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tbl>
      <w:tblPr>
        <w:tblW w:w="0" w:type="auto"/>
        <w:tblLayout w:type="fixed"/>
        <w:tblLook w:val="0000" w:firstRow="0" w:lastRow="0" w:firstColumn="0" w:lastColumn="0" w:noHBand="0" w:noVBand="0"/>
      </w:tblPr>
      <w:tblGrid>
        <w:gridCol w:w="4361"/>
        <w:gridCol w:w="5209"/>
      </w:tblGrid>
      <w:tr w:rsidR="00E07255" w14:paraId="6FE839DB" w14:textId="77777777">
        <w:tc>
          <w:tcPr>
            <w:tcW w:w="4361" w:type="dxa"/>
            <w:shd w:val="clear" w:color="auto" w:fill="auto"/>
          </w:tcPr>
          <w:p w14:paraId="72CEF4BA" w14:textId="77777777" w:rsidR="00E07255" w:rsidRPr="006F00FB" w:rsidRDefault="00E07255">
            <w:pPr>
              <w:pStyle w:val="3"/>
              <w:snapToGrid w:val="0"/>
              <w:jc w:val="center"/>
              <w:rPr>
                <w:lang w:val="en-US"/>
              </w:rPr>
            </w:pPr>
          </w:p>
        </w:tc>
        <w:tc>
          <w:tcPr>
            <w:tcW w:w="5209" w:type="dxa"/>
            <w:shd w:val="clear" w:color="auto" w:fill="auto"/>
          </w:tcPr>
          <w:p w14:paraId="088F7790" w14:textId="77777777" w:rsidR="00E07255" w:rsidRDefault="00E07255">
            <w:pPr>
              <w:tabs>
                <w:tab w:val="left" w:pos="1276"/>
              </w:tabs>
              <w:ind w:left="742"/>
              <w:jc w:val="center"/>
            </w:pPr>
            <w:r>
              <w:rPr>
                <w:bCs/>
                <w:sz w:val="28"/>
                <w:szCs w:val="28"/>
              </w:rPr>
              <w:t>УТВЕРЖДЕНЫ</w:t>
            </w:r>
          </w:p>
          <w:p w14:paraId="02EA89B0" w14:textId="77777777" w:rsidR="00E07255" w:rsidRDefault="00E07255">
            <w:pPr>
              <w:tabs>
                <w:tab w:val="left" w:pos="1276"/>
              </w:tabs>
              <w:ind w:left="742"/>
              <w:jc w:val="center"/>
            </w:pPr>
            <w:r>
              <w:rPr>
                <w:bCs/>
                <w:sz w:val="28"/>
                <w:szCs w:val="28"/>
              </w:rPr>
              <w:t>приказом Министерства спорта Российской Федерации</w:t>
            </w:r>
          </w:p>
          <w:p w14:paraId="7AB0C527" w14:textId="2CBBBC25" w:rsidR="00E07255" w:rsidRDefault="003F13BD">
            <w:pPr>
              <w:tabs>
                <w:tab w:val="left" w:pos="1276"/>
              </w:tabs>
              <w:ind w:left="742"/>
              <w:jc w:val="center"/>
            </w:pPr>
            <w:r>
              <w:rPr>
                <w:sz w:val="28"/>
                <w:szCs w:val="28"/>
              </w:rPr>
              <w:t xml:space="preserve">от </w:t>
            </w:r>
            <w:r w:rsidR="00FC4104">
              <w:rPr>
                <w:sz w:val="28"/>
                <w:szCs w:val="28"/>
              </w:rPr>
              <w:t>30 декабря</w:t>
            </w:r>
            <w:r>
              <w:rPr>
                <w:sz w:val="28"/>
                <w:szCs w:val="28"/>
              </w:rPr>
              <w:t xml:space="preserve"> 20</w:t>
            </w:r>
            <w:r w:rsidR="00FC4104">
              <w:rPr>
                <w:sz w:val="28"/>
                <w:szCs w:val="28"/>
              </w:rPr>
              <w:t>21 г. № 1103</w:t>
            </w:r>
            <w:r w:rsidR="004315B7">
              <w:rPr>
                <w:sz w:val="28"/>
                <w:szCs w:val="28"/>
              </w:rPr>
              <w:t xml:space="preserve">, </w:t>
            </w:r>
            <w:r w:rsidR="004315B7">
              <w:rPr>
                <w:sz w:val="28"/>
                <w:szCs w:val="28"/>
              </w:rPr>
              <w:br/>
              <w:t xml:space="preserve">с изменениями внесенными приказом Минспорта России </w:t>
            </w:r>
            <w:r w:rsidR="004315B7">
              <w:rPr>
                <w:sz w:val="28"/>
                <w:szCs w:val="28"/>
              </w:rPr>
              <w:br/>
              <w:t>от 14 декабря 2022 г. № 1209</w:t>
            </w:r>
          </w:p>
          <w:p w14:paraId="6A886D6B" w14:textId="77777777" w:rsidR="00E07255" w:rsidRDefault="00E07255">
            <w:pPr>
              <w:tabs>
                <w:tab w:val="left" w:pos="1276"/>
              </w:tabs>
              <w:ind w:left="742"/>
              <w:jc w:val="center"/>
              <w:rPr>
                <w:bCs/>
                <w:sz w:val="28"/>
                <w:szCs w:val="28"/>
              </w:rPr>
            </w:pPr>
          </w:p>
          <w:p w14:paraId="0EDA8335" w14:textId="77777777" w:rsidR="00E07255" w:rsidRDefault="00E07255">
            <w:pPr>
              <w:tabs>
                <w:tab w:val="left" w:pos="1276"/>
              </w:tabs>
              <w:ind w:left="742"/>
              <w:rPr>
                <w:b/>
                <w:bCs/>
                <w:sz w:val="28"/>
                <w:szCs w:val="28"/>
              </w:rPr>
            </w:pPr>
          </w:p>
        </w:tc>
      </w:tr>
    </w:tbl>
    <w:p w14:paraId="3B0069D7" w14:textId="77777777" w:rsidR="00E07255" w:rsidRDefault="00E07255">
      <w:pPr>
        <w:tabs>
          <w:tab w:val="left" w:pos="1276"/>
        </w:tabs>
        <w:rPr>
          <w:b/>
          <w:bCs/>
          <w:sz w:val="28"/>
          <w:szCs w:val="28"/>
        </w:rPr>
      </w:pPr>
    </w:p>
    <w:p w14:paraId="19E92A82" w14:textId="77777777" w:rsidR="00E07255" w:rsidRDefault="00E07255">
      <w:pPr>
        <w:tabs>
          <w:tab w:val="left" w:pos="1276"/>
        </w:tabs>
        <w:jc w:val="center"/>
      </w:pPr>
      <w:r>
        <w:rPr>
          <w:b/>
          <w:bCs/>
          <w:sz w:val="28"/>
          <w:szCs w:val="28"/>
        </w:rPr>
        <w:t>ПРАВИЛА ВИДА СПОРТА «ЕЗДОВОЙ СПОРТ»</w:t>
      </w:r>
    </w:p>
    <w:p w14:paraId="2110890E" w14:textId="77777777" w:rsidR="00E07255" w:rsidRDefault="00E07255" w:rsidP="00A35746">
      <w:pPr>
        <w:tabs>
          <w:tab w:val="left" w:pos="1276"/>
        </w:tabs>
      </w:pPr>
    </w:p>
    <w:p w14:paraId="1266B109" w14:textId="77777777" w:rsidR="00E07255" w:rsidRDefault="00E07255">
      <w:pPr>
        <w:tabs>
          <w:tab w:val="left" w:pos="1276"/>
        </w:tabs>
        <w:jc w:val="center"/>
        <w:rPr>
          <w:b/>
          <w:sz w:val="28"/>
          <w:szCs w:val="28"/>
        </w:rPr>
      </w:pPr>
    </w:p>
    <w:p w14:paraId="08A25CAC" w14:textId="77777777" w:rsidR="00E07255" w:rsidRDefault="00E07255">
      <w:pPr>
        <w:shd w:val="clear" w:color="auto" w:fill="FFFFFF"/>
        <w:tabs>
          <w:tab w:val="left" w:pos="1276"/>
        </w:tabs>
        <w:spacing w:line="276" w:lineRule="auto"/>
        <w:ind w:firstLine="709"/>
        <w:jc w:val="center"/>
      </w:pPr>
      <w:r>
        <w:rPr>
          <w:b/>
          <w:bCs/>
          <w:sz w:val="28"/>
          <w:szCs w:val="28"/>
          <w:u w:val="single"/>
        </w:rPr>
        <w:t>РАЗДЕЛ №1 ОБЩИЕ ПОЛОЖЕНИЯ</w:t>
      </w:r>
    </w:p>
    <w:p w14:paraId="57C9E104" w14:textId="77777777" w:rsidR="00E07255" w:rsidRDefault="00E07255">
      <w:pPr>
        <w:tabs>
          <w:tab w:val="left" w:pos="1276"/>
        </w:tabs>
        <w:jc w:val="center"/>
        <w:rPr>
          <w:b/>
          <w:bCs/>
          <w:sz w:val="28"/>
          <w:szCs w:val="28"/>
          <w:u w:val="single"/>
        </w:rPr>
      </w:pPr>
    </w:p>
    <w:p w14:paraId="44836C3D" w14:textId="7BD03794" w:rsidR="00E07255" w:rsidRDefault="00E07255">
      <w:pPr>
        <w:tabs>
          <w:tab w:val="left" w:pos="1276"/>
        </w:tabs>
        <w:spacing w:line="276" w:lineRule="auto"/>
        <w:ind w:firstLine="709"/>
        <w:jc w:val="both"/>
        <w:rPr>
          <w:sz w:val="28"/>
          <w:szCs w:val="28"/>
        </w:rPr>
      </w:pPr>
      <w:r>
        <w:rPr>
          <w:sz w:val="28"/>
          <w:szCs w:val="28"/>
        </w:rPr>
        <w:t xml:space="preserve">Настоящие правила вида спорта «ездовой спорт» (далее – Правила) разработаны </w:t>
      </w:r>
      <w:r w:rsidRPr="00A35746">
        <w:rPr>
          <w:sz w:val="28"/>
          <w:szCs w:val="28"/>
        </w:rPr>
        <w:t>общероссийской спортивной федерацией по виду спорта «ездовой спорт» (далее — Федерация)</w:t>
      </w:r>
      <w:r>
        <w:rPr>
          <w:sz w:val="28"/>
          <w:szCs w:val="28"/>
        </w:rPr>
        <w:t xml:space="preserve"> с учетом правил международной федерации ездового спорта (далее — IFSS), являются обязательными для всех организаций, проводящих официальные соревнования по ездовому спорту на всей территории Российской Федерации. Ситуации, не нашедшие отражения в настоящей редакции Правил трактуются исходя из правил </w:t>
      </w:r>
      <w:r>
        <w:rPr>
          <w:sz w:val="28"/>
          <w:szCs w:val="28"/>
          <w:lang w:val="en-US"/>
        </w:rPr>
        <w:t>IFSS</w:t>
      </w:r>
      <w:r>
        <w:rPr>
          <w:sz w:val="28"/>
          <w:szCs w:val="28"/>
        </w:rPr>
        <w:t xml:space="preserve">. Решения по ситуациям не нашедших отражения в настоящей редакции Правил и правил </w:t>
      </w:r>
      <w:r>
        <w:rPr>
          <w:sz w:val="28"/>
          <w:szCs w:val="28"/>
          <w:lang w:val="en-US"/>
        </w:rPr>
        <w:t>IFSS</w:t>
      </w:r>
      <w:r>
        <w:rPr>
          <w:sz w:val="28"/>
          <w:szCs w:val="28"/>
        </w:rPr>
        <w:t xml:space="preserve"> принимаются главным судьей или главной судейской коллегией.</w:t>
      </w:r>
    </w:p>
    <w:p w14:paraId="7DF1230C" w14:textId="24BA224F" w:rsidR="002C6586" w:rsidRDefault="002C6586" w:rsidP="002C6586">
      <w:pPr>
        <w:tabs>
          <w:tab w:val="left" w:pos="1276"/>
        </w:tabs>
        <w:spacing w:line="276" w:lineRule="auto"/>
        <w:ind w:firstLine="709"/>
        <w:jc w:val="both"/>
      </w:pPr>
      <w:r>
        <w:rPr>
          <w:sz w:val="28"/>
          <w:szCs w:val="28"/>
        </w:rPr>
        <w:t>Ездовой спорт – спортивные соревнования со спортивными ездовыми собаками. Спортсмены соревнуются на снежной или грунтовой трассе, используя специальный инвентарь и тягловую силу собак, которые являются частью спортивной команды. В зависимости от сезона и спортивной дисциплины на снежной трассе используются нарты или лыжи, на грунтовой трассе – велосипед, карт, скутер.</w:t>
      </w:r>
    </w:p>
    <w:p w14:paraId="00DC3C1A" w14:textId="38648E3B" w:rsidR="00E07255" w:rsidRDefault="00E07255">
      <w:pPr>
        <w:shd w:val="clear" w:color="auto" w:fill="FFFFFF"/>
        <w:tabs>
          <w:tab w:val="left" w:pos="1276"/>
        </w:tabs>
        <w:spacing w:line="276" w:lineRule="auto"/>
        <w:ind w:firstLine="709"/>
        <w:jc w:val="both"/>
      </w:pPr>
      <w:r>
        <w:rPr>
          <w:sz w:val="28"/>
          <w:szCs w:val="28"/>
        </w:rPr>
        <w:t xml:space="preserve">Все </w:t>
      </w:r>
      <w:r>
        <w:rPr>
          <w:bCs/>
          <w:sz w:val="28"/>
          <w:szCs w:val="28"/>
        </w:rPr>
        <w:t>официальные лица</w:t>
      </w:r>
      <w:r>
        <w:rPr>
          <w:sz w:val="28"/>
          <w:szCs w:val="28"/>
        </w:rPr>
        <w:t xml:space="preserve"> (представители команд, тренеры, спортсмены, помощники и спортивные судьи), принимающие участие в соревновании, обязаны в своих действиях руководствоваться законодательством Российской Федерации о физической культуре и спорте, антидопинговыми правилами, настоящими Правилами, </w:t>
      </w:r>
      <w:r w:rsidRPr="00A35746">
        <w:rPr>
          <w:sz w:val="28"/>
          <w:szCs w:val="28"/>
        </w:rPr>
        <w:t>п</w:t>
      </w:r>
      <w:r>
        <w:rPr>
          <w:sz w:val="28"/>
          <w:szCs w:val="28"/>
        </w:rPr>
        <w:t xml:space="preserve">оложением о соревновании и </w:t>
      </w:r>
      <w:r w:rsidRPr="00A35746">
        <w:rPr>
          <w:sz w:val="28"/>
          <w:szCs w:val="28"/>
        </w:rPr>
        <w:t>р</w:t>
      </w:r>
      <w:r>
        <w:rPr>
          <w:sz w:val="28"/>
          <w:szCs w:val="28"/>
        </w:rPr>
        <w:t>егламентом соревнования</w:t>
      </w:r>
      <w:bookmarkStart w:id="0" w:name="%D0%98%D1%81%D0%BF%D0%BE%D0%BB%D0%BD%D0%"/>
      <w:r w:rsidR="009E702D">
        <w:rPr>
          <w:sz w:val="28"/>
          <w:szCs w:val="28"/>
        </w:rPr>
        <w:t>.</w:t>
      </w:r>
    </w:p>
    <w:p w14:paraId="1BFA600E" w14:textId="77777777" w:rsidR="00E07255" w:rsidRDefault="00E07255">
      <w:pPr>
        <w:shd w:val="clear" w:color="auto" w:fill="FFFFFF"/>
        <w:tabs>
          <w:tab w:val="left" w:pos="1276"/>
        </w:tabs>
        <w:spacing w:line="276" w:lineRule="auto"/>
        <w:ind w:firstLine="709"/>
        <w:jc w:val="both"/>
      </w:pPr>
    </w:p>
    <w:p w14:paraId="6F43ABD0" w14:textId="77777777" w:rsidR="00E07255" w:rsidRDefault="00E07255">
      <w:pPr>
        <w:pStyle w:val="1"/>
        <w:pageBreakBefore/>
      </w:pPr>
      <w:r>
        <w:lastRenderedPageBreak/>
        <w:t>ОБЩИЕ ПРАВИЛА.</w:t>
      </w:r>
    </w:p>
    <w:p w14:paraId="12232EC8" w14:textId="77777777" w:rsidR="00E07255" w:rsidRDefault="00E07255">
      <w:pPr>
        <w:shd w:val="clear" w:color="auto" w:fill="FFFFFF"/>
        <w:tabs>
          <w:tab w:val="left" w:pos="1276"/>
        </w:tabs>
        <w:spacing w:line="276" w:lineRule="auto"/>
        <w:jc w:val="center"/>
      </w:pPr>
      <w:r>
        <w:rPr>
          <w:b/>
          <w:sz w:val="28"/>
          <w:szCs w:val="28"/>
        </w:rPr>
        <w:t>ТЕРМИНЫ И ОПРЕДЕЛЕНИЯ, ИСПОЛЬЗУЕМЫЕ В ЕЗДОВОМ СПОРТЕ И НАСТОЯЩИХ ПРАВИЛАХ</w:t>
      </w:r>
    </w:p>
    <w:p w14:paraId="6AC67337" w14:textId="77777777" w:rsidR="00E07255" w:rsidRDefault="00E07255">
      <w:pPr>
        <w:shd w:val="clear" w:color="auto" w:fill="FFFFFF"/>
        <w:tabs>
          <w:tab w:val="left" w:pos="1276"/>
        </w:tabs>
        <w:spacing w:line="276" w:lineRule="auto"/>
        <w:jc w:val="center"/>
        <w:rPr>
          <w:b/>
          <w:sz w:val="28"/>
          <w:szCs w:val="28"/>
        </w:rPr>
      </w:pPr>
    </w:p>
    <w:p w14:paraId="5A3EE689" w14:textId="77777777" w:rsidR="00E07255" w:rsidRDefault="00E07255" w:rsidP="00FC7CFF">
      <w:pPr>
        <w:tabs>
          <w:tab w:val="left" w:pos="1276"/>
        </w:tabs>
        <w:spacing w:line="276" w:lineRule="auto"/>
        <w:ind w:firstLine="709"/>
        <w:jc w:val="both"/>
      </w:pPr>
      <w:r>
        <w:rPr>
          <w:sz w:val="28"/>
          <w:szCs w:val="28"/>
        </w:rPr>
        <w:t>Все определения имеют силу Правил. Каждый термин, смысл которого определен в настоящем разделе, употребляется в тексте Правил в его прямом значении.</w:t>
      </w:r>
    </w:p>
    <w:p w14:paraId="3A1F02CA" w14:textId="77777777" w:rsidR="00E07255" w:rsidRDefault="00E07255" w:rsidP="00FC7CFF">
      <w:pPr>
        <w:tabs>
          <w:tab w:val="left" w:pos="1276"/>
        </w:tabs>
        <w:spacing w:line="276" w:lineRule="auto"/>
        <w:ind w:firstLine="709"/>
        <w:jc w:val="both"/>
      </w:pPr>
      <w:r>
        <w:rPr>
          <w:sz w:val="28"/>
          <w:szCs w:val="28"/>
        </w:rPr>
        <w:t>Термины, обозначенные в единственном числе, действительны и во множественном; обозначенные во множественном, действительны и в единственном числе.</w:t>
      </w:r>
    </w:p>
    <w:p w14:paraId="52BAE43C" w14:textId="77777777" w:rsidR="00E07255" w:rsidRDefault="00E07255">
      <w:pPr>
        <w:pStyle w:val="2"/>
        <w:spacing w:line="276" w:lineRule="auto"/>
      </w:pPr>
      <w:r>
        <w:t>Общие термины.</w:t>
      </w:r>
    </w:p>
    <w:p w14:paraId="66D2BE5E" w14:textId="1025D321" w:rsidR="00E07255" w:rsidRDefault="00E07255">
      <w:pPr>
        <w:spacing w:line="276" w:lineRule="auto"/>
        <w:jc w:val="both"/>
      </w:pPr>
      <w:r>
        <w:rPr>
          <w:sz w:val="28"/>
          <w:szCs w:val="28"/>
        </w:rPr>
        <w:t>1.1.1.</w:t>
      </w:r>
      <w:r w:rsidR="000F25AF">
        <w:rPr>
          <w:sz w:val="28"/>
          <w:szCs w:val="28"/>
        </w:rPr>
        <w:t> </w:t>
      </w:r>
      <w:r w:rsidRPr="00A35746">
        <w:rPr>
          <w:sz w:val="28"/>
          <w:szCs w:val="28"/>
        </w:rPr>
        <w:t>ЕЗДОВОЙ СПОРТ</w:t>
      </w:r>
      <w:r>
        <w:rPr>
          <w:sz w:val="28"/>
          <w:szCs w:val="28"/>
        </w:rPr>
        <w:t xml:space="preserve"> </w:t>
      </w:r>
      <w:r w:rsidR="006F00FB">
        <w:rPr>
          <w:sz w:val="28"/>
          <w:szCs w:val="28"/>
        </w:rPr>
        <w:t>–</w:t>
      </w:r>
      <w:r>
        <w:rPr>
          <w:sz w:val="28"/>
          <w:szCs w:val="28"/>
        </w:rPr>
        <w:t xml:space="preserve"> вид спорта, в основе которого лежат соревнования по прохождению дистанций в природной среде.</w:t>
      </w:r>
    </w:p>
    <w:p w14:paraId="08550F86" w14:textId="06ECC1B5" w:rsidR="00E07255" w:rsidRPr="00FC7CFF" w:rsidRDefault="00E07255">
      <w:pPr>
        <w:spacing w:line="276" w:lineRule="auto"/>
        <w:jc w:val="both"/>
      </w:pPr>
      <w:r>
        <w:rPr>
          <w:sz w:val="28"/>
          <w:szCs w:val="28"/>
        </w:rPr>
        <w:t>Спортивное соревнования по ездовому спорту - заключаются в выявлении сильнейших спортсменов при прохождении дистанций путем организации спортивного судейства с подведением итогов и оформлением протокола результатов.</w:t>
      </w:r>
    </w:p>
    <w:p w14:paraId="4241407A" w14:textId="3AEA063F" w:rsidR="00E07255" w:rsidRDefault="000F25AF">
      <w:pPr>
        <w:tabs>
          <w:tab w:val="left" w:pos="709"/>
          <w:tab w:val="left" w:pos="1276"/>
        </w:tabs>
        <w:autoSpaceDE w:val="0"/>
        <w:spacing w:line="276" w:lineRule="auto"/>
        <w:jc w:val="both"/>
      </w:pPr>
      <w:r>
        <w:rPr>
          <w:sz w:val="28"/>
          <w:szCs w:val="28"/>
        </w:rPr>
        <w:t>1.1.2. </w:t>
      </w:r>
      <w:r w:rsidR="00E07255">
        <w:rPr>
          <w:sz w:val="28"/>
          <w:szCs w:val="28"/>
        </w:rPr>
        <w:t xml:space="preserve">СОРЕВНОВАНИЕ </w:t>
      </w:r>
      <w:r w:rsidR="006F00FB">
        <w:rPr>
          <w:sz w:val="28"/>
          <w:szCs w:val="28"/>
        </w:rPr>
        <w:t>–</w:t>
      </w:r>
      <w:r w:rsidR="00E07255">
        <w:rPr>
          <w:sz w:val="28"/>
          <w:szCs w:val="28"/>
        </w:rPr>
        <w:t xml:space="preserve"> </w:t>
      </w:r>
      <w:r w:rsidR="00E07255">
        <w:rPr>
          <w:sz w:val="28"/>
        </w:rPr>
        <w:t>состязание среди спортсменов по различным спортивным дисциплинам ездового спорта в целях выявления лучшего участника состязания, проводимое по утвержденному его организатором положению о соревновании и регламенту соревнования</w:t>
      </w:r>
      <w:r w:rsidR="00E07255">
        <w:t>. М</w:t>
      </w:r>
      <w:r w:rsidR="00E07255">
        <w:rPr>
          <w:sz w:val="28"/>
          <w:szCs w:val="28"/>
        </w:rPr>
        <w:t>ожет состоять из одного или нескольких этапов. Минимальный интервал между этапами одного соревновательного дня должен быть не менее 4 часов с момента последнего финиша на этапе и до момента первого старта на следующем этапе.</w:t>
      </w:r>
    </w:p>
    <w:p w14:paraId="5C535605" w14:textId="6968748D" w:rsidR="00E07255" w:rsidRDefault="00E07255">
      <w:pPr>
        <w:tabs>
          <w:tab w:val="left" w:pos="709"/>
          <w:tab w:val="left" w:pos="1276"/>
        </w:tabs>
        <w:autoSpaceDE w:val="0"/>
        <w:spacing w:line="276" w:lineRule="auto"/>
        <w:jc w:val="both"/>
      </w:pPr>
      <w:r>
        <w:rPr>
          <w:bCs/>
          <w:sz w:val="28"/>
          <w:szCs w:val="28"/>
        </w:rPr>
        <w:t>1.</w:t>
      </w:r>
      <w:r w:rsidR="000F25AF">
        <w:rPr>
          <w:bCs/>
          <w:sz w:val="28"/>
          <w:szCs w:val="28"/>
        </w:rPr>
        <w:t>1.3. </w:t>
      </w:r>
      <w:r w:rsidRPr="00B42FD3">
        <w:rPr>
          <w:bCs/>
          <w:sz w:val="28"/>
          <w:szCs w:val="28"/>
        </w:rPr>
        <w:t xml:space="preserve">ОФИЦИАЛЬНЫЕ </w:t>
      </w:r>
      <w:r w:rsidR="00B42FD3" w:rsidRPr="00B42FD3">
        <w:rPr>
          <w:bCs/>
          <w:sz w:val="28"/>
          <w:szCs w:val="28"/>
        </w:rPr>
        <w:t>ФИЗКУЛЬТУРНЫЕ МЕРОПРИЯТИЯ И СПОРТИВНЫЕ МЕРОПРИЯТИЯ</w:t>
      </w:r>
      <w:r w:rsidRPr="00B42FD3">
        <w:rPr>
          <w:sz w:val="28"/>
          <w:szCs w:val="28"/>
        </w:rPr>
        <w:t xml:space="preserve"> </w:t>
      </w:r>
      <w:r>
        <w:rPr>
          <w:sz w:val="28"/>
          <w:szCs w:val="28"/>
        </w:rPr>
        <w:t>– соревнования и физкультурные мероприятия, включенные в Единый календарный план межрегиональных, всероссийских и международных физкультурных мероприятий и спортивных мероприятий (далее – ЕКП), в календарные планы официальных физкультурных мероприятий и спортивных мероприятий субъектов Российской Федерации, в календарные планы физкультурных мероприятий и спортивных мероприятий муниципальных образований и федеральных органов, проводимые в соответствии с правилами вида спорта. Официальные спортивные соревнования и физкультурные мероприятия, включенные в календарные планы, различаются по статусу и наименованию соревнований, которые определяет положение о Единой всероссийской спортивной классификации (далее – ЕВСК).</w:t>
      </w:r>
    </w:p>
    <w:p w14:paraId="0417E585" w14:textId="1A08659B" w:rsidR="00E07255" w:rsidRDefault="000F25AF" w:rsidP="000F25AF">
      <w:pPr>
        <w:tabs>
          <w:tab w:val="left" w:pos="709"/>
          <w:tab w:val="left" w:pos="1276"/>
        </w:tabs>
        <w:autoSpaceDE w:val="0"/>
        <w:spacing w:line="276" w:lineRule="auto"/>
        <w:jc w:val="both"/>
      </w:pPr>
      <w:r>
        <w:rPr>
          <w:bCs/>
          <w:sz w:val="28"/>
          <w:szCs w:val="28"/>
        </w:rPr>
        <w:lastRenderedPageBreak/>
        <w:t>1.1.4. </w:t>
      </w:r>
      <w:r w:rsidR="00E07255">
        <w:rPr>
          <w:bCs/>
          <w:sz w:val="28"/>
          <w:szCs w:val="28"/>
        </w:rPr>
        <w:t>ОРГАНИЗАТОР СПОРТИВНЫХ СОРЕВНОВАНИЙ</w:t>
      </w:r>
      <w:r w:rsidR="00E07255">
        <w:rPr>
          <w:sz w:val="28"/>
          <w:szCs w:val="28"/>
        </w:rPr>
        <w:t xml:space="preserve"> – юридическое лицо, по инициативе которого проводится спортивное соревнование и которое осуществляет организационное, финансовое и иное обеспечение подготовки и проведения соревнований. В случае если организаторами спортивного мероприятия являются несколько лиц, распределение прав и обязанностей между ними в отношении такого мероприятия осуществляется на основе договора и (или) положения о таком мероприятии. За неисполнение или ненадлежащее исполнение обязанностей, зафиксированное должным образом, на организатора соревнования Федерацией могут быть наложены санкции.</w:t>
      </w:r>
    </w:p>
    <w:p w14:paraId="23CCE1C8" w14:textId="4D2938B0" w:rsidR="00E07255" w:rsidRDefault="00E07255" w:rsidP="000F25AF">
      <w:pPr>
        <w:tabs>
          <w:tab w:val="left" w:pos="709"/>
          <w:tab w:val="left" w:pos="1276"/>
        </w:tabs>
        <w:spacing w:line="276" w:lineRule="auto"/>
        <w:jc w:val="both"/>
      </w:pPr>
      <w:r>
        <w:rPr>
          <w:sz w:val="28"/>
          <w:szCs w:val="28"/>
        </w:rPr>
        <w:t>1.1.5.</w:t>
      </w:r>
      <w:r w:rsidR="000F25AF">
        <w:rPr>
          <w:sz w:val="28"/>
          <w:szCs w:val="28"/>
        </w:rPr>
        <w:t> </w:t>
      </w:r>
      <w:r>
        <w:rPr>
          <w:sz w:val="28"/>
          <w:szCs w:val="28"/>
        </w:rPr>
        <w:t xml:space="preserve">ОРГАНИЗАТОР – юридическое лицо, которое утверждает Положение о соревновании и </w:t>
      </w:r>
      <w:r w:rsidR="00B42FD3">
        <w:rPr>
          <w:sz w:val="28"/>
          <w:szCs w:val="28"/>
        </w:rPr>
        <w:t>р</w:t>
      </w:r>
      <w:r>
        <w:rPr>
          <w:sz w:val="28"/>
          <w:szCs w:val="28"/>
        </w:rPr>
        <w:t>егламент соревнования, определяет условия и календарный план его проведения, условия допуска к участию в спортивном соревновании, порядок выявления лучшего участника или лучших участников, порядок организационного и иного обеспечения спортивного соревнования, обеспечивает финансирование спортивного соревнования в утвержденном им порядке, а также осуществляет иные полномочия.</w:t>
      </w:r>
    </w:p>
    <w:p w14:paraId="05FE6D8E" w14:textId="1EA9FD68" w:rsidR="00E07255" w:rsidRDefault="000F25AF" w:rsidP="000F25AF">
      <w:pPr>
        <w:tabs>
          <w:tab w:val="left" w:pos="709"/>
          <w:tab w:val="left" w:pos="1276"/>
        </w:tabs>
        <w:autoSpaceDE w:val="0"/>
        <w:spacing w:line="276" w:lineRule="auto"/>
        <w:jc w:val="both"/>
      </w:pPr>
      <w:r>
        <w:rPr>
          <w:bCs/>
          <w:sz w:val="28"/>
          <w:szCs w:val="28"/>
        </w:rPr>
        <w:t>1.1.6. </w:t>
      </w:r>
      <w:r w:rsidR="00E07255">
        <w:rPr>
          <w:bCs/>
          <w:sz w:val="28"/>
          <w:szCs w:val="28"/>
        </w:rPr>
        <w:t xml:space="preserve">ПРОВОДЯЩАЯ ОРГАНИЗАЦИЯ, ИЛИ ОРГАНИЗАЦИЯ, ПРОВОДЯЩАЯ СОРЕВНОВАНИЯ (далее </w:t>
      </w:r>
      <w:r w:rsidR="006F00FB">
        <w:rPr>
          <w:sz w:val="28"/>
          <w:szCs w:val="28"/>
        </w:rPr>
        <w:t>–</w:t>
      </w:r>
      <w:r w:rsidR="00E07255">
        <w:rPr>
          <w:bCs/>
          <w:sz w:val="28"/>
          <w:szCs w:val="28"/>
        </w:rPr>
        <w:t xml:space="preserve"> ОПС)</w:t>
      </w:r>
      <w:r w:rsidR="00E07255" w:rsidRPr="00FC7CFF">
        <w:rPr>
          <w:bCs/>
          <w:sz w:val="28"/>
          <w:szCs w:val="28"/>
        </w:rPr>
        <w:t xml:space="preserve"> – </w:t>
      </w:r>
      <w:r w:rsidR="00E07255">
        <w:rPr>
          <w:sz w:val="28"/>
          <w:szCs w:val="28"/>
        </w:rPr>
        <w:t xml:space="preserve">это организация или организации, которым организатор спортивных соревнований поручил их непосредственное проведение. При проведении межрегиональных и всероссийских спортивных соревнований региональная спортивная федерация </w:t>
      </w:r>
      <w:r w:rsidR="00E07255" w:rsidRPr="00A35746">
        <w:rPr>
          <w:sz w:val="28"/>
          <w:szCs w:val="28"/>
        </w:rPr>
        <w:t>по виду спорта</w:t>
      </w:r>
      <w:r w:rsidR="00E07255">
        <w:rPr>
          <w:sz w:val="28"/>
          <w:szCs w:val="28"/>
        </w:rPr>
        <w:t xml:space="preserve"> «ездовой спорт» в соответствующем субъекте Российской Федерации (далее – </w:t>
      </w:r>
      <w:r w:rsidR="00E07255" w:rsidRPr="00A35746">
        <w:rPr>
          <w:sz w:val="28"/>
          <w:szCs w:val="28"/>
        </w:rPr>
        <w:t>РСФ)</w:t>
      </w:r>
      <w:r w:rsidR="00E07255">
        <w:rPr>
          <w:sz w:val="28"/>
          <w:szCs w:val="28"/>
        </w:rPr>
        <w:t xml:space="preserve"> или региональное отделение Федерации в этом субъекте являются одной из ОПС. ОПС несёт ответственность за организацию и проведение спортивного мероприятия в полном объёме, в соответствии с возложенными на неё обязанностями.</w:t>
      </w:r>
    </w:p>
    <w:p w14:paraId="0CBDA766" w14:textId="5777F121" w:rsidR="00E07255" w:rsidRDefault="000F25AF" w:rsidP="000F25AF">
      <w:pPr>
        <w:tabs>
          <w:tab w:val="left" w:pos="709"/>
          <w:tab w:val="left" w:pos="1276"/>
        </w:tabs>
        <w:autoSpaceDE w:val="0"/>
        <w:spacing w:line="276" w:lineRule="auto"/>
        <w:jc w:val="both"/>
      </w:pPr>
      <w:r>
        <w:rPr>
          <w:bCs/>
          <w:sz w:val="28"/>
          <w:szCs w:val="28"/>
        </w:rPr>
        <w:t>1.1.7. </w:t>
      </w:r>
      <w:r w:rsidR="00E07255">
        <w:rPr>
          <w:bCs/>
          <w:sz w:val="28"/>
          <w:szCs w:val="28"/>
        </w:rPr>
        <w:t xml:space="preserve">ХАРАКТЕР ПРОВЕДЕНИЯ СОРЕВНОВАНИЙ </w:t>
      </w:r>
    </w:p>
    <w:p w14:paraId="62CB9A1E" w14:textId="77777777" w:rsidR="00E07255" w:rsidRDefault="00E07255" w:rsidP="000F25AF">
      <w:pPr>
        <w:tabs>
          <w:tab w:val="left" w:pos="709"/>
          <w:tab w:val="left" w:pos="1276"/>
        </w:tabs>
        <w:autoSpaceDE w:val="0"/>
        <w:spacing w:line="276" w:lineRule="auto"/>
        <w:jc w:val="both"/>
      </w:pPr>
      <w:r>
        <w:rPr>
          <w:sz w:val="28"/>
          <w:szCs w:val="28"/>
        </w:rPr>
        <w:t>По характеру соревнования</w:t>
      </w:r>
      <w:r w:rsidRPr="00A35746">
        <w:rPr>
          <w:sz w:val="28"/>
          <w:szCs w:val="28"/>
        </w:rPr>
        <w:t xml:space="preserve"> являются</w:t>
      </w:r>
      <w:r>
        <w:rPr>
          <w:sz w:val="28"/>
          <w:szCs w:val="28"/>
        </w:rPr>
        <w:t xml:space="preserve"> личными (результаты засчитываются отдельно каждому участнику).</w:t>
      </w:r>
    </w:p>
    <w:p w14:paraId="23CBE860" w14:textId="05EE99CD" w:rsidR="00FC7CFF" w:rsidRDefault="000F25AF" w:rsidP="000F25AF">
      <w:pPr>
        <w:tabs>
          <w:tab w:val="left" w:pos="709"/>
          <w:tab w:val="left" w:pos="1276"/>
        </w:tabs>
        <w:spacing w:line="276" w:lineRule="auto"/>
        <w:jc w:val="both"/>
      </w:pPr>
      <w:r>
        <w:rPr>
          <w:sz w:val="28"/>
          <w:szCs w:val="28"/>
        </w:rPr>
        <w:t>1.1.8. </w:t>
      </w:r>
      <w:r w:rsidR="00E07255">
        <w:rPr>
          <w:sz w:val="28"/>
          <w:szCs w:val="28"/>
        </w:rPr>
        <w:t>СОРЕВНОВАТЕЛЬНЫЙ СЕЗОН – период, в течение которого все соревнования должны быть начаты и завершены, и который длится с 1 июля текущего года по 30 июня следующего года. Организаторы соревнований должны учитывать территориальные условия (например, температуру, влажность и т.</w:t>
      </w:r>
      <w:r w:rsidR="00FC7CFF">
        <w:rPr>
          <w:sz w:val="28"/>
          <w:szCs w:val="28"/>
        </w:rPr>
        <w:t xml:space="preserve"> </w:t>
      </w:r>
      <w:r w:rsidR="00E07255">
        <w:rPr>
          <w:sz w:val="28"/>
          <w:szCs w:val="28"/>
        </w:rPr>
        <w:t>д.), которые могут сократить соревновательный сезон в целях обеспечения благополучия собак. Состоит из снежного и бесснежного сезона.</w:t>
      </w:r>
    </w:p>
    <w:p w14:paraId="4DA6743A" w14:textId="612FE6F1" w:rsidR="00E07255" w:rsidRDefault="00FC7CFF" w:rsidP="000F25AF">
      <w:pPr>
        <w:tabs>
          <w:tab w:val="left" w:pos="709"/>
          <w:tab w:val="left" w:pos="1276"/>
        </w:tabs>
        <w:spacing w:line="276" w:lineRule="auto"/>
        <w:jc w:val="both"/>
      </w:pPr>
      <w:r w:rsidRPr="00FC7CFF">
        <w:rPr>
          <w:sz w:val="28"/>
          <w:szCs w:val="28"/>
        </w:rPr>
        <w:t>1.1.9.</w:t>
      </w:r>
      <w:r w:rsidR="000F25AF">
        <w:t> </w:t>
      </w:r>
      <w:r w:rsidR="00E07255">
        <w:rPr>
          <w:sz w:val="28"/>
          <w:szCs w:val="28"/>
        </w:rPr>
        <w:t xml:space="preserve">ВИД ПРОГРАММЫ – спортивная дисциплина, спортивная дисциплина/возрастная группа, спортивная дисциплина/породный зачет, </w:t>
      </w:r>
      <w:r w:rsidR="00E07255">
        <w:rPr>
          <w:sz w:val="28"/>
          <w:szCs w:val="28"/>
        </w:rPr>
        <w:lastRenderedPageBreak/>
        <w:t>спортивная дисциплина/возрастная группа/породный зачет в которой осуществляется распределение мест и (или) медалей среди участников.</w:t>
      </w:r>
    </w:p>
    <w:p w14:paraId="05C5ACF7" w14:textId="06A8771D" w:rsidR="00E07255" w:rsidRDefault="00E07255" w:rsidP="000F25AF">
      <w:pPr>
        <w:tabs>
          <w:tab w:val="left" w:pos="709"/>
          <w:tab w:val="left" w:pos="1276"/>
        </w:tabs>
        <w:spacing w:line="276" w:lineRule="auto"/>
        <w:jc w:val="both"/>
      </w:pPr>
      <w:r>
        <w:rPr>
          <w:sz w:val="28"/>
          <w:szCs w:val="28"/>
        </w:rPr>
        <w:t>1.1.10.</w:t>
      </w:r>
      <w:r w:rsidR="000F25AF">
        <w:rPr>
          <w:sz w:val="28"/>
          <w:szCs w:val="28"/>
        </w:rPr>
        <w:t> </w:t>
      </w:r>
      <w:r>
        <w:rPr>
          <w:sz w:val="28"/>
          <w:szCs w:val="28"/>
        </w:rPr>
        <w:t>СПОРТСМЕН/УЧАСТНИК – физическое лицо, выступающее на соревновании совместно с упряжкой собак или одной собакой.</w:t>
      </w:r>
    </w:p>
    <w:p w14:paraId="0B8935AF" w14:textId="77777777" w:rsidR="00E07255" w:rsidRDefault="00E07255" w:rsidP="000F25AF">
      <w:pPr>
        <w:tabs>
          <w:tab w:val="left" w:pos="709"/>
          <w:tab w:val="left" w:pos="1276"/>
        </w:tabs>
        <w:spacing w:line="276" w:lineRule="auto"/>
        <w:jc w:val="both"/>
      </w:pPr>
      <w:r>
        <w:rPr>
          <w:sz w:val="28"/>
          <w:szCs w:val="28"/>
        </w:rPr>
        <w:t xml:space="preserve">Участниками спортивных соревнований являются: </w:t>
      </w:r>
    </w:p>
    <w:p w14:paraId="29DD25A9" w14:textId="77777777" w:rsidR="00E07255" w:rsidRDefault="00E07255" w:rsidP="000F25AF">
      <w:pPr>
        <w:tabs>
          <w:tab w:val="left" w:pos="709"/>
          <w:tab w:val="left" w:pos="1276"/>
        </w:tabs>
        <w:spacing w:line="276" w:lineRule="auto"/>
        <w:jc w:val="both"/>
      </w:pPr>
      <w:r>
        <w:rPr>
          <w:sz w:val="28"/>
          <w:szCs w:val="28"/>
        </w:rPr>
        <w:t xml:space="preserve">- спортсмены совместно с упряжкой собак или одной собакой; </w:t>
      </w:r>
    </w:p>
    <w:p w14:paraId="23FA88E2" w14:textId="77777777" w:rsidR="00E07255" w:rsidRDefault="00E07255" w:rsidP="000F25AF">
      <w:pPr>
        <w:tabs>
          <w:tab w:val="left" w:pos="709"/>
          <w:tab w:val="left" w:pos="1276"/>
        </w:tabs>
        <w:spacing w:line="276" w:lineRule="auto"/>
        <w:jc w:val="both"/>
      </w:pPr>
      <w:r>
        <w:rPr>
          <w:sz w:val="28"/>
          <w:szCs w:val="28"/>
        </w:rPr>
        <w:t>- тренеры спортсменов;</w:t>
      </w:r>
    </w:p>
    <w:p w14:paraId="5D61FA53" w14:textId="77777777" w:rsidR="00E07255" w:rsidRDefault="00E07255" w:rsidP="000F25AF">
      <w:pPr>
        <w:tabs>
          <w:tab w:val="left" w:pos="709"/>
          <w:tab w:val="left" w:pos="1276"/>
        </w:tabs>
        <w:spacing w:line="276" w:lineRule="auto"/>
        <w:jc w:val="both"/>
      </w:pPr>
      <w:r>
        <w:rPr>
          <w:sz w:val="28"/>
          <w:szCs w:val="28"/>
        </w:rPr>
        <w:t xml:space="preserve">- специалисты, работающие с командами (спортсменами); </w:t>
      </w:r>
    </w:p>
    <w:p w14:paraId="12CD3326" w14:textId="77777777" w:rsidR="00E07255" w:rsidRDefault="00E07255" w:rsidP="000F25AF">
      <w:pPr>
        <w:tabs>
          <w:tab w:val="left" w:pos="709"/>
          <w:tab w:val="left" w:pos="1276"/>
        </w:tabs>
        <w:spacing w:line="276" w:lineRule="auto"/>
        <w:jc w:val="both"/>
      </w:pPr>
      <w:r>
        <w:rPr>
          <w:sz w:val="28"/>
          <w:szCs w:val="28"/>
        </w:rPr>
        <w:t xml:space="preserve">- представители команд (спортсменов); </w:t>
      </w:r>
    </w:p>
    <w:p w14:paraId="652FE8FB" w14:textId="77777777" w:rsidR="00E07255" w:rsidRDefault="00E07255" w:rsidP="000F25AF">
      <w:pPr>
        <w:tabs>
          <w:tab w:val="left" w:pos="709"/>
          <w:tab w:val="left" w:pos="1276"/>
        </w:tabs>
        <w:spacing w:line="276" w:lineRule="auto"/>
        <w:jc w:val="both"/>
      </w:pPr>
      <w:r>
        <w:rPr>
          <w:sz w:val="28"/>
          <w:szCs w:val="28"/>
        </w:rPr>
        <w:t>- спортивные судьи, входящие в состав судейской коллегии соревнований.</w:t>
      </w:r>
    </w:p>
    <w:p w14:paraId="7A09DD84" w14:textId="77777777" w:rsidR="00E07255" w:rsidRDefault="00E07255" w:rsidP="000F25AF">
      <w:pPr>
        <w:tabs>
          <w:tab w:val="left" w:pos="709"/>
          <w:tab w:val="left" w:pos="1276"/>
        </w:tabs>
        <w:spacing w:line="276" w:lineRule="auto"/>
        <w:jc w:val="both"/>
      </w:pPr>
      <w:r>
        <w:rPr>
          <w:sz w:val="28"/>
          <w:szCs w:val="28"/>
        </w:rPr>
        <w:t>– помощник (помощники).</w:t>
      </w:r>
    </w:p>
    <w:p w14:paraId="4EEF5029" w14:textId="13EAC2DA" w:rsidR="00E07255" w:rsidRDefault="00E07255" w:rsidP="000F25AF">
      <w:pPr>
        <w:tabs>
          <w:tab w:val="left" w:pos="709"/>
          <w:tab w:val="left" w:pos="1276"/>
        </w:tabs>
        <w:spacing w:line="276" w:lineRule="auto"/>
        <w:jc w:val="both"/>
      </w:pPr>
      <w:r>
        <w:rPr>
          <w:sz w:val="28"/>
          <w:szCs w:val="28"/>
        </w:rPr>
        <w:t>1.1.1</w:t>
      </w:r>
      <w:r w:rsidR="000F25AF">
        <w:rPr>
          <w:sz w:val="28"/>
          <w:szCs w:val="28"/>
        </w:rPr>
        <w:t>1. </w:t>
      </w:r>
      <w:r>
        <w:rPr>
          <w:sz w:val="28"/>
          <w:szCs w:val="28"/>
        </w:rPr>
        <w:t xml:space="preserve">ГЛАВНАЯ СУДЕЙСКАЯ КОЛЛЕГИЯ (далее </w:t>
      </w:r>
      <w:r w:rsidR="006F00FB">
        <w:rPr>
          <w:sz w:val="28"/>
          <w:szCs w:val="28"/>
        </w:rPr>
        <w:t>–</w:t>
      </w:r>
      <w:r>
        <w:rPr>
          <w:sz w:val="28"/>
          <w:szCs w:val="28"/>
        </w:rPr>
        <w:t xml:space="preserve"> ГСК) – состоит из </w:t>
      </w:r>
      <w:r w:rsidRPr="00A35746">
        <w:rPr>
          <w:sz w:val="28"/>
          <w:szCs w:val="28"/>
        </w:rPr>
        <w:t>т</w:t>
      </w:r>
      <w:r>
        <w:rPr>
          <w:sz w:val="28"/>
          <w:szCs w:val="28"/>
        </w:rPr>
        <w:t>ехнического делегата (при его назначении), главного судьи, главного секретаря, заместителя главного судьи, заместитель главного судьи по трассам.</w:t>
      </w:r>
    </w:p>
    <w:p w14:paraId="4DE3091D" w14:textId="49382EEB" w:rsidR="00E07255" w:rsidRDefault="00E07255" w:rsidP="000F25AF">
      <w:pPr>
        <w:tabs>
          <w:tab w:val="left" w:pos="709"/>
          <w:tab w:val="left" w:pos="1276"/>
        </w:tabs>
        <w:spacing w:line="276" w:lineRule="auto"/>
        <w:jc w:val="both"/>
      </w:pPr>
      <w:r>
        <w:rPr>
          <w:sz w:val="28"/>
          <w:szCs w:val="28"/>
        </w:rPr>
        <w:t>1.1.1</w:t>
      </w:r>
      <w:r w:rsidR="000F25AF">
        <w:rPr>
          <w:sz w:val="28"/>
          <w:szCs w:val="28"/>
        </w:rPr>
        <w:t>2. </w:t>
      </w:r>
      <w:r>
        <w:rPr>
          <w:sz w:val="28"/>
          <w:szCs w:val="28"/>
        </w:rPr>
        <w:t xml:space="preserve">СНЕЖНАЯ ДИСЦИПЛИНА </w:t>
      </w:r>
      <w:r w:rsidR="006F00FB">
        <w:rPr>
          <w:sz w:val="28"/>
          <w:szCs w:val="28"/>
        </w:rPr>
        <w:t>–</w:t>
      </w:r>
      <w:r>
        <w:rPr>
          <w:sz w:val="28"/>
          <w:szCs w:val="28"/>
        </w:rPr>
        <w:t xml:space="preserve"> зимняя неигровая спортивная дисциплина, соревнования по которой проводятся в снежном сезоне.</w:t>
      </w:r>
    </w:p>
    <w:p w14:paraId="19E17DAC" w14:textId="3CC7223A" w:rsidR="00E07255" w:rsidRDefault="00E07255" w:rsidP="000F25AF">
      <w:pPr>
        <w:tabs>
          <w:tab w:val="left" w:pos="709"/>
          <w:tab w:val="left" w:pos="1276"/>
        </w:tabs>
        <w:spacing w:line="276" w:lineRule="auto"/>
        <w:jc w:val="both"/>
      </w:pPr>
      <w:r>
        <w:rPr>
          <w:sz w:val="28"/>
          <w:szCs w:val="28"/>
        </w:rPr>
        <w:t>1.1.1</w:t>
      </w:r>
      <w:r w:rsidR="000F25AF">
        <w:rPr>
          <w:sz w:val="28"/>
          <w:szCs w:val="28"/>
        </w:rPr>
        <w:t>3. </w:t>
      </w:r>
      <w:r>
        <w:rPr>
          <w:sz w:val="28"/>
          <w:szCs w:val="28"/>
        </w:rPr>
        <w:t xml:space="preserve">БЕССНЕЖНАЯ ДИСЦИПЛИНА </w:t>
      </w:r>
      <w:r w:rsidR="006F00FB">
        <w:rPr>
          <w:sz w:val="28"/>
          <w:szCs w:val="28"/>
        </w:rPr>
        <w:t>–</w:t>
      </w:r>
      <w:r>
        <w:rPr>
          <w:sz w:val="28"/>
          <w:szCs w:val="28"/>
        </w:rPr>
        <w:t xml:space="preserve"> летняя неигровая спортивная дисциплина, соревнования по которой проводятся в бесснежном сезоне.</w:t>
      </w:r>
    </w:p>
    <w:p w14:paraId="7A9EE4AE" w14:textId="66D7B588" w:rsidR="00E07255" w:rsidRDefault="00E07255" w:rsidP="000F25AF">
      <w:pPr>
        <w:tabs>
          <w:tab w:val="left" w:pos="709"/>
          <w:tab w:val="left" w:pos="1276"/>
        </w:tabs>
        <w:spacing w:line="276" w:lineRule="auto"/>
        <w:jc w:val="both"/>
      </w:pPr>
      <w:r>
        <w:rPr>
          <w:sz w:val="28"/>
          <w:szCs w:val="28"/>
        </w:rPr>
        <w:t>1.1.1</w:t>
      </w:r>
      <w:r w:rsidR="000F25AF">
        <w:rPr>
          <w:sz w:val="28"/>
          <w:szCs w:val="28"/>
        </w:rPr>
        <w:t>4. </w:t>
      </w:r>
      <w:r>
        <w:rPr>
          <w:sz w:val="28"/>
          <w:szCs w:val="28"/>
        </w:rPr>
        <w:t>ДРАЙЛЭНД – общее название соревнования по бесснежным дисциплинам, проводимого на грунтовой трассе.</w:t>
      </w:r>
    </w:p>
    <w:p w14:paraId="3CB7E611" w14:textId="36BCD3FB" w:rsidR="00E07255" w:rsidRDefault="00E07255" w:rsidP="000F25AF">
      <w:pPr>
        <w:tabs>
          <w:tab w:val="left" w:pos="709"/>
          <w:tab w:val="left" w:pos="1276"/>
        </w:tabs>
        <w:spacing w:line="276" w:lineRule="auto"/>
        <w:jc w:val="both"/>
      </w:pPr>
      <w:r>
        <w:rPr>
          <w:sz w:val="28"/>
          <w:szCs w:val="28"/>
        </w:rPr>
        <w:t>1.1.1</w:t>
      </w:r>
      <w:r w:rsidR="000F25AF">
        <w:rPr>
          <w:sz w:val="28"/>
          <w:szCs w:val="28"/>
        </w:rPr>
        <w:t>5. </w:t>
      </w:r>
      <w:r>
        <w:rPr>
          <w:sz w:val="28"/>
          <w:szCs w:val="28"/>
        </w:rPr>
        <w:t xml:space="preserve">ЕЗДОВАЯ СОБАКА (далее </w:t>
      </w:r>
      <w:r w:rsidR="006F00FB">
        <w:rPr>
          <w:sz w:val="28"/>
          <w:szCs w:val="28"/>
        </w:rPr>
        <w:t>–</w:t>
      </w:r>
      <w:r>
        <w:rPr>
          <w:sz w:val="28"/>
          <w:szCs w:val="28"/>
        </w:rPr>
        <w:t xml:space="preserve"> собака) – собака, вне зависимости от породы, специально обученная для работы в шлейке и участвующая в спортивном соревновании в одной из спортивных дисциплин в соответствии с их перечнем. При этом участие в соревновании не должно причинять вред собаке и не должно предполагать потенциальный риск (который можно заранее просчитать) для жизнедеятельности собаки.</w:t>
      </w:r>
    </w:p>
    <w:p w14:paraId="7601E194" w14:textId="51ADFAFD" w:rsidR="00E07255" w:rsidRDefault="00E07255" w:rsidP="000F25AF">
      <w:pPr>
        <w:tabs>
          <w:tab w:val="left" w:pos="709"/>
          <w:tab w:val="left" w:pos="1276"/>
        </w:tabs>
        <w:spacing w:line="276" w:lineRule="auto"/>
        <w:jc w:val="both"/>
      </w:pPr>
      <w:r>
        <w:rPr>
          <w:sz w:val="28"/>
          <w:szCs w:val="28"/>
        </w:rPr>
        <w:t>1.1.1</w:t>
      </w:r>
      <w:r w:rsidR="000F25AF">
        <w:rPr>
          <w:sz w:val="28"/>
          <w:szCs w:val="28"/>
        </w:rPr>
        <w:t>6. </w:t>
      </w:r>
      <w:r>
        <w:rPr>
          <w:sz w:val="28"/>
          <w:szCs w:val="28"/>
        </w:rPr>
        <w:t xml:space="preserve">ЗОНА БЕЗ ПРАВА ПРЕИМУЩЕСТВА – определённый </w:t>
      </w:r>
      <w:r w:rsidR="00B42FD3" w:rsidRPr="00B42FD3">
        <w:rPr>
          <w:sz w:val="28"/>
          <w:szCs w:val="28"/>
        </w:rPr>
        <w:t>р</w:t>
      </w:r>
      <w:r w:rsidRPr="00B42FD3">
        <w:rPr>
          <w:sz w:val="28"/>
          <w:szCs w:val="28"/>
        </w:rPr>
        <w:t>е</w:t>
      </w:r>
      <w:r>
        <w:rPr>
          <w:sz w:val="28"/>
          <w:szCs w:val="28"/>
        </w:rPr>
        <w:t>гламентом соревнования участок дистанции, в котором действуют особые условия при обгоне.</w:t>
      </w:r>
    </w:p>
    <w:p w14:paraId="4137EEF0" w14:textId="1716AE9C" w:rsidR="00E07255" w:rsidRDefault="00E07255" w:rsidP="000F25AF">
      <w:pPr>
        <w:tabs>
          <w:tab w:val="left" w:pos="709"/>
          <w:tab w:val="left" w:pos="1276"/>
        </w:tabs>
        <w:spacing w:line="276" w:lineRule="auto"/>
        <w:jc w:val="both"/>
      </w:pPr>
      <w:r>
        <w:rPr>
          <w:sz w:val="28"/>
          <w:szCs w:val="28"/>
        </w:rPr>
        <w:t>1.1.1</w:t>
      </w:r>
      <w:r w:rsidR="000F25AF">
        <w:rPr>
          <w:sz w:val="28"/>
          <w:szCs w:val="28"/>
        </w:rPr>
        <w:t>7. </w:t>
      </w:r>
      <w:r>
        <w:rPr>
          <w:sz w:val="28"/>
          <w:szCs w:val="28"/>
        </w:rPr>
        <w:t>ЗОНА РАЗМЕЩЕНИЯ СОРЕВНОВАТЕЛЬНОГО СНАРЯЖЕНИЯ И СПОРТИВНЫХ СНАРЯДОВ – специально определенное место, где участники соревнования размещают свое соревновательное снаряжение и спортивные снаряды, в случае если это не может быть совмещено со стейк-аутом.</w:t>
      </w:r>
    </w:p>
    <w:p w14:paraId="19D656EA" w14:textId="31908396" w:rsidR="00E07255" w:rsidRDefault="00E07255" w:rsidP="000F25AF">
      <w:pPr>
        <w:tabs>
          <w:tab w:val="left" w:pos="709"/>
          <w:tab w:val="left" w:pos="1276"/>
        </w:tabs>
        <w:spacing w:line="276" w:lineRule="auto"/>
        <w:jc w:val="both"/>
      </w:pPr>
      <w:r>
        <w:rPr>
          <w:sz w:val="28"/>
          <w:szCs w:val="28"/>
        </w:rPr>
        <w:t>1.1.1</w:t>
      </w:r>
      <w:r w:rsidR="000F25AF">
        <w:rPr>
          <w:sz w:val="28"/>
          <w:szCs w:val="28"/>
        </w:rPr>
        <w:t>8. </w:t>
      </w:r>
      <w:r>
        <w:rPr>
          <w:sz w:val="28"/>
          <w:szCs w:val="28"/>
        </w:rPr>
        <w:t xml:space="preserve">ВОЗРАСТНАЯ ГРУППА </w:t>
      </w:r>
      <w:r w:rsidR="006F00FB">
        <w:rPr>
          <w:sz w:val="28"/>
          <w:szCs w:val="28"/>
        </w:rPr>
        <w:t>–</w:t>
      </w:r>
      <w:r>
        <w:rPr>
          <w:sz w:val="28"/>
          <w:szCs w:val="28"/>
        </w:rPr>
        <w:t xml:space="preserve"> группа соревнующихся спортсменов определенного возраста.</w:t>
      </w:r>
    </w:p>
    <w:p w14:paraId="4ED10DCC" w14:textId="2939E33B" w:rsidR="00E07255" w:rsidRDefault="000F25AF" w:rsidP="000F25AF">
      <w:pPr>
        <w:tabs>
          <w:tab w:val="left" w:pos="709"/>
          <w:tab w:val="left" w:pos="1276"/>
        </w:tabs>
        <w:spacing w:line="276" w:lineRule="auto"/>
        <w:jc w:val="both"/>
      </w:pPr>
      <w:r>
        <w:rPr>
          <w:sz w:val="28"/>
          <w:szCs w:val="28"/>
        </w:rPr>
        <w:t>1.1.19. </w:t>
      </w:r>
      <w:r w:rsidR="00E07255">
        <w:rPr>
          <w:sz w:val="28"/>
          <w:szCs w:val="28"/>
        </w:rPr>
        <w:t xml:space="preserve">КОНТРОЛЬНЫЙ ПУНКТ (далее – КП) – четко определенная и обозначенная зона для остановки, отдыха команд или передержки </w:t>
      </w:r>
      <w:r w:rsidR="00E07255">
        <w:rPr>
          <w:sz w:val="28"/>
          <w:szCs w:val="28"/>
        </w:rPr>
        <w:lastRenderedPageBreak/>
        <w:t>оставленных собак, прилегающая к трассе, где могут находиться только спортсмены и их собаки (собака), спортивные судья, лица определенные в регламенте соревнования.</w:t>
      </w:r>
    </w:p>
    <w:p w14:paraId="450B2D31" w14:textId="734F8E38" w:rsidR="00E07255" w:rsidRDefault="00E07255" w:rsidP="000F25AF">
      <w:pPr>
        <w:tabs>
          <w:tab w:val="left" w:pos="709"/>
          <w:tab w:val="left" w:pos="1276"/>
        </w:tabs>
        <w:spacing w:line="276" w:lineRule="auto"/>
        <w:jc w:val="both"/>
      </w:pPr>
      <w:r>
        <w:rPr>
          <w:sz w:val="28"/>
          <w:szCs w:val="28"/>
        </w:rPr>
        <w:t>1.1.2</w:t>
      </w:r>
      <w:r w:rsidR="000F25AF">
        <w:rPr>
          <w:sz w:val="28"/>
          <w:szCs w:val="28"/>
        </w:rPr>
        <w:t>0. </w:t>
      </w:r>
      <w:r>
        <w:rPr>
          <w:sz w:val="28"/>
          <w:szCs w:val="28"/>
        </w:rPr>
        <w:t xml:space="preserve">КОНТРОЛЬНАЯ ТОЧКА (далее – КТ) </w:t>
      </w:r>
      <w:r w:rsidR="006F00FB">
        <w:rPr>
          <w:sz w:val="28"/>
          <w:szCs w:val="28"/>
        </w:rPr>
        <w:t>–</w:t>
      </w:r>
      <w:r>
        <w:rPr>
          <w:sz w:val="28"/>
          <w:szCs w:val="28"/>
        </w:rPr>
        <w:t xml:space="preserve"> зона, прилегающая к трассе, где могут находиться судьи по трассе, врач, ветеринарный врач, осуществляющие контроль прохождения дистанции командами.</w:t>
      </w:r>
    </w:p>
    <w:p w14:paraId="58D181B9" w14:textId="77777777" w:rsidR="00E07255" w:rsidRDefault="00E07255" w:rsidP="000F25AF">
      <w:pPr>
        <w:numPr>
          <w:ilvl w:val="2"/>
          <w:numId w:val="14"/>
        </w:numPr>
        <w:tabs>
          <w:tab w:val="left" w:pos="142"/>
          <w:tab w:val="left" w:pos="851"/>
        </w:tabs>
        <w:spacing w:line="276" w:lineRule="auto"/>
        <w:ind w:left="0" w:firstLine="0"/>
        <w:jc w:val="both"/>
      </w:pPr>
      <w:r>
        <w:rPr>
          <w:sz w:val="28"/>
          <w:szCs w:val="28"/>
        </w:rPr>
        <w:t>КОМАНДА – 1) группа спортсменов, представляющих один субъект Российской Федерации, регион, муниципальное образование, спортивную федерацию, спортивное общество (клуб); 2) спортсмен и его собака или его упряжка.</w:t>
      </w:r>
    </w:p>
    <w:p w14:paraId="786A76A3" w14:textId="77777777" w:rsidR="00E07255" w:rsidRDefault="00E07255" w:rsidP="000F25AF">
      <w:pPr>
        <w:numPr>
          <w:ilvl w:val="2"/>
          <w:numId w:val="14"/>
        </w:numPr>
        <w:tabs>
          <w:tab w:val="left" w:pos="142"/>
          <w:tab w:val="left" w:pos="851"/>
        </w:tabs>
        <w:spacing w:line="276" w:lineRule="auto"/>
        <w:ind w:left="0" w:firstLine="0"/>
        <w:jc w:val="both"/>
      </w:pPr>
      <w:r>
        <w:rPr>
          <w:sz w:val="28"/>
          <w:szCs w:val="28"/>
        </w:rPr>
        <w:t>УПРЯЖКА – соединение упряжью нескольких собак между собой и пристегнутых к центральному потягу, соединенным со спортивным снарядом.</w:t>
      </w:r>
    </w:p>
    <w:p w14:paraId="275642A7" w14:textId="77777777" w:rsidR="00E07255" w:rsidRDefault="00E07255" w:rsidP="000F25AF">
      <w:pPr>
        <w:numPr>
          <w:ilvl w:val="2"/>
          <w:numId w:val="14"/>
        </w:numPr>
        <w:tabs>
          <w:tab w:val="left" w:pos="709"/>
          <w:tab w:val="left" w:pos="851"/>
        </w:tabs>
        <w:spacing w:line="276" w:lineRule="auto"/>
        <w:ind w:left="0" w:firstLine="0"/>
        <w:jc w:val="both"/>
      </w:pPr>
      <w:r>
        <w:rPr>
          <w:sz w:val="28"/>
          <w:szCs w:val="28"/>
        </w:rPr>
        <w:t>ПОЛОЖЕНИЕ О СОРЕВНОВАНИИ (далее – Положение) – обязательный документ, утверждаемый проводящей соревнование организацией, включающий в себя следующую информацию: общие положения; права и обязанности организатора; обеспечение безопасности участников и зрителей, медицинское обеспечение, антидопинговое обеспечение; общие сведение о соревновании; место и дату проведения; требования к участникам и условия их допуска; порядок и условия подачи заявок; условия подведения итогов; порядок награждения; общие условия финансирования.</w:t>
      </w:r>
    </w:p>
    <w:p w14:paraId="3347C8D3" w14:textId="31C35983" w:rsidR="00E07255" w:rsidRDefault="00E07255" w:rsidP="000F25AF">
      <w:pPr>
        <w:numPr>
          <w:ilvl w:val="2"/>
          <w:numId w:val="14"/>
        </w:numPr>
        <w:tabs>
          <w:tab w:val="left" w:pos="709"/>
          <w:tab w:val="left" w:pos="851"/>
        </w:tabs>
        <w:spacing w:line="276" w:lineRule="auto"/>
        <w:ind w:left="0" w:firstLine="0"/>
        <w:jc w:val="both"/>
      </w:pPr>
      <w:r>
        <w:rPr>
          <w:sz w:val="28"/>
          <w:szCs w:val="28"/>
        </w:rPr>
        <w:t>ПОМОЩНИК – физическое лицо, достигшее 18</w:t>
      </w:r>
      <w:r w:rsidR="00FC7CFF">
        <w:rPr>
          <w:sz w:val="28"/>
          <w:szCs w:val="28"/>
        </w:rPr>
        <w:t>-ти</w:t>
      </w:r>
      <w:r>
        <w:rPr>
          <w:sz w:val="28"/>
          <w:szCs w:val="28"/>
        </w:rPr>
        <w:t xml:space="preserve"> (восемнадцати) летнего возраста оказывающее помощь команде на старте, финише и (или) в других местах, а также в объеме, определенных Правилами, Положением и (или) регламентом соревнования. Количество помощников в каждой спортивной дисциплине устанавливается регламентом соревнования.</w:t>
      </w:r>
    </w:p>
    <w:p w14:paraId="63F01D6B" w14:textId="28741CB0" w:rsidR="00E07255" w:rsidRDefault="00E07255" w:rsidP="000F25AF">
      <w:pPr>
        <w:numPr>
          <w:ilvl w:val="2"/>
          <w:numId w:val="14"/>
        </w:numPr>
        <w:tabs>
          <w:tab w:val="left" w:pos="709"/>
          <w:tab w:val="left" w:pos="851"/>
        </w:tabs>
        <w:spacing w:line="276" w:lineRule="auto"/>
        <w:ind w:left="0" w:firstLine="0"/>
        <w:jc w:val="both"/>
      </w:pPr>
      <w:r>
        <w:rPr>
          <w:sz w:val="28"/>
          <w:szCs w:val="28"/>
        </w:rPr>
        <w:t>ПРЕДСТАВИТЕЛЬ КОМАНДЫ – физическое лицо, достигшее 18</w:t>
      </w:r>
      <w:r w:rsidR="00FC7CFF">
        <w:rPr>
          <w:sz w:val="28"/>
          <w:szCs w:val="28"/>
        </w:rPr>
        <w:t>-ти</w:t>
      </w:r>
      <w:r>
        <w:rPr>
          <w:sz w:val="28"/>
          <w:szCs w:val="28"/>
        </w:rPr>
        <w:t xml:space="preserve"> (восемнадцати) летнего возраста, официальный член спортивной сборной команды, посредник между командой спортсменов и организатором, спортивными судьями соревнования. Представитель команды не должен входить в состав судейской коллегии.</w:t>
      </w:r>
    </w:p>
    <w:p w14:paraId="0DA578C0" w14:textId="77777777" w:rsidR="00E07255" w:rsidRDefault="00E07255" w:rsidP="000F25AF">
      <w:pPr>
        <w:numPr>
          <w:ilvl w:val="2"/>
          <w:numId w:val="14"/>
        </w:numPr>
        <w:tabs>
          <w:tab w:val="left" w:pos="709"/>
          <w:tab w:val="left" w:pos="851"/>
        </w:tabs>
        <w:spacing w:line="276" w:lineRule="auto"/>
        <w:ind w:left="0" w:firstLine="0"/>
        <w:jc w:val="both"/>
      </w:pPr>
      <w:r>
        <w:rPr>
          <w:sz w:val="28"/>
          <w:szCs w:val="28"/>
        </w:rPr>
        <w:t>ПРОТЕСТ – заявление о нарушении Правил, подаваемое в судейскую коллегию.</w:t>
      </w:r>
    </w:p>
    <w:p w14:paraId="2016204A" w14:textId="0F029927" w:rsidR="00E07255" w:rsidRDefault="00E07255" w:rsidP="000F25AF">
      <w:pPr>
        <w:numPr>
          <w:ilvl w:val="2"/>
          <w:numId w:val="14"/>
        </w:numPr>
        <w:tabs>
          <w:tab w:val="left" w:pos="709"/>
          <w:tab w:val="left" w:pos="851"/>
        </w:tabs>
        <w:spacing w:line="276" w:lineRule="auto"/>
        <w:ind w:left="0" w:firstLine="0"/>
        <w:jc w:val="both"/>
      </w:pPr>
      <w:r>
        <w:rPr>
          <w:sz w:val="28"/>
          <w:szCs w:val="28"/>
        </w:rPr>
        <w:t xml:space="preserve">РЕГЛАМЕНТ СОРЕВНОВАНИЯ (далее </w:t>
      </w:r>
      <w:r w:rsidR="006F00FB">
        <w:rPr>
          <w:sz w:val="28"/>
          <w:szCs w:val="28"/>
        </w:rPr>
        <w:t>–</w:t>
      </w:r>
      <w:r>
        <w:rPr>
          <w:sz w:val="28"/>
          <w:szCs w:val="28"/>
        </w:rPr>
        <w:t xml:space="preserve"> Регламент) – обязательный документ, утверждаемый проводящей соревнование организацией, </w:t>
      </w:r>
      <w:r w:rsidRPr="00A35746">
        <w:rPr>
          <w:sz w:val="28"/>
          <w:szCs w:val="28"/>
        </w:rPr>
        <w:t>разрабатываемый на каждое соревнование и не должен противоречить Правилам и Положению,</w:t>
      </w:r>
      <w:r>
        <w:rPr>
          <w:sz w:val="28"/>
          <w:szCs w:val="28"/>
        </w:rPr>
        <w:t xml:space="preserve"> включающий в себя следующую информацию: организатор соревнования; даты, место и время проведения; списочный </w:t>
      </w:r>
      <w:r>
        <w:rPr>
          <w:sz w:val="28"/>
          <w:szCs w:val="28"/>
        </w:rPr>
        <w:lastRenderedPageBreak/>
        <w:t>состав ГСК; спортивные дисциплины, возрастные группы; порядок и условия подачи заявок; порядок стартов; порядок жеребьевки; длина дистанции; заявочный взнос, сроки и порядок уплаты; условия допуска собак; план проведения. Регламент может уточнять пункты Правил, но не противоречить им.</w:t>
      </w:r>
    </w:p>
    <w:p w14:paraId="0BE175C0" w14:textId="77777777" w:rsidR="00E07255" w:rsidRDefault="00E07255" w:rsidP="000F25AF">
      <w:pPr>
        <w:numPr>
          <w:ilvl w:val="2"/>
          <w:numId w:val="14"/>
        </w:numPr>
        <w:tabs>
          <w:tab w:val="left" w:pos="709"/>
          <w:tab w:val="left" w:pos="851"/>
        </w:tabs>
        <w:spacing w:line="276" w:lineRule="auto"/>
        <w:ind w:left="0" w:firstLine="0"/>
        <w:jc w:val="both"/>
      </w:pPr>
      <w:r>
        <w:rPr>
          <w:sz w:val="28"/>
          <w:szCs w:val="28"/>
        </w:rPr>
        <w:t xml:space="preserve">СПОРТИВНЫЙ СУДЬЯ (далее – судья) – физическое лицо, уполномоченное </w:t>
      </w:r>
      <w:r w:rsidRPr="00A35746">
        <w:rPr>
          <w:sz w:val="28"/>
          <w:szCs w:val="28"/>
        </w:rPr>
        <w:t>Федерацией</w:t>
      </w:r>
      <w:r>
        <w:rPr>
          <w:sz w:val="28"/>
          <w:szCs w:val="28"/>
        </w:rPr>
        <w:t xml:space="preserve"> или РСФ обеспечить соблюдение Правил, Положения и Регламента, прошедшее специальную подготовку и имеющие соответствующую квалификационную категорию.</w:t>
      </w:r>
    </w:p>
    <w:p w14:paraId="636F096F" w14:textId="77777777" w:rsidR="00E07255" w:rsidRDefault="00E07255" w:rsidP="000F25AF">
      <w:pPr>
        <w:numPr>
          <w:ilvl w:val="2"/>
          <w:numId w:val="14"/>
        </w:numPr>
        <w:tabs>
          <w:tab w:val="left" w:pos="709"/>
          <w:tab w:val="left" w:pos="851"/>
        </w:tabs>
        <w:spacing w:line="276" w:lineRule="auto"/>
        <w:ind w:left="0" w:firstLine="0"/>
        <w:jc w:val="both"/>
      </w:pPr>
      <w:r>
        <w:rPr>
          <w:sz w:val="28"/>
          <w:szCs w:val="28"/>
        </w:rPr>
        <w:t>СУДЕЙСКАЯ КОЛЛЕГИЯ – состоит из всех судей соревнования.</w:t>
      </w:r>
    </w:p>
    <w:p w14:paraId="35C9DA7D" w14:textId="77777777" w:rsidR="00E07255" w:rsidRDefault="00E07255" w:rsidP="000F25AF">
      <w:pPr>
        <w:numPr>
          <w:ilvl w:val="2"/>
          <w:numId w:val="14"/>
        </w:numPr>
        <w:tabs>
          <w:tab w:val="left" w:pos="709"/>
          <w:tab w:val="left" w:pos="851"/>
        </w:tabs>
        <w:spacing w:line="276" w:lineRule="auto"/>
        <w:ind w:left="0" w:firstLine="0"/>
        <w:jc w:val="both"/>
      </w:pPr>
      <w:r>
        <w:rPr>
          <w:sz w:val="28"/>
          <w:szCs w:val="28"/>
        </w:rPr>
        <w:t>СТАРТОВЫЙ КОРИДОР – специально обозначенный и огороженный участок дистанции после линии старта, длиной минимум 30 метров и шириной около 4 метров, где разрешена помощь, не противоречащая данным Правилам. Должен быть организован таким образом, чтобы у любой команды была возможность освободить дистанцию в случае необходимости. Окончание стартового коридора должно быть обозначено синими квадратными знаками или синими квадратными знаками с белым диагональным крестом с обеих сторон трассы.</w:t>
      </w:r>
    </w:p>
    <w:p w14:paraId="1BCFCE38" w14:textId="77777777" w:rsidR="00E07255" w:rsidRDefault="00E07255" w:rsidP="000F25AF">
      <w:pPr>
        <w:numPr>
          <w:ilvl w:val="2"/>
          <w:numId w:val="14"/>
        </w:numPr>
        <w:tabs>
          <w:tab w:val="left" w:pos="709"/>
          <w:tab w:val="left" w:pos="851"/>
        </w:tabs>
        <w:spacing w:line="276" w:lineRule="auto"/>
        <w:ind w:left="0" w:firstLine="0"/>
        <w:jc w:val="both"/>
      </w:pPr>
      <w:r>
        <w:rPr>
          <w:sz w:val="28"/>
          <w:szCs w:val="28"/>
        </w:rPr>
        <w:t>СТЕЙК-АУТ – специально определенная и обозначенная зона стоянки, где размещаются и содержатся собаки участников соревнования до и после соревнования или между этапами соревнования. Собаки, находящиеся на стейк-ауте, всегда должны быть под присмотром спортсмена или его помощника.</w:t>
      </w:r>
    </w:p>
    <w:p w14:paraId="0E2707E6" w14:textId="77777777" w:rsidR="00E07255" w:rsidRDefault="00E07255" w:rsidP="000F25AF">
      <w:pPr>
        <w:numPr>
          <w:ilvl w:val="2"/>
          <w:numId w:val="14"/>
        </w:numPr>
        <w:tabs>
          <w:tab w:val="left" w:pos="709"/>
          <w:tab w:val="left" w:pos="851"/>
        </w:tabs>
        <w:spacing w:line="276" w:lineRule="auto"/>
        <w:ind w:left="0" w:firstLine="0"/>
        <w:jc w:val="both"/>
      </w:pPr>
      <w:r>
        <w:rPr>
          <w:sz w:val="28"/>
          <w:szCs w:val="28"/>
        </w:rPr>
        <w:t>МЕСТО ПРОВЕДЕНИЯ СОРЕВНОВАНИЯ – пространство, включающее в себя все обозначенные места стоянок, места для зрителей, места для содержания собак (собаки) и трасса.</w:t>
      </w:r>
    </w:p>
    <w:p w14:paraId="0A66B5F6" w14:textId="77777777" w:rsidR="00E07255" w:rsidRDefault="00E07255" w:rsidP="000F25AF">
      <w:pPr>
        <w:numPr>
          <w:ilvl w:val="2"/>
          <w:numId w:val="14"/>
        </w:numPr>
        <w:tabs>
          <w:tab w:val="left" w:pos="709"/>
          <w:tab w:val="left" w:pos="851"/>
        </w:tabs>
        <w:spacing w:line="276" w:lineRule="auto"/>
        <w:ind w:left="0" w:firstLine="0"/>
        <w:jc w:val="both"/>
      </w:pPr>
      <w:r>
        <w:rPr>
          <w:sz w:val="28"/>
          <w:szCs w:val="28"/>
        </w:rPr>
        <w:t>ТРАССА – специально подготовленный маршрут для проведения соревнования, включающий, помимо дистанции, все зоны контроля.</w:t>
      </w:r>
    </w:p>
    <w:p w14:paraId="215F42B6" w14:textId="77777777" w:rsidR="00E07255" w:rsidRDefault="00E07255" w:rsidP="000F25AF">
      <w:pPr>
        <w:numPr>
          <w:ilvl w:val="2"/>
          <w:numId w:val="14"/>
        </w:numPr>
        <w:tabs>
          <w:tab w:val="left" w:pos="709"/>
          <w:tab w:val="left" w:pos="851"/>
        </w:tabs>
        <w:spacing w:line="276" w:lineRule="auto"/>
        <w:ind w:left="0" w:firstLine="0"/>
        <w:jc w:val="both"/>
      </w:pPr>
      <w:r>
        <w:rPr>
          <w:sz w:val="28"/>
          <w:szCs w:val="28"/>
        </w:rPr>
        <w:t>ДИСТАНЦИЯ – часть трассы после линии старта и до линии финиша.</w:t>
      </w:r>
    </w:p>
    <w:p w14:paraId="5E8EF743" w14:textId="77777777" w:rsidR="00E07255" w:rsidRDefault="00E07255" w:rsidP="000F25AF">
      <w:pPr>
        <w:numPr>
          <w:ilvl w:val="2"/>
          <w:numId w:val="14"/>
        </w:numPr>
        <w:tabs>
          <w:tab w:val="left" w:pos="709"/>
          <w:tab w:val="left" w:pos="851"/>
        </w:tabs>
        <w:spacing w:line="276" w:lineRule="auto"/>
        <w:ind w:left="0" w:firstLine="0"/>
        <w:jc w:val="both"/>
      </w:pPr>
      <w:r>
        <w:rPr>
          <w:sz w:val="28"/>
          <w:szCs w:val="28"/>
        </w:rPr>
        <w:t>СПРИНТЕРСКАЯ ДИСТАНЦИЯ (СПРИНТ) – дистанция протяжённостью не более 20 км.</w:t>
      </w:r>
    </w:p>
    <w:p w14:paraId="2DB0B98E" w14:textId="77777777" w:rsidR="00E07255" w:rsidRDefault="00E07255" w:rsidP="000F25AF">
      <w:pPr>
        <w:numPr>
          <w:ilvl w:val="2"/>
          <w:numId w:val="14"/>
        </w:numPr>
        <w:tabs>
          <w:tab w:val="left" w:pos="709"/>
          <w:tab w:val="left" w:pos="851"/>
        </w:tabs>
        <w:spacing w:line="276" w:lineRule="auto"/>
        <w:ind w:left="0" w:firstLine="0"/>
        <w:jc w:val="both"/>
      </w:pPr>
      <w:r>
        <w:rPr>
          <w:sz w:val="28"/>
          <w:szCs w:val="28"/>
        </w:rPr>
        <w:t>ТЕХНИЧЕСКАЯ ЗОНА КОНТРОЛЯ – огороженный участок до линии старта и после линии финиша, нахождение в котором разрешено участником соревнований.</w:t>
      </w:r>
    </w:p>
    <w:p w14:paraId="6FCB4BDC" w14:textId="25BA0E63" w:rsidR="00E07255" w:rsidRDefault="00E07255" w:rsidP="000F25AF">
      <w:pPr>
        <w:numPr>
          <w:ilvl w:val="2"/>
          <w:numId w:val="14"/>
        </w:numPr>
        <w:tabs>
          <w:tab w:val="left" w:pos="709"/>
          <w:tab w:val="left" w:pos="851"/>
        </w:tabs>
        <w:spacing w:line="276" w:lineRule="auto"/>
        <w:ind w:left="0" w:firstLine="0"/>
        <w:jc w:val="both"/>
      </w:pPr>
      <w:r>
        <w:rPr>
          <w:sz w:val="28"/>
          <w:szCs w:val="28"/>
        </w:rPr>
        <w:t>ФИНИШНАЯ ЗОНА – обозначенный соответствующими знаками участок дистанции перед линией финиша, где не действуют правила обгона</w:t>
      </w:r>
      <w:r w:rsidR="00FC7CFF">
        <w:rPr>
          <w:sz w:val="28"/>
          <w:szCs w:val="28"/>
        </w:rPr>
        <w:t>:</w:t>
      </w:r>
      <w:r>
        <w:rPr>
          <w:sz w:val="28"/>
          <w:szCs w:val="28"/>
        </w:rPr>
        <w:t xml:space="preserve"> 150 (сто пятьдесят) метров для спортивных дисциплин «лыжи-спринт 1 собака» и «кросс 1 собака», 800 (восемьсот) метров для остальных спортивных дисциплин.</w:t>
      </w:r>
    </w:p>
    <w:p w14:paraId="652A1781" w14:textId="77777777" w:rsidR="00E07255" w:rsidRDefault="00E07255" w:rsidP="000F25AF">
      <w:pPr>
        <w:numPr>
          <w:ilvl w:val="2"/>
          <w:numId w:val="14"/>
        </w:numPr>
        <w:tabs>
          <w:tab w:val="left" w:pos="709"/>
          <w:tab w:val="left" w:pos="851"/>
        </w:tabs>
        <w:spacing w:line="276" w:lineRule="auto"/>
        <w:ind w:left="0" w:firstLine="0"/>
        <w:jc w:val="both"/>
      </w:pPr>
      <w:r>
        <w:rPr>
          <w:sz w:val="28"/>
          <w:szCs w:val="28"/>
        </w:rPr>
        <w:lastRenderedPageBreak/>
        <w:t>ФИНИШНЫЙ КОРИДОР – огороженный участок дистанции перед линией финиша, протяженностью минимум 30 метров.</w:t>
      </w:r>
    </w:p>
    <w:p w14:paraId="1AD48EF3" w14:textId="77777777" w:rsidR="00E07255" w:rsidRDefault="00E07255" w:rsidP="000F25AF">
      <w:pPr>
        <w:numPr>
          <w:ilvl w:val="2"/>
          <w:numId w:val="14"/>
        </w:numPr>
        <w:tabs>
          <w:tab w:val="left" w:pos="709"/>
          <w:tab w:val="left" w:pos="851"/>
        </w:tabs>
        <w:spacing w:line="276" w:lineRule="auto"/>
        <w:ind w:left="0" w:firstLine="0"/>
        <w:jc w:val="both"/>
      </w:pPr>
      <w:r>
        <w:rPr>
          <w:sz w:val="28"/>
          <w:szCs w:val="28"/>
          <w:shd w:val="clear" w:color="auto" w:fill="FFFFFF"/>
        </w:rPr>
        <w:t xml:space="preserve">ЭТАП </w:t>
      </w:r>
      <w:r>
        <w:rPr>
          <w:b/>
          <w:bCs/>
          <w:sz w:val="28"/>
          <w:szCs w:val="28"/>
          <w:shd w:val="clear" w:color="auto" w:fill="FFFFFF"/>
        </w:rPr>
        <w:t>–</w:t>
      </w:r>
      <w:r>
        <w:rPr>
          <w:rStyle w:val="apple-converted-space"/>
          <w:b/>
          <w:bCs/>
          <w:sz w:val="28"/>
          <w:szCs w:val="28"/>
          <w:shd w:val="clear" w:color="auto" w:fill="FFFFFF"/>
        </w:rPr>
        <w:t xml:space="preserve"> </w:t>
      </w:r>
      <w:r>
        <w:rPr>
          <w:rStyle w:val="apple-converted-space"/>
          <w:sz w:val="28"/>
          <w:szCs w:val="28"/>
          <w:shd w:val="clear" w:color="auto" w:fill="FFFFFF"/>
        </w:rPr>
        <w:t>однократное</w:t>
      </w:r>
      <w:r>
        <w:rPr>
          <w:rStyle w:val="apple-converted-space"/>
          <w:b/>
          <w:bCs/>
          <w:sz w:val="28"/>
          <w:szCs w:val="28"/>
          <w:shd w:val="clear" w:color="auto" w:fill="FFFFFF"/>
        </w:rPr>
        <w:t xml:space="preserve"> </w:t>
      </w:r>
      <w:r>
        <w:rPr>
          <w:sz w:val="28"/>
          <w:szCs w:val="28"/>
          <w:shd w:val="clear" w:color="auto" w:fill="FFFFFF"/>
        </w:rPr>
        <w:t>прохождение</w:t>
      </w:r>
      <w:r>
        <w:rPr>
          <w:rStyle w:val="apple-converted-space"/>
          <w:sz w:val="28"/>
          <w:szCs w:val="28"/>
          <w:shd w:val="clear" w:color="auto" w:fill="FFFFFF"/>
        </w:rPr>
        <w:t xml:space="preserve"> </w:t>
      </w:r>
      <w:r>
        <w:rPr>
          <w:sz w:val="28"/>
          <w:szCs w:val="28"/>
          <w:shd w:val="clear" w:color="auto" w:fill="FFFFFF"/>
        </w:rPr>
        <w:t>дистанции/трассы или ее части (в случае обязательного отдыха на контрольных пунктах).</w:t>
      </w:r>
    </w:p>
    <w:p w14:paraId="677CC702" w14:textId="77777777" w:rsidR="00E07255" w:rsidRDefault="00E07255" w:rsidP="000F25AF">
      <w:pPr>
        <w:pStyle w:val="2"/>
        <w:spacing w:line="276" w:lineRule="auto"/>
      </w:pPr>
      <w:r>
        <w:t>Поведение команд.</w:t>
      </w:r>
    </w:p>
    <w:p w14:paraId="540AB077" w14:textId="77777777" w:rsidR="00CE35F0" w:rsidRPr="00CE35F0" w:rsidRDefault="00E07255" w:rsidP="000F25AF">
      <w:pPr>
        <w:pStyle w:val="afc"/>
        <w:numPr>
          <w:ilvl w:val="2"/>
          <w:numId w:val="31"/>
        </w:numPr>
        <w:tabs>
          <w:tab w:val="left" w:pos="709"/>
          <w:tab w:val="left" w:pos="1276"/>
        </w:tabs>
        <w:spacing w:line="276" w:lineRule="auto"/>
        <w:ind w:left="0" w:firstLine="0"/>
        <w:jc w:val="both"/>
      </w:pPr>
      <w:r w:rsidRPr="00CE35F0">
        <w:rPr>
          <w:sz w:val="28"/>
          <w:szCs w:val="28"/>
        </w:rPr>
        <w:t>АГРЕССИЯ СОБАКИ – нападение собаки на человека или другую собаку.</w:t>
      </w:r>
    </w:p>
    <w:p w14:paraId="345CC511" w14:textId="77777777" w:rsidR="00CE35F0" w:rsidRPr="00CE35F0" w:rsidRDefault="00E07255" w:rsidP="000F25AF">
      <w:pPr>
        <w:pStyle w:val="afc"/>
        <w:numPr>
          <w:ilvl w:val="2"/>
          <w:numId w:val="31"/>
        </w:numPr>
        <w:tabs>
          <w:tab w:val="left" w:pos="709"/>
          <w:tab w:val="left" w:pos="1276"/>
        </w:tabs>
        <w:spacing w:line="276" w:lineRule="auto"/>
        <w:ind w:left="0" w:firstLine="0"/>
        <w:jc w:val="both"/>
      </w:pPr>
      <w:r w:rsidRPr="00CE35F0">
        <w:rPr>
          <w:sz w:val="28"/>
          <w:szCs w:val="28"/>
        </w:rPr>
        <w:t>ЛИДИРОВАНИЕ – умышленное следование по трассе или вдоль трассы третьего лица или объекта, задающего темп собаке (собакам).</w:t>
      </w:r>
    </w:p>
    <w:p w14:paraId="6985B982" w14:textId="77777777" w:rsidR="00CE35F0" w:rsidRPr="00CE35F0" w:rsidRDefault="00E07255" w:rsidP="000F25AF">
      <w:pPr>
        <w:pStyle w:val="afc"/>
        <w:numPr>
          <w:ilvl w:val="2"/>
          <w:numId w:val="31"/>
        </w:numPr>
        <w:tabs>
          <w:tab w:val="left" w:pos="709"/>
          <w:tab w:val="left" w:pos="1276"/>
        </w:tabs>
        <w:spacing w:line="276" w:lineRule="auto"/>
        <w:ind w:left="0" w:firstLine="0"/>
        <w:jc w:val="both"/>
      </w:pPr>
      <w:r w:rsidRPr="00CE35F0">
        <w:rPr>
          <w:sz w:val="28"/>
          <w:szCs w:val="28"/>
        </w:rPr>
        <w:t xml:space="preserve">ПРИНУЖДЕНИЕ </w:t>
      </w:r>
      <w:r w:rsidR="00D55A96" w:rsidRPr="00CE35F0">
        <w:rPr>
          <w:sz w:val="28"/>
          <w:szCs w:val="28"/>
        </w:rPr>
        <w:t xml:space="preserve">– </w:t>
      </w:r>
      <w:r w:rsidRPr="00CE35F0">
        <w:rPr>
          <w:sz w:val="28"/>
          <w:szCs w:val="28"/>
        </w:rPr>
        <w:t>действия, навязывающие собаке (собакам) увеличение скорости движения по трассе любым иным способом</w:t>
      </w:r>
      <w:r w:rsidR="00EB48E4" w:rsidRPr="00CE35F0">
        <w:rPr>
          <w:sz w:val="28"/>
          <w:szCs w:val="28"/>
        </w:rPr>
        <w:t xml:space="preserve"> кроме голосовой команды спортсмена или его жеста</w:t>
      </w:r>
      <w:r w:rsidR="00D55A96" w:rsidRPr="00CE35F0">
        <w:rPr>
          <w:sz w:val="28"/>
          <w:szCs w:val="28"/>
        </w:rPr>
        <w:t>.</w:t>
      </w:r>
    </w:p>
    <w:p w14:paraId="5552BAAB" w14:textId="77777777" w:rsidR="00CE35F0" w:rsidRPr="00CE35F0" w:rsidRDefault="00E07255" w:rsidP="000F25AF">
      <w:pPr>
        <w:pStyle w:val="afc"/>
        <w:numPr>
          <w:ilvl w:val="2"/>
          <w:numId w:val="31"/>
        </w:numPr>
        <w:tabs>
          <w:tab w:val="left" w:pos="709"/>
          <w:tab w:val="left" w:pos="1276"/>
        </w:tabs>
        <w:spacing w:line="276" w:lineRule="auto"/>
        <w:ind w:left="0" w:firstLine="0"/>
        <w:jc w:val="both"/>
      </w:pPr>
      <w:r w:rsidRPr="00CE35F0">
        <w:rPr>
          <w:sz w:val="28"/>
          <w:szCs w:val="28"/>
        </w:rPr>
        <w:t>СВОБОДНАЯ СОБАКА – собака, отстегнувшаяся от спортсмена или потяга с амортизатором во время прохождения трассы или находящаяся без привязи на месте проведения соревнования.</w:t>
      </w:r>
    </w:p>
    <w:p w14:paraId="6A4A20BF" w14:textId="77777777" w:rsidR="00CE35F0" w:rsidRPr="00CE35F0" w:rsidRDefault="00E07255" w:rsidP="000F25AF">
      <w:pPr>
        <w:pStyle w:val="afc"/>
        <w:numPr>
          <w:ilvl w:val="2"/>
          <w:numId w:val="31"/>
        </w:numPr>
        <w:tabs>
          <w:tab w:val="left" w:pos="709"/>
          <w:tab w:val="left" w:pos="1276"/>
        </w:tabs>
        <w:spacing w:line="276" w:lineRule="auto"/>
        <w:ind w:left="0" w:firstLine="0"/>
        <w:jc w:val="both"/>
      </w:pPr>
      <w:r w:rsidRPr="00CE35F0">
        <w:rPr>
          <w:sz w:val="28"/>
          <w:szCs w:val="28"/>
        </w:rPr>
        <w:t>СВОБОДНАЯ УПРЯЖКА – упряжка, не контролируемая спортсменом на трассе.</w:t>
      </w:r>
    </w:p>
    <w:p w14:paraId="6BBC4BEF" w14:textId="77777777" w:rsidR="00CE35F0" w:rsidRPr="00CE35F0" w:rsidRDefault="00E07255" w:rsidP="000F25AF">
      <w:pPr>
        <w:pStyle w:val="afc"/>
        <w:numPr>
          <w:ilvl w:val="2"/>
          <w:numId w:val="31"/>
        </w:numPr>
        <w:tabs>
          <w:tab w:val="left" w:pos="709"/>
          <w:tab w:val="left" w:pos="1276"/>
        </w:tabs>
        <w:spacing w:line="276" w:lineRule="auto"/>
        <w:ind w:left="0" w:firstLine="0"/>
        <w:jc w:val="both"/>
      </w:pPr>
      <w:r w:rsidRPr="00CE35F0">
        <w:rPr>
          <w:sz w:val="28"/>
          <w:szCs w:val="28"/>
        </w:rPr>
        <w:t xml:space="preserve">МОЖЕТ – </w:t>
      </w:r>
      <w:r w:rsidR="004560AB" w:rsidRPr="00CE35F0">
        <w:rPr>
          <w:sz w:val="28"/>
          <w:szCs w:val="28"/>
        </w:rPr>
        <w:t>обозначает возможное к применению</w:t>
      </w:r>
      <w:r w:rsidRPr="00CE35F0">
        <w:rPr>
          <w:sz w:val="28"/>
          <w:szCs w:val="28"/>
        </w:rPr>
        <w:t>.</w:t>
      </w:r>
    </w:p>
    <w:p w14:paraId="2D495A3A" w14:textId="77777777" w:rsidR="00CE35F0" w:rsidRPr="00CE35F0" w:rsidRDefault="00E07255" w:rsidP="000F25AF">
      <w:pPr>
        <w:pStyle w:val="afc"/>
        <w:numPr>
          <w:ilvl w:val="2"/>
          <w:numId w:val="31"/>
        </w:numPr>
        <w:tabs>
          <w:tab w:val="left" w:pos="709"/>
          <w:tab w:val="left" w:pos="1276"/>
        </w:tabs>
        <w:spacing w:line="276" w:lineRule="auto"/>
        <w:ind w:left="0" w:firstLine="0"/>
        <w:jc w:val="both"/>
      </w:pPr>
      <w:r w:rsidRPr="00CE35F0">
        <w:rPr>
          <w:sz w:val="28"/>
          <w:szCs w:val="28"/>
        </w:rPr>
        <w:t xml:space="preserve">ДОЛЖЕН – обозначает </w:t>
      </w:r>
      <w:r w:rsidR="004560AB" w:rsidRPr="00CE35F0">
        <w:rPr>
          <w:sz w:val="28"/>
          <w:szCs w:val="28"/>
        </w:rPr>
        <w:t>обязательное к применению</w:t>
      </w:r>
      <w:r w:rsidRPr="00CE35F0">
        <w:rPr>
          <w:sz w:val="28"/>
          <w:szCs w:val="28"/>
        </w:rPr>
        <w:t>.</w:t>
      </w:r>
    </w:p>
    <w:p w14:paraId="63906731" w14:textId="77777777" w:rsidR="00CE35F0" w:rsidRPr="00CE35F0" w:rsidRDefault="004560AB" w:rsidP="000F25AF">
      <w:pPr>
        <w:pStyle w:val="afc"/>
        <w:numPr>
          <w:ilvl w:val="2"/>
          <w:numId w:val="31"/>
        </w:numPr>
        <w:tabs>
          <w:tab w:val="left" w:pos="709"/>
          <w:tab w:val="left" w:pos="1276"/>
        </w:tabs>
        <w:spacing w:line="276" w:lineRule="auto"/>
        <w:ind w:left="0" w:firstLine="0"/>
        <w:jc w:val="both"/>
      </w:pPr>
      <w:r w:rsidRPr="00CE35F0">
        <w:rPr>
          <w:sz w:val="28"/>
          <w:szCs w:val="28"/>
        </w:rPr>
        <w:t>СЛЕДУЕТ</w:t>
      </w:r>
      <w:r w:rsidR="00E07255" w:rsidRPr="00CE35F0">
        <w:rPr>
          <w:sz w:val="28"/>
          <w:szCs w:val="28"/>
        </w:rPr>
        <w:t xml:space="preserve"> – обозначает </w:t>
      </w:r>
      <w:r w:rsidRPr="00CE35F0">
        <w:rPr>
          <w:sz w:val="28"/>
          <w:szCs w:val="28"/>
        </w:rPr>
        <w:t>рекомендованное к применению</w:t>
      </w:r>
      <w:r w:rsidR="00E07255" w:rsidRPr="00CE35F0">
        <w:rPr>
          <w:sz w:val="28"/>
          <w:szCs w:val="28"/>
        </w:rPr>
        <w:t>.</w:t>
      </w:r>
    </w:p>
    <w:p w14:paraId="436FF818" w14:textId="19120682" w:rsidR="00E07255" w:rsidRDefault="00E07255" w:rsidP="000F25AF">
      <w:pPr>
        <w:pStyle w:val="afc"/>
        <w:numPr>
          <w:ilvl w:val="2"/>
          <w:numId w:val="31"/>
        </w:numPr>
        <w:tabs>
          <w:tab w:val="left" w:pos="709"/>
          <w:tab w:val="left" w:pos="1276"/>
        </w:tabs>
        <w:spacing w:line="276" w:lineRule="auto"/>
        <w:ind w:left="0" w:firstLine="0"/>
        <w:jc w:val="both"/>
      </w:pPr>
      <w:r w:rsidRPr="00CE35F0">
        <w:rPr>
          <w:sz w:val="28"/>
          <w:szCs w:val="28"/>
        </w:rPr>
        <w:t>ДИСЦИПЛИНАРНОЕ ВЗЫСКАНИЕ – одн</w:t>
      </w:r>
      <w:r w:rsidR="004560AB" w:rsidRPr="00CE35F0">
        <w:rPr>
          <w:sz w:val="28"/>
          <w:szCs w:val="28"/>
        </w:rPr>
        <w:t>а</w:t>
      </w:r>
      <w:r w:rsidRPr="00CE35F0">
        <w:rPr>
          <w:sz w:val="28"/>
          <w:szCs w:val="28"/>
        </w:rPr>
        <w:t xml:space="preserve"> (предупреждение, временной штраф, дисквалификация) или несколько мер воздействия за нарушение спортсменом Правил. </w:t>
      </w:r>
    </w:p>
    <w:p w14:paraId="398D9293" w14:textId="77777777" w:rsidR="00E07255" w:rsidRDefault="00E07255" w:rsidP="000F25AF">
      <w:pPr>
        <w:pStyle w:val="2"/>
        <w:spacing w:line="276" w:lineRule="auto"/>
      </w:pPr>
      <w:r>
        <w:t>Соревновательное снаряжение и спортивные снаряды</w:t>
      </w:r>
    </w:p>
    <w:p w14:paraId="114D852A" w14:textId="330199D1" w:rsidR="00CE35F0" w:rsidRPr="00CE35F0" w:rsidRDefault="00E07255" w:rsidP="000F25AF">
      <w:pPr>
        <w:pStyle w:val="afc"/>
        <w:numPr>
          <w:ilvl w:val="2"/>
          <w:numId w:val="30"/>
        </w:numPr>
        <w:tabs>
          <w:tab w:val="left" w:pos="709"/>
          <w:tab w:val="left" w:pos="1276"/>
        </w:tabs>
        <w:spacing w:line="276" w:lineRule="auto"/>
        <w:ind w:left="0" w:firstLine="0"/>
        <w:jc w:val="both"/>
      </w:pPr>
      <w:r w:rsidRPr="00CE35F0">
        <w:rPr>
          <w:sz w:val="28"/>
          <w:szCs w:val="28"/>
        </w:rPr>
        <w:t xml:space="preserve">СОРЕВНОВАТЕЛЬНОЕ СНАРЯЖЕНИЕ (далее </w:t>
      </w:r>
      <w:r w:rsidR="006F00FB">
        <w:rPr>
          <w:sz w:val="28"/>
          <w:szCs w:val="28"/>
        </w:rPr>
        <w:t>–</w:t>
      </w:r>
      <w:r w:rsidRPr="00CE35F0">
        <w:rPr>
          <w:sz w:val="28"/>
          <w:szCs w:val="28"/>
        </w:rPr>
        <w:t xml:space="preserve"> снаряжение) – все предметы разрешенной Правилами и Регламентом экипировки спортсмена, амуниция для ездовых собак, а также потяг или упряжь используемые спортсменом во время соревнования.</w:t>
      </w:r>
    </w:p>
    <w:p w14:paraId="38CFA471" w14:textId="77777777" w:rsidR="00CE35F0" w:rsidRPr="00CE35F0" w:rsidRDefault="00E07255" w:rsidP="000F25AF">
      <w:pPr>
        <w:pStyle w:val="afc"/>
        <w:numPr>
          <w:ilvl w:val="2"/>
          <w:numId w:val="30"/>
        </w:numPr>
        <w:tabs>
          <w:tab w:val="left" w:pos="709"/>
          <w:tab w:val="left" w:pos="1276"/>
        </w:tabs>
        <w:spacing w:line="276" w:lineRule="auto"/>
        <w:ind w:left="0" w:firstLine="0"/>
        <w:jc w:val="both"/>
      </w:pPr>
      <w:r w:rsidRPr="00CE35F0">
        <w:rPr>
          <w:sz w:val="28"/>
          <w:szCs w:val="28"/>
        </w:rPr>
        <w:t>АМОРТИЗАТОР – обязательная часть потяга или упряжи во всех спортивных дисциплинах, предназначенная для смягчения рывковых нагрузок. Амортизатор по жесткости должен соответствовать количеству собак.</w:t>
      </w:r>
    </w:p>
    <w:p w14:paraId="5508B5CC" w14:textId="77777777" w:rsidR="00CE35F0" w:rsidRPr="00CE35F0" w:rsidRDefault="00E07255" w:rsidP="000F25AF">
      <w:pPr>
        <w:pStyle w:val="afc"/>
        <w:numPr>
          <w:ilvl w:val="2"/>
          <w:numId w:val="30"/>
        </w:numPr>
        <w:tabs>
          <w:tab w:val="left" w:pos="709"/>
          <w:tab w:val="left" w:pos="1276"/>
        </w:tabs>
        <w:spacing w:line="276" w:lineRule="auto"/>
        <w:ind w:left="0" w:firstLine="0"/>
        <w:jc w:val="both"/>
      </w:pPr>
      <w:r w:rsidRPr="00CE35F0">
        <w:rPr>
          <w:sz w:val="28"/>
          <w:szCs w:val="28"/>
        </w:rPr>
        <w:t>ЕЗДОВАЯ ШЛЕЙКА (далее – шлейка) – элемент снаряжения, индивидуально подобранный по размеру собаки. Все шлейки должны быть изготовлены из эластичного материала и иметь мягкую подкладку как минимум в области шеи и груди.</w:t>
      </w:r>
    </w:p>
    <w:p w14:paraId="65C0D9BA" w14:textId="77777777" w:rsidR="00CE35F0" w:rsidRPr="00CE35F0" w:rsidRDefault="00E07255" w:rsidP="000F25AF">
      <w:pPr>
        <w:pStyle w:val="afc"/>
        <w:numPr>
          <w:ilvl w:val="2"/>
          <w:numId w:val="30"/>
        </w:numPr>
        <w:tabs>
          <w:tab w:val="left" w:pos="709"/>
          <w:tab w:val="left" w:pos="1276"/>
        </w:tabs>
        <w:spacing w:line="276" w:lineRule="auto"/>
        <w:ind w:left="0" w:firstLine="0"/>
        <w:jc w:val="both"/>
      </w:pPr>
      <w:r w:rsidRPr="00CE35F0">
        <w:rPr>
          <w:sz w:val="28"/>
          <w:szCs w:val="28"/>
        </w:rPr>
        <w:t>ПОСТРОМОК – мягкий элемент упряжи, фиксирующий определённые точки крепления. Шейный постромок (</w:t>
      </w:r>
      <w:proofErr w:type="spellStart"/>
      <w:r w:rsidRPr="00CE35F0">
        <w:rPr>
          <w:sz w:val="28"/>
          <w:szCs w:val="28"/>
        </w:rPr>
        <w:t>шейник</w:t>
      </w:r>
      <w:proofErr w:type="spellEnd"/>
      <w:r w:rsidRPr="00CE35F0">
        <w:rPr>
          <w:sz w:val="28"/>
          <w:szCs w:val="28"/>
        </w:rPr>
        <w:t xml:space="preserve">) крепится к ошейнику собаки </w:t>
      </w:r>
      <w:r w:rsidRPr="00CE35F0">
        <w:rPr>
          <w:sz w:val="28"/>
          <w:szCs w:val="28"/>
        </w:rPr>
        <w:lastRenderedPageBreak/>
        <w:t>и центральному потягу (для собак-лидеров без крепления к центральному потягу). Хвостовой постромок прикрепляется одним концом за ездовую шлейку со стороны хвоста собаки, другим - к центральному потягу.</w:t>
      </w:r>
    </w:p>
    <w:p w14:paraId="52114755" w14:textId="77777777" w:rsidR="00CE35F0" w:rsidRPr="00CE35F0" w:rsidRDefault="00E07255" w:rsidP="000F25AF">
      <w:pPr>
        <w:pStyle w:val="afc"/>
        <w:numPr>
          <w:ilvl w:val="2"/>
          <w:numId w:val="30"/>
        </w:numPr>
        <w:tabs>
          <w:tab w:val="left" w:pos="709"/>
          <w:tab w:val="left" w:pos="1276"/>
        </w:tabs>
        <w:spacing w:line="276" w:lineRule="auto"/>
        <w:ind w:left="0" w:firstLine="0"/>
        <w:jc w:val="both"/>
      </w:pPr>
      <w:r w:rsidRPr="00CE35F0">
        <w:rPr>
          <w:sz w:val="28"/>
          <w:szCs w:val="28"/>
        </w:rPr>
        <w:t xml:space="preserve">УПРЯЖЬ – элемент снаряжения, соединяющий упряжку собак со спортивным снарядом (нарта, карт, скутер). Элемент упряжи, проходящий между собаками (если в команде более одной собаки), называется центральной линией или центральным потягом. К центральному потягу собака крепится за шлейку со стороны хвоста хвостовым </w:t>
      </w:r>
      <w:proofErr w:type="spellStart"/>
      <w:r w:rsidRPr="00CE35F0">
        <w:rPr>
          <w:sz w:val="28"/>
          <w:szCs w:val="28"/>
        </w:rPr>
        <w:t>постромком</w:t>
      </w:r>
      <w:proofErr w:type="spellEnd"/>
      <w:r w:rsidRPr="00CE35F0">
        <w:rPr>
          <w:sz w:val="28"/>
          <w:szCs w:val="28"/>
        </w:rPr>
        <w:t xml:space="preserve"> и должна крепиться за ошейник шейным </w:t>
      </w:r>
      <w:proofErr w:type="spellStart"/>
      <w:r w:rsidRPr="00CE35F0">
        <w:rPr>
          <w:sz w:val="28"/>
          <w:szCs w:val="28"/>
        </w:rPr>
        <w:t>постромком</w:t>
      </w:r>
      <w:proofErr w:type="spellEnd"/>
      <w:r w:rsidRPr="00CE35F0">
        <w:rPr>
          <w:sz w:val="28"/>
          <w:szCs w:val="28"/>
        </w:rPr>
        <w:t xml:space="preserve"> (</w:t>
      </w:r>
      <w:proofErr w:type="spellStart"/>
      <w:r w:rsidRPr="00CE35F0">
        <w:rPr>
          <w:sz w:val="28"/>
          <w:szCs w:val="28"/>
        </w:rPr>
        <w:t>шейником</w:t>
      </w:r>
      <w:proofErr w:type="spellEnd"/>
      <w:r w:rsidRPr="00CE35F0">
        <w:rPr>
          <w:sz w:val="28"/>
          <w:szCs w:val="28"/>
        </w:rPr>
        <w:t xml:space="preserve">), кроме собаки-лидера или собак-лидеров, которые соединяются за ошейники шейным </w:t>
      </w:r>
      <w:proofErr w:type="spellStart"/>
      <w:r w:rsidRPr="00CE35F0">
        <w:rPr>
          <w:sz w:val="28"/>
          <w:szCs w:val="28"/>
        </w:rPr>
        <w:t>постромком</w:t>
      </w:r>
      <w:proofErr w:type="spellEnd"/>
      <w:r w:rsidRPr="00CE35F0">
        <w:rPr>
          <w:sz w:val="28"/>
          <w:szCs w:val="28"/>
        </w:rPr>
        <w:t xml:space="preserve"> (</w:t>
      </w:r>
      <w:proofErr w:type="spellStart"/>
      <w:r w:rsidRPr="00CE35F0">
        <w:rPr>
          <w:sz w:val="28"/>
          <w:szCs w:val="28"/>
        </w:rPr>
        <w:t>шейником</w:t>
      </w:r>
      <w:proofErr w:type="spellEnd"/>
      <w:r w:rsidRPr="00CE35F0">
        <w:rPr>
          <w:sz w:val="28"/>
          <w:szCs w:val="28"/>
        </w:rPr>
        <w:t>) между собой, в случае парной расстановки в упряжке. Применяется в спортивных дисциплинах с 2 (двумя) и более собаками.</w:t>
      </w:r>
    </w:p>
    <w:p w14:paraId="20305955" w14:textId="77777777" w:rsidR="00CE35F0" w:rsidRPr="00CE35F0" w:rsidRDefault="00E07255" w:rsidP="000F25AF">
      <w:pPr>
        <w:pStyle w:val="afc"/>
        <w:numPr>
          <w:ilvl w:val="2"/>
          <w:numId w:val="30"/>
        </w:numPr>
        <w:tabs>
          <w:tab w:val="left" w:pos="709"/>
          <w:tab w:val="left" w:pos="1276"/>
        </w:tabs>
        <w:spacing w:line="276" w:lineRule="auto"/>
        <w:ind w:left="0" w:firstLine="0"/>
        <w:jc w:val="both"/>
      </w:pPr>
      <w:r w:rsidRPr="00CE35F0">
        <w:rPr>
          <w:sz w:val="28"/>
          <w:szCs w:val="28"/>
        </w:rPr>
        <w:t>ПОТЯГ – элемент снаряжения, соединяющий собаку со спортивным снарядом (велосипед, скутер) или спортсменом. Должен быть сделан из мягкого гибкого материала и иметь амортизатор. К потягу с амортизатором собака крепятся за шлейку со стороны хвоста. Применяется в спортивных дисциплинах с 1 (одной) собакой.</w:t>
      </w:r>
    </w:p>
    <w:p w14:paraId="4E5BF2E8" w14:textId="1B4E26B9" w:rsidR="00E07255" w:rsidRDefault="00E07255" w:rsidP="000F25AF">
      <w:pPr>
        <w:pStyle w:val="afc"/>
        <w:numPr>
          <w:ilvl w:val="2"/>
          <w:numId w:val="30"/>
        </w:numPr>
        <w:tabs>
          <w:tab w:val="left" w:pos="709"/>
          <w:tab w:val="left" w:pos="1276"/>
        </w:tabs>
        <w:spacing w:line="276" w:lineRule="auto"/>
        <w:ind w:left="0" w:firstLine="0"/>
        <w:jc w:val="both"/>
      </w:pPr>
      <w:r w:rsidRPr="00CE35F0">
        <w:rPr>
          <w:sz w:val="28"/>
          <w:szCs w:val="28"/>
        </w:rPr>
        <w:t>СПОРТИВНЫЙ СНАРЯД</w:t>
      </w:r>
      <w:r w:rsidRPr="00CE35F0">
        <w:rPr>
          <w:sz w:val="28"/>
          <w:szCs w:val="28"/>
          <w:lang w:val="en-US"/>
        </w:rPr>
        <w:t>:</w:t>
      </w:r>
    </w:p>
    <w:p w14:paraId="38829CBA" w14:textId="77777777" w:rsidR="00E07255" w:rsidRDefault="00E07255" w:rsidP="000F25AF">
      <w:pPr>
        <w:numPr>
          <w:ilvl w:val="3"/>
          <w:numId w:val="7"/>
        </w:numPr>
        <w:tabs>
          <w:tab w:val="left" w:pos="993"/>
        </w:tabs>
        <w:spacing w:line="276" w:lineRule="auto"/>
        <w:ind w:left="0" w:firstLine="0"/>
        <w:jc w:val="both"/>
      </w:pPr>
      <w:r>
        <w:rPr>
          <w:sz w:val="28"/>
          <w:szCs w:val="28"/>
        </w:rPr>
        <w:t>НАРТА – сани, предназначенные для ездового спорта приводимые в движение упряжкой собак;</w:t>
      </w:r>
    </w:p>
    <w:p w14:paraId="05C35B5F" w14:textId="6439F7D3" w:rsidR="00E07255" w:rsidRDefault="00E07255" w:rsidP="000F25AF">
      <w:pPr>
        <w:numPr>
          <w:ilvl w:val="3"/>
          <w:numId w:val="7"/>
        </w:numPr>
        <w:tabs>
          <w:tab w:val="left" w:pos="993"/>
        </w:tabs>
        <w:spacing w:line="276" w:lineRule="auto"/>
        <w:ind w:left="0" w:firstLine="0"/>
        <w:jc w:val="both"/>
      </w:pPr>
      <w:r>
        <w:rPr>
          <w:sz w:val="28"/>
          <w:szCs w:val="28"/>
        </w:rPr>
        <w:t>КАРТ – 3</w:t>
      </w:r>
      <w:r w:rsidR="00CE35F0">
        <w:rPr>
          <w:sz w:val="28"/>
          <w:szCs w:val="28"/>
        </w:rPr>
        <w:t>-х</w:t>
      </w:r>
      <w:r>
        <w:rPr>
          <w:sz w:val="28"/>
          <w:szCs w:val="28"/>
        </w:rPr>
        <w:t xml:space="preserve"> или 4</w:t>
      </w:r>
      <w:r w:rsidR="00CE35F0">
        <w:rPr>
          <w:sz w:val="28"/>
          <w:szCs w:val="28"/>
        </w:rPr>
        <w:t>-х</w:t>
      </w:r>
      <w:r>
        <w:rPr>
          <w:sz w:val="28"/>
          <w:szCs w:val="28"/>
        </w:rPr>
        <w:t xml:space="preserve"> колесное средство </w:t>
      </w:r>
      <w:r>
        <w:rPr>
          <w:sz w:val="28"/>
          <w:lang w:val="x-none"/>
        </w:rPr>
        <w:t>без двигателя/электропривода</w:t>
      </w:r>
      <w:r>
        <w:rPr>
          <w:sz w:val="28"/>
          <w:szCs w:val="28"/>
        </w:rPr>
        <w:t xml:space="preserve"> приводимое в движение упряжкой собак;</w:t>
      </w:r>
    </w:p>
    <w:p w14:paraId="32951026" w14:textId="6A6EE9A1" w:rsidR="00E07255" w:rsidRDefault="00E07255" w:rsidP="000F25AF">
      <w:pPr>
        <w:numPr>
          <w:ilvl w:val="3"/>
          <w:numId w:val="7"/>
        </w:numPr>
        <w:tabs>
          <w:tab w:val="left" w:pos="993"/>
        </w:tabs>
        <w:spacing w:line="276" w:lineRule="auto"/>
        <w:ind w:left="0" w:firstLine="0"/>
        <w:jc w:val="both"/>
      </w:pPr>
      <w:r>
        <w:rPr>
          <w:sz w:val="28"/>
          <w:szCs w:val="28"/>
        </w:rPr>
        <w:t xml:space="preserve">СКУТЕР </w:t>
      </w:r>
      <w:r w:rsidR="006F00FB">
        <w:rPr>
          <w:sz w:val="28"/>
          <w:szCs w:val="28"/>
        </w:rPr>
        <w:t>–</w:t>
      </w:r>
      <w:r>
        <w:rPr>
          <w:sz w:val="28"/>
          <w:szCs w:val="28"/>
        </w:rPr>
        <w:t xml:space="preserve"> </w:t>
      </w:r>
      <w:r>
        <w:rPr>
          <w:sz w:val="28"/>
          <w:lang w:val="x-none"/>
        </w:rPr>
        <w:t>2</w:t>
      </w:r>
      <w:r w:rsidR="00CE35F0">
        <w:rPr>
          <w:sz w:val="28"/>
        </w:rPr>
        <w:t>-х</w:t>
      </w:r>
      <w:r>
        <w:rPr>
          <w:sz w:val="28"/>
          <w:lang w:val="x-none"/>
        </w:rPr>
        <w:t xml:space="preserve"> колёсн</w:t>
      </w:r>
      <w:r>
        <w:rPr>
          <w:sz w:val="28"/>
        </w:rPr>
        <w:t>ый</w:t>
      </w:r>
      <w:r>
        <w:rPr>
          <w:sz w:val="28"/>
          <w:lang w:val="x-none"/>
        </w:rPr>
        <w:t xml:space="preserve"> самокат без двигателя/электропривода</w:t>
      </w:r>
      <w:r>
        <w:rPr>
          <w:sz w:val="28"/>
        </w:rPr>
        <w:t>;</w:t>
      </w:r>
    </w:p>
    <w:p w14:paraId="1B9943F8" w14:textId="513E3533" w:rsidR="00E07255" w:rsidRDefault="00E07255" w:rsidP="000F25AF">
      <w:pPr>
        <w:numPr>
          <w:ilvl w:val="3"/>
          <w:numId w:val="7"/>
        </w:numPr>
        <w:tabs>
          <w:tab w:val="left" w:pos="993"/>
        </w:tabs>
        <w:spacing w:line="276" w:lineRule="auto"/>
        <w:ind w:left="0" w:firstLine="0"/>
        <w:jc w:val="both"/>
      </w:pPr>
      <w:r>
        <w:rPr>
          <w:sz w:val="28"/>
        </w:rPr>
        <w:t xml:space="preserve">ВЕЛОСИПЕД – </w:t>
      </w:r>
      <w:r>
        <w:rPr>
          <w:sz w:val="28"/>
          <w:szCs w:val="28"/>
        </w:rPr>
        <w:t>2</w:t>
      </w:r>
      <w:r w:rsidR="00CE35F0">
        <w:rPr>
          <w:sz w:val="28"/>
          <w:szCs w:val="28"/>
        </w:rPr>
        <w:t>-х</w:t>
      </w:r>
      <w:r>
        <w:rPr>
          <w:sz w:val="28"/>
          <w:szCs w:val="28"/>
        </w:rPr>
        <w:t xml:space="preserve"> колесное средство передвижения </w:t>
      </w:r>
      <w:r>
        <w:rPr>
          <w:sz w:val="28"/>
          <w:szCs w:val="28"/>
          <w:lang w:val="x-none"/>
        </w:rPr>
        <w:t>без двигателя/электропривода</w:t>
      </w:r>
      <w:r>
        <w:rPr>
          <w:sz w:val="28"/>
          <w:szCs w:val="28"/>
        </w:rPr>
        <w:t>.</w:t>
      </w:r>
    </w:p>
    <w:p w14:paraId="61D1437A" w14:textId="67D3E7C6" w:rsidR="00E07255" w:rsidRDefault="00E07255" w:rsidP="000F25AF">
      <w:pPr>
        <w:pStyle w:val="2"/>
        <w:numPr>
          <w:ilvl w:val="2"/>
          <w:numId w:val="30"/>
        </w:numPr>
        <w:spacing w:line="276" w:lineRule="auto"/>
        <w:ind w:left="0" w:firstLine="0"/>
      </w:pPr>
      <w:r>
        <w:rPr>
          <w:b w:val="0"/>
        </w:rPr>
        <w:t>Сокращения, используемые в настоящих правилах:</w:t>
      </w:r>
    </w:p>
    <w:p w14:paraId="76D02D9B" w14:textId="1372FD39" w:rsidR="00CE35F0" w:rsidRPr="00CE35F0" w:rsidRDefault="000A6E40" w:rsidP="000F25AF">
      <w:pPr>
        <w:pStyle w:val="afc"/>
        <w:numPr>
          <w:ilvl w:val="3"/>
          <w:numId w:val="30"/>
        </w:numPr>
        <w:tabs>
          <w:tab w:val="left" w:pos="993"/>
        </w:tabs>
        <w:spacing w:line="276" w:lineRule="auto"/>
        <w:ind w:left="0" w:firstLine="0"/>
        <w:jc w:val="both"/>
      </w:pPr>
      <w:r w:rsidRPr="00CE35F0">
        <w:rPr>
          <w:sz w:val="28"/>
          <w:szCs w:val="28"/>
        </w:rPr>
        <w:t xml:space="preserve">Федерация </w:t>
      </w:r>
      <w:r w:rsidR="006F00FB">
        <w:rPr>
          <w:sz w:val="28"/>
          <w:szCs w:val="28"/>
        </w:rPr>
        <w:t>–</w:t>
      </w:r>
      <w:r w:rsidR="00E07255" w:rsidRPr="00CE35F0">
        <w:rPr>
          <w:sz w:val="28"/>
          <w:szCs w:val="28"/>
        </w:rPr>
        <w:t xml:space="preserve"> общероссийская спортивная федерация по виду спорта «ездовой спорт»;</w:t>
      </w:r>
    </w:p>
    <w:p w14:paraId="547E10D1" w14:textId="4455AAC9" w:rsidR="00CE35F0" w:rsidRPr="00CE35F0" w:rsidRDefault="00E07255" w:rsidP="000F25AF">
      <w:pPr>
        <w:pStyle w:val="afc"/>
        <w:numPr>
          <w:ilvl w:val="3"/>
          <w:numId w:val="30"/>
        </w:numPr>
        <w:tabs>
          <w:tab w:val="left" w:pos="993"/>
        </w:tabs>
        <w:spacing w:line="276" w:lineRule="auto"/>
        <w:ind w:left="0" w:firstLine="0"/>
        <w:jc w:val="both"/>
      </w:pPr>
      <w:r w:rsidRPr="00CE35F0">
        <w:rPr>
          <w:sz w:val="28"/>
          <w:szCs w:val="28"/>
        </w:rPr>
        <w:t xml:space="preserve">РСФ </w:t>
      </w:r>
      <w:r w:rsidR="006F00FB">
        <w:rPr>
          <w:sz w:val="28"/>
          <w:szCs w:val="28"/>
        </w:rPr>
        <w:t>–</w:t>
      </w:r>
      <w:r w:rsidRPr="00CE35F0">
        <w:rPr>
          <w:sz w:val="28"/>
          <w:szCs w:val="28"/>
        </w:rPr>
        <w:t xml:space="preserve"> региональная спортивная федерация по виду спорта «ездовой спорт»;</w:t>
      </w:r>
    </w:p>
    <w:p w14:paraId="5D6BAF41" w14:textId="05984D2E" w:rsidR="00CE35F0" w:rsidRPr="00CE35F0" w:rsidRDefault="00E07255" w:rsidP="000F25AF">
      <w:pPr>
        <w:pStyle w:val="afc"/>
        <w:numPr>
          <w:ilvl w:val="3"/>
          <w:numId w:val="30"/>
        </w:numPr>
        <w:tabs>
          <w:tab w:val="left" w:pos="993"/>
        </w:tabs>
        <w:spacing w:line="276" w:lineRule="auto"/>
        <w:ind w:left="0" w:firstLine="0"/>
        <w:jc w:val="both"/>
      </w:pPr>
      <w:r w:rsidRPr="00CE35F0">
        <w:rPr>
          <w:sz w:val="28"/>
          <w:szCs w:val="28"/>
        </w:rPr>
        <w:t xml:space="preserve">СК </w:t>
      </w:r>
      <w:r w:rsidR="006F00FB">
        <w:rPr>
          <w:sz w:val="28"/>
          <w:szCs w:val="28"/>
        </w:rPr>
        <w:t>–</w:t>
      </w:r>
      <w:r w:rsidRPr="00CE35F0">
        <w:rPr>
          <w:sz w:val="28"/>
          <w:szCs w:val="28"/>
        </w:rPr>
        <w:t xml:space="preserve"> судейский комитет, коллегия спортивных судей или другой уполномоченный орган;</w:t>
      </w:r>
    </w:p>
    <w:p w14:paraId="75F83B13" w14:textId="250F8F01" w:rsidR="00CE35F0" w:rsidRPr="00CE35F0" w:rsidRDefault="00E07255" w:rsidP="000F25AF">
      <w:pPr>
        <w:pStyle w:val="afc"/>
        <w:numPr>
          <w:ilvl w:val="3"/>
          <w:numId w:val="30"/>
        </w:numPr>
        <w:tabs>
          <w:tab w:val="left" w:pos="993"/>
        </w:tabs>
        <w:spacing w:line="276" w:lineRule="auto"/>
        <w:ind w:left="0" w:firstLine="0"/>
        <w:jc w:val="both"/>
      </w:pPr>
      <w:r w:rsidRPr="00CE35F0">
        <w:rPr>
          <w:sz w:val="28"/>
          <w:szCs w:val="28"/>
        </w:rPr>
        <w:t xml:space="preserve">КТСС </w:t>
      </w:r>
      <w:r w:rsidR="006F00FB">
        <w:rPr>
          <w:sz w:val="28"/>
          <w:szCs w:val="28"/>
        </w:rPr>
        <w:t>–</w:t>
      </w:r>
      <w:r w:rsidR="000A6E40">
        <w:t xml:space="preserve"> квалификационные</w:t>
      </w:r>
      <w:r w:rsidRPr="00CE35F0">
        <w:rPr>
          <w:sz w:val="28"/>
          <w:szCs w:val="28"/>
        </w:rPr>
        <w:t xml:space="preserve"> требования к спортивным судьям по виду спорта «ездовой спорт»;</w:t>
      </w:r>
    </w:p>
    <w:p w14:paraId="3D55464C" w14:textId="05FDB083" w:rsidR="00CE35F0" w:rsidRPr="00CE35F0" w:rsidRDefault="00E07255" w:rsidP="000F25AF">
      <w:pPr>
        <w:pStyle w:val="afc"/>
        <w:numPr>
          <w:ilvl w:val="3"/>
          <w:numId w:val="30"/>
        </w:numPr>
        <w:tabs>
          <w:tab w:val="left" w:pos="993"/>
        </w:tabs>
        <w:spacing w:line="276" w:lineRule="auto"/>
        <w:ind w:left="0" w:firstLine="0"/>
        <w:jc w:val="both"/>
      </w:pPr>
      <w:r w:rsidRPr="00CE35F0">
        <w:rPr>
          <w:sz w:val="28"/>
          <w:szCs w:val="28"/>
        </w:rPr>
        <w:t xml:space="preserve">СЕС </w:t>
      </w:r>
      <w:r w:rsidR="006F00FB">
        <w:rPr>
          <w:sz w:val="28"/>
          <w:szCs w:val="28"/>
        </w:rPr>
        <w:t>–</w:t>
      </w:r>
      <w:r w:rsidRPr="00CE35F0">
        <w:rPr>
          <w:sz w:val="28"/>
          <w:szCs w:val="28"/>
        </w:rPr>
        <w:t xml:space="preserve"> собаки северных ездовых пород: сибирский хаски, аляскинский маламут, гренландская ездовая, самоедская лайка, чукотская ездовая, якутская лайка, канадская эскимосская собака. Принадлежность собаки к вышеперечисленным породам должна быть подтверждена </w:t>
      </w:r>
      <w:r w:rsidRPr="00CE35F0">
        <w:rPr>
          <w:sz w:val="28"/>
          <w:szCs w:val="28"/>
        </w:rPr>
        <w:lastRenderedPageBreak/>
        <w:t xml:space="preserve">родословной, одной из следующих организаций: Международной Кинологической Федерацией (FCI), Американским клубом собаководов (AKC), Канадским клубом собаководов (CKC), Британским клубом собаководов (KC), или Российской кинологической федерацией (РКФ), Союзом кинологических организаций России (СКОР), </w:t>
      </w:r>
      <w:r w:rsidR="00A35746" w:rsidRPr="00CE35F0">
        <w:rPr>
          <w:sz w:val="28"/>
          <w:szCs w:val="28"/>
        </w:rPr>
        <w:t xml:space="preserve">Межрегиональная общественная организация кинологов </w:t>
      </w:r>
      <w:r w:rsidRPr="00CE35F0">
        <w:rPr>
          <w:sz w:val="28"/>
          <w:szCs w:val="28"/>
        </w:rPr>
        <w:t>«Добрый Мир»</w:t>
      </w:r>
      <w:r w:rsidR="006F00FB">
        <w:rPr>
          <w:sz w:val="28"/>
          <w:szCs w:val="28"/>
        </w:rPr>
        <w:t>;</w:t>
      </w:r>
    </w:p>
    <w:p w14:paraId="08F8E8FC" w14:textId="5D4864F0" w:rsidR="00E07255" w:rsidRDefault="00E07255" w:rsidP="000F25AF">
      <w:pPr>
        <w:pStyle w:val="afc"/>
        <w:numPr>
          <w:ilvl w:val="3"/>
          <w:numId w:val="30"/>
        </w:numPr>
        <w:tabs>
          <w:tab w:val="left" w:pos="993"/>
        </w:tabs>
        <w:spacing w:line="276" w:lineRule="auto"/>
        <w:ind w:left="0" w:firstLine="0"/>
        <w:jc w:val="both"/>
      </w:pPr>
      <w:r w:rsidRPr="00CE35F0">
        <w:rPr>
          <w:sz w:val="28"/>
          <w:szCs w:val="28"/>
        </w:rPr>
        <w:t>ОПЕН – собаки пород, не относящиеся к СЕС или метисы.</w:t>
      </w:r>
    </w:p>
    <w:p w14:paraId="5F5D71D3" w14:textId="77777777" w:rsidR="00CE35F0" w:rsidRDefault="00CE35F0" w:rsidP="000F25AF">
      <w:pPr>
        <w:tabs>
          <w:tab w:val="left" w:pos="709"/>
        </w:tabs>
        <w:spacing w:line="276" w:lineRule="auto"/>
        <w:ind w:left="375"/>
        <w:jc w:val="center"/>
        <w:rPr>
          <w:b/>
          <w:bCs/>
          <w:sz w:val="28"/>
          <w:szCs w:val="28"/>
        </w:rPr>
      </w:pPr>
    </w:p>
    <w:p w14:paraId="500ECADC" w14:textId="7B26944D" w:rsidR="00E07255" w:rsidRDefault="004270F8" w:rsidP="000F25AF">
      <w:pPr>
        <w:tabs>
          <w:tab w:val="left" w:pos="709"/>
        </w:tabs>
        <w:spacing w:line="276" w:lineRule="auto"/>
        <w:jc w:val="center"/>
        <w:rPr>
          <w:b/>
          <w:bCs/>
          <w:sz w:val="28"/>
          <w:szCs w:val="28"/>
        </w:rPr>
      </w:pPr>
      <w:r>
        <w:rPr>
          <w:b/>
          <w:bCs/>
          <w:sz w:val="28"/>
          <w:szCs w:val="28"/>
        </w:rPr>
        <w:t>2</w:t>
      </w:r>
      <w:r w:rsidR="00E07255" w:rsidRPr="009E702D">
        <w:rPr>
          <w:b/>
          <w:bCs/>
          <w:sz w:val="28"/>
          <w:szCs w:val="28"/>
        </w:rPr>
        <w:t xml:space="preserve">. </w:t>
      </w:r>
      <w:r w:rsidR="00E07255">
        <w:rPr>
          <w:b/>
          <w:bCs/>
          <w:sz w:val="28"/>
          <w:szCs w:val="28"/>
        </w:rPr>
        <w:t>СПОРТИВНЫЕ САНКЦИИ, ПРИМЕНЯЕМЫЕ К СПОРТСМЕНАМ, СПОРТИВНЫМ СУДЬЯМ, ТРЕНЕРАМ, ПРЕДСТАВИТЕЛЯМ СПОРТИВНЫХ КОМАНД И ДРУГИМ УЧАСТНИКАМ СОРЕВНОВАНИЙ ЗА ПРОТИВОПРАВНОЕ ВЛИЯНИЕ НА РЕЗУЛЬТАТЫ СОРЕВНОВАНИЙ</w:t>
      </w:r>
    </w:p>
    <w:p w14:paraId="2F7E6AF2" w14:textId="77777777" w:rsidR="00CE35F0" w:rsidRDefault="00CE35F0" w:rsidP="000F25AF">
      <w:pPr>
        <w:tabs>
          <w:tab w:val="left" w:pos="709"/>
        </w:tabs>
        <w:spacing w:line="276" w:lineRule="auto"/>
        <w:ind w:left="375"/>
        <w:jc w:val="center"/>
      </w:pPr>
    </w:p>
    <w:p w14:paraId="6289466B" w14:textId="75671A4B" w:rsidR="00E07255" w:rsidRDefault="004270F8" w:rsidP="000F25AF">
      <w:pPr>
        <w:tabs>
          <w:tab w:val="left" w:pos="709"/>
        </w:tabs>
        <w:spacing w:line="276" w:lineRule="auto"/>
        <w:jc w:val="both"/>
      </w:pPr>
      <w:r>
        <w:rPr>
          <w:sz w:val="28"/>
          <w:szCs w:val="28"/>
        </w:rPr>
        <w:t>2.1</w:t>
      </w:r>
      <w:r w:rsidR="00E07255">
        <w:rPr>
          <w:sz w:val="28"/>
          <w:szCs w:val="28"/>
        </w:rPr>
        <w:t xml:space="preserve">. Запрещается оказывать противоправное влияние на результаты спортивных соревнований, запрещается участвовать в азартных играх в букмекерских конторах и тотализаторах путем заключения пари на официальные спортивные соревнования в соответствии с требованиями, установленными статьей 26.2. Федерального закона от 4 декабря 2007 года №329-ФЗ «О физической культуре и спорте в Российской Федерации». </w:t>
      </w:r>
    </w:p>
    <w:p w14:paraId="475F514F" w14:textId="087DC6D8" w:rsidR="00E07255" w:rsidRDefault="004270F8" w:rsidP="000F25AF">
      <w:pPr>
        <w:tabs>
          <w:tab w:val="left" w:pos="709"/>
        </w:tabs>
        <w:spacing w:line="276" w:lineRule="auto"/>
        <w:jc w:val="both"/>
      </w:pPr>
      <w:r>
        <w:rPr>
          <w:sz w:val="28"/>
          <w:szCs w:val="28"/>
        </w:rPr>
        <w:t>2</w:t>
      </w:r>
      <w:r w:rsidR="00E07255">
        <w:rPr>
          <w:sz w:val="28"/>
          <w:szCs w:val="28"/>
        </w:rPr>
        <w:t xml:space="preserve">.2. Любое официальное лицо, принимающее участие в соревнованиях или в организации соревнований, не имеет права: </w:t>
      </w:r>
    </w:p>
    <w:p w14:paraId="2EBF26C1" w14:textId="77777777" w:rsidR="00E07255" w:rsidRDefault="00E07255" w:rsidP="000F25AF">
      <w:pPr>
        <w:tabs>
          <w:tab w:val="left" w:pos="709"/>
        </w:tabs>
        <w:spacing w:line="276" w:lineRule="auto"/>
        <w:jc w:val="both"/>
      </w:pPr>
      <w:r>
        <w:rPr>
          <w:sz w:val="28"/>
          <w:szCs w:val="28"/>
        </w:rPr>
        <w:t xml:space="preserve">а) выполнять любое действие, способное прямо или косвенно повлиять на результаты соревнования или на спортивные результаты участников соревнований; </w:t>
      </w:r>
    </w:p>
    <w:p w14:paraId="763E98E5" w14:textId="77777777" w:rsidR="00E07255" w:rsidRDefault="00E07255" w:rsidP="000F25AF">
      <w:pPr>
        <w:tabs>
          <w:tab w:val="left" w:pos="709"/>
        </w:tabs>
        <w:spacing w:line="276" w:lineRule="auto"/>
        <w:jc w:val="both"/>
      </w:pPr>
      <w:r>
        <w:rPr>
          <w:sz w:val="28"/>
          <w:szCs w:val="28"/>
        </w:rPr>
        <w:t xml:space="preserve">б) предлагать или пытаться предлагать деньги или какие-либо льготы с целью повлиять на исход или результаты соревнования, или же на спортивные результаты участников; </w:t>
      </w:r>
    </w:p>
    <w:p w14:paraId="5A7C80C7" w14:textId="77777777" w:rsidR="00E07255" w:rsidRDefault="00E07255" w:rsidP="000F25AF">
      <w:pPr>
        <w:tabs>
          <w:tab w:val="left" w:pos="709"/>
        </w:tabs>
        <w:spacing w:line="276" w:lineRule="auto"/>
        <w:jc w:val="both"/>
      </w:pPr>
      <w:r>
        <w:rPr>
          <w:sz w:val="28"/>
          <w:szCs w:val="28"/>
        </w:rPr>
        <w:t>в) принимать деньги или какие-либо льготы с целью оказать влияние на исход или результаты соревнования, свои собственные спортивные результаты, а также на результаты других участников;</w:t>
      </w:r>
    </w:p>
    <w:p w14:paraId="7565283C" w14:textId="77777777" w:rsidR="00E07255" w:rsidRDefault="00E07255" w:rsidP="000F25AF">
      <w:pPr>
        <w:tabs>
          <w:tab w:val="left" w:pos="709"/>
        </w:tabs>
        <w:spacing w:line="276" w:lineRule="auto"/>
        <w:jc w:val="both"/>
      </w:pPr>
      <w:r>
        <w:rPr>
          <w:sz w:val="28"/>
          <w:szCs w:val="28"/>
        </w:rPr>
        <w:t xml:space="preserve">г) предлагать или пытаться предлагать деньги или какие-либо льготы для получения привилегированной информации о соревновании с целью проведения или попытки проведения операции пари на этом соревновании до того, как такая информация станет общедоступной; </w:t>
      </w:r>
    </w:p>
    <w:p w14:paraId="44C56CC0" w14:textId="77777777" w:rsidR="00E07255" w:rsidRDefault="00E07255" w:rsidP="000F25AF">
      <w:pPr>
        <w:tabs>
          <w:tab w:val="left" w:pos="709"/>
        </w:tabs>
        <w:spacing w:line="276" w:lineRule="auto"/>
        <w:jc w:val="both"/>
      </w:pPr>
      <w:r>
        <w:rPr>
          <w:sz w:val="28"/>
          <w:szCs w:val="28"/>
        </w:rPr>
        <w:t xml:space="preserve">д) передавать третьим лицам полученную в силу своей профессии или занимаемой должности привилегированную информацию о соревновании с целью проведения или попытки проведения операции пари на этом соревновании до того, как такая информация станет общедоступной. </w:t>
      </w:r>
    </w:p>
    <w:p w14:paraId="64E9CB67" w14:textId="33202453" w:rsidR="00E07255" w:rsidRDefault="004270F8" w:rsidP="000F25AF">
      <w:pPr>
        <w:tabs>
          <w:tab w:val="left" w:pos="709"/>
        </w:tabs>
        <w:spacing w:line="276" w:lineRule="auto"/>
        <w:jc w:val="both"/>
      </w:pPr>
      <w:r w:rsidRPr="00305E4B">
        <w:rPr>
          <w:sz w:val="28"/>
          <w:szCs w:val="28"/>
        </w:rPr>
        <w:lastRenderedPageBreak/>
        <w:t>2</w:t>
      </w:r>
      <w:r w:rsidR="00E07255" w:rsidRPr="00305E4B">
        <w:rPr>
          <w:sz w:val="28"/>
          <w:szCs w:val="28"/>
        </w:rPr>
        <w:t>.3.</w:t>
      </w:r>
      <w:r w:rsidR="00305E4B">
        <w:rPr>
          <w:sz w:val="28"/>
          <w:szCs w:val="28"/>
        </w:rPr>
        <w:t> </w:t>
      </w:r>
      <w:r w:rsidR="00E07255" w:rsidRPr="00305E4B">
        <w:rPr>
          <w:sz w:val="28"/>
          <w:szCs w:val="28"/>
        </w:rPr>
        <w:t>За</w:t>
      </w:r>
      <w:r w:rsidR="00E07255">
        <w:rPr>
          <w:sz w:val="28"/>
          <w:szCs w:val="28"/>
        </w:rPr>
        <w:t xml:space="preserve"> действия, указанные в пункте </w:t>
      </w:r>
      <w:r w:rsidR="00FD0A8E">
        <w:rPr>
          <w:sz w:val="28"/>
          <w:szCs w:val="28"/>
        </w:rPr>
        <w:t>2.2</w:t>
      </w:r>
      <w:r w:rsidR="00E07255">
        <w:rPr>
          <w:sz w:val="28"/>
          <w:szCs w:val="28"/>
        </w:rPr>
        <w:t xml:space="preserve">, на любое лицо, допустившее подобные действия, правомочный на это орган Федерации может наложить следующие санкции: </w:t>
      </w:r>
    </w:p>
    <w:p w14:paraId="782D1D75" w14:textId="6E117611" w:rsidR="00E07255" w:rsidRDefault="00E07255" w:rsidP="000F25AF">
      <w:pPr>
        <w:tabs>
          <w:tab w:val="left" w:pos="709"/>
        </w:tabs>
        <w:spacing w:line="276" w:lineRule="auto"/>
        <w:jc w:val="both"/>
      </w:pPr>
      <w:r>
        <w:rPr>
          <w:sz w:val="28"/>
          <w:szCs w:val="28"/>
        </w:rPr>
        <w:t>а)</w:t>
      </w:r>
      <w:r w:rsidR="00305E4B">
        <w:rPr>
          <w:sz w:val="28"/>
          <w:szCs w:val="28"/>
        </w:rPr>
        <w:t> </w:t>
      </w:r>
      <w:r>
        <w:rPr>
          <w:sz w:val="28"/>
          <w:szCs w:val="28"/>
        </w:rPr>
        <w:t xml:space="preserve">исключение из соревнования. Аннулирование результата и запрет исключенному спортсмену принимать участие в данном соревновании или в нескольких соревнованиях. Решение о запрете участия в других соревнованиях объявляется Всероссийской коллегией судей </w:t>
      </w:r>
      <w:r w:rsidRPr="00A35746">
        <w:rPr>
          <w:sz w:val="28"/>
          <w:szCs w:val="28"/>
        </w:rPr>
        <w:t>Федерации.</w:t>
      </w:r>
      <w:r>
        <w:rPr>
          <w:sz w:val="28"/>
          <w:szCs w:val="28"/>
        </w:rPr>
        <w:t xml:space="preserve"> Во всех случаях исключение из соревнования не влечёт за собой возврат заявочного взноса; </w:t>
      </w:r>
    </w:p>
    <w:p w14:paraId="75D0190C" w14:textId="13EA9033" w:rsidR="00E07255" w:rsidRDefault="00E07255" w:rsidP="000F25AF">
      <w:pPr>
        <w:tabs>
          <w:tab w:val="left" w:pos="709"/>
        </w:tabs>
        <w:spacing w:line="276" w:lineRule="auto"/>
        <w:jc w:val="both"/>
      </w:pPr>
      <w:r>
        <w:rPr>
          <w:sz w:val="28"/>
          <w:szCs w:val="28"/>
        </w:rPr>
        <w:t>б)</w:t>
      </w:r>
      <w:r w:rsidR="00305E4B">
        <w:rPr>
          <w:sz w:val="28"/>
          <w:szCs w:val="28"/>
        </w:rPr>
        <w:t> </w:t>
      </w:r>
      <w:r>
        <w:rPr>
          <w:sz w:val="28"/>
          <w:szCs w:val="28"/>
        </w:rPr>
        <w:t xml:space="preserve">аннулирование результата; </w:t>
      </w:r>
    </w:p>
    <w:p w14:paraId="4B5DD1D4" w14:textId="3A0F7117" w:rsidR="00E07255" w:rsidRDefault="00E07255" w:rsidP="000F25AF">
      <w:pPr>
        <w:tabs>
          <w:tab w:val="left" w:pos="709"/>
        </w:tabs>
        <w:spacing w:line="276" w:lineRule="auto"/>
        <w:jc w:val="both"/>
      </w:pPr>
      <w:r>
        <w:rPr>
          <w:sz w:val="28"/>
          <w:szCs w:val="28"/>
        </w:rPr>
        <w:t>в)</w:t>
      </w:r>
      <w:r w:rsidR="00305E4B">
        <w:rPr>
          <w:sz w:val="28"/>
          <w:szCs w:val="28"/>
        </w:rPr>
        <w:t> </w:t>
      </w:r>
      <w:r>
        <w:rPr>
          <w:sz w:val="28"/>
          <w:szCs w:val="28"/>
        </w:rPr>
        <w:t>дисквалификация. Лишение права дисквалифицированному лицу или организации принимать участие в любом соревновании. Решение о дисквалификации может быть объявлено тольк</w:t>
      </w:r>
      <w:r w:rsidR="006F00FB">
        <w:rPr>
          <w:sz w:val="28"/>
          <w:szCs w:val="28"/>
        </w:rPr>
        <w:t>о правомочным органом Федерации;</w:t>
      </w:r>
    </w:p>
    <w:p w14:paraId="69477E37" w14:textId="7BF14188" w:rsidR="00E07255" w:rsidRDefault="00305E4B" w:rsidP="000F25AF">
      <w:pPr>
        <w:tabs>
          <w:tab w:val="left" w:pos="709"/>
        </w:tabs>
        <w:spacing w:line="276" w:lineRule="auto"/>
        <w:jc w:val="both"/>
        <w:rPr>
          <w:sz w:val="28"/>
          <w:szCs w:val="28"/>
        </w:rPr>
      </w:pPr>
      <w:r>
        <w:rPr>
          <w:sz w:val="28"/>
          <w:szCs w:val="28"/>
        </w:rPr>
        <w:t>г) </w:t>
      </w:r>
      <w:r w:rsidR="00E07255">
        <w:rPr>
          <w:sz w:val="28"/>
          <w:szCs w:val="28"/>
        </w:rPr>
        <w:t xml:space="preserve">временная дисквалификация. Дисквалификация, ограниченная временными рамками. Временная дисквалификация приводит к потере права на участие в любых соревнованиях, проводимых на территории России или на территориях любых стран-членов международной федерации по ездовому спорту на период её действия. Временная дисквалификация делает недействительными все заявки на участие в любых соревнованиях, проходящих в течение срока её действия, и приводит к потере взносов, уплаченных за любую такую заявку. </w:t>
      </w:r>
    </w:p>
    <w:p w14:paraId="2F726CD2" w14:textId="77777777" w:rsidR="00D87A84" w:rsidRDefault="00D87A84" w:rsidP="000F25AF">
      <w:pPr>
        <w:tabs>
          <w:tab w:val="left" w:pos="709"/>
        </w:tabs>
        <w:spacing w:line="276" w:lineRule="auto"/>
        <w:jc w:val="both"/>
      </w:pPr>
    </w:p>
    <w:p w14:paraId="76C1F9C4" w14:textId="4D39157D" w:rsidR="00E07255" w:rsidRDefault="004270F8" w:rsidP="000F25AF">
      <w:pPr>
        <w:tabs>
          <w:tab w:val="left" w:pos="709"/>
        </w:tabs>
        <w:spacing w:line="276" w:lineRule="auto"/>
        <w:jc w:val="center"/>
      </w:pPr>
      <w:r>
        <w:rPr>
          <w:b/>
          <w:bCs/>
          <w:sz w:val="28"/>
          <w:szCs w:val="28"/>
        </w:rPr>
        <w:t>3</w:t>
      </w:r>
      <w:r w:rsidR="00E07255">
        <w:rPr>
          <w:b/>
          <w:bCs/>
          <w:sz w:val="28"/>
          <w:szCs w:val="28"/>
        </w:rPr>
        <w:t>.</w:t>
      </w:r>
      <w:r w:rsidR="00E82174">
        <w:rPr>
          <w:b/>
          <w:bCs/>
          <w:sz w:val="28"/>
          <w:szCs w:val="28"/>
        </w:rPr>
        <w:tab/>
      </w:r>
      <w:r w:rsidR="00E07255">
        <w:rPr>
          <w:b/>
          <w:bCs/>
          <w:sz w:val="28"/>
          <w:szCs w:val="28"/>
        </w:rPr>
        <w:t>АНТИДОПИНГОВОЕ ОБЕСПЕЧЕНИЕ</w:t>
      </w:r>
    </w:p>
    <w:p w14:paraId="5B8309D3" w14:textId="77777777" w:rsidR="00D87A84" w:rsidRDefault="00D87A84" w:rsidP="000F25AF">
      <w:pPr>
        <w:tabs>
          <w:tab w:val="left" w:pos="709"/>
        </w:tabs>
        <w:spacing w:line="276" w:lineRule="auto"/>
        <w:jc w:val="both"/>
        <w:rPr>
          <w:sz w:val="28"/>
          <w:szCs w:val="28"/>
        </w:rPr>
      </w:pPr>
    </w:p>
    <w:p w14:paraId="0A97C2BA" w14:textId="53C584C3" w:rsidR="00E07255" w:rsidRDefault="004270F8" w:rsidP="000F25AF">
      <w:pPr>
        <w:tabs>
          <w:tab w:val="left" w:pos="709"/>
        </w:tabs>
        <w:spacing w:line="276" w:lineRule="auto"/>
        <w:jc w:val="both"/>
      </w:pPr>
      <w:r>
        <w:rPr>
          <w:sz w:val="28"/>
          <w:szCs w:val="28"/>
        </w:rPr>
        <w:t>3</w:t>
      </w:r>
      <w:r w:rsidR="00E07255">
        <w:rPr>
          <w:sz w:val="28"/>
          <w:szCs w:val="28"/>
        </w:rPr>
        <w:t xml:space="preserve">.1. Антидопинговое обеспечение спортивных мероприятий в Российской Федерации осуществляется в соответствии с Общероссийскими антидопинговыми правилами, утверждёнными приказом Министерства спорта Российской Федерации. </w:t>
      </w:r>
    </w:p>
    <w:p w14:paraId="7B160A0C" w14:textId="63F88BBA" w:rsidR="00E07255" w:rsidRDefault="004270F8" w:rsidP="000F25AF">
      <w:pPr>
        <w:tabs>
          <w:tab w:val="left" w:pos="709"/>
        </w:tabs>
        <w:spacing w:line="276" w:lineRule="auto"/>
        <w:jc w:val="both"/>
      </w:pPr>
      <w:r>
        <w:rPr>
          <w:sz w:val="28"/>
          <w:szCs w:val="28"/>
        </w:rPr>
        <w:t>3</w:t>
      </w:r>
      <w:r w:rsidR="00E07255">
        <w:rPr>
          <w:sz w:val="28"/>
          <w:szCs w:val="28"/>
        </w:rPr>
        <w:t xml:space="preserve">.2. Употребление любых запрещенных лекарственных веществ, которые могут повлиять на выступление спортсмена, при отсутствии разрешения на их терапевтическое использование, сознательно либо иначе – неэтично и категорически запрещено. Если подобное употребление имело место, спортсмен отстраняется от участия в соревновании, и это может привести к последующей дисквалификации. </w:t>
      </w:r>
    </w:p>
    <w:p w14:paraId="178C5C35" w14:textId="39945E1D" w:rsidR="00E07255" w:rsidRDefault="004270F8" w:rsidP="000F25AF">
      <w:pPr>
        <w:tabs>
          <w:tab w:val="left" w:pos="709"/>
        </w:tabs>
        <w:spacing w:line="276" w:lineRule="auto"/>
        <w:jc w:val="both"/>
      </w:pPr>
      <w:r>
        <w:rPr>
          <w:sz w:val="28"/>
          <w:szCs w:val="28"/>
        </w:rPr>
        <w:t>3</w:t>
      </w:r>
      <w:r w:rsidR="00E07255">
        <w:rPr>
          <w:sz w:val="28"/>
          <w:szCs w:val="28"/>
        </w:rPr>
        <w:t xml:space="preserve">.3. Все лица (спортсмены, тренеры, руководители команд, врачи и др.), участвующие в соревнованиях, проводимых под юрисдикцией Федерации, должны быть полностью осведомлены относительно процедурных правил и </w:t>
      </w:r>
      <w:r w:rsidR="00E07255">
        <w:rPr>
          <w:sz w:val="28"/>
          <w:szCs w:val="28"/>
        </w:rPr>
        <w:lastRenderedPageBreak/>
        <w:t xml:space="preserve">требований антидопингового контроля, изложенных в действующих или последующих документах, выпускаемых РУСАДА. </w:t>
      </w:r>
    </w:p>
    <w:p w14:paraId="7EBA1BD1" w14:textId="1C620FA0" w:rsidR="00E07255" w:rsidRPr="004B6DE2" w:rsidRDefault="004270F8" w:rsidP="000F25AF">
      <w:pPr>
        <w:tabs>
          <w:tab w:val="left" w:pos="709"/>
        </w:tabs>
        <w:spacing w:line="276" w:lineRule="auto"/>
        <w:jc w:val="both"/>
        <w:rPr>
          <w:sz w:val="28"/>
          <w:szCs w:val="28"/>
        </w:rPr>
      </w:pPr>
      <w:r w:rsidRPr="004B6DE2">
        <w:rPr>
          <w:sz w:val="28"/>
          <w:szCs w:val="28"/>
        </w:rPr>
        <w:t>3</w:t>
      </w:r>
      <w:r w:rsidR="00E07255" w:rsidRPr="004B6DE2">
        <w:rPr>
          <w:sz w:val="28"/>
          <w:szCs w:val="28"/>
        </w:rPr>
        <w:t>.4. В соответствии с пунктом 1</w:t>
      </w:r>
      <w:r w:rsidR="004B6DE2" w:rsidRPr="004B6DE2">
        <w:rPr>
          <w:sz w:val="28"/>
          <w:szCs w:val="28"/>
        </w:rPr>
        <w:t>2.14.1</w:t>
      </w:r>
      <w:r w:rsidR="00E07255" w:rsidRPr="004B6DE2">
        <w:rPr>
          <w:sz w:val="28"/>
          <w:szCs w:val="28"/>
        </w:rPr>
        <w:t xml:space="preserve"> Общероссийских антидопинговых правил ни один спортсмен или иное лицо, в отношении которого была применена</w:t>
      </w:r>
      <w:r w:rsidR="00E07255" w:rsidRPr="004B6DE2">
        <w:t xml:space="preserve"> </w:t>
      </w:r>
      <w:r w:rsidR="00E07255" w:rsidRPr="004B6DE2">
        <w:rPr>
          <w:sz w:val="28"/>
          <w:szCs w:val="28"/>
        </w:rPr>
        <w:t xml:space="preserve">дисквалификация, не имеет права во время срока дисквалификации участвовать ни в каком качестве в спортивных соревнованиях. </w:t>
      </w:r>
    </w:p>
    <w:p w14:paraId="26C753F7" w14:textId="77777777" w:rsidR="00845049" w:rsidRDefault="00845049" w:rsidP="000F25AF">
      <w:pPr>
        <w:tabs>
          <w:tab w:val="left" w:pos="709"/>
        </w:tabs>
        <w:spacing w:line="276" w:lineRule="auto"/>
        <w:jc w:val="both"/>
      </w:pPr>
    </w:p>
    <w:p w14:paraId="44CA1477" w14:textId="1CC1ADE6" w:rsidR="00E07255" w:rsidRDefault="004270F8" w:rsidP="000F25AF">
      <w:pPr>
        <w:tabs>
          <w:tab w:val="left" w:pos="709"/>
        </w:tabs>
        <w:spacing w:line="276" w:lineRule="auto"/>
        <w:jc w:val="center"/>
        <w:rPr>
          <w:b/>
          <w:bCs/>
          <w:sz w:val="28"/>
          <w:szCs w:val="28"/>
        </w:rPr>
      </w:pPr>
      <w:r>
        <w:rPr>
          <w:b/>
          <w:bCs/>
          <w:sz w:val="28"/>
          <w:szCs w:val="28"/>
        </w:rPr>
        <w:t>4</w:t>
      </w:r>
      <w:r w:rsidR="00E07255">
        <w:rPr>
          <w:b/>
          <w:bCs/>
          <w:sz w:val="28"/>
          <w:szCs w:val="28"/>
        </w:rPr>
        <w:t>.</w:t>
      </w:r>
      <w:r w:rsidR="00E82174">
        <w:rPr>
          <w:b/>
          <w:bCs/>
          <w:sz w:val="28"/>
          <w:szCs w:val="28"/>
        </w:rPr>
        <w:tab/>
      </w:r>
      <w:r w:rsidR="00E07255">
        <w:rPr>
          <w:b/>
          <w:bCs/>
          <w:sz w:val="28"/>
          <w:szCs w:val="28"/>
        </w:rPr>
        <w:t>СТРАХОВАНИЕ УЧАСТНИКОВ СОРЕВНОВАНИЙ</w:t>
      </w:r>
    </w:p>
    <w:p w14:paraId="693A1934" w14:textId="77777777" w:rsidR="00845049" w:rsidRDefault="00845049" w:rsidP="000F25AF">
      <w:pPr>
        <w:tabs>
          <w:tab w:val="left" w:pos="709"/>
        </w:tabs>
        <w:spacing w:line="276" w:lineRule="auto"/>
        <w:jc w:val="center"/>
      </w:pPr>
    </w:p>
    <w:p w14:paraId="177FF6AB" w14:textId="58EB5100" w:rsidR="00E07255" w:rsidRDefault="004270F8" w:rsidP="000F25AF">
      <w:pPr>
        <w:tabs>
          <w:tab w:val="left" w:pos="709"/>
        </w:tabs>
        <w:spacing w:line="276" w:lineRule="auto"/>
        <w:jc w:val="both"/>
      </w:pPr>
      <w:r>
        <w:rPr>
          <w:sz w:val="28"/>
          <w:szCs w:val="28"/>
        </w:rPr>
        <w:t>4</w:t>
      </w:r>
      <w:r w:rsidR="00A35746">
        <w:rPr>
          <w:sz w:val="28"/>
          <w:szCs w:val="28"/>
        </w:rPr>
        <w:t>.1.</w:t>
      </w:r>
      <w:r w:rsidR="00E07255">
        <w:rPr>
          <w:sz w:val="28"/>
          <w:szCs w:val="28"/>
        </w:rPr>
        <w:t xml:space="preserve"> Участие в спортивных соревнованиях осуществляется только при наличии полиса страхования жизни и здоровья от несчастных случаев,</w:t>
      </w:r>
      <w:r w:rsidR="004315B7" w:rsidRPr="004315B7">
        <w:rPr>
          <w:bCs/>
          <w:sz w:val="28"/>
          <w:szCs w:val="28"/>
        </w:rPr>
        <w:t xml:space="preserve"> </w:t>
      </w:r>
      <w:r w:rsidR="004315B7">
        <w:rPr>
          <w:bCs/>
          <w:sz w:val="28"/>
          <w:szCs w:val="28"/>
        </w:rPr>
        <w:br/>
      </w:r>
      <w:r w:rsidR="004315B7" w:rsidRPr="00852B68">
        <w:rPr>
          <w:bCs/>
          <w:sz w:val="28"/>
          <w:szCs w:val="28"/>
        </w:rPr>
        <w:t>в котором указан вид спорта ездовой спорт</w:t>
      </w:r>
      <w:r w:rsidR="004315B7" w:rsidRPr="00852B68">
        <w:rPr>
          <w:sz w:val="28"/>
          <w:szCs w:val="28"/>
        </w:rPr>
        <w:t>,</w:t>
      </w:r>
      <w:r w:rsidR="00E07255">
        <w:rPr>
          <w:sz w:val="28"/>
          <w:szCs w:val="28"/>
        </w:rPr>
        <w:t xml:space="preserve"> который предоставляется </w:t>
      </w:r>
      <w:r w:rsidR="004315B7">
        <w:rPr>
          <w:sz w:val="28"/>
          <w:szCs w:val="28"/>
        </w:rPr>
        <w:br/>
      </w:r>
      <w:r w:rsidR="00E07255">
        <w:rPr>
          <w:sz w:val="28"/>
          <w:szCs w:val="28"/>
        </w:rPr>
        <w:t xml:space="preserve">в комиссию по допуску участников на каждого спортсмена. </w:t>
      </w:r>
    </w:p>
    <w:p w14:paraId="2326C501" w14:textId="63EC79ED" w:rsidR="00E07255" w:rsidRDefault="004270F8" w:rsidP="000F25AF">
      <w:pPr>
        <w:pStyle w:val="1"/>
        <w:numPr>
          <w:ilvl w:val="0"/>
          <w:numId w:val="0"/>
        </w:numPr>
        <w:spacing w:line="276" w:lineRule="auto"/>
      </w:pPr>
      <w:r>
        <w:rPr>
          <w:lang w:val="ru-RU"/>
        </w:rPr>
        <w:t>5</w:t>
      </w:r>
      <w:r w:rsidR="00E07255">
        <w:rPr>
          <w:lang w:val="ru-RU"/>
        </w:rPr>
        <w:t xml:space="preserve">. </w:t>
      </w:r>
      <w:r w:rsidR="00E07255">
        <w:t>СПОРТИВНЫЕ ДИСЦИПЛИНЫ И ДИСТАНЦИИ</w:t>
      </w:r>
    </w:p>
    <w:p w14:paraId="21608AC3" w14:textId="4CF5790F" w:rsidR="00E07255" w:rsidRDefault="004270F8" w:rsidP="000F25AF">
      <w:pPr>
        <w:pStyle w:val="2"/>
        <w:numPr>
          <w:ilvl w:val="0"/>
          <w:numId w:val="0"/>
        </w:numPr>
        <w:spacing w:line="276" w:lineRule="auto"/>
      </w:pPr>
      <w:r>
        <w:rPr>
          <w:b w:val="0"/>
          <w:lang w:val="ru-RU"/>
        </w:rPr>
        <w:t>5</w:t>
      </w:r>
      <w:r w:rsidR="00E07255">
        <w:rPr>
          <w:b w:val="0"/>
          <w:lang w:val="ru-RU"/>
        </w:rPr>
        <w:t xml:space="preserve">.1. </w:t>
      </w:r>
      <w:r w:rsidR="00E07255">
        <w:rPr>
          <w:b w:val="0"/>
        </w:rPr>
        <w:t xml:space="preserve">Официальные соревнования </w:t>
      </w:r>
      <w:r w:rsidR="00E07255">
        <w:rPr>
          <w:b w:val="0"/>
          <w:lang w:val="ru-RU"/>
        </w:rPr>
        <w:t xml:space="preserve">по решению организатора </w:t>
      </w:r>
      <w:r w:rsidR="00E07255">
        <w:rPr>
          <w:b w:val="0"/>
        </w:rPr>
        <w:t xml:space="preserve">проводятся в </w:t>
      </w:r>
      <w:r w:rsidR="00E07255">
        <w:rPr>
          <w:b w:val="0"/>
          <w:lang w:val="ru-RU"/>
        </w:rPr>
        <w:t xml:space="preserve">спортивных </w:t>
      </w:r>
      <w:r w:rsidR="00E07255">
        <w:rPr>
          <w:b w:val="0"/>
        </w:rPr>
        <w:t>дисциплинах</w:t>
      </w:r>
      <w:r w:rsidR="00E07255">
        <w:rPr>
          <w:b w:val="0"/>
          <w:lang w:val="ru-RU"/>
        </w:rPr>
        <w:t xml:space="preserve"> (далее </w:t>
      </w:r>
      <w:r w:rsidR="006F00FB">
        <w:t>–</w:t>
      </w:r>
      <w:r w:rsidR="00E07255">
        <w:rPr>
          <w:b w:val="0"/>
          <w:lang w:val="ru-RU"/>
        </w:rPr>
        <w:t xml:space="preserve"> дисциплины)</w:t>
      </w:r>
      <w:r w:rsidR="00E07255">
        <w:rPr>
          <w:b w:val="0"/>
        </w:rPr>
        <w:t>, включенных в</w:t>
      </w:r>
      <w:r w:rsidR="00E07255">
        <w:rPr>
          <w:b w:val="0"/>
          <w:lang w:val="ru-RU"/>
        </w:rPr>
        <w:t>о</w:t>
      </w:r>
      <w:r w:rsidR="00E07255">
        <w:rPr>
          <w:b w:val="0"/>
        </w:rPr>
        <w:t xml:space="preserve"> Всероссийский реестр видов спорта (далее – ВРВС)</w:t>
      </w:r>
      <w:r w:rsidR="00E07255">
        <w:rPr>
          <w:b w:val="0"/>
          <w:lang w:val="ru-RU"/>
        </w:rPr>
        <w:t>:</w:t>
      </w:r>
    </w:p>
    <w:p w14:paraId="0FB814B0" w14:textId="31767C44" w:rsidR="00E07255" w:rsidRDefault="004270F8" w:rsidP="000F25AF">
      <w:pPr>
        <w:tabs>
          <w:tab w:val="left" w:pos="709"/>
          <w:tab w:val="left" w:pos="1276"/>
        </w:tabs>
        <w:spacing w:line="276" w:lineRule="auto"/>
        <w:jc w:val="both"/>
      </w:pPr>
      <w:r>
        <w:rPr>
          <w:sz w:val="28"/>
        </w:rPr>
        <w:t>5</w:t>
      </w:r>
      <w:r w:rsidR="00E07255">
        <w:rPr>
          <w:sz w:val="28"/>
        </w:rPr>
        <w:t>.1.1. «</w:t>
      </w:r>
      <w:r w:rsidR="00E07255">
        <w:rPr>
          <w:sz w:val="28"/>
          <w:lang w:val="x-none"/>
        </w:rPr>
        <w:t>Нарта</w:t>
      </w:r>
      <w:r w:rsidR="00E07255">
        <w:rPr>
          <w:sz w:val="28"/>
        </w:rPr>
        <w:t xml:space="preserve"> </w:t>
      </w:r>
      <w:r w:rsidR="00E07255">
        <w:rPr>
          <w:sz w:val="28"/>
          <w:lang w:val="x-none"/>
        </w:rPr>
        <w:t>-</w:t>
      </w:r>
      <w:r w:rsidR="00E07255">
        <w:rPr>
          <w:sz w:val="28"/>
        </w:rPr>
        <w:t xml:space="preserve"> </w:t>
      </w:r>
      <w:r w:rsidR="00E07255">
        <w:rPr>
          <w:sz w:val="28"/>
          <w:lang w:val="x-none"/>
        </w:rPr>
        <w:t>спринт 2 собаки</w:t>
      </w:r>
      <w:r w:rsidR="00E07255">
        <w:rPr>
          <w:sz w:val="28"/>
        </w:rPr>
        <w:t>»</w:t>
      </w:r>
      <w:r w:rsidR="00E07255">
        <w:rPr>
          <w:sz w:val="28"/>
          <w:lang w:val="x-none"/>
        </w:rPr>
        <w:t xml:space="preserve"> </w:t>
      </w:r>
      <w:r w:rsidR="006F00FB">
        <w:rPr>
          <w:sz w:val="28"/>
          <w:szCs w:val="28"/>
        </w:rPr>
        <w:t>–</w:t>
      </w:r>
      <w:r w:rsidR="00E07255">
        <w:rPr>
          <w:sz w:val="28"/>
          <w:lang w:val="x-none"/>
        </w:rPr>
        <w:t xml:space="preserve"> </w:t>
      </w:r>
      <w:r w:rsidR="00E07255">
        <w:rPr>
          <w:sz w:val="28"/>
        </w:rPr>
        <w:t xml:space="preserve">снежная </w:t>
      </w:r>
      <w:r w:rsidR="00E07255">
        <w:rPr>
          <w:sz w:val="28"/>
          <w:lang w:val="x-none"/>
        </w:rPr>
        <w:t>дисциплина, в которой команда состоит из спортсмена, управляющего нартой, буксируемой упряжкой собак, состоящую не более и не менее чем из 2 (двух) собак</w:t>
      </w:r>
      <w:r w:rsidR="00E07255">
        <w:rPr>
          <w:sz w:val="28"/>
        </w:rPr>
        <w:t>;</w:t>
      </w:r>
    </w:p>
    <w:p w14:paraId="23FE601B" w14:textId="30D1ECB4" w:rsidR="00E07255" w:rsidRDefault="004270F8" w:rsidP="000F25AF">
      <w:pPr>
        <w:tabs>
          <w:tab w:val="left" w:pos="709"/>
          <w:tab w:val="left" w:pos="1276"/>
        </w:tabs>
        <w:spacing w:line="276" w:lineRule="auto"/>
        <w:jc w:val="both"/>
      </w:pPr>
      <w:r>
        <w:rPr>
          <w:sz w:val="28"/>
        </w:rPr>
        <w:t>5</w:t>
      </w:r>
      <w:r w:rsidR="00E07255">
        <w:rPr>
          <w:sz w:val="28"/>
        </w:rPr>
        <w:t>.1.2. «</w:t>
      </w:r>
      <w:r w:rsidR="00E07255">
        <w:rPr>
          <w:sz w:val="28"/>
          <w:lang w:val="x-none"/>
        </w:rPr>
        <w:t>Нарта</w:t>
      </w:r>
      <w:r w:rsidR="00E07255">
        <w:rPr>
          <w:sz w:val="28"/>
        </w:rPr>
        <w:t xml:space="preserve"> </w:t>
      </w:r>
      <w:r w:rsidR="00E07255">
        <w:rPr>
          <w:sz w:val="28"/>
          <w:lang w:val="x-none"/>
        </w:rPr>
        <w:t>-</w:t>
      </w:r>
      <w:r w:rsidR="00E07255">
        <w:rPr>
          <w:sz w:val="28"/>
        </w:rPr>
        <w:t xml:space="preserve"> </w:t>
      </w:r>
      <w:r w:rsidR="00E07255">
        <w:rPr>
          <w:sz w:val="28"/>
          <w:lang w:val="x-none"/>
        </w:rPr>
        <w:t>спринт 4 собаки</w:t>
      </w:r>
      <w:r w:rsidR="00E07255">
        <w:rPr>
          <w:sz w:val="28"/>
        </w:rPr>
        <w:t>»</w:t>
      </w:r>
      <w:r w:rsidR="00E07255">
        <w:rPr>
          <w:sz w:val="28"/>
          <w:lang w:val="x-none"/>
        </w:rPr>
        <w:t xml:space="preserve"> </w:t>
      </w:r>
      <w:r w:rsidR="006F00FB">
        <w:rPr>
          <w:sz w:val="28"/>
          <w:szCs w:val="28"/>
        </w:rPr>
        <w:t>–</w:t>
      </w:r>
      <w:r w:rsidR="00E07255">
        <w:rPr>
          <w:sz w:val="28"/>
          <w:lang w:val="x-none"/>
        </w:rPr>
        <w:t xml:space="preserve"> </w:t>
      </w:r>
      <w:r w:rsidR="00E07255">
        <w:rPr>
          <w:sz w:val="28"/>
        </w:rPr>
        <w:t xml:space="preserve">снежная </w:t>
      </w:r>
      <w:r w:rsidR="00E07255">
        <w:rPr>
          <w:sz w:val="28"/>
          <w:lang w:val="x-none"/>
        </w:rPr>
        <w:t>дисциплина, в которой команда состоит из спортсмена, управляющего нартой, буксируемой упряжкой собак, состоящую не более чем из 4 (четырех) собак и не менее чем из 3 (трех) собак</w:t>
      </w:r>
      <w:r w:rsidR="00E07255">
        <w:rPr>
          <w:sz w:val="28"/>
        </w:rPr>
        <w:t>;</w:t>
      </w:r>
    </w:p>
    <w:p w14:paraId="70B9C02D" w14:textId="466096EF" w:rsidR="00E07255" w:rsidRDefault="004270F8" w:rsidP="000F25AF">
      <w:pPr>
        <w:tabs>
          <w:tab w:val="left" w:pos="709"/>
          <w:tab w:val="left" w:pos="1276"/>
        </w:tabs>
        <w:spacing w:line="276" w:lineRule="auto"/>
        <w:jc w:val="both"/>
      </w:pPr>
      <w:r>
        <w:rPr>
          <w:sz w:val="28"/>
        </w:rPr>
        <w:t>5.</w:t>
      </w:r>
      <w:r w:rsidR="00E07255">
        <w:rPr>
          <w:sz w:val="28"/>
        </w:rPr>
        <w:t>1.3. «</w:t>
      </w:r>
      <w:r w:rsidR="00E07255">
        <w:rPr>
          <w:sz w:val="28"/>
          <w:lang w:val="x-none"/>
        </w:rPr>
        <w:t>Нарта</w:t>
      </w:r>
      <w:r w:rsidR="00E07255">
        <w:rPr>
          <w:sz w:val="28"/>
        </w:rPr>
        <w:t xml:space="preserve"> </w:t>
      </w:r>
      <w:r w:rsidR="00E07255">
        <w:rPr>
          <w:sz w:val="28"/>
          <w:lang w:val="x-none"/>
        </w:rPr>
        <w:t>-</w:t>
      </w:r>
      <w:r w:rsidR="00E07255">
        <w:rPr>
          <w:sz w:val="28"/>
        </w:rPr>
        <w:t xml:space="preserve"> </w:t>
      </w:r>
      <w:r w:rsidR="00E07255">
        <w:rPr>
          <w:sz w:val="28"/>
          <w:lang w:val="x-none"/>
        </w:rPr>
        <w:t>спринт 6 собак</w:t>
      </w:r>
      <w:r w:rsidR="00E07255">
        <w:rPr>
          <w:sz w:val="28"/>
        </w:rPr>
        <w:t>»</w:t>
      </w:r>
      <w:r w:rsidR="00E07255">
        <w:rPr>
          <w:sz w:val="28"/>
          <w:lang w:val="x-none"/>
        </w:rPr>
        <w:t xml:space="preserve"> </w:t>
      </w:r>
      <w:r w:rsidR="006F00FB">
        <w:rPr>
          <w:sz w:val="28"/>
          <w:szCs w:val="28"/>
        </w:rPr>
        <w:t>–</w:t>
      </w:r>
      <w:r w:rsidR="00E07255">
        <w:rPr>
          <w:sz w:val="28"/>
          <w:lang w:val="x-none"/>
        </w:rPr>
        <w:t xml:space="preserve"> </w:t>
      </w:r>
      <w:r w:rsidR="00E07255">
        <w:rPr>
          <w:sz w:val="28"/>
        </w:rPr>
        <w:t xml:space="preserve">снежная </w:t>
      </w:r>
      <w:r w:rsidR="00E07255">
        <w:rPr>
          <w:sz w:val="28"/>
          <w:lang w:val="x-none"/>
        </w:rPr>
        <w:t>дисциплина, в которой команда состоит из спортсмена, управляющего нартой, буксируемой упряжкой собак, состоящую не более чем из 6 (шести) собак и не менее чем из 4 (четырех) собак</w:t>
      </w:r>
      <w:r w:rsidR="00E07255">
        <w:rPr>
          <w:sz w:val="28"/>
        </w:rPr>
        <w:t>;</w:t>
      </w:r>
    </w:p>
    <w:p w14:paraId="210E6C6B" w14:textId="2DDDB354" w:rsidR="00E07255" w:rsidRDefault="004270F8" w:rsidP="000F25AF">
      <w:pPr>
        <w:tabs>
          <w:tab w:val="left" w:pos="709"/>
          <w:tab w:val="left" w:pos="1276"/>
        </w:tabs>
        <w:spacing w:line="276" w:lineRule="auto"/>
        <w:jc w:val="both"/>
      </w:pPr>
      <w:r>
        <w:rPr>
          <w:sz w:val="28"/>
        </w:rPr>
        <w:t>5</w:t>
      </w:r>
      <w:r w:rsidR="00E07255">
        <w:rPr>
          <w:sz w:val="28"/>
        </w:rPr>
        <w:t>.1.4. «</w:t>
      </w:r>
      <w:r w:rsidR="00E07255">
        <w:rPr>
          <w:sz w:val="28"/>
          <w:lang w:val="x-none"/>
        </w:rPr>
        <w:t>Лыжи</w:t>
      </w:r>
      <w:r w:rsidR="00E07255">
        <w:rPr>
          <w:sz w:val="28"/>
        </w:rPr>
        <w:t xml:space="preserve"> </w:t>
      </w:r>
      <w:r w:rsidR="00E07255">
        <w:rPr>
          <w:sz w:val="28"/>
          <w:lang w:val="x-none"/>
        </w:rPr>
        <w:t>-</w:t>
      </w:r>
      <w:r w:rsidR="00E07255">
        <w:rPr>
          <w:sz w:val="28"/>
        </w:rPr>
        <w:t xml:space="preserve"> </w:t>
      </w:r>
      <w:r w:rsidR="00E07255">
        <w:rPr>
          <w:sz w:val="28"/>
          <w:lang w:val="x-none"/>
        </w:rPr>
        <w:t>спринт 1 собака</w:t>
      </w:r>
      <w:r w:rsidR="00E07255">
        <w:rPr>
          <w:sz w:val="28"/>
        </w:rPr>
        <w:t>»</w:t>
      </w:r>
      <w:r w:rsidR="00E07255">
        <w:rPr>
          <w:sz w:val="28"/>
          <w:lang w:val="x-none"/>
        </w:rPr>
        <w:t xml:space="preserve"> </w:t>
      </w:r>
      <w:r w:rsidR="006F00FB">
        <w:rPr>
          <w:sz w:val="28"/>
          <w:szCs w:val="28"/>
        </w:rPr>
        <w:t>–</w:t>
      </w:r>
      <w:r w:rsidR="00E07255">
        <w:rPr>
          <w:sz w:val="28"/>
          <w:lang w:val="x-none"/>
        </w:rPr>
        <w:t xml:space="preserve"> </w:t>
      </w:r>
      <w:r w:rsidR="00E07255">
        <w:rPr>
          <w:sz w:val="28"/>
        </w:rPr>
        <w:t xml:space="preserve">снежная </w:t>
      </w:r>
      <w:r w:rsidR="00E07255">
        <w:rPr>
          <w:sz w:val="28"/>
          <w:lang w:val="x-none"/>
        </w:rPr>
        <w:t xml:space="preserve">дисциплина, в которой команда состоит из спортсмена-лыжника, соединенного с </w:t>
      </w:r>
      <w:r w:rsidR="00E07255">
        <w:rPr>
          <w:sz w:val="28"/>
        </w:rPr>
        <w:t>1 (</w:t>
      </w:r>
      <w:r w:rsidR="00E07255">
        <w:rPr>
          <w:sz w:val="28"/>
          <w:lang w:val="x-none"/>
        </w:rPr>
        <w:t>одной</w:t>
      </w:r>
      <w:r w:rsidR="00E07255">
        <w:rPr>
          <w:sz w:val="28"/>
        </w:rPr>
        <w:t>)</w:t>
      </w:r>
      <w:r w:rsidR="00E07255">
        <w:rPr>
          <w:sz w:val="28"/>
          <w:lang w:val="x-none"/>
        </w:rPr>
        <w:t xml:space="preserve"> собакой с помощью потяга с амортизатором</w:t>
      </w:r>
      <w:r w:rsidR="00E07255">
        <w:rPr>
          <w:sz w:val="28"/>
        </w:rPr>
        <w:t>;</w:t>
      </w:r>
    </w:p>
    <w:p w14:paraId="41621844" w14:textId="3D0DDB23" w:rsidR="00E07255" w:rsidRDefault="004270F8" w:rsidP="000F25AF">
      <w:pPr>
        <w:tabs>
          <w:tab w:val="left" w:pos="709"/>
          <w:tab w:val="left" w:pos="1276"/>
        </w:tabs>
        <w:spacing w:line="276" w:lineRule="auto"/>
        <w:jc w:val="both"/>
      </w:pPr>
      <w:r>
        <w:rPr>
          <w:sz w:val="28"/>
        </w:rPr>
        <w:t>5</w:t>
      </w:r>
      <w:r w:rsidR="00E07255">
        <w:rPr>
          <w:sz w:val="28"/>
        </w:rPr>
        <w:t>.1.5. «</w:t>
      </w:r>
      <w:r w:rsidR="00E07255">
        <w:rPr>
          <w:sz w:val="28"/>
          <w:lang w:val="x-none"/>
        </w:rPr>
        <w:t>Нарта - средняя дистанция 6 собак</w:t>
      </w:r>
      <w:r w:rsidR="00E07255">
        <w:rPr>
          <w:sz w:val="28"/>
        </w:rPr>
        <w:t>»</w:t>
      </w:r>
      <w:r w:rsidR="00E07255">
        <w:rPr>
          <w:sz w:val="28"/>
          <w:lang w:val="x-none"/>
        </w:rPr>
        <w:t xml:space="preserve"> </w:t>
      </w:r>
      <w:r w:rsidR="006F00FB">
        <w:rPr>
          <w:sz w:val="28"/>
          <w:szCs w:val="28"/>
        </w:rPr>
        <w:t>–</w:t>
      </w:r>
      <w:r w:rsidR="00E07255">
        <w:rPr>
          <w:sz w:val="28"/>
          <w:lang w:val="x-none"/>
        </w:rPr>
        <w:t xml:space="preserve"> </w:t>
      </w:r>
      <w:r w:rsidR="00E07255">
        <w:rPr>
          <w:sz w:val="28"/>
        </w:rPr>
        <w:t xml:space="preserve">снежная </w:t>
      </w:r>
      <w:r w:rsidR="00E07255">
        <w:rPr>
          <w:sz w:val="28"/>
          <w:lang w:val="x-none"/>
        </w:rPr>
        <w:t>дисциплина, в которой команда состоит из спортсмена, управляющего нартой, буксируемой упряжкой собак, состоящую не более чем из 6 (шести) собак и не менее чем из 4 (четырех) собак. При этом на первом этапе соревнования минимальное количество собак в упряжке 5 (пять), на последующих этапах 4 (четыре) собаки</w:t>
      </w:r>
      <w:r w:rsidR="00E07255">
        <w:rPr>
          <w:sz w:val="28"/>
        </w:rPr>
        <w:t>;</w:t>
      </w:r>
    </w:p>
    <w:p w14:paraId="6B49C8E9" w14:textId="75C3B728" w:rsidR="00E07255" w:rsidRDefault="004270F8" w:rsidP="000F25AF">
      <w:pPr>
        <w:tabs>
          <w:tab w:val="left" w:pos="709"/>
          <w:tab w:val="left" w:pos="1276"/>
        </w:tabs>
        <w:spacing w:line="276" w:lineRule="auto"/>
        <w:jc w:val="both"/>
      </w:pPr>
      <w:r>
        <w:rPr>
          <w:sz w:val="28"/>
        </w:rPr>
        <w:lastRenderedPageBreak/>
        <w:t>5</w:t>
      </w:r>
      <w:r w:rsidR="00E07255">
        <w:rPr>
          <w:sz w:val="28"/>
        </w:rPr>
        <w:t>.1.6. «</w:t>
      </w:r>
      <w:r w:rsidR="00E07255">
        <w:rPr>
          <w:sz w:val="28"/>
          <w:lang w:val="x-none"/>
        </w:rPr>
        <w:t>Нарта - средняя дистанция 8 собак</w:t>
      </w:r>
      <w:r w:rsidR="00E07255">
        <w:rPr>
          <w:sz w:val="28"/>
        </w:rPr>
        <w:t>»</w:t>
      </w:r>
      <w:r w:rsidR="00E07255">
        <w:rPr>
          <w:sz w:val="28"/>
          <w:lang w:val="x-none"/>
        </w:rPr>
        <w:t xml:space="preserve"> </w:t>
      </w:r>
      <w:r w:rsidR="006F00FB">
        <w:rPr>
          <w:sz w:val="28"/>
          <w:szCs w:val="28"/>
        </w:rPr>
        <w:t>–</w:t>
      </w:r>
      <w:r w:rsidR="00E07255">
        <w:rPr>
          <w:sz w:val="28"/>
          <w:lang w:val="x-none"/>
        </w:rPr>
        <w:t xml:space="preserve"> </w:t>
      </w:r>
      <w:r w:rsidR="00E07255">
        <w:rPr>
          <w:sz w:val="28"/>
        </w:rPr>
        <w:t xml:space="preserve">снежная </w:t>
      </w:r>
      <w:r w:rsidR="00E07255">
        <w:rPr>
          <w:sz w:val="28"/>
          <w:lang w:val="x-none"/>
        </w:rPr>
        <w:t>дисциплина, в которой команда состоит из спортсмена, управляющего нартой, буксируемой упряжкой собак, состоящую не более чем из 8 (восьми) и не менее чем из 5 (пяти) собак. При этом на первом этапе соревнования минимальное количество собак в упряжке должно быть 7 (семь), на последующих этапах 5 (пять)</w:t>
      </w:r>
      <w:r w:rsidR="00E07255">
        <w:rPr>
          <w:sz w:val="28"/>
        </w:rPr>
        <w:t>;</w:t>
      </w:r>
    </w:p>
    <w:p w14:paraId="08AD752E" w14:textId="2CCCA72D" w:rsidR="00E07255" w:rsidRDefault="004270F8" w:rsidP="000F25AF">
      <w:pPr>
        <w:tabs>
          <w:tab w:val="left" w:pos="709"/>
          <w:tab w:val="left" w:pos="1276"/>
        </w:tabs>
        <w:spacing w:line="276" w:lineRule="auto"/>
        <w:jc w:val="both"/>
      </w:pPr>
      <w:r>
        <w:rPr>
          <w:sz w:val="28"/>
        </w:rPr>
        <w:t>5</w:t>
      </w:r>
      <w:r w:rsidR="00E07255">
        <w:rPr>
          <w:sz w:val="28"/>
        </w:rPr>
        <w:t>.1.7. «</w:t>
      </w:r>
      <w:r w:rsidR="00E07255">
        <w:rPr>
          <w:sz w:val="28"/>
          <w:lang w:val="x-none"/>
        </w:rPr>
        <w:t>Нарта - длинная дистанция 8 собак</w:t>
      </w:r>
      <w:r w:rsidR="00E07255">
        <w:rPr>
          <w:sz w:val="28"/>
        </w:rPr>
        <w:t>»</w:t>
      </w:r>
      <w:r w:rsidR="00E07255">
        <w:rPr>
          <w:sz w:val="28"/>
          <w:lang w:val="x-none"/>
        </w:rPr>
        <w:t xml:space="preserve"> </w:t>
      </w:r>
      <w:r w:rsidR="006F00FB">
        <w:rPr>
          <w:sz w:val="28"/>
          <w:szCs w:val="28"/>
        </w:rPr>
        <w:t>–</w:t>
      </w:r>
      <w:r w:rsidR="00E07255">
        <w:rPr>
          <w:sz w:val="28"/>
          <w:lang w:val="x-none"/>
        </w:rPr>
        <w:t xml:space="preserve"> </w:t>
      </w:r>
      <w:r w:rsidR="00E07255">
        <w:rPr>
          <w:sz w:val="28"/>
        </w:rPr>
        <w:t xml:space="preserve">снежная </w:t>
      </w:r>
      <w:r w:rsidR="00E07255">
        <w:rPr>
          <w:sz w:val="28"/>
          <w:lang w:val="x-none"/>
        </w:rPr>
        <w:t>дисциплина, в которой команда состоит из спортсмена, управляющего нартой, буксируемой упряжкой собак, состоящую не более чем из 8 (восьми) и не менее чем из 5 (пяти) собак. При этом на первом этапе соревнования минимальное количество собак в упряжке должно быть 7 (семь), на последующих этапах 5 (пять)</w:t>
      </w:r>
      <w:r w:rsidR="00E07255">
        <w:rPr>
          <w:sz w:val="28"/>
        </w:rPr>
        <w:t>;</w:t>
      </w:r>
    </w:p>
    <w:p w14:paraId="017513CC" w14:textId="36B0DAA1" w:rsidR="00E07255" w:rsidRDefault="004270F8" w:rsidP="000F25AF">
      <w:pPr>
        <w:tabs>
          <w:tab w:val="left" w:pos="709"/>
          <w:tab w:val="left" w:pos="1276"/>
        </w:tabs>
        <w:spacing w:line="276" w:lineRule="auto"/>
        <w:jc w:val="both"/>
      </w:pPr>
      <w:r>
        <w:rPr>
          <w:sz w:val="28"/>
        </w:rPr>
        <w:t>5</w:t>
      </w:r>
      <w:r w:rsidR="00E07255">
        <w:rPr>
          <w:sz w:val="28"/>
        </w:rPr>
        <w:t>.1.8. «</w:t>
      </w:r>
      <w:r w:rsidR="00E07255">
        <w:rPr>
          <w:sz w:val="28"/>
          <w:lang w:val="x-none"/>
        </w:rPr>
        <w:t>Нарта - длинная дистанция более 8 собак</w:t>
      </w:r>
      <w:r w:rsidR="00E07255">
        <w:rPr>
          <w:sz w:val="28"/>
        </w:rPr>
        <w:t>»</w:t>
      </w:r>
      <w:r w:rsidR="00E07255">
        <w:rPr>
          <w:sz w:val="28"/>
          <w:lang w:val="x-none"/>
        </w:rPr>
        <w:t xml:space="preserve"> </w:t>
      </w:r>
      <w:r w:rsidR="006F00FB">
        <w:rPr>
          <w:sz w:val="28"/>
          <w:szCs w:val="28"/>
        </w:rPr>
        <w:t>–</w:t>
      </w:r>
      <w:r w:rsidR="00E07255">
        <w:rPr>
          <w:sz w:val="28"/>
          <w:lang w:val="x-none"/>
        </w:rPr>
        <w:t xml:space="preserve"> </w:t>
      </w:r>
      <w:r w:rsidR="00E07255">
        <w:rPr>
          <w:sz w:val="28"/>
        </w:rPr>
        <w:t xml:space="preserve">снежная </w:t>
      </w:r>
      <w:r w:rsidR="00E07255">
        <w:rPr>
          <w:sz w:val="28"/>
          <w:lang w:val="x-none"/>
        </w:rPr>
        <w:t xml:space="preserve">дисциплина, в которой команда состоит из спортсмена, управляющего нартой, буксируемой упряжкой собак, состоящую не менее чем из 8 </w:t>
      </w:r>
      <w:r w:rsidR="00E07255">
        <w:rPr>
          <w:sz w:val="28"/>
        </w:rPr>
        <w:t xml:space="preserve">(восьми) </w:t>
      </w:r>
      <w:r w:rsidR="00E07255">
        <w:rPr>
          <w:sz w:val="28"/>
          <w:lang w:val="x-none"/>
        </w:rPr>
        <w:t>собак на первом этапе и не менее чем из 7</w:t>
      </w:r>
      <w:r w:rsidR="00E07255">
        <w:rPr>
          <w:sz w:val="28"/>
        </w:rPr>
        <w:t xml:space="preserve"> (семи)</w:t>
      </w:r>
      <w:r w:rsidR="00E07255">
        <w:rPr>
          <w:sz w:val="28"/>
          <w:lang w:val="x-none"/>
        </w:rPr>
        <w:t xml:space="preserve"> собак на всех последующих этапах</w:t>
      </w:r>
      <w:r w:rsidR="00E07255">
        <w:rPr>
          <w:sz w:val="28"/>
        </w:rPr>
        <w:t>;</w:t>
      </w:r>
    </w:p>
    <w:p w14:paraId="0385216D" w14:textId="131DDCBF" w:rsidR="00E07255" w:rsidRDefault="004270F8" w:rsidP="000F25AF">
      <w:pPr>
        <w:tabs>
          <w:tab w:val="left" w:pos="709"/>
          <w:tab w:val="left" w:pos="1276"/>
        </w:tabs>
        <w:spacing w:line="276" w:lineRule="auto"/>
        <w:jc w:val="both"/>
      </w:pPr>
      <w:r>
        <w:rPr>
          <w:sz w:val="28"/>
        </w:rPr>
        <w:t>5</w:t>
      </w:r>
      <w:r w:rsidR="00E07255">
        <w:rPr>
          <w:sz w:val="28"/>
        </w:rPr>
        <w:t>.1.9. «</w:t>
      </w:r>
      <w:r w:rsidR="00E07255">
        <w:rPr>
          <w:sz w:val="28"/>
          <w:lang w:val="x-none"/>
        </w:rPr>
        <w:t>Кросс 1 собака</w:t>
      </w:r>
      <w:r w:rsidR="00E07255">
        <w:rPr>
          <w:sz w:val="28"/>
        </w:rPr>
        <w:t>»</w:t>
      </w:r>
      <w:r w:rsidR="00E07255">
        <w:rPr>
          <w:sz w:val="28"/>
          <w:lang w:val="x-none"/>
        </w:rPr>
        <w:t xml:space="preserve"> </w:t>
      </w:r>
      <w:r w:rsidR="006F00FB">
        <w:rPr>
          <w:sz w:val="28"/>
          <w:szCs w:val="28"/>
        </w:rPr>
        <w:t>–</w:t>
      </w:r>
      <w:r w:rsidR="00E07255">
        <w:rPr>
          <w:sz w:val="28"/>
          <w:lang w:val="x-none"/>
        </w:rPr>
        <w:t xml:space="preserve"> </w:t>
      </w:r>
      <w:r w:rsidR="00E07255">
        <w:rPr>
          <w:sz w:val="28"/>
        </w:rPr>
        <w:t xml:space="preserve">бесснежная </w:t>
      </w:r>
      <w:r w:rsidR="00E07255">
        <w:rPr>
          <w:sz w:val="28"/>
          <w:lang w:val="x-none"/>
        </w:rPr>
        <w:t>дисциплина, в которой команда состоит из спортсмена</w:t>
      </w:r>
      <w:r w:rsidR="00E07255">
        <w:rPr>
          <w:sz w:val="28"/>
        </w:rPr>
        <w:t>-бегуна</w:t>
      </w:r>
      <w:r w:rsidR="00E07255">
        <w:rPr>
          <w:sz w:val="28"/>
          <w:lang w:val="x-none"/>
        </w:rPr>
        <w:t xml:space="preserve">, соединенного с </w:t>
      </w:r>
      <w:r w:rsidR="00E07255">
        <w:rPr>
          <w:sz w:val="28"/>
        </w:rPr>
        <w:t>1 (</w:t>
      </w:r>
      <w:r w:rsidR="00E07255">
        <w:rPr>
          <w:sz w:val="28"/>
          <w:lang w:val="x-none"/>
        </w:rPr>
        <w:t>одной</w:t>
      </w:r>
      <w:r w:rsidR="00E07255">
        <w:rPr>
          <w:sz w:val="28"/>
        </w:rPr>
        <w:t>)</w:t>
      </w:r>
      <w:r w:rsidR="00E07255">
        <w:rPr>
          <w:sz w:val="28"/>
          <w:lang w:val="x-none"/>
        </w:rPr>
        <w:t xml:space="preserve"> собакой с помощью потяга с амортизатором</w:t>
      </w:r>
      <w:r w:rsidR="00E07255">
        <w:rPr>
          <w:sz w:val="28"/>
        </w:rPr>
        <w:t>;</w:t>
      </w:r>
    </w:p>
    <w:p w14:paraId="255FFB70" w14:textId="55352F0D" w:rsidR="00E07255" w:rsidRDefault="004270F8" w:rsidP="000F25AF">
      <w:pPr>
        <w:tabs>
          <w:tab w:val="left" w:pos="709"/>
          <w:tab w:val="left" w:pos="1276"/>
        </w:tabs>
        <w:spacing w:line="276" w:lineRule="auto"/>
        <w:jc w:val="both"/>
      </w:pPr>
      <w:r>
        <w:rPr>
          <w:sz w:val="28"/>
        </w:rPr>
        <w:t>5</w:t>
      </w:r>
      <w:r w:rsidR="00E07255">
        <w:rPr>
          <w:sz w:val="28"/>
        </w:rPr>
        <w:t>.1.10. «</w:t>
      </w:r>
      <w:r w:rsidR="00E07255">
        <w:rPr>
          <w:sz w:val="28"/>
          <w:lang w:val="x-none"/>
        </w:rPr>
        <w:t>Велосипед 1 собака</w:t>
      </w:r>
      <w:r w:rsidR="00E07255">
        <w:rPr>
          <w:sz w:val="28"/>
        </w:rPr>
        <w:t>»</w:t>
      </w:r>
      <w:r w:rsidR="00E07255">
        <w:rPr>
          <w:sz w:val="28"/>
          <w:lang w:val="x-none"/>
        </w:rPr>
        <w:t xml:space="preserve"> </w:t>
      </w:r>
      <w:r w:rsidR="006F00FB">
        <w:rPr>
          <w:sz w:val="28"/>
          <w:szCs w:val="28"/>
        </w:rPr>
        <w:t xml:space="preserve">– </w:t>
      </w:r>
      <w:r w:rsidR="00E07255">
        <w:rPr>
          <w:sz w:val="28"/>
        </w:rPr>
        <w:t xml:space="preserve">бесснежная </w:t>
      </w:r>
      <w:r w:rsidR="00E07255">
        <w:rPr>
          <w:sz w:val="28"/>
          <w:lang w:val="x-none"/>
        </w:rPr>
        <w:t>дисциплина, в которой команда состоит из спортсмена-велосипедиста</w:t>
      </w:r>
      <w:r w:rsidR="00E07255">
        <w:rPr>
          <w:sz w:val="28"/>
        </w:rPr>
        <w:t xml:space="preserve"> и 1 (одной) собаки</w:t>
      </w:r>
      <w:r w:rsidR="00E07255">
        <w:rPr>
          <w:sz w:val="28"/>
          <w:lang w:val="x-none"/>
        </w:rPr>
        <w:t>, соединенн</w:t>
      </w:r>
      <w:r w:rsidR="00E07255">
        <w:rPr>
          <w:sz w:val="28"/>
        </w:rPr>
        <w:t>ых</w:t>
      </w:r>
      <w:r w:rsidR="00E07255">
        <w:rPr>
          <w:sz w:val="28"/>
          <w:lang w:val="x-none"/>
        </w:rPr>
        <w:t xml:space="preserve"> с помощью потяга с амортизатором</w:t>
      </w:r>
      <w:r w:rsidR="00E07255">
        <w:rPr>
          <w:sz w:val="28"/>
        </w:rPr>
        <w:t>;</w:t>
      </w:r>
    </w:p>
    <w:p w14:paraId="6E3DB66F" w14:textId="17F14347" w:rsidR="00E07255" w:rsidRDefault="004270F8" w:rsidP="000F25AF">
      <w:pPr>
        <w:tabs>
          <w:tab w:val="left" w:pos="709"/>
          <w:tab w:val="left" w:pos="1276"/>
        </w:tabs>
        <w:spacing w:line="276" w:lineRule="auto"/>
        <w:jc w:val="both"/>
      </w:pPr>
      <w:r>
        <w:rPr>
          <w:sz w:val="28"/>
        </w:rPr>
        <w:t>5</w:t>
      </w:r>
      <w:r w:rsidR="00E07255">
        <w:rPr>
          <w:sz w:val="28"/>
        </w:rPr>
        <w:t>.1.11. «</w:t>
      </w:r>
      <w:r w:rsidR="00E07255">
        <w:rPr>
          <w:sz w:val="28"/>
          <w:lang w:val="x-none"/>
        </w:rPr>
        <w:t>Карт 4 собаки</w:t>
      </w:r>
      <w:r w:rsidR="00E07255">
        <w:rPr>
          <w:sz w:val="28"/>
        </w:rPr>
        <w:t>»</w:t>
      </w:r>
      <w:r w:rsidR="00E07255">
        <w:rPr>
          <w:sz w:val="28"/>
          <w:lang w:val="x-none"/>
        </w:rPr>
        <w:t xml:space="preserve"> </w:t>
      </w:r>
      <w:r w:rsidR="006F00FB">
        <w:rPr>
          <w:sz w:val="28"/>
          <w:szCs w:val="28"/>
        </w:rPr>
        <w:t xml:space="preserve">– </w:t>
      </w:r>
      <w:r w:rsidR="00E07255">
        <w:rPr>
          <w:sz w:val="28"/>
        </w:rPr>
        <w:t xml:space="preserve">бесснежная </w:t>
      </w:r>
      <w:r w:rsidR="00E07255">
        <w:rPr>
          <w:sz w:val="28"/>
          <w:lang w:val="x-none"/>
        </w:rPr>
        <w:t xml:space="preserve">дисциплина, в которой команда состоит из спортсмена </w:t>
      </w:r>
      <w:r w:rsidR="00E07255">
        <w:rPr>
          <w:sz w:val="28"/>
        </w:rPr>
        <w:t xml:space="preserve">на </w:t>
      </w:r>
      <w:r w:rsidR="00E07255">
        <w:rPr>
          <w:sz w:val="28"/>
          <w:lang w:val="x-none"/>
        </w:rPr>
        <w:t>карте, буксируемого упряжкой собак, состоящую не более чем из 4 (четырех) собак и не менее чем из 3 (трех) собак</w:t>
      </w:r>
      <w:r w:rsidR="00E07255">
        <w:rPr>
          <w:sz w:val="28"/>
        </w:rPr>
        <w:t>;</w:t>
      </w:r>
    </w:p>
    <w:p w14:paraId="508CAA76" w14:textId="543D5DC2" w:rsidR="00E07255" w:rsidRDefault="004270F8" w:rsidP="000F25AF">
      <w:pPr>
        <w:tabs>
          <w:tab w:val="left" w:pos="709"/>
          <w:tab w:val="left" w:pos="1276"/>
        </w:tabs>
        <w:spacing w:line="276" w:lineRule="auto"/>
        <w:jc w:val="both"/>
      </w:pPr>
      <w:r>
        <w:rPr>
          <w:sz w:val="28"/>
        </w:rPr>
        <w:t>5</w:t>
      </w:r>
      <w:r w:rsidR="00E07255">
        <w:rPr>
          <w:sz w:val="28"/>
        </w:rPr>
        <w:t>.1.12.«</w:t>
      </w:r>
      <w:r w:rsidR="00E07255">
        <w:rPr>
          <w:sz w:val="28"/>
          <w:lang w:val="x-none"/>
        </w:rPr>
        <w:t>Карт 6-8 собак</w:t>
      </w:r>
      <w:r w:rsidR="00E07255">
        <w:rPr>
          <w:sz w:val="28"/>
        </w:rPr>
        <w:t>»</w:t>
      </w:r>
      <w:r w:rsidR="00E07255">
        <w:rPr>
          <w:sz w:val="28"/>
          <w:lang w:val="x-none"/>
        </w:rPr>
        <w:t xml:space="preserve"> </w:t>
      </w:r>
      <w:r w:rsidR="006F00FB">
        <w:rPr>
          <w:sz w:val="28"/>
          <w:szCs w:val="28"/>
        </w:rPr>
        <w:t>–</w:t>
      </w:r>
      <w:r w:rsidR="00E07255">
        <w:rPr>
          <w:sz w:val="28"/>
          <w:lang w:val="x-none"/>
        </w:rPr>
        <w:t xml:space="preserve"> </w:t>
      </w:r>
      <w:r w:rsidR="00E07255">
        <w:rPr>
          <w:sz w:val="28"/>
        </w:rPr>
        <w:t xml:space="preserve">бесснежная </w:t>
      </w:r>
      <w:r w:rsidR="00E07255">
        <w:rPr>
          <w:sz w:val="28"/>
          <w:lang w:val="x-none"/>
        </w:rPr>
        <w:t>дисциплина, в которой команда состоит из спортсмена на карте, буксируемого упряжкой собак, состоящую не более чем из 8 (восьми) собак и не менее чем из 5 (пяти) собак</w:t>
      </w:r>
      <w:r w:rsidR="00E07255">
        <w:rPr>
          <w:sz w:val="28"/>
        </w:rPr>
        <w:t>;</w:t>
      </w:r>
    </w:p>
    <w:p w14:paraId="3F7442EA" w14:textId="0A9F6EA8" w:rsidR="00E07255" w:rsidRDefault="004270F8" w:rsidP="000F25AF">
      <w:pPr>
        <w:tabs>
          <w:tab w:val="left" w:pos="709"/>
          <w:tab w:val="left" w:pos="1276"/>
        </w:tabs>
        <w:spacing w:line="276" w:lineRule="auto"/>
        <w:jc w:val="both"/>
      </w:pPr>
      <w:r>
        <w:rPr>
          <w:sz w:val="28"/>
        </w:rPr>
        <w:t>5</w:t>
      </w:r>
      <w:r w:rsidR="00E07255">
        <w:rPr>
          <w:sz w:val="28"/>
        </w:rPr>
        <w:t>.1.13. «</w:t>
      </w:r>
      <w:r w:rsidR="00E07255">
        <w:rPr>
          <w:sz w:val="28"/>
          <w:lang w:val="x-none"/>
        </w:rPr>
        <w:t>Скутер 1 собака</w:t>
      </w:r>
      <w:r w:rsidR="00E07255">
        <w:rPr>
          <w:sz w:val="28"/>
        </w:rPr>
        <w:t>»</w:t>
      </w:r>
      <w:r w:rsidR="00E07255">
        <w:rPr>
          <w:sz w:val="28"/>
          <w:lang w:val="x-none"/>
        </w:rPr>
        <w:t xml:space="preserve"> </w:t>
      </w:r>
      <w:r w:rsidR="006F00FB">
        <w:rPr>
          <w:sz w:val="28"/>
          <w:szCs w:val="28"/>
        </w:rPr>
        <w:t>–</w:t>
      </w:r>
      <w:r w:rsidR="00E07255">
        <w:rPr>
          <w:sz w:val="28"/>
          <w:lang w:val="x-none"/>
        </w:rPr>
        <w:t xml:space="preserve"> </w:t>
      </w:r>
      <w:r w:rsidR="00E07255">
        <w:rPr>
          <w:sz w:val="28"/>
        </w:rPr>
        <w:t xml:space="preserve">бесснежная </w:t>
      </w:r>
      <w:r w:rsidR="00E07255">
        <w:rPr>
          <w:sz w:val="28"/>
          <w:lang w:val="x-none"/>
        </w:rPr>
        <w:t xml:space="preserve">дисциплина, в которой команда состоит из спортсмена на скутере, буксируемого </w:t>
      </w:r>
      <w:r w:rsidR="00E07255">
        <w:rPr>
          <w:sz w:val="28"/>
        </w:rPr>
        <w:t>1 (</w:t>
      </w:r>
      <w:r w:rsidR="00E07255">
        <w:rPr>
          <w:sz w:val="28"/>
          <w:lang w:val="x-none"/>
        </w:rPr>
        <w:t>одной</w:t>
      </w:r>
      <w:r w:rsidR="00E07255">
        <w:rPr>
          <w:sz w:val="28"/>
        </w:rPr>
        <w:t>)</w:t>
      </w:r>
      <w:r w:rsidR="00E07255">
        <w:rPr>
          <w:sz w:val="28"/>
          <w:lang w:val="x-none"/>
        </w:rPr>
        <w:t xml:space="preserve"> собакой,</w:t>
      </w:r>
      <w:r w:rsidR="00E07255">
        <w:rPr>
          <w:sz w:val="28"/>
        </w:rPr>
        <w:t xml:space="preserve"> </w:t>
      </w:r>
      <w:r w:rsidR="00E07255">
        <w:rPr>
          <w:sz w:val="28"/>
          <w:lang w:val="x-none"/>
        </w:rPr>
        <w:t>соединенно</w:t>
      </w:r>
      <w:r w:rsidR="00E07255">
        <w:rPr>
          <w:sz w:val="28"/>
        </w:rPr>
        <w:t>й</w:t>
      </w:r>
      <w:r w:rsidR="00E07255">
        <w:rPr>
          <w:sz w:val="28"/>
          <w:lang w:val="x-none"/>
        </w:rPr>
        <w:t xml:space="preserve"> </w:t>
      </w:r>
      <w:r w:rsidR="00E07255">
        <w:rPr>
          <w:sz w:val="28"/>
        </w:rPr>
        <w:t xml:space="preserve">со скутером </w:t>
      </w:r>
      <w:r w:rsidR="00E07255">
        <w:rPr>
          <w:sz w:val="28"/>
          <w:lang w:val="x-none"/>
        </w:rPr>
        <w:t>с помощью потяга с амортизатором</w:t>
      </w:r>
      <w:r w:rsidR="00E07255">
        <w:rPr>
          <w:sz w:val="28"/>
        </w:rPr>
        <w:t>;</w:t>
      </w:r>
    </w:p>
    <w:p w14:paraId="6A37E0E0" w14:textId="1EFE845F" w:rsidR="00E07255" w:rsidRDefault="004270F8" w:rsidP="000F25AF">
      <w:pPr>
        <w:tabs>
          <w:tab w:val="left" w:pos="709"/>
          <w:tab w:val="left" w:pos="1276"/>
        </w:tabs>
        <w:spacing w:line="276" w:lineRule="auto"/>
        <w:jc w:val="both"/>
      </w:pPr>
      <w:r>
        <w:rPr>
          <w:sz w:val="28"/>
        </w:rPr>
        <w:t>5</w:t>
      </w:r>
      <w:r w:rsidR="00E07255">
        <w:rPr>
          <w:sz w:val="28"/>
        </w:rPr>
        <w:t>.1.14. «</w:t>
      </w:r>
      <w:r w:rsidR="00E07255">
        <w:rPr>
          <w:sz w:val="28"/>
          <w:lang w:val="x-none"/>
        </w:rPr>
        <w:t>Скутер 2 собаки</w:t>
      </w:r>
      <w:r w:rsidR="00E07255">
        <w:rPr>
          <w:sz w:val="28"/>
        </w:rPr>
        <w:t>»</w:t>
      </w:r>
      <w:r w:rsidR="00E07255">
        <w:rPr>
          <w:sz w:val="28"/>
          <w:lang w:val="x-none"/>
        </w:rPr>
        <w:t xml:space="preserve"> </w:t>
      </w:r>
      <w:r w:rsidR="006F00FB">
        <w:rPr>
          <w:sz w:val="28"/>
          <w:szCs w:val="28"/>
        </w:rPr>
        <w:t xml:space="preserve">– </w:t>
      </w:r>
      <w:r w:rsidR="00E07255">
        <w:rPr>
          <w:sz w:val="28"/>
        </w:rPr>
        <w:t xml:space="preserve">бесснежная </w:t>
      </w:r>
      <w:r w:rsidR="00E07255">
        <w:rPr>
          <w:sz w:val="28"/>
          <w:lang w:val="x-none"/>
        </w:rPr>
        <w:t xml:space="preserve">дисциплина, в которой команда состоит из спортсмена на скутере, буксируемого </w:t>
      </w:r>
      <w:r w:rsidR="00E07255">
        <w:rPr>
          <w:sz w:val="28"/>
        </w:rPr>
        <w:t>2 (</w:t>
      </w:r>
      <w:r w:rsidR="00E07255">
        <w:rPr>
          <w:sz w:val="28"/>
          <w:lang w:val="x-none"/>
        </w:rPr>
        <w:t>двумя</w:t>
      </w:r>
      <w:r w:rsidR="00E07255">
        <w:rPr>
          <w:sz w:val="28"/>
        </w:rPr>
        <w:t>) или 1 (одной)</w:t>
      </w:r>
      <w:r w:rsidR="00E07255">
        <w:rPr>
          <w:sz w:val="28"/>
          <w:lang w:val="x-none"/>
        </w:rPr>
        <w:t xml:space="preserve"> собак</w:t>
      </w:r>
      <w:r w:rsidR="00E07255">
        <w:rPr>
          <w:sz w:val="28"/>
        </w:rPr>
        <w:t>ой</w:t>
      </w:r>
      <w:r w:rsidR="00E07255">
        <w:rPr>
          <w:sz w:val="28"/>
          <w:lang w:val="x-none"/>
        </w:rPr>
        <w:t>.</w:t>
      </w:r>
    </w:p>
    <w:p w14:paraId="7CBAD15B" w14:textId="74E5C724" w:rsidR="00E07255" w:rsidRPr="00845049" w:rsidRDefault="004270F8" w:rsidP="00845049">
      <w:pPr>
        <w:pStyle w:val="2"/>
        <w:numPr>
          <w:ilvl w:val="0"/>
          <w:numId w:val="0"/>
        </w:numPr>
        <w:rPr>
          <w:b w:val="0"/>
          <w:bCs w:val="0"/>
        </w:rPr>
      </w:pPr>
      <w:r>
        <w:rPr>
          <w:b w:val="0"/>
          <w:bCs w:val="0"/>
          <w:lang w:val="ru-RU"/>
        </w:rPr>
        <w:t>5</w:t>
      </w:r>
      <w:r w:rsidR="00E07255">
        <w:rPr>
          <w:b w:val="0"/>
          <w:bCs w:val="0"/>
          <w:lang w:val="ru-RU"/>
        </w:rPr>
        <w:t>.2.</w:t>
      </w:r>
      <w:r w:rsidR="00E07255">
        <w:rPr>
          <w:lang w:val="ru-RU"/>
        </w:rPr>
        <w:t xml:space="preserve"> </w:t>
      </w:r>
      <w:r w:rsidR="00E07255" w:rsidRPr="00845049">
        <w:rPr>
          <w:b w:val="0"/>
          <w:bCs w:val="0"/>
        </w:rPr>
        <w:t>Дистанция одного этапа.</w:t>
      </w:r>
    </w:p>
    <w:tbl>
      <w:tblPr>
        <w:tblW w:w="9724" w:type="dxa"/>
        <w:tblInd w:w="-5" w:type="dxa"/>
        <w:tblLayout w:type="fixed"/>
        <w:tblLook w:val="0000" w:firstRow="0" w:lastRow="0" w:firstColumn="0" w:lastColumn="0" w:noHBand="0" w:noVBand="0"/>
      </w:tblPr>
      <w:tblGrid>
        <w:gridCol w:w="1101"/>
        <w:gridCol w:w="3402"/>
        <w:gridCol w:w="2703"/>
        <w:gridCol w:w="2518"/>
      </w:tblGrid>
      <w:tr w:rsidR="00E07255" w14:paraId="4AA9E940" w14:textId="77777777" w:rsidTr="00845049">
        <w:trPr>
          <w:trHeight w:val="390"/>
        </w:trPr>
        <w:tc>
          <w:tcPr>
            <w:tcW w:w="1101" w:type="dxa"/>
            <w:tcBorders>
              <w:top w:val="single" w:sz="4" w:space="0" w:color="000000"/>
              <w:left w:val="single" w:sz="4" w:space="0" w:color="000000"/>
              <w:bottom w:val="single" w:sz="4" w:space="0" w:color="000000"/>
            </w:tcBorders>
            <w:shd w:val="clear" w:color="auto" w:fill="auto"/>
            <w:vAlign w:val="center"/>
          </w:tcPr>
          <w:p w14:paraId="25FE840D" w14:textId="77777777" w:rsidR="00E07255" w:rsidRDefault="00E07255">
            <w:pPr>
              <w:snapToGrid w:val="0"/>
              <w:jc w:val="center"/>
              <w:rPr>
                <w:sz w:val="28"/>
                <w:szCs w:val="28"/>
              </w:rPr>
            </w:pPr>
          </w:p>
        </w:tc>
        <w:tc>
          <w:tcPr>
            <w:tcW w:w="3402" w:type="dxa"/>
            <w:tcBorders>
              <w:top w:val="single" w:sz="4" w:space="0" w:color="000000"/>
              <w:left w:val="single" w:sz="4" w:space="0" w:color="000000"/>
              <w:bottom w:val="single" w:sz="4" w:space="0" w:color="000000"/>
            </w:tcBorders>
            <w:shd w:val="clear" w:color="auto" w:fill="auto"/>
            <w:vAlign w:val="center"/>
          </w:tcPr>
          <w:p w14:paraId="301CA118" w14:textId="77777777" w:rsidR="00E07255" w:rsidRDefault="00E07255">
            <w:pPr>
              <w:jc w:val="center"/>
            </w:pPr>
            <w:r>
              <w:rPr>
                <w:sz w:val="28"/>
                <w:szCs w:val="28"/>
              </w:rPr>
              <w:t>Дисциплина</w:t>
            </w:r>
          </w:p>
        </w:tc>
        <w:tc>
          <w:tcPr>
            <w:tcW w:w="2703" w:type="dxa"/>
            <w:tcBorders>
              <w:top w:val="single" w:sz="4" w:space="0" w:color="000000"/>
              <w:left w:val="single" w:sz="4" w:space="0" w:color="000000"/>
              <w:bottom w:val="single" w:sz="4" w:space="0" w:color="000000"/>
            </w:tcBorders>
            <w:shd w:val="clear" w:color="auto" w:fill="auto"/>
            <w:vAlign w:val="center"/>
          </w:tcPr>
          <w:p w14:paraId="555CDC4D" w14:textId="77777777" w:rsidR="00E07255" w:rsidRDefault="00E07255">
            <w:pPr>
              <w:jc w:val="center"/>
            </w:pPr>
            <w:r>
              <w:rPr>
                <w:sz w:val="28"/>
                <w:szCs w:val="28"/>
              </w:rPr>
              <w:t>Минимальная, км</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7C53DB" w14:textId="77777777" w:rsidR="00E07255" w:rsidRDefault="00E07255">
            <w:pPr>
              <w:jc w:val="center"/>
            </w:pPr>
            <w:r>
              <w:rPr>
                <w:sz w:val="28"/>
                <w:szCs w:val="28"/>
              </w:rPr>
              <w:t>Максимальная, км</w:t>
            </w:r>
          </w:p>
        </w:tc>
      </w:tr>
      <w:tr w:rsidR="00E07255" w14:paraId="38CD2FAE" w14:textId="77777777" w:rsidTr="006C56A2">
        <w:trPr>
          <w:trHeight w:val="66"/>
        </w:trPr>
        <w:tc>
          <w:tcPr>
            <w:tcW w:w="1101" w:type="dxa"/>
            <w:tcBorders>
              <w:top w:val="single" w:sz="4" w:space="0" w:color="000000"/>
              <w:left w:val="single" w:sz="4" w:space="0" w:color="000000"/>
              <w:bottom w:val="single" w:sz="4" w:space="0" w:color="000000"/>
            </w:tcBorders>
            <w:shd w:val="clear" w:color="auto" w:fill="auto"/>
            <w:vAlign w:val="center"/>
          </w:tcPr>
          <w:p w14:paraId="73661D48" w14:textId="77777777" w:rsidR="00E07255" w:rsidRPr="00845049" w:rsidRDefault="00E07255">
            <w:pPr>
              <w:jc w:val="center"/>
              <w:rPr>
                <w:sz w:val="20"/>
                <w:szCs w:val="20"/>
              </w:rPr>
            </w:pPr>
            <w:r w:rsidRPr="00845049">
              <w:rPr>
                <w:sz w:val="20"/>
                <w:szCs w:val="20"/>
              </w:rPr>
              <w:t>1</w:t>
            </w:r>
          </w:p>
        </w:tc>
        <w:tc>
          <w:tcPr>
            <w:tcW w:w="3402" w:type="dxa"/>
            <w:tcBorders>
              <w:top w:val="single" w:sz="4" w:space="0" w:color="000000"/>
              <w:left w:val="single" w:sz="4" w:space="0" w:color="000000"/>
              <w:bottom w:val="single" w:sz="4" w:space="0" w:color="000000"/>
            </w:tcBorders>
            <w:shd w:val="clear" w:color="auto" w:fill="auto"/>
            <w:vAlign w:val="center"/>
          </w:tcPr>
          <w:p w14:paraId="2F7E359D" w14:textId="77777777" w:rsidR="00E07255" w:rsidRPr="00845049" w:rsidRDefault="00E07255">
            <w:pPr>
              <w:jc w:val="center"/>
              <w:rPr>
                <w:sz w:val="20"/>
                <w:szCs w:val="20"/>
              </w:rPr>
            </w:pPr>
            <w:r w:rsidRPr="00845049">
              <w:rPr>
                <w:sz w:val="20"/>
                <w:szCs w:val="20"/>
              </w:rPr>
              <w:t>2</w:t>
            </w:r>
          </w:p>
        </w:tc>
        <w:tc>
          <w:tcPr>
            <w:tcW w:w="2703" w:type="dxa"/>
            <w:tcBorders>
              <w:top w:val="single" w:sz="4" w:space="0" w:color="000000"/>
              <w:left w:val="single" w:sz="4" w:space="0" w:color="000000"/>
              <w:bottom w:val="single" w:sz="4" w:space="0" w:color="000000"/>
            </w:tcBorders>
            <w:shd w:val="clear" w:color="auto" w:fill="auto"/>
            <w:vAlign w:val="center"/>
          </w:tcPr>
          <w:p w14:paraId="17DB9597" w14:textId="77777777" w:rsidR="00E07255" w:rsidRPr="00845049" w:rsidRDefault="00E07255">
            <w:pPr>
              <w:jc w:val="center"/>
              <w:rPr>
                <w:sz w:val="20"/>
                <w:szCs w:val="20"/>
              </w:rPr>
            </w:pPr>
            <w:r w:rsidRPr="00845049">
              <w:rPr>
                <w:sz w:val="20"/>
                <w:szCs w:val="20"/>
              </w:rPr>
              <w:t>3</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067541" w14:textId="77777777" w:rsidR="00E07255" w:rsidRPr="00845049" w:rsidRDefault="00E07255">
            <w:pPr>
              <w:jc w:val="center"/>
              <w:rPr>
                <w:sz w:val="20"/>
                <w:szCs w:val="20"/>
              </w:rPr>
            </w:pPr>
            <w:r w:rsidRPr="00845049">
              <w:rPr>
                <w:sz w:val="20"/>
                <w:szCs w:val="20"/>
              </w:rPr>
              <w:t>4</w:t>
            </w:r>
          </w:p>
        </w:tc>
      </w:tr>
      <w:tr w:rsidR="00E07255" w14:paraId="4FDDCD64" w14:textId="77777777" w:rsidTr="006C56A2">
        <w:tc>
          <w:tcPr>
            <w:tcW w:w="1101" w:type="dxa"/>
            <w:tcBorders>
              <w:top w:val="single" w:sz="4" w:space="0" w:color="000000"/>
              <w:left w:val="single" w:sz="4" w:space="0" w:color="000000"/>
              <w:bottom w:val="single" w:sz="4" w:space="0" w:color="000000"/>
            </w:tcBorders>
            <w:shd w:val="clear" w:color="auto" w:fill="auto"/>
            <w:vAlign w:val="center"/>
          </w:tcPr>
          <w:p w14:paraId="32AB03B9" w14:textId="1FF0494D" w:rsidR="00E07255" w:rsidRDefault="004270F8">
            <w:r>
              <w:rPr>
                <w:sz w:val="28"/>
                <w:szCs w:val="28"/>
              </w:rPr>
              <w:t>5</w:t>
            </w:r>
            <w:r w:rsidR="00E07255">
              <w:rPr>
                <w:sz w:val="28"/>
                <w:szCs w:val="28"/>
              </w:rPr>
              <w:t>.2.1.</w:t>
            </w:r>
          </w:p>
        </w:tc>
        <w:tc>
          <w:tcPr>
            <w:tcW w:w="3402" w:type="dxa"/>
            <w:tcBorders>
              <w:top w:val="single" w:sz="4" w:space="0" w:color="000000"/>
              <w:left w:val="single" w:sz="4" w:space="0" w:color="000000"/>
              <w:bottom w:val="single" w:sz="4" w:space="0" w:color="000000"/>
            </w:tcBorders>
            <w:shd w:val="clear" w:color="auto" w:fill="auto"/>
            <w:vAlign w:val="center"/>
          </w:tcPr>
          <w:p w14:paraId="65BA9E0E" w14:textId="77777777" w:rsidR="00E07255" w:rsidRDefault="00E07255">
            <w:r>
              <w:rPr>
                <w:sz w:val="28"/>
                <w:szCs w:val="28"/>
              </w:rPr>
              <w:t>«Нарта - спринт 2 собаки»</w:t>
            </w:r>
          </w:p>
        </w:tc>
        <w:tc>
          <w:tcPr>
            <w:tcW w:w="2703" w:type="dxa"/>
            <w:tcBorders>
              <w:top w:val="single" w:sz="4" w:space="0" w:color="000000"/>
              <w:left w:val="single" w:sz="4" w:space="0" w:color="000000"/>
              <w:bottom w:val="single" w:sz="4" w:space="0" w:color="000000"/>
            </w:tcBorders>
            <w:shd w:val="clear" w:color="auto" w:fill="auto"/>
            <w:vAlign w:val="center"/>
          </w:tcPr>
          <w:p w14:paraId="434E74B9" w14:textId="77777777" w:rsidR="00E07255" w:rsidRDefault="00E07255">
            <w:pPr>
              <w:jc w:val="center"/>
            </w:pPr>
            <w:r>
              <w:rPr>
                <w:sz w:val="28"/>
                <w:szCs w:val="28"/>
              </w:rPr>
              <w:t>2</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E0BDCA" w14:textId="77777777" w:rsidR="00E07255" w:rsidRDefault="00E07255">
            <w:pPr>
              <w:jc w:val="center"/>
            </w:pPr>
            <w:r>
              <w:rPr>
                <w:sz w:val="28"/>
                <w:szCs w:val="28"/>
              </w:rPr>
              <w:t>8</w:t>
            </w:r>
          </w:p>
        </w:tc>
      </w:tr>
      <w:tr w:rsidR="00E07255" w14:paraId="400644B5" w14:textId="77777777" w:rsidTr="006C56A2">
        <w:tc>
          <w:tcPr>
            <w:tcW w:w="1101" w:type="dxa"/>
            <w:tcBorders>
              <w:top w:val="single" w:sz="4" w:space="0" w:color="000000"/>
              <w:left w:val="single" w:sz="4" w:space="0" w:color="000000"/>
              <w:bottom w:val="single" w:sz="4" w:space="0" w:color="000000"/>
            </w:tcBorders>
            <w:shd w:val="clear" w:color="auto" w:fill="auto"/>
            <w:vAlign w:val="center"/>
          </w:tcPr>
          <w:p w14:paraId="0B1D5B75" w14:textId="00CFB62E" w:rsidR="00E07255" w:rsidRDefault="004270F8">
            <w:r>
              <w:rPr>
                <w:sz w:val="28"/>
                <w:szCs w:val="28"/>
              </w:rPr>
              <w:t>5</w:t>
            </w:r>
            <w:r w:rsidR="00E07255">
              <w:rPr>
                <w:sz w:val="28"/>
                <w:szCs w:val="28"/>
              </w:rPr>
              <w:t>.2.2.</w:t>
            </w:r>
          </w:p>
        </w:tc>
        <w:tc>
          <w:tcPr>
            <w:tcW w:w="3402" w:type="dxa"/>
            <w:tcBorders>
              <w:top w:val="single" w:sz="4" w:space="0" w:color="000000"/>
              <w:left w:val="single" w:sz="4" w:space="0" w:color="000000"/>
              <w:bottom w:val="single" w:sz="4" w:space="0" w:color="000000"/>
            </w:tcBorders>
            <w:shd w:val="clear" w:color="auto" w:fill="auto"/>
            <w:vAlign w:val="center"/>
          </w:tcPr>
          <w:p w14:paraId="004A6116" w14:textId="77777777" w:rsidR="00E07255" w:rsidRDefault="00E07255">
            <w:r>
              <w:rPr>
                <w:sz w:val="28"/>
                <w:szCs w:val="28"/>
              </w:rPr>
              <w:t>«Нарта - спринт 4 собаки»</w:t>
            </w:r>
          </w:p>
        </w:tc>
        <w:tc>
          <w:tcPr>
            <w:tcW w:w="2703" w:type="dxa"/>
            <w:tcBorders>
              <w:top w:val="single" w:sz="4" w:space="0" w:color="000000"/>
              <w:left w:val="single" w:sz="4" w:space="0" w:color="000000"/>
              <w:bottom w:val="single" w:sz="4" w:space="0" w:color="000000"/>
            </w:tcBorders>
            <w:shd w:val="clear" w:color="auto" w:fill="auto"/>
            <w:vAlign w:val="center"/>
          </w:tcPr>
          <w:p w14:paraId="407B4AB4" w14:textId="77777777" w:rsidR="00E07255" w:rsidRDefault="00E07255">
            <w:pPr>
              <w:jc w:val="center"/>
            </w:pPr>
            <w:r>
              <w:rPr>
                <w:sz w:val="28"/>
                <w:szCs w:val="28"/>
              </w:rPr>
              <w:t>2</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EDC0B2" w14:textId="77777777" w:rsidR="00E07255" w:rsidRDefault="00E07255">
            <w:pPr>
              <w:jc w:val="center"/>
            </w:pPr>
            <w:r>
              <w:rPr>
                <w:sz w:val="28"/>
                <w:szCs w:val="28"/>
              </w:rPr>
              <w:t>10</w:t>
            </w:r>
          </w:p>
        </w:tc>
      </w:tr>
      <w:tr w:rsidR="00E07255" w14:paraId="2209B0AE" w14:textId="77777777" w:rsidTr="006C56A2">
        <w:tc>
          <w:tcPr>
            <w:tcW w:w="1101" w:type="dxa"/>
            <w:tcBorders>
              <w:top w:val="single" w:sz="4" w:space="0" w:color="000000"/>
              <w:left w:val="single" w:sz="4" w:space="0" w:color="000000"/>
              <w:bottom w:val="single" w:sz="4" w:space="0" w:color="000000"/>
            </w:tcBorders>
            <w:shd w:val="clear" w:color="auto" w:fill="auto"/>
            <w:vAlign w:val="center"/>
          </w:tcPr>
          <w:p w14:paraId="4B8697A3" w14:textId="208F3D1B" w:rsidR="00E07255" w:rsidRDefault="004270F8">
            <w:r>
              <w:rPr>
                <w:sz w:val="28"/>
                <w:szCs w:val="28"/>
              </w:rPr>
              <w:lastRenderedPageBreak/>
              <w:t>5</w:t>
            </w:r>
            <w:r w:rsidR="00E07255">
              <w:rPr>
                <w:sz w:val="28"/>
                <w:szCs w:val="28"/>
              </w:rPr>
              <w:t>.2.3.</w:t>
            </w:r>
          </w:p>
        </w:tc>
        <w:tc>
          <w:tcPr>
            <w:tcW w:w="3402" w:type="dxa"/>
            <w:tcBorders>
              <w:top w:val="single" w:sz="4" w:space="0" w:color="000000"/>
              <w:left w:val="single" w:sz="4" w:space="0" w:color="000000"/>
              <w:bottom w:val="single" w:sz="4" w:space="0" w:color="000000"/>
            </w:tcBorders>
            <w:shd w:val="clear" w:color="auto" w:fill="auto"/>
            <w:vAlign w:val="center"/>
          </w:tcPr>
          <w:p w14:paraId="057437C9" w14:textId="77777777" w:rsidR="00E07255" w:rsidRDefault="00E07255">
            <w:r>
              <w:rPr>
                <w:sz w:val="28"/>
                <w:szCs w:val="28"/>
              </w:rPr>
              <w:t>«Нарта - спринт 6 собак»</w:t>
            </w:r>
          </w:p>
        </w:tc>
        <w:tc>
          <w:tcPr>
            <w:tcW w:w="2703" w:type="dxa"/>
            <w:tcBorders>
              <w:top w:val="single" w:sz="4" w:space="0" w:color="000000"/>
              <w:left w:val="single" w:sz="4" w:space="0" w:color="000000"/>
              <w:bottom w:val="single" w:sz="4" w:space="0" w:color="000000"/>
            </w:tcBorders>
            <w:shd w:val="clear" w:color="auto" w:fill="auto"/>
            <w:vAlign w:val="center"/>
          </w:tcPr>
          <w:p w14:paraId="568CDF41" w14:textId="77777777" w:rsidR="00E07255" w:rsidRDefault="00E07255">
            <w:pPr>
              <w:jc w:val="center"/>
            </w:pPr>
            <w:r>
              <w:rPr>
                <w:sz w:val="28"/>
                <w:szCs w:val="28"/>
              </w:rPr>
              <w:t>4</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5D9428" w14:textId="77777777" w:rsidR="00E07255" w:rsidRDefault="00E07255">
            <w:pPr>
              <w:jc w:val="center"/>
            </w:pPr>
            <w:r>
              <w:rPr>
                <w:sz w:val="28"/>
                <w:szCs w:val="28"/>
              </w:rPr>
              <w:t>16</w:t>
            </w:r>
          </w:p>
        </w:tc>
      </w:tr>
      <w:tr w:rsidR="00E07255" w14:paraId="082BFF57" w14:textId="77777777" w:rsidTr="006C56A2">
        <w:tc>
          <w:tcPr>
            <w:tcW w:w="1101" w:type="dxa"/>
            <w:tcBorders>
              <w:top w:val="single" w:sz="4" w:space="0" w:color="000000"/>
              <w:left w:val="single" w:sz="4" w:space="0" w:color="000000"/>
              <w:bottom w:val="single" w:sz="4" w:space="0" w:color="000000"/>
            </w:tcBorders>
            <w:shd w:val="clear" w:color="auto" w:fill="auto"/>
            <w:vAlign w:val="center"/>
          </w:tcPr>
          <w:p w14:paraId="68CBB749" w14:textId="3FC7CD09" w:rsidR="00E07255" w:rsidRDefault="004270F8">
            <w:r>
              <w:rPr>
                <w:sz w:val="28"/>
                <w:szCs w:val="28"/>
              </w:rPr>
              <w:t>5</w:t>
            </w:r>
            <w:r w:rsidR="00E07255">
              <w:rPr>
                <w:sz w:val="28"/>
                <w:szCs w:val="28"/>
              </w:rPr>
              <w:t>.2.4.</w:t>
            </w:r>
          </w:p>
        </w:tc>
        <w:tc>
          <w:tcPr>
            <w:tcW w:w="3402" w:type="dxa"/>
            <w:tcBorders>
              <w:top w:val="single" w:sz="4" w:space="0" w:color="000000"/>
              <w:left w:val="single" w:sz="4" w:space="0" w:color="000000"/>
              <w:bottom w:val="single" w:sz="4" w:space="0" w:color="000000"/>
            </w:tcBorders>
            <w:shd w:val="clear" w:color="auto" w:fill="auto"/>
            <w:vAlign w:val="center"/>
          </w:tcPr>
          <w:p w14:paraId="6A434E93" w14:textId="77777777" w:rsidR="00E07255" w:rsidRDefault="00E07255">
            <w:r>
              <w:rPr>
                <w:sz w:val="28"/>
                <w:szCs w:val="28"/>
              </w:rPr>
              <w:t>«Лыжи - спринт 1 собака»</w:t>
            </w:r>
          </w:p>
        </w:tc>
        <w:tc>
          <w:tcPr>
            <w:tcW w:w="2703" w:type="dxa"/>
            <w:tcBorders>
              <w:top w:val="single" w:sz="4" w:space="0" w:color="000000"/>
              <w:left w:val="single" w:sz="4" w:space="0" w:color="000000"/>
              <w:bottom w:val="single" w:sz="4" w:space="0" w:color="000000"/>
            </w:tcBorders>
            <w:shd w:val="clear" w:color="auto" w:fill="auto"/>
            <w:vAlign w:val="center"/>
          </w:tcPr>
          <w:p w14:paraId="332A3C30" w14:textId="77777777" w:rsidR="00E07255" w:rsidRDefault="00E07255">
            <w:pPr>
              <w:jc w:val="center"/>
            </w:pPr>
            <w:r>
              <w:rPr>
                <w:sz w:val="28"/>
                <w:szCs w:val="28"/>
              </w:rPr>
              <w:t>2</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53CEA8" w14:textId="77777777" w:rsidR="00E07255" w:rsidRDefault="00E07255">
            <w:pPr>
              <w:jc w:val="center"/>
            </w:pPr>
            <w:r>
              <w:rPr>
                <w:sz w:val="28"/>
                <w:szCs w:val="28"/>
              </w:rPr>
              <w:t>20</w:t>
            </w:r>
          </w:p>
        </w:tc>
      </w:tr>
      <w:tr w:rsidR="00E07255" w14:paraId="012123A9" w14:textId="77777777" w:rsidTr="006C56A2">
        <w:tc>
          <w:tcPr>
            <w:tcW w:w="1101" w:type="dxa"/>
            <w:tcBorders>
              <w:top w:val="single" w:sz="4" w:space="0" w:color="000000"/>
              <w:left w:val="single" w:sz="4" w:space="0" w:color="000000"/>
              <w:bottom w:val="single" w:sz="4" w:space="0" w:color="000000"/>
            </w:tcBorders>
            <w:shd w:val="clear" w:color="auto" w:fill="auto"/>
            <w:vAlign w:val="center"/>
          </w:tcPr>
          <w:p w14:paraId="1AEF6D45" w14:textId="1609E891" w:rsidR="00E07255" w:rsidRDefault="004270F8">
            <w:r>
              <w:rPr>
                <w:sz w:val="28"/>
                <w:szCs w:val="28"/>
              </w:rPr>
              <w:t>5</w:t>
            </w:r>
            <w:r w:rsidR="00E07255">
              <w:rPr>
                <w:sz w:val="28"/>
                <w:szCs w:val="28"/>
              </w:rPr>
              <w:t>.2.5.</w:t>
            </w:r>
          </w:p>
        </w:tc>
        <w:tc>
          <w:tcPr>
            <w:tcW w:w="3402" w:type="dxa"/>
            <w:tcBorders>
              <w:top w:val="single" w:sz="4" w:space="0" w:color="000000"/>
              <w:left w:val="single" w:sz="4" w:space="0" w:color="000000"/>
              <w:bottom w:val="single" w:sz="4" w:space="0" w:color="000000"/>
            </w:tcBorders>
            <w:shd w:val="clear" w:color="auto" w:fill="auto"/>
            <w:vAlign w:val="center"/>
          </w:tcPr>
          <w:p w14:paraId="6E3FC089" w14:textId="77777777" w:rsidR="00E07255" w:rsidRDefault="00E07255">
            <w:r>
              <w:rPr>
                <w:sz w:val="28"/>
                <w:szCs w:val="28"/>
              </w:rPr>
              <w:t xml:space="preserve">«Нарта - средняя дистанция 6 собак» </w:t>
            </w:r>
          </w:p>
        </w:tc>
        <w:tc>
          <w:tcPr>
            <w:tcW w:w="2703" w:type="dxa"/>
            <w:tcBorders>
              <w:top w:val="single" w:sz="4" w:space="0" w:color="000000"/>
              <w:left w:val="single" w:sz="4" w:space="0" w:color="000000"/>
              <w:bottom w:val="single" w:sz="4" w:space="0" w:color="000000"/>
            </w:tcBorders>
            <w:shd w:val="clear" w:color="auto" w:fill="auto"/>
            <w:vAlign w:val="center"/>
          </w:tcPr>
          <w:p w14:paraId="1ECA4B1F" w14:textId="77777777" w:rsidR="00E07255" w:rsidRDefault="00E07255">
            <w:pPr>
              <w:jc w:val="center"/>
            </w:pPr>
            <w:r>
              <w:rPr>
                <w:sz w:val="28"/>
                <w:szCs w:val="28"/>
              </w:rPr>
              <w:t>60 км за 1 этап или минимум 2 этапа по 30 км</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B0A7C5" w14:textId="77777777" w:rsidR="00E07255" w:rsidRDefault="00E07255">
            <w:pPr>
              <w:jc w:val="center"/>
            </w:pPr>
            <w:r>
              <w:rPr>
                <w:sz w:val="28"/>
                <w:szCs w:val="28"/>
              </w:rPr>
              <w:t>249</w:t>
            </w:r>
          </w:p>
        </w:tc>
      </w:tr>
      <w:tr w:rsidR="00E07255" w14:paraId="4C40BE11" w14:textId="77777777" w:rsidTr="006C56A2">
        <w:tc>
          <w:tcPr>
            <w:tcW w:w="1101" w:type="dxa"/>
            <w:tcBorders>
              <w:top w:val="single" w:sz="4" w:space="0" w:color="000000"/>
              <w:left w:val="single" w:sz="4" w:space="0" w:color="000000"/>
              <w:bottom w:val="single" w:sz="4" w:space="0" w:color="000000"/>
            </w:tcBorders>
            <w:shd w:val="clear" w:color="auto" w:fill="auto"/>
            <w:vAlign w:val="center"/>
          </w:tcPr>
          <w:p w14:paraId="6F61BDDE" w14:textId="4CBD9C63" w:rsidR="00E07255" w:rsidRDefault="004270F8">
            <w:r>
              <w:rPr>
                <w:sz w:val="28"/>
                <w:szCs w:val="28"/>
              </w:rPr>
              <w:t>5</w:t>
            </w:r>
            <w:r w:rsidR="00E07255">
              <w:rPr>
                <w:sz w:val="28"/>
                <w:szCs w:val="28"/>
              </w:rPr>
              <w:t>.2.6.</w:t>
            </w:r>
          </w:p>
        </w:tc>
        <w:tc>
          <w:tcPr>
            <w:tcW w:w="3402" w:type="dxa"/>
            <w:tcBorders>
              <w:top w:val="single" w:sz="4" w:space="0" w:color="000000"/>
              <w:left w:val="single" w:sz="4" w:space="0" w:color="000000"/>
              <w:bottom w:val="single" w:sz="4" w:space="0" w:color="000000"/>
            </w:tcBorders>
            <w:shd w:val="clear" w:color="auto" w:fill="auto"/>
            <w:vAlign w:val="center"/>
          </w:tcPr>
          <w:p w14:paraId="13BDE5B0" w14:textId="77777777" w:rsidR="00E07255" w:rsidRDefault="00E07255">
            <w:r>
              <w:rPr>
                <w:sz w:val="28"/>
                <w:szCs w:val="28"/>
              </w:rPr>
              <w:t>«Нарта - средняя дистанция 8 собак»</w:t>
            </w:r>
          </w:p>
        </w:tc>
        <w:tc>
          <w:tcPr>
            <w:tcW w:w="2703" w:type="dxa"/>
            <w:tcBorders>
              <w:top w:val="single" w:sz="4" w:space="0" w:color="000000"/>
              <w:left w:val="single" w:sz="4" w:space="0" w:color="000000"/>
              <w:bottom w:val="single" w:sz="4" w:space="0" w:color="000000"/>
            </w:tcBorders>
            <w:shd w:val="clear" w:color="auto" w:fill="auto"/>
            <w:vAlign w:val="center"/>
          </w:tcPr>
          <w:p w14:paraId="77214F80" w14:textId="77777777" w:rsidR="00E07255" w:rsidRDefault="00E07255">
            <w:pPr>
              <w:jc w:val="center"/>
            </w:pPr>
            <w:r>
              <w:rPr>
                <w:sz w:val="28"/>
                <w:szCs w:val="28"/>
              </w:rPr>
              <w:t>60 км за 1 этап или минимум 2 этапа по 30 км</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F3D50A" w14:textId="77777777" w:rsidR="00E07255" w:rsidRDefault="00E07255">
            <w:pPr>
              <w:jc w:val="center"/>
            </w:pPr>
            <w:r>
              <w:rPr>
                <w:sz w:val="28"/>
                <w:szCs w:val="28"/>
              </w:rPr>
              <w:t>249</w:t>
            </w:r>
          </w:p>
        </w:tc>
      </w:tr>
      <w:tr w:rsidR="00E07255" w14:paraId="76EA686C" w14:textId="77777777" w:rsidTr="006C56A2">
        <w:tc>
          <w:tcPr>
            <w:tcW w:w="1101" w:type="dxa"/>
            <w:tcBorders>
              <w:top w:val="single" w:sz="4" w:space="0" w:color="000000"/>
              <w:left w:val="single" w:sz="4" w:space="0" w:color="000000"/>
              <w:bottom w:val="single" w:sz="4" w:space="0" w:color="000000"/>
            </w:tcBorders>
            <w:shd w:val="clear" w:color="auto" w:fill="auto"/>
            <w:vAlign w:val="center"/>
          </w:tcPr>
          <w:p w14:paraId="6AC87F6B" w14:textId="30A4867E" w:rsidR="00E07255" w:rsidRDefault="004270F8">
            <w:r>
              <w:rPr>
                <w:sz w:val="28"/>
                <w:szCs w:val="28"/>
              </w:rPr>
              <w:t>5</w:t>
            </w:r>
            <w:r w:rsidR="00E07255">
              <w:rPr>
                <w:sz w:val="28"/>
                <w:szCs w:val="28"/>
              </w:rPr>
              <w:t>.2.7.</w:t>
            </w:r>
          </w:p>
        </w:tc>
        <w:tc>
          <w:tcPr>
            <w:tcW w:w="3402" w:type="dxa"/>
            <w:tcBorders>
              <w:top w:val="single" w:sz="4" w:space="0" w:color="000000"/>
              <w:left w:val="single" w:sz="4" w:space="0" w:color="000000"/>
              <w:bottom w:val="single" w:sz="4" w:space="0" w:color="000000"/>
            </w:tcBorders>
            <w:shd w:val="clear" w:color="auto" w:fill="auto"/>
            <w:vAlign w:val="center"/>
          </w:tcPr>
          <w:p w14:paraId="28CD25A2" w14:textId="77777777" w:rsidR="00E07255" w:rsidRDefault="00E07255">
            <w:r>
              <w:rPr>
                <w:sz w:val="28"/>
                <w:szCs w:val="28"/>
              </w:rPr>
              <w:t>«Нарта - длинная дистанция 8 собак»</w:t>
            </w:r>
          </w:p>
        </w:tc>
        <w:tc>
          <w:tcPr>
            <w:tcW w:w="2703" w:type="dxa"/>
            <w:tcBorders>
              <w:top w:val="single" w:sz="4" w:space="0" w:color="000000"/>
              <w:left w:val="single" w:sz="4" w:space="0" w:color="000000"/>
              <w:bottom w:val="single" w:sz="4" w:space="0" w:color="000000"/>
            </w:tcBorders>
            <w:shd w:val="clear" w:color="auto" w:fill="auto"/>
            <w:vAlign w:val="center"/>
          </w:tcPr>
          <w:p w14:paraId="612971C5" w14:textId="77777777" w:rsidR="00E07255" w:rsidRDefault="00E07255">
            <w:pPr>
              <w:jc w:val="center"/>
            </w:pPr>
            <w:r>
              <w:rPr>
                <w:sz w:val="28"/>
                <w:szCs w:val="28"/>
              </w:rPr>
              <w:t>250 (минимум 40 км за этап)</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FE7C12" w14:textId="77777777" w:rsidR="00E07255" w:rsidRDefault="00E07255">
            <w:pPr>
              <w:jc w:val="center"/>
            </w:pPr>
            <w:r>
              <w:rPr>
                <w:sz w:val="28"/>
                <w:szCs w:val="28"/>
              </w:rPr>
              <w:t>-</w:t>
            </w:r>
          </w:p>
        </w:tc>
      </w:tr>
      <w:tr w:rsidR="00E07255" w14:paraId="76519F16" w14:textId="77777777" w:rsidTr="006C56A2">
        <w:tc>
          <w:tcPr>
            <w:tcW w:w="1101" w:type="dxa"/>
            <w:tcBorders>
              <w:top w:val="single" w:sz="4" w:space="0" w:color="000000"/>
              <w:left w:val="single" w:sz="4" w:space="0" w:color="000000"/>
              <w:bottom w:val="single" w:sz="4" w:space="0" w:color="000000"/>
            </w:tcBorders>
            <w:shd w:val="clear" w:color="auto" w:fill="auto"/>
            <w:vAlign w:val="center"/>
          </w:tcPr>
          <w:p w14:paraId="19B4E5AE" w14:textId="4C520BAC" w:rsidR="00E07255" w:rsidRDefault="004270F8">
            <w:r>
              <w:rPr>
                <w:sz w:val="28"/>
                <w:szCs w:val="28"/>
              </w:rPr>
              <w:t>5</w:t>
            </w:r>
            <w:r w:rsidR="00E07255">
              <w:rPr>
                <w:sz w:val="28"/>
                <w:szCs w:val="28"/>
              </w:rPr>
              <w:t>.2.8.</w:t>
            </w:r>
          </w:p>
        </w:tc>
        <w:tc>
          <w:tcPr>
            <w:tcW w:w="3402" w:type="dxa"/>
            <w:tcBorders>
              <w:top w:val="single" w:sz="4" w:space="0" w:color="000000"/>
              <w:left w:val="single" w:sz="4" w:space="0" w:color="000000"/>
              <w:bottom w:val="single" w:sz="4" w:space="0" w:color="000000"/>
            </w:tcBorders>
            <w:shd w:val="clear" w:color="auto" w:fill="auto"/>
            <w:vAlign w:val="center"/>
          </w:tcPr>
          <w:p w14:paraId="4BDC1429" w14:textId="77777777" w:rsidR="00E07255" w:rsidRDefault="00E07255">
            <w:r>
              <w:rPr>
                <w:sz w:val="28"/>
                <w:szCs w:val="28"/>
              </w:rPr>
              <w:t>«Нарта-длинная дистанция более 8 собак»</w:t>
            </w:r>
          </w:p>
        </w:tc>
        <w:tc>
          <w:tcPr>
            <w:tcW w:w="2703" w:type="dxa"/>
            <w:tcBorders>
              <w:top w:val="single" w:sz="4" w:space="0" w:color="000000"/>
              <w:left w:val="single" w:sz="4" w:space="0" w:color="000000"/>
              <w:bottom w:val="single" w:sz="4" w:space="0" w:color="000000"/>
            </w:tcBorders>
            <w:shd w:val="clear" w:color="auto" w:fill="auto"/>
            <w:vAlign w:val="center"/>
          </w:tcPr>
          <w:p w14:paraId="54FE3B77" w14:textId="77777777" w:rsidR="00E07255" w:rsidRDefault="00E07255">
            <w:pPr>
              <w:jc w:val="center"/>
            </w:pPr>
            <w:r>
              <w:rPr>
                <w:sz w:val="28"/>
                <w:szCs w:val="28"/>
              </w:rPr>
              <w:t>250 (минимум 40 км за этап)</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3C2484" w14:textId="77777777" w:rsidR="00E07255" w:rsidRDefault="00E07255">
            <w:pPr>
              <w:jc w:val="center"/>
            </w:pPr>
            <w:r>
              <w:rPr>
                <w:sz w:val="28"/>
                <w:szCs w:val="28"/>
              </w:rPr>
              <w:t>-</w:t>
            </w:r>
          </w:p>
        </w:tc>
      </w:tr>
      <w:tr w:rsidR="00E07255" w14:paraId="55BF7590" w14:textId="77777777" w:rsidTr="006C56A2">
        <w:tc>
          <w:tcPr>
            <w:tcW w:w="1101" w:type="dxa"/>
            <w:tcBorders>
              <w:top w:val="single" w:sz="4" w:space="0" w:color="000000"/>
              <w:left w:val="single" w:sz="4" w:space="0" w:color="000000"/>
              <w:bottom w:val="single" w:sz="4" w:space="0" w:color="000000"/>
            </w:tcBorders>
            <w:shd w:val="clear" w:color="auto" w:fill="auto"/>
            <w:vAlign w:val="center"/>
          </w:tcPr>
          <w:p w14:paraId="3451059B" w14:textId="6ACF1DC4" w:rsidR="00E07255" w:rsidRDefault="004270F8">
            <w:r>
              <w:rPr>
                <w:sz w:val="28"/>
                <w:szCs w:val="28"/>
              </w:rPr>
              <w:t>5</w:t>
            </w:r>
            <w:r w:rsidR="00E07255">
              <w:rPr>
                <w:sz w:val="28"/>
                <w:szCs w:val="28"/>
              </w:rPr>
              <w:t>.2.9.</w:t>
            </w:r>
          </w:p>
        </w:tc>
        <w:tc>
          <w:tcPr>
            <w:tcW w:w="3402" w:type="dxa"/>
            <w:tcBorders>
              <w:top w:val="single" w:sz="4" w:space="0" w:color="000000"/>
              <w:left w:val="single" w:sz="4" w:space="0" w:color="000000"/>
              <w:bottom w:val="single" w:sz="4" w:space="0" w:color="000000"/>
            </w:tcBorders>
            <w:shd w:val="clear" w:color="auto" w:fill="auto"/>
            <w:vAlign w:val="center"/>
          </w:tcPr>
          <w:p w14:paraId="2350D377" w14:textId="77777777" w:rsidR="00E07255" w:rsidRDefault="00E07255">
            <w:r>
              <w:rPr>
                <w:sz w:val="28"/>
                <w:szCs w:val="28"/>
              </w:rPr>
              <w:t xml:space="preserve">«Кросс 1 собака»; </w:t>
            </w:r>
          </w:p>
        </w:tc>
        <w:tc>
          <w:tcPr>
            <w:tcW w:w="2703" w:type="dxa"/>
            <w:tcBorders>
              <w:top w:val="single" w:sz="4" w:space="0" w:color="000000"/>
              <w:left w:val="single" w:sz="4" w:space="0" w:color="000000"/>
              <w:bottom w:val="single" w:sz="4" w:space="0" w:color="000000"/>
            </w:tcBorders>
            <w:shd w:val="clear" w:color="auto" w:fill="auto"/>
            <w:vAlign w:val="center"/>
          </w:tcPr>
          <w:p w14:paraId="6ECD52FF" w14:textId="77777777" w:rsidR="00E07255" w:rsidRDefault="006C56A2">
            <w:pPr>
              <w:jc w:val="center"/>
            </w:pPr>
            <w:r>
              <w:rPr>
                <w:sz w:val="28"/>
                <w:szCs w:val="28"/>
              </w:rPr>
              <w:t>1</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F5E783" w14:textId="77777777" w:rsidR="00E07255" w:rsidRDefault="00E07255">
            <w:pPr>
              <w:jc w:val="center"/>
            </w:pPr>
            <w:r>
              <w:rPr>
                <w:sz w:val="28"/>
                <w:szCs w:val="28"/>
              </w:rPr>
              <w:t>8</w:t>
            </w:r>
          </w:p>
        </w:tc>
      </w:tr>
      <w:tr w:rsidR="00E07255" w14:paraId="7C3B5BF0" w14:textId="77777777" w:rsidTr="006C56A2">
        <w:tc>
          <w:tcPr>
            <w:tcW w:w="1101" w:type="dxa"/>
            <w:tcBorders>
              <w:top w:val="single" w:sz="4" w:space="0" w:color="000000"/>
              <w:left w:val="single" w:sz="4" w:space="0" w:color="000000"/>
              <w:bottom w:val="single" w:sz="4" w:space="0" w:color="000000"/>
            </w:tcBorders>
            <w:shd w:val="clear" w:color="auto" w:fill="auto"/>
          </w:tcPr>
          <w:p w14:paraId="2D0E0183" w14:textId="39087D88" w:rsidR="00E07255" w:rsidRDefault="004270F8">
            <w:r>
              <w:rPr>
                <w:sz w:val="28"/>
                <w:szCs w:val="28"/>
              </w:rPr>
              <w:t>5</w:t>
            </w:r>
            <w:r w:rsidR="00E07255">
              <w:rPr>
                <w:sz w:val="28"/>
                <w:szCs w:val="28"/>
              </w:rPr>
              <w:t>.2.1</w:t>
            </w:r>
            <w:r w:rsidR="00845049">
              <w:rPr>
                <w:sz w:val="28"/>
                <w:szCs w:val="28"/>
              </w:rPr>
              <w:t>0</w:t>
            </w:r>
            <w:r w:rsidR="00E07255">
              <w:rPr>
                <w:sz w:val="28"/>
                <w:szCs w:val="28"/>
              </w:rPr>
              <w:t>.</w:t>
            </w:r>
          </w:p>
        </w:tc>
        <w:tc>
          <w:tcPr>
            <w:tcW w:w="3402" w:type="dxa"/>
            <w:tcBorders>
              <w:top w:val="single" w:sz="4" w:space="0" w:color="000000"/>
              <w:left w:val="single" w:sz="4" w:space="0" w:color="000000"/>
              <w:bottom w:val="single" w:sz="4" w:space="0" w:color="000000"/>
            </w:tcBorders>
            <w:shd w:val="clear" w:color="auto" w:fill="auto"/>
            <w:vAlign w:val="center"/>
          </w:tcPr>
          <w:p w14:paraId="0D5CBD29" w14:textId="77777777" w:rsidR="00E07255" w:rsidRDefault="00E07255">
            <w:r>
              <w:rPr>
                <w:sz w:val="28"/>
                <w:szCs w:val="28"/>
              </w:rPr>
              <w:t>«Велосипед 1 собака»</w:t>
            </w:r>
          </w:p>
        </w:tc>
        <w:tc>
          <w:tcPr>
            <w:tcW w:w="2703" w:type="dxa"/>
            <w:tcBorders>
              <w:top w:val="single" w:sz="4" w:space="0" w:color="000000"/>
              <w:left w:val="single" w:sz="4" w:space="0" w:color="000000"/>
              <w:bottom w:val="single" w:sz="4" w:space="0" w:color="000000"/>
            </w:tcBorders>
            <w:shd w:val="clear" w:color="auto" w:fill="auto"/>
            <w:vAlign w:val="center"/>
          </w:tcPr>
          <w:p w14:paraId="39D174B5" w14:textId="77777777" w:rsidR="00E07255" w:rsidRDefault="00E07255">
            <w:pPr>
              <w:jc w:val="center"/>
            </w:pPr>
            <w:r>
              <w:rPr>
                <w:sz w:val="28"/>
                <w:szCs w:val="28"/>
              </w:rPr>
              <w:t>2</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77210A" w14:textId="77777777" w:rsidR="00E07255" w:rsidRDefault="00E07255">
            <w:pPr>
              <w:jc w:val="center"/>
            </w:pPr>
            <w:r>
              <w:rPr>
                <w:sz w:val="28"/>
                <w:szCs w:val="28"/>
              </w:rPr>
              <w:t>10</w:t>
            </w:r>
          </w:p>
        </w:tc>
      </w:tr>
      <w:tr w:rsidR="00E07255" w14:paraId="1B7F5A66" w14:textId="77777777" w:rsidTr="006C56A2">
        <w:tc>
          <w:tcPr>
            <w:tcW w:w="1101" w:type="dxa"/>
            <w:tcBorders>
              <w:top w:val="single" w:sz="4" w:space="0" w:color="000000"/>
              <w:left w:val="single" w:sz="4" w:space="0" w:color="000000"/>
              <w:bottom w:val="single" w:sz="4" w:space="0" w:color="000000"/>
            </w:tcBorders>
            <w:shd w:val="clear" w:color="auto" w:fill="auto"/>
          </w:tcPr>
          <w:p w14:paraId="0C430831" w14:textId="3578E411" w:rsidR="00E07255" w:rsidRDefault="004270F8">
            <w:r>
              <w:rPr>
                <w:sz w:val="28"/>
                <w:szCs w:val="28"/>
              </w:rPr>
              <w:t>5</w:t>
            </w:r>
            <w:r w:rsidR="00E07255">
              <w:rPr>
                <w:sz w:val="28"/>
                <w:szCs w:val="28"/>
              </w:rPr>
              <w:t>.2.1</w:t>
            </w:r>
            <w:r w:rsidR="00845049">
              <w:rPr>
                <w:sz w:val="28"/>
                <w:szCs w:val="28"/>
              </w:rPr>
              <w:t>1</w:t>
            </w:r>
            <w:r w:rsidR="00E07255">
              <w:rPr>
                <w:sz w:val="28"/>
                <w:szCs w:val="28"/>
              </w:rPr>
              <w:t>.</w:t>
            </w:r>
          </w:p>
        </w:tc>
        <w:tc>
          <w:tcPr>
            <w:tcW w:w="3402" w:type="dxa"/>
            <w:tcBorders>
              <w:top w:val="single" w:sz="4" w:space="0" w:color="000000"/>
              <w:left w:val="single" w:sz="4" w:space="0" w:color="000000"/>
              <w:bottom w:val="single" w:sz="4" w:space="0" w:color="000000"/>
            </w:tcBorders>
            <w:shd w:val="clear" w:color="auto" w:fill="auto"/>
            <w:vAlign w:val="center"/>
          </w:tcPr>
          <w:p w14:paraId="029DF8FA" w14:textId="77777777" w:rsidR="00E07255" w:rsidRDefault="00E07255">
            <w:r>
              <w:rPr>
                <w:sz w:val="28"/>
                <w:szCs w:val="28"/>
              </w:rPr>
              <w:t>«Карт 4 собаки»</w:t>
            </w:r>
          </w:p>
        </w:tc>
        <w:tc>
          <w:tcPr>
            <w:tcW w:w="2703" w:type="dxa"/>
            <w:tcBorders>
              <w:top w:val="single" w:sz="4" w:space="0" w:color="000000"/>
              <w:left w:val="single" w:sz="4" w:space="0" w:color="000000"/>
              <w:bottom w:val="single" w:sz="4" w:space="0" w:color="000000"/>
            </w:tcBorders>
            <w:shd w:val="clear" w:color="auto" w:fill="auto"/>
            <w:vAlign w:val="center"/>
          </w:tcPr>
          <w:p w14:paraId="016532A4" w14:textId="77777777" w:rsidR="00E07255" w:rsidRDefault="00E07255">
            <w:pPr>
              <w:jc w:val="center"/>
            </w:pPr>
            <w:r>
              <w:rPr>
                <w:sz w:val="28"/>
                <w:szCs w:val="28"/>
              </w:rPr>
              <w:t>2</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546A51" w14:textId="77777777" w:rsidR="00E07255" w:rsidRDefault="00E07255">
            <w:pPr>
              <w:jc w:val="center"/>
            </w:pPr>
            <w:r>
              <w:rPr>
                <w:sz w:val="28"/>
                <w:szCs w:val="28"/>
              </w:rPr>
              <w:t>8</w:t>
            </w:r>
          </w:p>
        </w:tc>
      </w:tr>
      <w:tr w:rsidR="00E07255" w14:paraId="6B77A63A" w14:textId="77777777" w:rsidTr="006C56A2">
        <w:tc>
          <w:tcPr>
            <w:tcW w:w="1101" w:type="dxa"/>
            <w:tcBorders>
              <w:top w:val="single" w:sz="4" w:space="0" w:color="000000"/>
              <w:left w:val="single" w:sz="4" w:space="0" w:color="000000"/>
              <w:bottom w:val="single" w:sz="4" w:space="0" w:color="000000"/>
            </w:tcBorders>
            <w:shd w:val="clear" w:color="auto" w:fill="auto"/>
          </w:tcPr>
          <w:p w14:paraId="7FBBAB7E" w14:textId="0EE375D4" w:rsidR="00E07255" w:rsidRDefault="004270F8">
            <w:r>
              <w:rPr>
                <w:sz w:val="28"/>
                <w:szCs w:val="28"/>
              </w:rPr>
              <w:t>5</w:t>
            </w:r>
            <w:r w:rsidR="00E07255">
              <w:rPr>
                <w:sz w:val="28"/>
                <w:szCs w:val="28"/>
              </w:rPr>
              <w:t>.2.1</w:t>
            </w:r>
            <w:r w:rsidR="00845049">
              <w:rPr>
                <w:sz w:val="28"/>
                <w:szCs w:val="28"/>
              </w:rPr>
              <w:t>2</w:t>
            </w:r>
            <w:r w:rsidR="00E07255">
              <w:rPr>
                <w:sz w:val="28"/>
                <w:szCs w:val="28"/>
              </w:rPr>
              <w:t>.</w:t>
            </w:r>
          </w:p>
        </w:tc>
        <w:tc>
          <w:tcPr>
            <w:tcW w:w="3402" w:type="dxa"/>
            <w:tcBorders>
              <w:top w:val="single" w:sz="4" w:space="0" w:color="000000"/>
              <w:left w:val="single" w:sz="4" w:space="0" w:color="000000"/>
              <w:bottom w:val="single" w:sz="4" w:space="0" w:color="000000"/>
            </w:tcBorders>
            <w:shd w:val="clear" w:color="auto" w:fill="auto"/>
            <w:vAlign w:val="center"/>
          </w:tcPr>
          <w:p w14:paraId="5DAEFE50" w14:textId="77777777" w:rsidR="00E07255" w:rsidRDefault="00E07255">
            <w:r>
              <w:rPr>
                <w:sz w:val="28"/>
                <w:szCs w:val="28"/>
              </w:rPr>
              <w:t>«Карт 6-8 собак»</w:t>
            </w:r>
          </w:p>
        </w:tc>
        <w:tc>
          <w:tcPr>
            <w:tcW w:w="2703" w:type="dxa"/>
            <w:tcBorders>
              <w:top w:val="single" w:sz="4" w:space="0" w:color="000000"/>
              <w:left w:val="single" w:sz="4" w:space="0" w:color="000000"/>
              <w:bottom w:val="single" w:sz="4" w:space="0" w:color="000000"/>
            </w:tcBorders>
            <w:shd w:val="clear" w:color="auto" w:fill="auto"/>
            <w:vAlign w:val="center"/>
          </w:tcPr>
          <w:p w14:paraId="1D5F3D20" w14:textId="77777777" w:rsidR="00E07255" w:rsidRDefault="00E07255">
            <w:pPr>
              <w:jc w:val="center"/>
            </w:pPr>
            <w:r>
              <w:rPr>
                <w:sz w:val="28"/>
                <w:szCs w:val="28"/>
              </w:rPr>
              <w:t>2</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B8A3FA" w14:textId="77777777" w:rsidR="00E07255" w:rsidRDefault="00E07255">
            <w:pPr>
              <w:jc w:val="center"/>
            </w:pPr>
            <w:r>
              <w:rPr>
                <w:sz w:val="28"/>
                <w:szCs w:val="28"/>
              </w:rPr>
              <w:t>10</w:t>
            </w:r>
          </w:p>
        </w:tc>
      </w:tr>
      <w:tr w:rsidR="00E07255" w14:paraId="2A15EAB2" w14:textId="77777777" w:rsidTr="006C56A2">
        <w:tc>
          <w:tcPr>
            <w:tcW w:w="1101" w:type="dxa"/>
            <w:tcBorders>
              <w:top w:val="single" w:sz="4" w:space="0" w:color="000000"/>
              <w:left w:val="single" w:sz="4" w:space="0" w:color="000000"/>
              <w:bottom w:val="single" w:sz="4" w:space="0" w:color="000000"/>
            </w:tcBorders>
            <w:shd w:val="clear" w:color="auto" w:fill="auto"/>
          </w:tcPr>
          <w:p w14:paraId="6830FB4D" w14:textId="7FFA86D1" w:rsidR="00E07255" w:rsidRDefault="004270F8">
            <w:r>
              <w:rPr>
                <w:sz w:val="28"/>
                <w:szCs w:val="28"/>
              </w:rPr>
              <w:t>5</w:t>
            </w:r>
            <w:r w:rsidR="00E07255">
              <w:rPr>
                <w:sz w:val="28"/>
                <w:szCs w:val="28"/>
              </w:rPr>
              <w:t>.2.1</w:t>
            </w:r>
            <w:r w:rsidR="00845049">
              <w:rPr>
                <w:sz w:val="28"/>
                <w:szCs w:val="28"/>
              </w:rPr>
              <w:t>3</w:t>
            </w:r>
            <w:r w:rsidR="00E07255">
              <w:rPr>
                <w:sz w:val="28"/>
                <w:szCs w:val="28"/>
              </w:rPr>
              <w:t>.</w:t>
            </w:r>
          </w:p>
        </w:tc>
        <w:tc>
          <w:tcPr>
            <w:tcW w:w="3402" w:type="dxa"/>
            <w:tcBorders>
              <w:top w:val="single" w:sz="4" w:space="0" w:color="000000"/>
              <w:left w:val="single" w:sz="4" w:space="0" w:color="000000"/>
              <w:bottom w:val="single" w:sz="4" w:space="0" w:color="000000"/>
            </w:tcBorders>
            <w:shd w:val="clear" w:color="auto" w:fill="auto"/>
            <w:vAlign w:val="center"/>
          </w:tcPr>
          <w:p w14:paraId="3A25991B" w14:textId="77777777" w:rsidR="00E07255" w:rsidRDefault="00E07255">
            <w:r>
              <w:rPr>
                <w:sz w:val="28"/>
                <w:szCs w:val="28"/>
              </w:rPr>
              <w:t>«Скутер 1 собака»</w:t>
            </w:r>
          </w:p>
        </w:tc>
        <w:tc>
          <w:tcPr>
            <w:tcW w:w="2703" w:type="dxa"/>
            <w:tcBorders>
              <w:top w:val="single" w:sz="4" w:space="0" w:color="000000"/>
              <w:left w:val="single" w:sz="4" w:space="0" w:color="000000"/>
              <w:bottom w:val="single" w:sz="4" w:space="0" w:color="000000"/>
            </w:tcBorders>
            <w:shd w:val="clear" w:color="auto" w:fill="auto"/>
            <w:vAlign w:val="center"/>
          </w:tcPr>
          <w:p w14:paraId="4F6F7C5F" w14:textId="77777777" w:rsidR="00E07255" w:rsidRDefault="00E07255">
            <w:pPr>
              <w:jc w:val="center"/>
            </w:pPr>
            <w:r>
              <w:rPr>
                <w:sz w:val="28"/>
                <w:szCs w:val="28"/>
              </w:rPr>
              <w:t>2</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032102" w14:textId="77777777" w:rsidR="00E07255" w:rsidRDefault="00E07255">
            <w:pPr>
              <w:jc w:val="center"/>
            </w:pPr>
            <w:r>
              <w:rPr>
                <w:sz w:val="28"/>
                <w:szCs w:val="28"/>
              </w:rPr>
              <w:t>8</w:t>
            </w:r>
          </w:p>
        </w:tc>
      </w:tr>
      <w:tr w:rsidR="00E07255" w14:paraId="60DB2E81" w14:textId="77777777" w:rsidTr="006C56A2">
        <w:tc>
          <w:tcPr>
            <w:tcW w:w="1101" w:type="dxa"/>
            <w:tcBorders>
              <w:top w:val="single" w:sz="4" w:space="0" w:color="000000"/>
              <w:left w:val="single" w:sz="4" w:space="0" w:color="000000"/>
              <w:bottom w:val="single" w:sz="4" w:space="0" w:color="000000"/>
            </w:tcBorders>
            <w:shd w:val="clear" w:color="auto" w:fill="auto"/>
          </w:tcPr>
          <w:p w14:paraId="25D98583" w14:textId="794EFFDA" w:rsidR="00E07255" w:rsidRDefault="004270F8">
            <w:r>
              <w:rPr>
                <w:sz w:val="28"/>
                <w:szCs w:val="28"/>
              </w:rPr>
              <w:t>5</w:t>
            </w:r>
            <w:r w:rsidR="00E07255">
              <w:rPr>
                <w:sz w:val="28"/>
                <w:szCs w:val="28"/>
              </w:rPr>
              <w:t>.2.1</w:t>
            </w:r>
            <w:r w:rsidR="00845049">
              <w:rPr>
                <w:sz w:val="28"/>
                <w:szCs w:val="28"/>
              </w:rPr>
              <w:t>4</w:t>
            </w:r>
            <w:r w:rsidR="00E07255">
              <w:rPr>
                <w:sz w:val="28"/>
                <w:szCs w:val="28"/>
              </w:rPr>
              <w:t>.</w:t>
            </w:r>
          </w:p>
        </w:tc>
        <w:tc>
          <w:tcPr>
            <w:tcW w:w="3402" w:type="dxa"/>
            <w:tcBorders>
              <w:top w:val="single" w:sz="4" w:space="0" w:color="000000"/>
              <w:left w:val="single" w:sz="4" w:space="0" w:color="000000"/>
              <w:bottom w:val="single" w:sz="4" w:space="0" w:color="000000"/>
            </w:tcBorders>
            <w:shd w:val="clear" w:color="auto" w:fill="auto"/>
            <w:vAlign w:val="center"/>
          </w:tcPr>
          <w:p w14:paraId="24E3AAB7" w14:textId="77777777" w:rsidR="00E07255" w:rsidRDefault="00E07255">
            <w:r>
              <w:rPr>
                <w:sz w:val="28"/>
                <w:szCs w:val="28"/>
              </w:rPr>
              <w:t>«Скутер 2 собаки»</w:t>
            </w:r>
          </w:p>
        </w:tc>
        <w:tc>
          <w:tcPr>
            <w:tcW w:w="2703" w:type="dxa"/>
            <w:tcBorders>
              <w:top w:val="single" w:sz="4" w:space="0" w:color="000000"/>
              <w:left w:val="single" w:sz="4" w:space="0" w:color="000000"/>
              <w:bottom w:val="single" w:sz="4" w:space="0" w:color="000000"/>
            </w:tcBorders>
            <w:shd w:val="clear" w:color="auto" w:fill="auto"/>
            <w:vAlign w:val="center"/>
          </w:tcPr>
          <w:p w14:paraId="4D18E3D4" w14:textId="77777777" w:rsidR="00E07255" w:rsidRDefault="00E07255">
            <w:pPr>
              <w:jc w:val="center"/>
            </w:pPr>
            <w:r>
              <w:rPr>
                <w:sz w:val="28"/>
                <w:szCs w:val="28"/>
              </w:rPr>
              <w:t>2</w:t>
            </w:r>
          </w:p>
        </w:tc>
        <w:tc>
          <w:tcPr>
            <w:tcW w:w="25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E92271" w14:textId="77777777" w:rsidR="00E07255" w:rsidRDefault="00E07255">
            <w:pPr>
              <w:jc w:val="center"/>
            </w:pPr>
            <w:r>
              <w:rPr>
                <w:sz w:val="28"/>
                <w:szCs w:val="28"/>
              </w:rPr>
              <w:t>8</w:t>
            </w:r>
          </w:p>
        </w:tc>
      </w:tr>
    </w:tbl>
    <w:p w14:paraId="5393E274" w14:textId="77777777" w:rsidR="00E07255" w:rsidRDefault="00E07255">
      <w:pPr>
        <w:rPr>
          <w:lang w:val="x-none"/>
        </w:rPr>
      </w:pPr>
    </w:p>
    <w:p w14:paraId="6B6362F1" w14:textId="172C9C8C" w:rsidR="00E07255" w:rsidRDefault="004270F8">
      <w:pPr>
        <w:tabs>
          <w:tab w:val="left" w:pos="0"/>
          <w:tab w:val="left" w:pos="709"/>
          <w:tab w:val="left" w:pos="1276"/>
        </w:tabs>
        <w:spacing w:line="276" w:lineRule="auto"/>
        <w:jc w:val="both"/>
      </w:pPr>
      <w:r>
        <w:rPr>
          <w:sz w:val="28"/>
          <w:szCs w:val="28"/>
        </w:rPr>
        <w:t>5</w:t>
      </w:r>
      <w:r w:rsidR="00E07255">
        <w:rPr>
          <w:sz w:val="28"/>
          <w:szCs w:val="28"/>
        </w:rPr>
        <w:t>.3.</w:t>
      </w:r>
      <w:r w:rsidR="00F4168A">
        <w:rPr>
          <w:sz w:val="28"/>
          <w:szCs w:val="28"/>
        </w:rPr>
        <w:t> </w:t>
      </w:r>
      <w:r w:rsidR="00E07255">
        <w:rPr>
          <w:sz w:val="28"/>
          <w:szCs w:val="28"/>
        </w:rPr>
        <w:t>Дистанции соревнования могут быть неодинаковыми по протяженности во все дни соревнования, но самая короткая дистанция должна быть в первый день. Длины дистанций последующих дней, не должны превышать 150 (ста пятидесяти) процентов от длины дистанции в первый день. На соревновании в дисциплинах, содержащих в своем наименовании словосочетание «средняя дистанция» или «длинная дистанция», такое правило может не действовать. Информация о длине дистанции каждого этапа должна быть отражена в Регламенте.</w:t>
      </w:r>
    </w:p>
    <w:p w14:paraId="5ED7997B" w14:textId="513BBC2C" w:rsidR="00E07255" w:rsidRDefault="004270F8">
      <w:pPr>
        <w:tabs>
          <w:tab w:val="left" w:pos="0"/>
          <w:tab w:val="left" w:pos="709"/>
          <w:tab w:val="left" w:pos="1276"/>
        </w:tabs>
        <w:spacing w:line="276" w:lineRule="auto"/>
        <w:jc w:val="both"/>
      </w:pPr>
      <w:r>
        <w:rPr>
          <w:sz w:val="28"/>
          <w:szCs w:val="28"/>
        </w:rPr>
        <w:t>5</w:t>
      </w:r>
      <w:r w:rsidR="00F4168A">
        <w:rPr>
          <w:sz w:val="28"/>
          <w:szCs w:val="28"/>
        </w:rPr>
        <w:t>.4. </w:t>
      </w:r>
      <w:r w:rsidR="00E07255">
        <w:rPr>
          <w:sz w:val="28"/>
          <w:szCs w:val="28"/>
        </w:rPr>
        <w:t>Если, в связи со сложившимися обстоятельствами</w:t>
      </w:r>
      <w:r w:rsidR="00C31C35">
        <w:rPr>
          <w:sz w:val="28"/>
          <w:szCs w:val="28"/>
        </w:rPr>
        <w:t>,</w:t>
      </w:r>
      <w:r w:rsidR="00E07255">
        <w:rPr>
          <w:sz w:val="28"/>
          <w:szCs w:val="28"/>
        </w:rPr>
        <w:t xml:space="preserve"> во время проведения соревнования дистанция может быть сокращена или увеличена, изменение длины дистанции рекомендовано не более 25% во всех дисциплинах. При проведении соревнования по </w:t>
      </w:r>
      <w:r w:rsidR="00E07255">
        <w:rPr>
          <w:sz w:val="28"/>
        </w:rPr>
        <w:t xml:space="preserve">бесснежным </w:t>
      </w:r>
      <w:r w:rsidR="00E07255">
        <w:rPr>
          <w:sz w:val="28"/>
          <w:lang w:val="x-none"/>
        </w:rPr>
        <w:t>дисциплина</w:t>
      </w:r>
      <w:r w:rsidR="00E07255">
        <w:rPr>
          <w:sz w:val="28"/>
        </w:rPr>
        <w:t>м</w:t>
      </w:r>
      <w:r w:rsidR="00E07255">
        <w:rPr>
          <w:sz w:val="28"/>
          <w:szCs w:val="28"/>
        </w:rPr>
        <w:t>, длина дистанции может быть сокращена до минимальной в соответствии с требов</w:t>
      </w:r>
      <w:r w:rsidR="00662282">
        <w:rPr>
          <w:sz w:val="28"/>
          <w:szCs w:val="28"/>
        </w:rPr>
        <w:t>аниями по температурному режиму</w:t>
      </w:r>
      <w:r w:rsidR="00E07255">
        <w:rPr>
          <w:sz w:val="28"/>
          <w:szCs w:val="28"/>
        </w:rPr>
        <w:t xml:space="preserve"> (см. гл. 1</w:t>
      </w:r>
      <w:r w:rsidR="004315B7">
        <w:rPr>
          <w:sz w:val="28"/>
          <w:szCs w:val="28"/>
        </w:rPr>
        <w:t>7</w:t>
      </w:r>
      <w:r w:rsidR="00E07255">
        <w:rPr>
          <w:sz w:val="28"/>
          <w:szCs w:val="28"/>
        </w:rPr>
        <w:t xml:space="preserve"> данных Правил).</w:t>
      </w:r>
    </w:p>
    <w:p w14:paraId="1027ED1C" w14:textId="7DCBBAB5" w:rsidR="00E07255" w:rsidRDefault="004270F8">
      <w:pPr>
        <w:tabs>
          <w:tab w:val="left" w:pos="0"/>
          <w:tab w:val="left" w:pos="709"/>
          <w:tab w:val="left" w:pos="1276"/>
        </w:tabs>
        <w:spacing w:line="276" w:lineRule="auto"/>
        <w:jc w:val="both"/>
      </w:pPr>
      <w:r>
        <w:rPr>
          <w:sz w:val="28"/>
          <w:szCs w:val="28"/>
        </w:rPr>
        <w:t>5</w:t>
      </w:r>
      <w:r w:rsidR="00E07255">
        <w:rPr>
          <w:sz w:val="28"/>
          <w:szCs w:val="28"/>
        </w:rPr>
        <w:t>.5.</w:t>
      </w:r>
      <w:r w:rsidR="00F4168A">
        <w:rPr>
          <w:sz w:val="28"/>
          <w:szCs w:val="28"/>
        </w:rPr>
        <w:t> </w:t>
      </w:r>
      <w:r w:rsidR="00E07255">
        <w:rPr>
          <w:sz w:val="28"/>
          <w:szCs w:val="28"/>
        </w:rPr>
        <w:t>В Регламенте и итоговом протоколе должна указываться фактическая длина дистанции, округленная до сотых долей километра.</w:t>
      </w:r>
    </w:p>
    <w:p w14:paraId="66C01473" w14:textId="682DF429" w:rsidR="00E07255" w:rsidRDefault="004270F8">
      <w:pPr>
        <w:pStyle w:val="1"/>
        <w:numPr>
          <w:ilvl w:val="0"/>
          <w:numId w:val="0"/>
        </w:numPr>
      </w:pPr>
      <w:r>
        <w:rPr>
          <w:lang w:val="ru-RU"/>
        </w:rPr>
        <w:t>6</w:t>
      </w:r>
      <w:r w:rsidR="00E07255">
        <w:rPr>
          <w:lang w:val="ru-RU"/>
        </w:rPr>
        <w:t xml:space="preserve">. </w:t>
      </w:r>
      <w:r w:rsidR="00E07255">
        <w:t xml:space="preserve">ИСПОЛНЕНИЕ ПРАВИЛ И </w:t>
      </w:r>
      <w:r w:rsidR="00E07255">
        <w:rPr>
          <w:lang w:val="ru-RU"/>
        </w:rPr>
        <w:t xml:space="preserve">СПОРТИВНОЕ </w:t>
      </w:r>
      <w:r w:rsidR="00E07255">
        <w:t>СУДЕЙСТВО</w:t>
      </w:r>
    </w:p>
    <w:bookmarkEnd w:id="0"/>
    <w:p w14:paraId="71DD7257" w14:textId="0D58AC19" w:rsidR="00E07255" w:rsidRDefault="00C31C35">
      <w:pPr>
        <w:tabs>
          <w:tab w:val="left" w:pos="0"/>
          <w:tab w:val="left" w:pos="709"/>
          <w:tab w:val="left" w:pos="1276"/>
        </w:tabs>
        <w:spacing w:line="276" w:lineRule="auto"/>
        <w:jc w:val="both"/>
      </w:pPr>
      <w:r>
        <w:rPr>
          <w:sz w:val="28"/>
          <w:szCs w:val="28"/>
        </w:rPr>
        <w:t>6</w:t>
      </w:r>
      <w:r w:rsidR="00E07255">
        <w:rPr>
          <w:sz w:val="28"/>
          <w:szCs w:val="28"/>
        </w:rPr>
        <w:t>.1.</w:t>
      </w:r>
      <w:r w:rsidR="00F4168A">
        <w:rPr>
          <w:sz w:val="28"/>
          <w:szCs w:val="28"/>
        </w:rPr>
        <w:t> </w:t>
      </w:r>
      <w:r w:rsidR="00E07255">
        <w:rPr>
          <w:sz w:val="28"/>
          <w:szCs w:val="28"/>
        </w:rPr>
        <w:t>Состав и численность судейской коллегии определяется в соответствии с квалификационными требованиями к спортивным судьям по виду спорта «ездовой спорт».</w:t>
      </w:r>
    </w:p>
    <w:p w14:paraId="57786964" w14:textId="6514137F" w:rsidR="00E07255" w:rsidRDefault="004270F8">
      <w:pPr>
        <w:tabs>
          <w:tab w:val="left" w:pos="0"/>
          <w:tab w:val="left" w:pos="1276"/>
        </w:tabs>
        <w:spacing w:line="276" w:lineRule="auto"/>
        <w:jc w:val="both"/>
      </w:pPr>
      <w:r>
        <w:rPr>
          <w:sz w:val="28"/>
          <w:szCs w:val="28"/>
        </w:rPr>
        <w:t>6</w:t>
      </w:r>
      <w:r w:rsidR="00F4168A">
        <w:rPr>
          <w:sz w:val="28"/>
          <w:szCs w:val="28"/>
        </w:rPr>
        <w:t>.2. </w:t>
      </w:r>
      <w:r w:rsidR="00E07255">
        <w:rPr>
          <w:sz w:val="28"/>
          <w:szCs w:val="28"/>
        </w:rPr>
        <w:t>Должностные обязанности судей подразумевают следующие зоны ответственности и обязанности:</w:t>
      </w:r>
    </w:p>
    <w:p w14:paraId="41700FD9" w14:textId="52B7F24C" w:rsidR="00144158" w:rsidRPr="00F4168A" w:rsidRDefault="00E07255" w:rsidP="00144158">
      <w:pPr>
        <w:tabs>
          <w:tab w:val="left" w:pos="567"/>
          <w:tab w:val="left" w:pos="709"/>
          <w:tab w:val="left" w:pos="1276"/>
        </w:tabs>
        <w:spacing w:line="276" w:lineRule="auto"/>
        <w:jc w:val="both"/>
      </w:pPr>
      <w:r w:rsidRPr="00F4168A">
        <w:rPr>
          <w:b/>
          <w:sz w:val="28"/>
          <w:szCs w:val="28"/>
        </w:rPr>
        <w:lastRenderedPageBreak/>
        <w:t xml:space="preserve">Главный судья </w:t>
      </w:r>
      <w:r w:rsidRPr="00F4168A">
        <w:rPr>
          <w:sz w:val="28"/>
          <w:szCs w:val="28"/>
        </w:rPr>
        <w:t xml:space="preserve">– проводит установочный семинар с судейской коллегией. Отвечает за соответствие Правилам маршрута трасс. Отвечает за соблюдение мер по безопасности участников и зрителей на месте проведения соревнования. Контролирует работу судей и соблюдение Правил спортсменами. Разбирает заявления и протесты при конфликтных ситуациях. Руководит работой </w:t>
      </w:r>
      <w:r w:rsidR="00372677" w:rsidRPr="00F4168A">
        <w:rPr>
          <w:sz w:val="28"/>
          <w:szCs w:val="28"/>
        </w:rPr>
        <w:t>главной судейской коллегии</w:t>
      </w:r>
      <w:r w:rsidRPr="00F4168A">
        <w:rPr>
          <w:sz w:val="28"/>
          <w:szCs w:val="28"/>
        </w:rPr>
        <w:t>, является председателем</w:t>
      </w:r>
      <w:r w:rsidR="00372677" w:rsidRPr="00F4168A">
        <w:rPr>
          <w:sz w:val="28"/>
          <w:szCs w:val="28"/>
        </w:rPr>
        <w:t xml:space="preserve"> главной судейской коллегии</w:t>
      </w:r>
      <w:r w:rsidRPr="00F4168A">
        <w:rPr>
          <w:sz w:val="28"/>
          <w:szCs w:val="28"/>
        </w:rPr>
        <w:t xml:space="preserve"> с правом решающего голоса при равенстве голосов</w:t>
      </w:r>
      <w:r w:rsidR="000F25AF" w:rsidRPr="00F4168A">
        <w:rPr>
          <w:sz w:val="28"/>
          <w:szCs w:val="28"/>
        </w:rPr>
        <w:t>.</w:t>
      </w:r>
      <w:r w:rsidRPr="00F4168A">
        <w:rPr>
          <w:sz w:val="28"/>
          <w:szCs w:val="28"/>
        </w:rPr>
        <w:t xml:space="preserve"> </w:t>
      </w:r>
      <w:r w:rsidR="00144158" w:rsidRPr="00F4168A">
        <w:rPr>
          <w:sz w:val="28"/>
          <w:szCs w:val="28"/>
        </w:rPr>
        <w:t xml:space="preserve">Главный судья может отстранить от участия на любом этапе соревнования любого спортсмена, команду или собаку, если на то имеются определенные основания (не соответствие уровня подготовки спортсмена сложности маршрута; плохое физическое состояние собаки; поломка снаряжения с невозможностью его замены или ремонта; поведение, противоречащее Правилам). </w:t>
      </w:r>
    </w:p>
    <w:p w14:paraId="031CCE9A" w14:textId="1A215453" w:rsidR="00E07255" w:rsidRPr="00F4168A" w:rsidRDefault="00E07255">
      <w:pPr>
        <w:tabs>
          <w:tab w:val="left" w:pos="0"/>
          <w:tab w:val="left" w:pos="1276"/>
        </w:tabs>
        <w:spacing w:line="276" w:lineRule="auto"/>
        <w:jc w:val="both"/>
      </w:pPr>
      <w:r w:rsidRPr="00F4168A">
        <w:rPr>
          <w:sz w:val="28"/>
          <w:szCs w:val="28"/>
        </w:rPr>
        <w:t>Имеет право применить дисквалификацию</w:t>
      </w:r>
      <w:r w:rsidR="00144158" w:rsidRPr="00F4168A">
        <w:rPr>
          <w:sz w:val="28"/>
          <w:szCs w:val="28"/>
        </w:rPr>
        <w:t xml:space="preserve"> к участникам соревнований</w:t>
      </w:r>
      <w:r w:rsidR="00C31C35" w:rsidRPr="00F4168A">
        <w:rPr>
          <w:sz w:val="28"/>
          <w:szCs w:val="28"/>
        </w:rPr>
        <w:t>.</w:t>
      </w:r>
    </w:p>
    <w:p w14:paraId="032EAA76" w14:textId="360BC0F0" w:rsidR="00E07255" w:rsidRDefault="00E07255">
      <w:pPr>
        <w:pStyle w:val="aff2"/>
        <w:ind w:left="0" w:firstLine="0"/>
      </w:pPr>
      <w:r w:rsidRPr="00F4168A">
        <w:rPr>
          <w:b/>
          <w:szCs w:val="28"/>
        </w:rPr>
        <w:t>Технический делегат</w:t>
      </w:r>
      <w:r w:rsidRPr="00F4168A">
        <w:rPr>
          <w:szCs w:val="28"/>
        </w:rPr>
        <w:t xml:space="preserve"> – </w:t>
      </w:r>
      <w:r w:rsidR="000F25AF" w:rsidRPr="00F4168A">
        <w:rPr>
          <w:szCs w:val="28"/>
        </w:rPr>
        <w:t xml:space="preserve">(при назначении) </w:t>
      </w:r>
      <w:r w:rsidRPr="00BD6A51">
        <w:rPr>
          <w:color w:val="FF0000"/>
          <w:szCs w:val="28"/>
        </w:rPr>
        <w:t xml:space="preserve">является председателем </w:t>
      </w:r>
      <w:r w:rsidR="006C56A2" w:rsidRPr="00BD6A51">
        <w:rPr>
          <w:color w:val="FF0000"/>
          <w:szCs w:val="28"/>
        </w:rPr>
        <w:t>главной судейской коллегии</w:t>
      </w:r>
      <w:r w:rsidRPr="00BD6A51">
        <w:rPr>
          <w:color w:val="FF0000"/>
          <w:szCs w:val="28"/>
        </w:rPr>
        <w:t xml:space="preserve"> с правом решающего голоса при равенстве голосов. </w:t>
      </w:r>
      <w:r w:rsidRPr="00F4168A">
        <w:rPr>
          <w:szCs w:val="28"/>
        </w:rPr>
        <w:t xml:space="preserve">Контролирует соблюдение судьями Правил и норм проведения соревнования, Положения или Регламента, подготовку трасс соревнования. Дает оценку работе </w:t>
      </w:r>
      <w:r w:rsidR="006C56A2" w:rsidRPr="00BD6A51">
        <w:rPr>
          <w:color w:val="FF0000"/>
          <w:szCs w:val="28"/>
        </w:rPr>
        <w:t>главной судейской коллегии</w:t>
      </w:r>
      <w:r w:rsidRPr="00F4168A">
        <w:rPr>
          <w:szCs w:val="28"/>
        </w:rPr>
        <w:t xml:space="preserve"> и оценивает готовность организаторов к проведению </w:t>
      </w:r>
      <w:r w:rsidR="00A35746" w:rsidRPr="00F4168A">
        <w:rPr>
          <w:szCs w:val="28"/>
        </w:rPr>
        <w:t>соревнований всерос</w:t>
      </w:r>
      <w:bookmarkStart w:id="1" w:name="_GoBack"/>
      <w:bookmarkEnd w:id="1"/>
      <w:r w:rsidR="00A35746" w:rsidRPr="00F4168A">
        <w:rPr>
          <w:szCs w:val="28"/>
        </w:rPr>
        <w:t>сийского</w:t>
      </w:r>
      <w:r w:rsidRPr="00F4168A">
        <w:rPr>
          <w:szCs w:val="28"/>
        </w:rPr>
        <w:t xml:space="preserve"> статуса. </w:t>
      </w:r>
      <w:r w:rsidRPr="00F4168A">
        <w:t>Решает все вопросы, которые не отражены или неполно</w:t>
      </w:r>
      <w:r>
        <w:t xml:space="preserve"> отражены в настоящей редакции Правил,</w:t>
      </w:r>
      <w:r w:rsidR="00A35746">
        <w:t xml:space="preserve"> когда </w:t>
      </w:r>
      <w:r>
        <w:t xml:space="preserve">эти вопросы уже не может решать </w:t>
      </w:r>
      <w:r w:rsidR="006C56A2">
        <w:t>главная судейская коллегия</w:t>
      </w:r>
      <w:r>
        <w:t xml:space="preserve">, и не подпадают под компетенцию других органов. </w:t>
      </w:r>
      <w:r>
        <w:rPr>
          <w:szCs w:val="28"/>
        </w:rPr>
        <w:t xml:space="preserve">Работает в тесном контакте с </w:t>
      </w:r>
      <w:r w:rsidR="006C56A2">
        <w:rPr>
          <w:szCs w:val="28"/>
        </w:rPr>
        <w:t>главной судейской коллегией</w:t>
      </w:r>
      <w:r>
        <w:rPr>
          <w:szCs w:val="28"/>
        </w:rPr>
        <w:t xml:space="preserve">, иными судьями на соревнованиях и организаторами. Имеет право предложить </w:t>
      </w:r>
      <w:r w:rsidR="006C56A2">
        <w:rPr>
          <w:szCs w:val="28"/>
        </w:rPr>
        <w:t>главной судейской коллегии</w:t>
      </w:r>
      <w:r>
        <w:rPr>
          <w:szCs w:val="28"/>
        </w:rPr>
        <w:t xml:space="preserve"> отстранить спортсмена от участия в соревнованиях. Имеет право получать поддержку организаторов и любых официальных лиц во всех своих действиях, направленных на выполнение возложенных на него задач. Составляет отче</w:t>
      </w:r>
      <w:r w:rsidR="00A35746">
        <w:rPr>
          <w:szCs w:val="28"/>
        </w:rPr>
        <w:t>т,</w:t>
      </w:r>
      <w:r>
        <w:rPr>
          <w:szCs w:val="28"/>
        </w:rPr>
        <w:t xml:space="preserve"> в том числе возможные дополнительные отчеты, в совет</w:t>
      </w:r>
      <w:r w:rsidR="00A35746">
        <w:rPr>
          <w:szCs w:val="28"/>
        </w:rPr>
        <w:t xml:space="preserve"> Федерации</w:t>
      </w:r>
      <w:r>
        <w:rPr>
          <w:szCs w:val="28"/>
        </w:rPr>
        <w:t xml:space="preserve"> в пятидневный </w:t>
      </w:r>
      <w:r w:rsidR="00A35746">
        <w:rPr>
          <w:szCs w:val="28"/>
        </w:rPr>
        <w:t>срок после окончания мероприятия.</w:t>
      </w:r>
    </w:p>
    <w:p w14:paraId="304E3368" w14:textId="77777777" w:rsidR="00E07255" w:rsidRDefault="00E07255">
      <w:pPr>
        <w:tabs>
          <w:tab w:val="left" w:pos="0"/>
          <w:tab w:val="left" w:pos="1276"/>
        </w:tabs>
        <w:spacing w:line="276" w:lineRule="auto"/>
        <w:jc w:val="both"/>
      </w:pPr>
      <w:r>
        <w:rPr>
          <w:b/>
          <w:sz w:val="28"/>
          <w:szCs w:val="28"/>
        </w:rPr>
        <w:t>Главный секретарь</w:t>
      </w:r>
      <w:r>
        <w:rPr>
          <w:sz w:val="28"/>
          <w:szCs w:val="28"/>
        </w:rPr>
        <w:t xml:space="preserve"> – подчиняется главному судье. Отвечает за управление секретариатом, подготовку и своевременное оформление документов соревнования. Руководит работой комиссии по допуску участников. Проводит установочный семинар с секретарями соревнования, контролирует их работу, дает оценку работы секретариата. Обеспечивает информацией об итогах соревнования официальных представителей команд. Готовит вместе с главным судьей отчет о соревнованиях;</w:t>
      </w:r>
    </w:p>
    <w:p w14:paraId="4316F2A5" w14:textId="7C427F27" w:rsidR="00E07255" w:rsidRDefault="00E07255">
      <w:pPr>
        <w:tabs>
          <w:tab w:val="left" w:pos="0"/>
          <w:tab w:val="left" w:pos="1276"/>
        </w:tabs>
        <w:spacing w:line="276" w:lineRule="auto"/>
        <w:jc w:val="both"/>
      </w:pPr>
      <w:r w:rsidRPr="00144158">
        <w:rPr>
          <w:b/>
          <w:sz w:val="28"/>
          <w:szCs w:val="28"/>
        </w:rPr>
        <w:lastRenderedPageBreak/>
        <w:t>Заместитель главного судьи</w:t>
      </w:r>
      <w:r>
        <w:rPr>
          <w:color w:val="FF0000"/>
          <w:sz w:val="28"/>
          <w:szCs w:val="28"/>
        </w:rPr>
        <w:t xml:space="preserve"> </w:t>
      </w:r>
      <w:r>
        <w:rPr>
          <w:sz w:val="28"/>
          <w:szCs w:val="28"/>
        </w:rPr>
        <w:t xml:space="preserve">– </w:t>
      </w:r>
      <w:r w:rsidR="00C31C35">
        <w:rPr>
          <w:sz w:val="28"/>
          <w:szCs w:val="28"/>
        </w:rPr>
        <w:t>п</w:t>
      </w:r>
      <w:r>
        <w:rPr>
          <w:sz w:val="28"/>
          <w:szCs w:val="28"/>
        </w:rPr>
        <w:t>одчиняется главному судье. Замещает при необходимости главного судью соревнования. Принимает участие в разборе протестов. Контролирует выполнение судьями соревнования своих обязанностей;</w:t>
      </w:r>
    </w:p>
    <w:p w14:paraId="62677C48" w14:textId="265DF8DD" w:rsidR="00E07255" w:rsidRDefault="00E07255">
      <w:pPr>
        <w:tabs>
          <w:tab w:val="left" w:pos="0"/>
          <w:tab w:val="left" w:pos="1276"/>
        </w:tabs>
        <w:spacing w:line="276" w:lineRule="auto"/>
        <w:jc w:val="both"/>
      </w:pPr>
      <w:r>
        <w:rPr>
          <w:b/>
          <w:sz w:val="28"/>
          <w:szCs w:val="28"/>
        </w:rPr>
        <w:t>Заместитель главного судьи по трассам</w:t>
      </w:r>
      <w:r>
        <w:rPr>
          <w:sz w:val="28"/>
          <w:szCs w:val="28"/>
        </w:rPr>
        <w:t xml:space="preserve"> – </w:t>
      </w:r>
      <w:r w:rsidR="00C31C35">
        <w:rPr>
          <w:sz w:val="28"/>
          <w:szCs w:val="28"/>
        </w:rPr>
        <w:t>п</w:t>
      </w:r>
      <w:r>
        <w:rPr>
          <w:sz w:val="28"/>
          <w:szCs w:val="28"/>
        </w:rPr>
        <w:t>одчиняется главному судье,</w:t>
      </w:r>
      <w:r w:rsidR="00A35746">
        <w:rPr>
          <w:sz w:val="28"/>
          <w:szCs w:val="28"/>
        </w:rPr>
        <w:t xml:space="preserve"> контролирует оборудования</w:t>
      </w:r>
      <w:r>
        <w:rPr>
          <w:sz w:val="28"/>
          <w:szCs w:val="28"/>
        </w:rPr>
        <w:t xml:space="preserve"> трасс</w:t>
      </w:r>
      <w:r w:rsidR="00A35746">
        <w:rPr>
          <w:sz w:val="28"/>
          <w:szCs w:val="28"/>
        </w:rPr>
        <w:t>ы</w:t>
      </w:r>
      <w:r>
        <w:rPr>
          <w:sz w:val="28"/>
          <w:szCs w:val="28"/>
        </w:rPr>
        <w:t xml:space="preserve"> совместно с судьями по трассе. Намечает размещение на дистанции контрольных пунктов. Проводит установочный семинар с судьями по трассе. Проводит собрание со спортсменами до начала соревнования для разъяснения сложных мест на трассе. Отвечает за безопасность и соответствие длины дистанции изначально заявленному километражу;</w:t>
      </w:r>
    </w:p>
    <w:p w14:paraId="3717B5EA" w14:textId="52AE6D3D" w:rsidR="00E07255" w:rsidRDefault="00E07255">
      <w:pPr>
        <w:tabs>
          <w:tab w:val="left" w:pos="0"/>
          <w:tab w:val="left" w:pos="1276"/>
        </w:tabs>
        <w:spacing w:line="276" w:lineRule="auto"/>
        <w:jc w:val="both"/>
      </w:pPr>
      <w:r>
        <w:rPr>
          <w:b/>
          <w:sz w:val="28"/>
          <w:szCs w:val="28"/>
        </w:rPr>
        <w:t>Судья по трассе</w:t>
      </w:r>
      <w:r>
        <w:rPr>
          <w:sz w:val="28"/>
          <w:szCs w:val="28"/>
        </w:rPr>
        <w:t xml:space="preserve"> – </w:t>
      </w:r>
      <w:r w:rsidR="00C31C35">
        <w:rPr>
          <w:sz w:val="28"/>
          <w:szCs w:val="28"/>
        </w:rPr>
        <w:t>п</w:t>
      </w:r>
      <w:r>
        <w:rPr>
          <w:sz w:val="28"/>
          <w:szCs w:val="28"/>
        </w:rPr>
        <w:t>одчиняется заместителю главного судьи по трассам. Принимает участие в маркировке трассы. Отвечает за сохранность маркировки, контролирует прохождение дистанции участниками, фиксирует нарушения Правил участниками при прохождении дистанции;</w:t>
      </w:r>
    </w:p>
    <w:p w14:paraId="23AAB118" w14:textId="3D2D0A03" w:rsidR="00E07255" w:rsidRDefault="00E07255">
      <w:pPr>
        <w:tabs>
          <w:tab w:val="left" w:pos="0"/>
          <w:tab w:val="left" w:pos="1276"/>
        </w:tabs>
        <w:spacing w:line="276" w:lineRule="auto"/>
        <w:jc w:val="both"/>
      </w:pPr>
      <w:r>
        <w:rPr>
          <w:b/>
          <w:sz w:val="28"/>
          <w:szCs w:val="28"/>
        </w:rPr>
        <w:t>Старший судья-хронометрист</w:t>
      </w:r>
      <w:r>
        <w:rPr>
          <w:sz w:val="28"/>
          <w:szCs w:val="28"/>
        </w:rPr>
        <w:t xml:space="preserve"> – </w:t>
      </w:r>
      <w:r w:rsidR="00C31C35">
        <w:rPr>
          <w:sz w:val="28"/>
          <w:szCs w:val="28"/>
        </w:rPr>
        <w:t>п</w:t>
      </w:r>
      <w:r>
        <w:rPr>
          <w:sz w:val="28"/>
          <w:szCs w:val="28"/>
        </w:rPr>
        <w:t>одчиняется заместителю главного судьи. Отвечает за работу судей-</w:t>
      </w:r>
      <w:r w:rsidRPr="006C56A2">
        <w:rPr>
          <w:sz w:val="28"/>
          <w:szCs w:val="28"/>
        </w:rPr>
        <w:t xml:space="preserve">фиксаторов </w:t>
      </w:r>
      <w:r w:rsidR="006C56A2" w:rsidRPr="006C56A2">
        <w:rPr>
          <w:sz w:val="28"/>
          <w:szCs w:val="28"/>
        </w:rPr>
        <w:t>на финиш</w:t>
      </w:r>
      <w:r w:rsidR="006C56A2">
        <w:rPr>
          <w:sz w:val="28"/>
          <w:szCs w:val="28"/>
        </w:rPr>
        <w:t>е</w:t>
      </w:r>
      <w:r w:rsidRPr="006C56A2">
        <w:rPr>
          <w:sz w:val="28"/>
          <w:szCs w:val="28"/>
        </w:rPr>
        <w:t>.</w:t>
      </w:r>
      <w:r>
        <w:rPr>
          <w:sz w:val="28"/>
          <w:szCs w:val="28"/>
        </w:rPr>
        <w:t xml:space="preserve"> Участвует в подведении итогов соревнования. Отвечает за сохранность и правильность работы электронной системы хронометража;</w:t>
      </w:r>
    </w:p>
    <w:p w14:paraId="6658AC73" w14:textId="423F1EF6" w:rsidR="00E07255" w:rsidRDefault="00E07255">
      <w:pPr>
        <w:tabs>
          <w:tab w:val="left" w:pos="0"/>
          <w:tab w:val="left" w:pos="1276"/>
        </w:tabs>
        <w:spacing w:line="276" w:lineRule="auto"/>
        <w:jc w:val="both"/>
      </w:pPr>
      <w:r>
        <w:rPr>
          <w:b/>
          <w:sz w:val="28"/>
          <w:szCs w:val="28"/>
        </w:rPr>
        <w:t>Судья на старте</w:t>
      </w:r>
      <w:r>
        <w:rPr>
          <w:sz w:val="28"/>
          <w:szCs w:val="28"/>
        </w:rPr>
        <w:t xml:space="preserve"> – </w:t>
      </w:r>
      <w:r w:rsidR="00C31C35">
        <w:rPr>
          <w:sz w:val="28"/>
          <w:szCs w:val="28"/>
        </w:rPr>
        <w:t>п</w:t>
      </w:r>
      <w:r>
        <w:rPr>
          <w:sz w:val="28"/>
          <w:szCs w:val="28"/>
        </w:rPr>
        <w:t xml:space="preserve">одчиняется заместителю главного судьи. Приглашает спортсменов к старту. Проверяет готовность к прохождению дистанции. Отмечает количество собак в упряжке. Контролирует соблюдение Правил старта. </w:t>
      </w:r>
      <w:r w:rsidR="004315B7" w:rsidRPr="001F0AF5">
        <w:rPr>
          <w:sz w:val="28"/>
          <w:szCs w:val="28"/>
        </w:rPr>
        <w:t>Отвечает за своевременное информирование участников и зрителей о ходе проведения соревнования по громкой связи</w:t>
      </w:r>
      <w:r w:rsidR="004315B7">
        <w:rPr>
          <w:sz w:val="28"/>
          <w:szCs w:val="28"/>
        </w:rPr>
        <w:t>;</w:t>
      </w:r>
    </w:p>
    <w:p w14:paraId="72DCA399" w14:textId="357E1449" w:rsidR="00E07255" w:rsidRDefault="00E07255">
      <w:pPr>
        <w:tabs>
          <w:tab w:val="left" w:pos="0"/>
          <w:tab w:val="left" w:pos="1276"/>
        </w:tabs>
        <w:spacing w:line="276" w:lineRule="auto"/>
        <w:jc w:val="both"/>
      </w:pPr>
      <w:r>
        <w:rPr>
          <w:b/>
          <w:bCs/>
          <w:sz w:val="28"/>
          <w:szCs w:val="28"/>
        </w:rPr>
        <w:t xml:space="preserve">Судья стартер </w:t>
      </w:r>
      <w:r w:rsidR="00C31C35">
        <w:rPr>
          <w:sz w:val="28"/>
          <w:szCs w:val="28"/>
        </w:rPr>
        <w:t>–</w:t>
      </w:r>
      <w:r>
        <w:rPr>
          <w:sz w:val="28"/>
          <w:szCs w:val="28"/>
        </w:rPr>
        <w:t xml:space="preserve"> </w:t>
      </w:r>
      <w:r w:rsidR="00C31C35">
        <w:rPr>
          <w:sz w:val="28"/>
          <w:szCs w:val="28"/>
        </w:rPr>
        <w:t>п</w:t>
      </w:r>
      <w:r w:rsidRPr="004A484D">
        <w:rPr>
          <w:sz w:val="28"/>
          <w:szCs w:val="28"/>
        </w:rPr>
        <w:t>одчиняется</w:t>
      </w:r>
      <w:r>
        <w:rPr>
          <w:sz w:val="28"/>
          <w:szCs w:val="28"/>
        </w:rPr>
        <w:t xml:space="preserve"> </w:t>
      </w:r>
      <w:r w:rsidR="004A484D">
        <w:rPr>
          <w:sz w:val="28"/>
          <w:szCs w:val="28"/>
        </w:rPr>
        <w:t xml:space="preserve">заместителю главного судьи. </w:t>
      </w:r>
      <w:r>
        <w:rPr>
          <w:sz w:val="28"/>
          <w:szCs w:val="28"/>
        </w:rPr>
        <w:t>Дает команду к старту в соответствии со стартовым протоколом;</w:t>
      </w:r>
    </w:p>
    <w:p w14:paraId="157D0D09" w14:textId="52B16572" w:rsidR="00E07255" w:rsidRDefault="00E07255">
      <w:pPr>
        <w:tabs>
          <w:tab w:val="left" w:pos="0"/>
          <w:tab w:val="left" w:pos="1276"/>
        </w:tabs>
        <w:spacing w:line="276" w:lineRule="auto"/>
        <w:jc w:val="both"/>
      </w:pPr>
      <w:r>
        <w:rPr>
          <w:b/>
          <w:sz w:val="28"/>
          <w:szCs w:val="28"/>
        </w:rPr>
        <w:t>Судья на финише</w:t>
      </w:r>
      <w:r>
        <w:rPr>
          <w:sz w:val="28"/>
          <w:szCs w:val="28"/>
        </w:rPr>
        <w:t xml:space="preserve"> – </w:t>
      </w:r>
      <w:r w:rsidR="00C31C35">
        <w:rPr>
          <w:sz w:val="28"/>
          <w:szCs w:val="28"/>
        </w:rPr>
        <w:t>п</w:t>
      </w:r>
      <w:r>
        <w:rPr>
          <w:sz w:val="28"/>
          <w:szCs w:val="28"/>
        </w:rPr>
        <w:t>одчиняется заместителю главного судьи. Отмечает в протоколе порядок финиширующих спортсменов, количество финишировавших собак. Контролирует соблюдение Правил в финишном коридоре. Принимает от спортсменов и фиксирует в протоколе устные заявления;</w:t>
      </w:r>
    </w:p>
    <w:p w14:paraId="7969CDD6" w14:textId="25275C59" w:rsidR="00E07255" w:rsidRDefault="00E07255">
      <w:pPr>
        <w:tabs>
          <w:tab w:val="left" w:pos="0"/>
          <w:tab w:val="left" w:pos="1276"/>
        </w:tabs>
        <w:spacing w:line="276" w:lineRule="auto"/>
        <w:jc w:val="both"/>
      </w:pPr>
      <w:r>
        <w:rPr>
          <w:b/>
          <w:sz w:val="28"/>
          <w:szCs w:val="28"/>
        </w:rPr>
        <w:t>Секретарь на финише</w:t>
      </w:r>
      <w:r>
        <w:rPr>
          <w:sz w:val="28"/>
          <w:szCs w:val="28"/>
        </w:rPr>
        <w:t xml:space="preserve"> – </w:t>
      </w:r>
      <w:r w:rsidR="00C31C35">
        <w:rPr>
          <w:sz w:val="28"/>
          <w:szCs w:val="28"/>
        </w:rPr>
        <w:t>п</w:t>
      </w:r>
      <w:r>
        <w:rPr>
          <w:sz w:val="28"/>
          <w:szCs w:val="28"/>
        </w:rPr>
        <w:t xml:space="preserve">одчиняется главному секретарю. Фиксирует в протоколе финишное время спортсменов на промежуточном и основном </w:t>
      </w:r>
      <w:r w:rsidRPr="00144158">
        <w:rPr>
          <w:sz w:val="28"/>
          <w:szCs w:val="28"/>
        </w:rPr>
        <w:t>финише.</w:t>
      </w:r>
      <w:r>
        <w:rPr>
          <w:sz w:val="28"/>
          <w:szCs w:val="28"/>
        </w:rPr>
        <w:t xml:space="preserve"> Фиксирует поступившие протесты. Принимает участие в подготовке документов официального спортивного соревнования;</w:t>
      </w:r>
    </w:p>
    <w:p w14:paraId="6B0A7417" w14:textId="349E6043" w:rsidR="00E07255" w:rsidRDefault="00E07255">
      <w:pPr>
        <w:tabs>
          <w:tab w:val="left" w:pos="0"/>
          <w:tab w:val="left" w:pos="1276"/>
        </w:tabs>
        <w:spacing w:line="276" w:lineRule="auto"/>
        <w:jc w:val="both"/>
      </w:pPr>
      <w:r>
        <w:rPr>
          <w:b/>
          <w:sz w:val="28"/>
          <w:szCs w:val="28"/>
        </w:rPr>
        <w:t>Судья-фиксатор финиша</w:t>
      </w:r>
      <w:r>
        <w:rPr>
          <w:sz w:val="28"/>
          <w:szCs w:val="28"/>
        </w:rPr>
        <w:t xml:space="preserve"> – </w:t>
      </w:r>
      <w:r w:rsidR="00C31C35">
        <w:rPr>
          <w:sz w:val="28"/>
          <w:szCs w:val="28"/>
        </w:rPr>
        <w:t>п</w:t>
      </w:r>
      <w:r>
        <w:rPr>
          <w:sz w:val="28"/>
          <w:szCs w:val="28"/>
        </w:rPr>
        <w:t xml:space="preserve">одчиняется старшему судье-хронометристу. Фиксирует финишное время спортсменов на промежуточных и основном </w:t>
      </w:r>
      <w:r w:rsidRPr="00144158">
        <w:rPr>
          <w:sz w:val="28"/>
          <w:szCs w:val="28"/>
        </w:rPr>
        <w:t>финишах.</w:t>
      </w:r>
      <w:r>
        <w:rPr>
          <w:sz w:val="28"/>
          <w:szCs w:val="28"/>
        </w:rPr>
        <w:t xml:space="preserve"> Отвечает за работу электронной системы хронометража. Принимает участие в подведении итогов соревнования;</w:t>
      </w:r>
    </w:p>
    <w:p w14:paraId="2C5FE60C" w14:textId="7F196E28" w:rsidR="00E07255" w:rsidRDefault="00E07255">
      <w:pPr>
        <w:tabs>
          <w:tab w:val="left" w:pos="0"/>
          <w:tab w:val="left" w:pos="1276"/>
        </w:tabs>
        <w:spacing w:line="276" w:lineRule="auto"/>
        <w:jc w:val="both"/>
      </w:pPr>
      <w:r>
        <w:rPr>
          <w:b/>
          <w:sz w:val="28"/>
          <w:szCs w:val="28"/>
        </w:rPr>
        <w:lastRenderedPageBreak/>
        <w:t>Судья по проверке снаряжения</w:t>
      </w:r>
      <w:r>
        <w:rPr>
          <w:sz w:val="28"/>
          <w:szCs w:val="28"/>
        </w:rPr>
        <w:t xml:space="preserve"> </w:t>
      </w:r>
      <w:r w:rsidR="00C31C35">
        <w:rPr>
          <w:sz w:val="28"/>
          <w:szCs w:val="28"/>
        </w:rPr>
        <w:t>–</w:t>
      </w:r>
      <w:r>
        <w:rPr>
          <w:sz w:val="28"/>
          <w:szCs w:val="28"/>
        </w:rPr>
        <w:t xml:space="preserve"> </w:t>
      </w:r>
      <w:r w:rsidR="00C31C35">
        <w:rPr>
          <w:sz w:val="28"/>
          <w:szCs w:val="28"/>
        </w:rPr>
        <w:t>п</w:t>
      </w:r>
      <w:r>
        <w:rPr>
          <w:sz w:val="28"/>
          <w:szCs w:val="28"/>
        </w:rPr>
        <w:t>одчиняется заместителю главного судьи. Контролирует соответствие снаряжения участников соревнования Правилам перед стартом или после финиша;</w:t>
      </w:r>
    </w:p>
    <w:p w14:paraId="58558F05" w14:textId="54CB0C9E" w:rsidR="00E07255" w:rsidRDefault="00E07255">
      <w:pPr>
        <w:tabs>
          <w:tab w:val="left" w:pos="0"/>
          <w:tab w:val="left" w:pos="1276"/>
        </w:tabs>
        <w:spacing w:line="276" w:lineRule="auto"/>
        <w:jc w:val="both"/>
      </w:pPr>
      <w:r>
        <w:rPr>
          <w:b/>
          <w:sz w:val="28"/>
          <w:szCs w:val="28"/>
        </w:rPr>
        <w:t>Судья при участниках</w:t>
      </w:r>
      <w:r>
        <w:rPr>
          <w:sz w:val="28"/>
          <w:szCs w:val="28"/>
        </w:rPr>
        <w:t xml:space="preserve"> – </w:t>
      </w:r>
      <w:r w:rsidR="00C31C35">
        <w:rPr>
          <w:sz w:val="28"/>
          <w:szCs w:val="28"/>
        </w:rPr>
        <w:t>п</w:t>
      </w:r>
      <w:r>
        <w:rPr>
          <w:sz w:val="28"/>
          <w:szCs w:val="28"/>
        </w:rPr>
        <w:t>одчиняется главному секретарю. Принимает участие в работе секретариата и комиссии по допуску. Отвечает за регистрацию спортсменов перед соревнованием, выдачу стартовых нагрудных номеров. Информирует участников о времени и месте собраний спортсменов и представителей команд, об инфраструктуре мероприятия.</w:t>
      </w:r>
    </w:p>
    <w:p w14:paraId="655C9798" w14:textId="1861AD25" w:rsidR="00E07255" w:rsidRDefault="004270F8">
      <w:pPr>
        <w:widowControl w:val="0"/>
        <w:tabs>
          <w:tab w:val="left" w:pos="0"/>
          <w:tab w:val="left" w:pos="709"/>
          <w:tab w:val="left" w:pos="1276"/>
        </w:tabs>
        <w:spacing w:line="276" w:lineRule="auto"/>
        <w:jc w:val="both"/>
      </w:pPr>
      <w:r>
        <w:rPr>
          <w:sz w:val="28"/>
          <w:szCs w:val="28"/>
        </w:rPr>
        <w:t>6</w:t>
      </w:r>
      <w:r w:rsidR="00E07255">
        <w:rPr>
          <w:sz w:val="28"/>
          <w:szCs w:val="28"/>
        </w:rPr>
        <w:t>.3. Если соревновани</w:t>
      </w:r>
      <w:r w:rsidR="00C31C35">
        <w:rPr>
          <w:sz w:val="28"/>
          <w:szCs w:val="28"/>
        </w:rPr>
        <w:t>е</w:t>
      </w:r>
      <w:r w:rsidR="00E07255">
        <w:rPr>
          <w:sz w:val="28"/>
          <w:szCs w:val="28"/>
        </w:rPr>
        <w:t xml:space="preserve"> по статусу выше муниципального уровня</w:t>
      </w:r>
      <w:r w:rsidR="00C31C35">
        <w:rPr>
          <w:sz w:val="28"/>
          <w:szCs w:val="28"/>
        </w:rPr>
        <w:t>,</w:t>
      </w:r>
      <w:r w:rsidR="00E07255">
        <w:rPr>
          <w:sz w:val="28"/>
          <w:szCs w:val="28"/>
        </w:rPr>
        <w:t xml:space="preserve"> никто из судейской коллегии не имеет права быть участником соревнования. На муниципальных соревнованиях судья, не входящий в состав </w:t>
      </w:r>
      <w:r w:rsidR="006C56A2">
        <w:rPr>
          <w:sz w:val="28"/>
          <w:szCs w:val="28"/>
        </w:rPr>
        <w:t>главн</w:t>
      </w:r>
      <w:r w:rsidR="00C31C35">
        <w:rPr>
          <w:sz w:val="28"/>
          <w:szCs w:val="28"/>
        </w:rPr>
        <w:t>ой</w:t>
      </w:r>
      <w:r w:rsidR="006C56A2">
        <w:rPr>
          <w:sz w:val="28"/>
          <w:szCs w:val="28"/>
        </w:rPr>
        <w:t xml:space="preserve"> судейск</w:t>
      </w:r>
      <w:r w:rsidR="00C31C35">
        <w:rPr>
          <w:sz w:val="28"/>
          <w:szCs w:val="28"/>
        </w:rPr>
        <w:t>ой</w:t>
      </w:r>
      <w:r w:rsidR="006C56A2">
        <w:rPr>
          <w:sz w:val="28"/>
          <w:szCs w:val="28"/>
        </w:rPr>
        <w:t xml:space="preserve"> коллеги</w:t>
      </w:r>
      <w:r w:rsidR="00C31C35">
        <w:rPr>
          <w:sz w:val="28"/>
          <w:szCs w:val="28"/>
        </w:rPr>
        <w:t>и</w:t>
      </w:r>
      <w:r w:rsidR="00E07255">
        <w:rPr>
          <w:sz w:val="28"/>
          <w:szCs w:val="28"/>
        </w:rPr>
        <w:t>, при согласовании с главным судьей, может быть участником соревнования, но при этом не проводить спортивное судейство в виде программы, в которой он принимает участие.</w:t>
      </w:r>
    </w:p>
    <w:p w14:paraId="2C3087D3" w14:textId="1F6F8509" w:rsidR="004A484D" w:rsidRDefault="004270F8">
      <w:pPr>
        <w:widowControl w:val="0"/>
        <w:tabs>
          <w:tab w:val="left" w:pos="0"/>
          <w:tab w:val="left" w:pos="709"/>
          <w:tab w:val="left" w:pos="1276"/>
        </w:tabs>
        <w:spacing w:line="276" w:lineRule="auto"/>
        <w:jc w:val="both"/>
        <w:rPr>
          <w:sz w:val="28"/>
          <w:szCs w:val="28"/>
        </w:rPr>
      </w:pPr>
      <w:r>
        <w:rPr>
          <w:bCs/>
          <w:sz w:val="28"/>
          <w:szCs w:val="28"/>
        </w:rPr>
        <w:t>6</w:t>
      </w:r>
      <w:r w:rsidR="00E07255">
        <w:rPr>
          <w:bCs/>
          <w:sz w:val="28"/>
          <w:szCs w:val="28"/>
        </w:rPr>
        <w:t>.4.</w:t>
      </w:r>
      <w:r w:rsidR="00E07255">
        <w:rPr>
          <w:b/>
          <w:sz w:val="28"/>
          <w:szCs w:val="28"/>
        </w:rPr>
        <w:t xml:space="preserve"> Главная Судейская Коллегия</w:t>
      </w:r>
      <w:r w:rsidR="00C31C35">
        <w:rPr>
          <w:b/>
          <w:sz w:val="28"/>
          <w:szCs w:val="28"/>
        </w:rPr>
        <w:t xml:space="preserve"> </w:t>
      </w:r>
      <w:r w:rsidR="00E07255">
        <w:rPr>
          <w:sz w:val="28"/>
          <w:szCs w:val="28"/>
        </w:rPr>
        <w:t>(ГСК)</w:t>
      </w:r>
      <w:r w:rsidR="00C31C35">
        <w:rPr>
          <w:sz w:val="28"/>
          <w:szCs w:val="28"/>
        </w:rPr>
        <w:t>.</w:t>
      </w:r>
      <w:r w:rsidR="00E07255">
        <w:rPr>
          <w:sz w:val="28"/>
          <w:szCs w:val="28"/>
        </w:rPr>
        <w:t xml:space="preserve"> Списочный состав ГСК утверждается </w:t>
      </w:r>
      <w:r w:rsidR="004A484D">
        <w:rPr>
          <w:sz w:val="28"/>
          <w:szCs w:val="28"/>
        </w:rPr>
        <w:t xml:space="preserve">советом </w:t>
      </w:r>
      <w:r w:rsidR="00144158" w:rsidRPr="00F4168A">
        <w:rPr>
          <w:sz w:val="28"/>
          <w:szCs w:val="28"/>
        </w:rPr>
        <w:t xml:space="preserve">Федерации </w:t>
      </w:r>
      <w:r w:rsidR="00481FD1" w:rsidRPr="00F4168A">
        <w:rPr>
          <w:sz w:val="28"/>
          <w:szCs w:val="28"/>
        </w:rPr>
        <w:t>или президентом РСФ</w:t>
      </w:r>
      <w:r w:rsidR="00E07255" w:rsidRPr="00F4168A">
        <w:rPr>
          <w:sz w:val="28"/>
          <w:szCs w:val="28"/>
        </w:rPr>
        <w:t>.</w:t>
      </w:r>
      <w:r w:rsidR="00E07255">
        <w:rPr>
          <w:sz w:val="28"/>
          <w:szCs w:val="28"/>
        </w:rPr>
        <w:t xml:space="preserve"> </w:t>
      </w:r>
    </w:p>
    <w:p w14:paraId="5CD768D1" w14:textId="6CFC931F" w:rsidR="00E07255" w:rsidRDefault="004270F8">
      <w:pPr>
        <w:widowControl w:val="0"/>
        <w:tabs>
          <w:tab w:val="left" w:pos="0"/>
          <w:tab w:val="left" w:pos="709"/>
          <w:tab w:val="left" w:pos="1276"/>
        </w:tabs>
        <w:spacing w:line="276" w:lineRule="auto"/>
        <w:jc w:val="both"/>
      </w:pPr>
      <w:r>
        <w:rPr>
          <w:sz w:val="28"/>
          <w:szCs w:val="28"/>
        </w:rPr>
        <w:t>6</w:t>
      </w:r>
      <w:r w:rsidR="00E07255">
        <w:rPr>
          <w:sz w:val="28"/>
          <w:szCs w:val="28"/>
        </w:rPr>
        <w:t>.4.1. ГСК созывается председателем в следующих случаях:</w:t>
      </w:r>
    </w:p>
    <w:p w14:paraId="4EDCF87C" w14:textId="420127FA" w:rsidR="00E07255" w:rsidRDefault="004270F8">
      <w:pPr>
        <w:tabs>
          <w:tab w:val="left" w:pos="0"/>
        </w:tabs>
        <w:spacing w:line="276" w:lineRule="auto"/>
        <w:jc w:val="both"/>
      </w:pPr>
      <w:r>
        <w:rPr>
          <w:sz w:val="28"/>
          <w:szCs w:val="28"/>
        </w:rPr>
        <w:t>6</w:t>
      </w:r>
      <w:r w:rsidR="00E07255">
        <w:rPr>
          <w:sz w:val="28"/>
          <w:szCs w:val="28"/>
        </w:rPr>
        <w:t>.4.</w:t>
      </w:r>
      <w:r w:rsidR="00C31C35">
        <w:rPr>
          <w:sz w:val="28"/>
          <w:szCs w:val="28"/>
        </w:rPr>
        <w:t>1.1.</w:t>
      </w:r>
      <w:r w:rsidR="00E07255">
        <w:rPr>
          <w:sz w:val="28"/>
          <w:szCs w:val="28"/>
        </w:rPr>
        <w:t xml:space="preserve"> по запросу одного из членов судейской коллегии;</w:t>
      </w:r>
    </w:p>
    <w:p w14:paraId="0E358FBB" w14:textId="48AE56CC" w:rsidR="00E07255" w:rsidRDefault="00C31C35">
      <w:pPr>
        <w:tabs>
          <w:tab w:val="left" w:pos="0"/>
        </w:tabs>
        <w:spacing w:line="276" w:lineRule="auto"/>
        <w:jc w:val="both"/>
      </w:pPr>
      <w:r>
        <w:rPr>
          <w:sz w:val="28"/>
          <w:szCs w:val="28"/>
        </w:rPr>
        <w:t xml:space="preserve">6.4.1.2. </w:t>
      </w:r>
      <w:r w:rsidR="00E07255">
        <w:rPr>
          <w:sz w:val="28"/>
          <w:szCs w:val="28"/>
        </w:rPr>
        <w:t>при поступлении письменного протеста в случае, если для принятия решения о дисциплинарном взысканий за нарушение пункта Правил не установлено конкретной формы дисциплинарного взыскания;</w:t>
      </w:r>
    </w:p>
    <w:p w14:paraId="37D7B4E1" w14:textId="5FBC1463" w:rsidR="00E07255" w:rsidRDefault="004270F8">
      <w:pPr>
        <w:tabs>
          <w:tab w:val="left" w:pos="0"/>
        </w:tabs>
        <w:spacing w:line="276" w:lineRule="auto"/>
        <w:jc w:val="both"/>
      </w:pPr>
      <w:r>
        <w:rPr>
          <w:sz w:val="28"/>
          <w:szCs w:val="28"/>
        </w:rPr>
        <w:t>6</w:t>
      </w:r>
      <w:r w:rsidR="00E07255">
        <w:rPr>
          <w:sz w:val="28"/>
          <w:szCs w:val="28"/>
        </w:rPr>
        <w:t>.4.</w:t>
      </w:r>
      <w:r w:rsidR="00C31C35">
        <w:rPr>
          <w:sz w:val="28"/>
          <w:szCs w:val="28"/>
        </w:rPr>
        <w:t>1.3</w:t>
      </w:r>
      <w:r w:rsidR="00E07255">
        <w:rPr>
          <w:sz w:val="28"/>
          <w:szCs w:val="28"/>
        </w:rPr>
        <w:t>. по требованию спортсмена, получившего дисциплинарное взыскание, но:</w:t>
      </w:r>
    </w:p>
    <w:p w14:paraId="6942DB33" w14:textId="19B8D181" w:rsidR="00E07255" w:rsidRDefault="004270F8">
      <w:pPr>
        <w:tabs>
          <w:tab w:val="left" w:pos="0"/>
        </w:tabs>
        <w:spacing w:line="276" w:lineRule="auto"/>
        <w:jc w:val="both"/>
      </w:pPr>
      <w:r>
        <w:rPr>
          <w:sz w:val="28"/>
          <w:szCs w:val="28"/>
        </w:rPr>
        <w:t>6</w:t>
      </w:r>
      <w:r w:rsidR="00E07255">
        <w:rPr>
          <w:sz w:val="28"/>
          <w:szCs w:val="28"/>
        </w:rPr>
        <w:t>.4.</w:t>
      </w:r>
      <w:r w:rsidR="00C31C35">
        <w:rPr>
          <w:sz w:val="28"/>
          <w:szCs w:val="28"/>
        </w:rPr>
        <w:t>1</w:t>
      </w:r>
      <w:r w:rsidR="00E07255">
        <w:rPr>
          <w:sz w:val="28"/>
          <w:szCs w:val="28"/>
        </w:rPr>
        <w:t>.</w:t>
      </w:r>
      <w:r w:rsidR="00C31C35">
        <w:rPr>
          <w:sz w:val="28"/>
          <w:szCs w:val="28"/>
        </w:rPr>
        <w:t>4</w:t>
      </w:r>
      <w:r w:rsidR="00E07255">
        <w:rPr>
          <w:sz w:val="28"/>
          <w:szCs w:val="28"/>
        </w:rPr>
        <w:t>. не позднее чем за 4 (четыре) часа до начала следующего этапа;</w:t>
      </w:r>
    </w:p>
    <w:p w14:paraId="44E02DF6" w14:textId="4C26EE14" w:rsidR="00E07255" w:rsidRDefault="004270F8">
      <w:pPr>
        <w:tabs>
          <w:tab w:val="left" w:pos="0"/>
        </w:tabs>
        <w:spacing w:line="276" w:lineRule="auto"/>
        <w:jc w:val="both"/>
      </w:pPr>
      <w:r>
        <w:rPr>
          <w:sz w:val="28"/>
          <w:szCs w:val="28"/>
        </w:rPr>
        <w:t>6</w:t>
      </w:r>
      <w:r w:rsidR="00E07255">
        <w:rPr>
          <w:sz w:val="28"/>
          <w:szCs w:val="28"/>
        </w:rPr>
        <w:t>.4.</w:t>
      </w:r>
      <w:r w:rsidR="00C31C35">
        <w:rPr>
          <w:sz w:val="28"/>
          <w:szCs w:val="28"/>
        </w:rPr>
        <w:t>1</w:t>
      </w:r>
      <w:r w:rsidR="00E07255">
        <w:rPr>
          <w:sz w:val="28"/>
          <w:szCs w:val="28"/>
        </w:rPr>
        <w:t>.</w:t>
      </w:r>
      <w:r w:rsidR="00C31C35">
        <w:rPr>
          <w:sz w:val="28"/>
          <w:szCs w:val="28"/>
        </w:rPr>
        <w:t>5</w:t>
      </w:r>
      <w:r w:rsidR="00E07255">
        <w:rPr>
          <w:sz w:val="28"/>
          <w:szCs w:val="28"/>
        </w:rPr>
        <w:t xml:space="preserve">. </w:t>
      </w:r>
      <w:r w:rsidR="00E07255" w:rsidRPr="004A484D">
        <w:rPr>
          <w:sz w:val="28"/>
          <w:szCs w:val="28"/>
        </w:rPr>
        <w:t xml:space="preserve">до </w:t>
      </w:r>
      <w:r w:rsidR="004A484D" w:rsidRPr="004A484D">
        <w:rPr>
          <w:sz w:val="28"/>
          <w:szCs w:val="28"/>
        </w:rPr>
        <w:t>подписания итоговых протоколов</w:t>
      </w:r>
      <w:r w:rsidR="00E07255">
        <w:rPr>
          <w:sz w:val="28"/>
          <w:szCs w:val="28"/>
        </w:rPr>
        <w:t xml:space="preserve"> в случае получения дисциплинарного взыскания на последнем этапе. </w:t>
      </w:r>
    </w:p>
    <w:p w14:paraId="67500890" w14:textId="62511CB1" w:rsidR="00E07255" w:rsidRDefault="004270F8">
      <w:pPr>
        <w:tabs>
          <w:tab w:val="left" w:pos="0"/>
        </w:tabs>
        <w:spacing w:line="276" w:lineRule="auto"/>
        <w:jc w:val="both"/>
      </w:pPr>
      <w:r>
        <w:rPr>
          <w:sz w:val="28"/>
          <w:szCs w:val="28"/>
        </w:rPr>
        <w:t>6</w:t>
      </w:r>
      <w:r w:rsidR="00E07255">
        <w:rPr>
          <w:sz w:val="28"/>
          <w:szCs w:val="28"/>
        </w:rPr>
        <w:t>.4.</w:t>
      </w:r>
      <w:r w:rsidR="00C31C35">
        <w:rPr>
          <w:sz w:val="28"/>
          <w:szCs w:val="28"/>
        </w:rPr>
        <w:t>1.6</w:t>
      </w:r>
      <w:r w:rsidR="00E07255">
        <w:rPr>
          <w:sz w:val="28"/>
          <w:szCs w:val="28"/>
        </w:rPr>
        <w:t>. по требованию спортсмена для рассмотрения случаев нарушения пункта Правил, ведущих к дисквалификации;</w:t>
      </w:r>
    </w:p>
    <w:p w14:paraId="0465601F" w14:textId="4D4BE48B" w:rsidR="00E07255" w:rsidRDefault="004270F8">
      <w:pPr>
        <w:tabs>
          <w:tab w:val="left" w:pos="0"/>
        </w:tabs>
        <w:spacing w:line="276" w:lineRule="auto"/>
        <w:jc w:val="both"/>
      </w:pPr>
      <w:r>
        <w:rPr>
          <w:sz w:val="28"/>
          <w:szCs w:val="28"/>
        </w:rPr>
        <w:t>6</w:t>
      </w:r>
      <w:r w:rsidR="00E07255">
        <w:rPr>
          <w:sz w:val="28"/>
          <w:szCs w:val="28"/>
        </w:rPr>
        <w:t>.4.</w:t>
      </w:r>
      <w:r w:rsidR="00C31C35">
        <w:rPr>
          <w:sz w:val="28"/>
          <w:szCs w:val="28"/>
        </w:rPr>
        <w:t>1.7</w:t>
      </w:r>
      <w:r w:rsidR="00E07255">
        <w:rPr>
          <w:sz w:val="28"/>
          <w:szCs w:val="28"/>
        </w:rPr>
        <w:t xml:space="preserve">. при достижении температуры воздуха </w:t>
      </w:r>
      <w:r w:rsidR="00E07255" w:rsidRPr="006C56A2">
        <w:rPr>
          <w:sz w:val="28"/>
          <w:szCs w:val="28"/>
        </w:rPr>
        <w:t>+16°С</w:t>
      </w:r>
      <w:r w:rsidR="00961AC7" w:rsidRPr="006C56A2">
        <w:rPr>
          <w:sz w:val="28"/>
          <w:szCs w:val="28"/>
        </w:rPr>
        <w:t xml:space="preserve"> для бесснежных дисциплин, - 20 для снежных дисциплин</w:t>
      </w:r>
      <w:r w:rsidR="006C56A2" w:rsidRPr="006C56A2">
        <w:rPr>
          <w:sz w:val="28"/>
          <w:szCs w:val="28"/>
        </w:rPr>
        <w:t xml:space="preserve"> в районах средней и южной полосы России</w:t>
      </w:r>
      <w:r w:rsidR="00961AC7" w:rsidRPr="006C56A2">
        <w:rPr>
          <w:sz w:val="28"/>
          <w:szCs w:val="28"/>
        </w:rPr>
        <w:t>, -23 для снежных дисциплин в</w:t>
      </w:r>
      <w:r w:rsidR="006C56A2" w:rsidRPr="006C56A2">
        <w:rPr>
          <w:sz w:val="28"/>
          <w:szCs w:val="28"/>
        </w:rPr>
        <w:t xml:space="preserve"> северных и приравненных к ним районах России с</w:t>
      </w:r>
      <w:r w:rsidR="00E07255" w:rsidRPr="006C56A2">
        <w:rPr>
          <w:sz w:val="28"/>
          <w:szCs w:val="28"/>
        </w:rPr>
        <w:t xml:space="preserve"> присутствием ветеринарного врача соревнования</w:t>
      </w:r>
      <w:r w:rsidR="00E07255">
        <w:rPr>
          <w:sz w:val="28"/>
          <w:szCs w:val="28"/>
        </w:rPr>
        <w:t>.</w:t>
      </w:r>
    </w:p>
    <w:p w14:paraId="402536A4" w14:textId="0580182D" w:rsidR="00E07255" w:rsidRDefault="004270F8">
      <w:pPr>
        <w:tabs>
          <w:tab w:val="left" w:pos="0"/>
          <w:tab w:val="left" w:pos="709"/>
          <w:tab w:val="left" w:pos="1276"/>
        </w:tabs>
        <w:spacing w:line="276" w:lineRule="auto"/>
        <w:jc w:val="both"/>
      </w:pPr>
      <w:r>
        <w:rPr>
          <w:sz w:val="28"/>
          <w:szCs w:val="28"/>
        </w:rPr>
        <w:t>6</w:t>
      </w:r>
      <w:r w:rsidR="00E07255">
        <w:rPr>
          <w:sz w:val="28"/>
          <w:szCs w:val="28"/>
        </w:rPr>
        <w:t>.5. ГСК должна принять решение о применении той или иной меры дисциплинарного взыскания по всем случаям, с которыми к ней обратились.</w:t>
      </w:r>
      <w:r w:rsidR="00E07255">
        <w:t xml:space="preserve"> </w:t>
      </w:r>
      <w:r w:rsidR="00E07255">
        <w:rPr>
          <w:sz w:val="28"/>
          <w:szCs w:val="28"/>
        </w:rPr>
        <w:t>На заседании ГСК должен вестись протокол, где отражаются все вопросы обсуждения, внесенные предложения и принятые решения ГСК.</w:t>
      </w:r>
    </w:p>
    <w:p w14:paraId="6EADFFF3" w14:textId="4AC06727" w:rsidR="00E07255" w:rsidRDefault="004270F8">
      <w:pPr>
        <w:tabs>
          <w:tab w:val="left" w:pos="0"/>
          <w:tab w:val="left" w:pos="709"/>
          <w:tab w:val="left" w:pos="1276"/>
        </w:tabs>
        <w:spacing w:line="276" w:lineRule="auto"/>
        <w:jc w:val="both"/>
      </w:pPr>
      <w:r>
        <w:rPr>
          <w:sz w:val="28"/>
          <w:szCs w:val="28"/>
        </w:rPr>
        <w:t>6</w:t>
      </w:r>
      <w:r w:rsidR="00E07255">
        <w:rPr>
          <w:sz w:val="28"/>
          <w:szCs w:val="28"/>
        </w:rPr>
        <w:t>.</w:t>
      </w:r>
      <w:r w:rsidR="00C31C35">
        <w:rPr>
          <w:sz w:val="28"/>
          <w:szCs w:val="28"/>
        </w:rPr>
        <w:t>6</w:t>
      </w:r>
      <w:r w:rsidR="00E07255">
        <w:rPr>
          <w:sz w:val="28"/>
          <w:szCs w:val="28"/>
        </w:rPr>
        <w:t>. Председатель ГСК имеет решающий голос в случае разделения остальных голосов поровну. По вопросам дисквалификации председатель ГСК может использовать свой решающий голос</w:t>
      </w:r>
      <w:r w:rsidR="006C56A2">
        <w:rPr>
          <w:sz w:val="28"/>
          <w:szCs w:val="28"/>
        </w:rPr>
        <w:t>.</w:t>
      </w:r>
    </w:p>
    <w:p w14:paraId="24410D55" w14:textId="50848330" w:rsidR="00E07255" w:rsidRDefault="004270F8">
      <w:pPr>
        <w:tabs>
          <w:tab w:val="left" w:pos="709"/>
          <w:tab w:val="left" w:pos="1276"/>
        </w:tabs>
        <w:spacing w:line="276" w:lineRule="auto"/>
        <w:jc w:val="both"/>
      </w:pPr>
      <w:r>
        <w:rPr>
          <w:sz w:val="28"/>
          <w:szCs w:val="28"/>
        </w:rPr>
        <w:lastRenderedPageBreak/>
        <w:t>6</w:t>
      </w:r>
      <w:r w:rsidR="00E07255">
        <w:rPr>
          <w:sz w:val="28"/>
          <w:szCs w:val="28"/>
        </w:rPr>
        <w:t>.</w:t>
      </w:r>
      <w:r w:rsidR="00C31C35">
        <w:rPr>
          <w:sz w:val="28"/>
          <w:szCs w:val="28"/>
        </w:rPr>
        <w:t>7</w:t>
      </w:r>
      <w:r w:rsidR="00E07255">
        <w:rPr>
          <w:sz w:val="28"/>
          <w:szCs w:val="28"/>
        </w:rPr>
        <w:t>. ГСК имеет высшие полномочия на соревновании. ГСК не может действовать вопреки настоящим Правилам, изменять утвержденное Положение и Регламент.</w:t>
      </w:r>
    </w:p>
    <w:p w14:paraId="6EA939B0" w14:textId="343F156A" w:rsidR="00E07255" w:rsidRDefault="004270F8">
      <w:pPr>
        <w:tabs>
          <w:tab w:val="left" w:pos="709"/>
          <w:tab w:val="left" w:pos="1276"/>
        </w:tabs>
        <w:spacing w:line="276" w:lineRule="auto"/>
        <w:jc w:val="both"/>
      </w:pPr>
      <w:r>
        <w:rPr>
          <w:sz w:val="28"/>
          <w:szCs w:val="28"/>
        </w:rPr>
        <w:t>6</w:t>
      </w:r>
      <w:r w:rsidR="00E07255">
        <w:rPr>
          <w:sz w:val="28"/>
          <w:szCs w:val="28"/>
        </w:rPr>
        <w:t>.</w:t>
      </w:r>
      <w:r w:rsidR="00C31C35">
        <w:rPr>
          <w:sz w:val="28"/>
          <w:szCs w:val="28"/>
        </w:rPr>
        <w:t>8</w:t>
      </w:r>
      <w:r w:rsidR="00E07255">
        <w:rPr>
          <w:sz w:val="28"/>
          <w:szCs w:val="28"/>
        </w:rPr>
        <w:t>. Судьи докладывают главному судье о замеченном нарушении Правил устно (персонально или с помощью средств связи) и в письменном виде не позднее чем через 30 (тридцать) минут, после финиша последнего участника соревнования. Судья имеет право самостоятельно применить дисциплинарное взыскание в виде предупреждения. Временной штраф и дисквалификацию имеет право применить главный судья.</w:t>
      </w:r>
    </w:p>
    <w:p w14:paraId="6D16FD89" w14:textId="7B1375A8" w:rsidR="00E07255" w:rsidRDefault="004270F8">
      <w:pPr>
        <w:tabs>
          <w:tab w:val="left" w:pos="709"/>
          <w:tab w:val="left" w:pos="1276"/>
        </w:tabs>
        <w:spacing w:line="276" w:lineRule="auto"/>
        <w:jc w:val="both"/>
      </w:pPr>
      <w:r>
        <w:rPr>
          <w:sz w:val="28"/>
          <w:szCs w:val="28"/>
        </w:rPr>
        <w:t>6</w:t>
      </w:r>
      <w:r w:rsidR="00E07255">
        <w:rPr>
          <w:sz w:val="28"/>
          <w:szCs w:val="28"/>
        </w:rPr>
        <w:t>.</w:t>
      </w:r>
      <w:r w:rsidR="00C31C35">
        <w:rPr>
          <w:sz w:val="28"/>
          <w:szCs w:val="28"/>
        </w:rPr>
        <w:t>9</w:t>
      </w:r>
      <w:r w:rsidR="00E07255">
        <w:rPr>
          <w:sz w:val="28"/>
          <w:szCs w:val="28"/>
        </w:rPr>
        <w:t>. По всем замеченным и доложенным нарушениям Правил, Положения или Регламента, главный судья соревнования выносит решения, основываясь на Правилах. Он обязан информировать лиц, доложивших о нарушениях, о своём решении, по возможности быстро, но не позднее, чем за 4 (четыре) часа до начала следующего этапа.</w:t>
      </w:r>
    </w:p>
    <w:p w14:paraId="50C76EA8" w14:textId="16A42018" w:rsidR="00E07255" w:rsidRPr="00984748" w:rsidRDefault="004270F8" w:rsidP="003332FE">
      <w:pPr>
        <w:tabs>
          <w:tab w:val="left" w:pos="709"/>
          <w:tab w:val="left" w:pos="1276"/>
        </w:tabs>
        <w:spacing w:line="276" w:lineRule="auto"/>
        <w:jc w:val="both"/>
        <w:rPr>
          <w:sz w:val="28"/>
          <w:szCs w:val="28"/>
        </w:rPr>
      </w:pPr>
      <w:r>
        <w:rPr>
          <w:sz w:val="28"/>
          <w:szCs w:val="28"/>
        </w:rPr>
        <w:t>6</w:t>
      </w:r>
      <w:r w:rsidR="00E07255">
        <w:rPr>
          <w:sz w:val="28"/>
          <w:szCs w:val="28"/>
        </w:rPr>
        <w:t>.1</w:t>
      </w:r>
      <w:r w:rsidR="00C31C35">
        <w:rPr>
          <w:sz w:val="28"/>
          <w:szCs w:val="28"/>
        </w:rPr>
        <w:t>0</w:t>
      </w:r>
      <w:r w:rsidR="00F4168A">
        <w:rPr>
          <w:sz w:val="28"/>
          <w:szCs w:val="28"/>
        </w:rPr>
        <w:t>. </w:t>
      </w:r>
      <w:r w:rsidR="003332FE">
        <w:rPr>
          <w:sz w:val="28"/>
          <w:szCs w:val="28"/>
        </w:rPr>
        <w:t xml:space="preserve">Допуск спортивных судей из </w:t>
      </w:r>
      <w:r w:rsidR="003332FE" w:rsidRPr="003332FE">
        <w:rPr>
          <w:sz w:val="28"/>
          <w:szCs w:val="28"/>
        </w:rPr>
        <w:t>«легкой атлетике», «велосипедного спорта», «лыжных гонок», «спортивного ориентирования», «кинологического спорта»</w:t>
      </w:r>
      <w:r w:rsidR="003332FE">
        <w:rPr>
          <w:sz w:val="28"/>
          <w:szCs w:val="28"/>
        </w:rPr>
        <w:t xml:space="preserve"> к спортивному судейству соревнования производится в соответствии с требованиями КТСС.</w:t>
      </w:r>
    </w:p>
    <w:p w14:paraId="0DECF54E" w14:textId="397C5E37" w:rsidR="00E07255" w:rsidRDefault="004270F8">
      <w:pPr>
        <w:tabs>
          <w:tab w:val="left" w:pos="709"/>
          <w:tab w:val="left" w:pos="1276"/>
        </w:tabs>
        <w:spacing w:line="276" w:lineRule="auto"/>
        <w:jc w:val="both"/>
      </w:pPr>
      <w:r>
        <w:rPr>
          <w:sz w:val="28"/>
          <w:szCs w:val="28"/>
        </w:rPr>
        <w:t>6</w:t>
      </w:r>
      <w:r w:rsidR="00E07255">
        <w:rPr>
          <w:sz w:val="28"/>
          <w:szCs w:val="28"/>
        </w:rPr>
        <w:t>.1</w:t>
      </w:r>
      <w:r w:rsidR="00C31C35">
        <w:rPr>
          <w:sz w:val="28"/>
          <w:szCs w:val="28"/>
        </w:rPr>
        <w:t>1</w:t>
      </w:r>
      <w:r w:rsidR="00E07255">
        <w:rPr>
          <w:sz w:val="28"/>
          <w:szCs w:val="28"/>
        </w:rPr>
        <w:t>. Все судьи должны легко узнаваться по одежде. Судья должен быть в жилете (манишке) с надписью «СУДЬЯ» или с надписью с наименованием должности. Главный судья должен быть в жилете (манишке) с надписью «ГЛАВНЫЙ СУДЬЯ». При проведении соревнования в вечернее или ночное время на жилетах (манишках) должны быть светоотражающие элементы.</w:t>
      </w:r>
    </w:p>
    <w:p w14:paraId="568B75BF" w14:textId="27152C71" w:rsidR="00E07255" w:rsidRDefault="004270F8">
      <w:pPr>
        <w:tabs>
          <w:tab w:val="left" w:pos="709"/>
          <w:tab w:val="left" w:pos="1276"/>
        </w:tabs>
        <w:spacing w:line="276" w:lineRule="auto"/>
        <w:jc w:val="both"/>
      </w:pPr>
      <w:r>
        <w:rPr>
          <w:sz w:val="28"/>
          <w:szCs w:val="28"/>
        </w:rPr>
        <w:t>6</w:t>
      </w:r>
      <w:r w:rsidR="00E07255">
        <w:rPr>
          <w:sz w:val="28"/>
          <w:szCs w:val="28"/>
        </w:rPr>
        <w:t>.1</w:t>
      </w:r>
      <w:r w:rsidR="00C31C35">
        <w:rPr>
          <w:sz w:val="28"/>
          <w:szCs w:val="28"/>
        </w:rPr>
        <w:t>2</w:t>
      </w:r>
      <w:r w:rsidR="00E07255">
        <w:rPr>
          <w:sz w:val="28"/>
          <w:szCs w:val="28"/>
        </w:rPr>
        <w:t>. Меры дисциплинарного воздействия на судей:</w:t>
      </w:r>
    </w:p>
    <w:p w14:paraId="3F30F402" w14:textId="00ECA8A2" w:rsidR="00E07255" w:rsidRDefault="004270F8">
      <w:pPr>
        <w:tabs>
          <w:tab w:val="left" w:pos="709"/>
          <w:tab w:val="left" w:pos="1276"/>
        </w:tabs>
        <w:spacing w:line="276" w:lineRule="auto"/>
        <w:jc w:val="both"/>
      </w:pPr>
      <w:r>
        <w:rPr>
          <w:sz w:val="28"/>
          <w:szCs w:val="28"/>
        </w:rPr>
        <w:t>6</w:t>
      </w:r>
      <w:r w:rsidR="00E07255">
        <w:rPr>
          <w:sz w:val="28"/>
          <w:szCs w:val="28"/>
        </w:rPr>
        <w:t>.1</w:t>
      </w:r>
      <w:r w:rsidR="00C31C35">
        <w:rPr>
          <w:sz w:val="28"/>
          <w:szCs w:val="28"/>
        </w:rPr>
        <w:t>2</w:t>
      </w:r>
      <w:r w:rsidR="00E07255">
        <w:rPr>
          <w:sz w:val="28"/>
          <w:szCs w:val="28"/>
        </w:rPr>
        <w:t>.1. Замечание. Выносится за незначительное нарушение судьей Правил соревнований, не повлиявшее на результат спортсмена;</w:t>
      </w:r>
    </w:p>
    <w:p w14:paraId="540DBF7A" w14:textId="56BAFC72" w:rsidR="00E07255" w:rsidRDefault="004270F8">
      <w:pPr>
        <w:tabs>
          <w:tab w:val="left" w:pos="709"/>
          <w:tab w:val="left" w:pos="1276"/>
        </w:tabs>
        <w:spacing w:line="276" w:lineRule="auto"/>
        <w:jc w:val="both"/>
      </w:pPr>
      <w:r>
        <w:rPr>
          <w:sz w:val="28"/>
          <w:szCs w:val="28"/>
        </w:rPr>
        <w:t>6</w:t>
      </w:r>
      <w:r w:rsidR="00E07255">
        <w:rPr>
          <w:sz w:val="28"/>
          <w:szCs w:val="28"/>
        </w:rPr>
        <w:t>.1</w:t>
      </w:r>
      <w:r w:rsidR="00C31C35">
        <w:rPr>
          <w:sz w:val="28"/>
          <w:szCs w:val="28"/>
        </w:rPr>
        <w:t>2</w:t>
      </w:r>
      <w:r w:rsidR="00E07255">
        <w:rPr>
          <w:sz w:val="28"/>
          <w:szCs w:val="28"/>
        </w:rPr>
        <w:t>.2.</w:t>
      </w:r>
      <w:r w:rsidR="00F4168A">
        <w:rPr>
          <w:sz w:val="28"/>
          <w:szCs w:val="28"/>
        </w:rPr>
        <w:t> </w:t>
      </w:r>
      <w:r w:rsidR="00E07255">
        <w:rPr>
          <w:sz w:val="28"/>
          <w:szCs w:val="28"/>
        </w:rPr>
        <w:t>Предупреждение. Выносится за нарушение судьей Правил соревнований, повлиявшее на результат спортсмена;</w:t>
      </w:r>
    </w:p>
    <w:p w14:paraId="2E77817D" w14:textId="436E3517" w:rsidR="00E07255" w:rsidRDefault="004270F8">
      <w:pPr>
        <w:tabs>
          <w:tab w:val="left" w:pos="993"/>
          <w:tab w:val="left" w:pos="1276"/>
        </w:tabs>
        <w:spacing w:line="276" w:lineRule="auto"/>
        <w:jc w:val="both"/>
        <w:rPr>
          <w:sz w:val="28"/>
          <w:szCs w:val="28"/>
        </w:rPr>
      </w:pPr>
      <w:r>
        <w:rPr>
          <w:sz w:val="28"/>
          <w:szCs w:val="28"/>
        </w:rPr>
        <w:t>6</w:t>
      </w:r>
      <w:r w:rsidR="00E07255">
        <w:rPr>
          <w:sz w:val="28"/>
          <w:szCs w:val="28"/>
        </w:rPr>
        <w:t>.1</w:t>
      </w:r>
      <w:r w:rsidR="00C31C35">
        <w:rPr>
          <w:sz w:val="28"/>
          <w:szCs w:val="28"/>
        </w:rPr>
        <w:t>2</w:t>
      </w:r>
      <w:r w:rsidR="00E07255">
        <w:rPr>
          <w:sz w:val="28"/>
          <w:szCs w:val="28"/>
        </w:rPr>
        <w:t>.</w:t>
      </w:r>
      <w:r w:rsidR="001652CB">
        <w:rPr>
          <w:sz w:val="28"/>
          <w:szCs w:val="28"/>
        </w:rPr>
        <w:t>3</w:t>
      </w:r>
      <w:r w:rsidR="00F4168A">
        <w:rPr>
          <w:sz w:val="28"/>
          <w:szCs w:val="28"/>
        </w:rPr>
        <w:t>. </w:t>
      </w:r>
      <w:r w:rsidR="00E07255">
        <w:rPr>
          <w:sz w:val="28"/>
          <w:szCs w:val="28"/>
        </w:rPr>
        <w:t xml:space="preserve">Дисквалификация </w:t>
      </w:r>
      <w:r w:rsidR="006F00FB">
        <w:rPr>
          <w:sz w:val="28"/>
          <w:szCs w:val="28"/>
        </w:rPr>
        <w:t>–</w:t>
      </w:r>
      <w:r w:rsidR="00E07255">
        <w:rPr>
          <w:sz w:val="28"/>
          <w:szCs w:val="28"/>
        </w:rPr>
        <w:t xml:space="preserve"> отстранение от спортивного судейства соревнований на</w:t>
      </w:r>
      <w:r w:rsidR="001652CB">
        <w:rPr>
          <w:sz w:val="28"/>
          <w:szCs w:val="28"/>
        </w:rPr>
        <w:t xml:space="preserve"> соревнования</w:t>
      </w:r>
      <w:r w:rsidR="00E07255">
        <w:rPr>
          <w:sz w:val="28"/>
          <w:szCs w:val="28"/>
        </w:rPr>
        <w:t>. Применяется за действия, порочащие звание спортивного судьи и за противоправное влияние на результаты соревнования.</w:t>
      </w:r>
    </w:p>
    <w:p w14:paraId="39AF6DE7" w14:textId="045B6D23" w:rsidR="001652CB" w:rsidRDefault="004270F8" w:rsidP="001652CB">
      <w:pPr>
        <w:tabs>
          <w:tab w:val="left" w:pos="709"/>
          <w:tab w:val="left" w:pos="1276"/>
        </w:tabs>
        <w:spacing w:line="276" w:lineRule="auto"/>
        <w:jc w:val="both"/>
        <w:rPr>
          <w:sz w:val="28"/>
          <w:szCs w:val="28"/>
        </w:rPr>
      </w:pPr>
      <w:r>
        <w:rPr>
          <w:sz w:val="28"/>
          <w:szCs w:val="28"/>
        </w:rPr>
        <w:t>6</w:t>
      </w:r>
      <w:r w:rsidR="001652CB">
        <w:rPr>
          <w:sz w:val="28"/>
          <w:szCs w:val="28"/>
        </w:rPr>
        <w:t xml:space="preserve">.13.В случае выявления нарушения Правил со стороны судей соревнования уполномоченный орган Федерации рассматривает назначение наказания данным судьям в соответствии с настоящими Правилами. </w:t>
      </w:r>
    </w:p>
    <w:p w14:paraId="73524B16" w14:textId="03C45C46" w:rsidR="00E07255" w:rsidRPr="00C31C35" w:rsidRDefault="004270F8">
      <w:pPr>
        <w:tabs>
          <w:tab w:val="left" w:pos="709"/>
          <w:tab w:val="left" w:pos="1276"/>
        </w:tabs>
        <w:spacing w:line="276" w:lineRule="auto"/>
        <w:jc w:val="both"/>
      </w:pPr>
      <w:r>
        <w:rPr>
          <w:sz w:val="28"/>
          <w:szCs w:val="28"/>
        </w:rPr>
        <w:t>6</w:t>
      </w:r>
      <w:r w:rsidR="001652CB">
        <w:rPr>
          <w:sz w:val="28"/>
          <w:szCs w:val="28"/>
        </w:rPr>
        <w:t>.14. Судейский комитет выносит решени</w:t>
      </w:r>
      <w:r w:rsidR="00F364ED">
        <w:rPr>
          <w:sz w:val="28"/>
          <w:szCs w:val="28"/>
        </w:rPr>
        <w:t>я о мерах дисциплинарного взыскания</w:t>
      </w:r>
      <w:r w:rsidR="001652CB">
        <w:rPr>
          <w:sz w:val="28"/>
          <w:szCs w:val="28"/>
        </w:rPr>
        <w:t>.</w:t>
      </w:r>
    </w:p>
    <w:p w14:paraId="3717898C" w14:textId="08217127" w:rsidR="00E07255" w:rsidRDefault="004270F8">
      <w:pPr>
        <w:pStyle w:val="1"/>
        <w:numPr>
          <w:ilvl w:val="0"/>
          <w:numId w:val="0"/>
        </w:numPr>
      </w:pPr>
      <w:r>
        <w:rPr>
          <w:lang w:val="ru-RU"/>
        </w:rPr>
        <w:lastRenderedPageBreak/>
        <w:t>7</w:t>
      </w:r>
      <w:r w:rsidR="00E07255">
        <w:rPr>
          <w:lang w:val="ru-RU"/>
        </w:rPr>
        <w:t>.</w:t>
      </w:r>
      <w:r w:rsidR="00E82174">
        <w:rPr>
          <w:lang w:val="ru-RU"/>
        </w:rPr>
        <w:tab/>
      </w:r>
      <w:r w:rsidR="00E07255">
        <w:t>ПРОТЕСТЫ</w:t>
      </w:r>
      <w:r w:rsidR="00E07255">
        <w:rPr>
          <w:lang w:val="ru-RU"/>
        </w:rPr>
        <w:t xml:space="preserve">, </w:t>
      </w:r>
      <w:r w:rsidR="00E07255">
        <w:t>АПЕЛЛЯЦИИ</w:t>
      </w:r>
      <w:r w:rsidR="00E07255">
        <w:rPr>
          <w:lang w:val="ru-RU"/>
        </w:rPr>
        <w:t>, ЗАЯВЛЕНИЯ, ВОЗРАЖЕНИЯ</w:t>
      </w:r>
      <w:r w:rsidR="00984748">
        <w:rPr>
          <w:lang w:val="ru-RU"/>
        </w:rPr>
        <w:t>.</w:t>
      </w:r>
    </w:p>
    <w:p w14:paraId="1D0491C2" w14:textId="0A354686" w:rsidR="00E07255" w:rsidRDefault="003332FE" w:rsidP="00984748">
      <w:pPr>
        <w:pStyle w:val="14"/>
        <w:shd w:val="clear" w:color="auto" w:fill="FFFFFF"/>
        <w:tabs>
          <w:tab w:val="left" w:pos="567"/>
        </w:tabs>
        <w:spacing w:before="0" w:after="0" w:line="276" w:lineRule="auto"/>
        <w:jc w:val="both"/>
      </w:pPr>
      <w:r>
        <w:rPr>
          <w:color w:val="222222"/>
          <w:sz w:val="28"/>
          <w:szCs w:val="28"/>
        </w:rPr>
        <w:t>7</w:t>
      </w:r>
      <w:r w:rsidR="00E07255">
        <w:rPr>
          <w:color w:val="222222"/>
          <w:sz w:val="28"/>
          <w:szCs w:val="28"/>
        </w:rPr>
        <w:t>.1.</w:t>
      </w:r>
      <w:r w:rsidR="00E07255">
        <w:rPr>
          <w:color w:val="222222"/>
          <w:sz w:val="28"/>
          <w:szCs w:val="28"/>
        </w:rPr>
        <w:tab/>
        <w:t>Письменные протесты подаются участниками или представителями команд.</w:t>
      </w:r>
    </w:p>
    <w:p w14:paraId="53588768" w14:textId="11026088" w:rsidR="00E07255" w:rsidRPr="004A484D" w:rsidRDefault="003332FE" w:rsidP="00984748">
      <w:pPr>
        <w:pStyle w:val="14"/>
        <w:shd w:val="clear" w:color="auto" w:fill="FFFFFF"/>
        <w:tabs>
          <w:tab w:val="left" w:pos="567"/>
        </w:tabs>
        <w:spacing w:before="0" w:after="0" w:line="276" w:lineRule="auto"/>
        <w:jc w:val="both"/>
      </w:pPr>
      <w:r>
        <w:rPr>
          <w:color w:val="222222"/>
          <w:sz w:val="28"/>
          <w:szCs w:val="28"/>
        </w:rPr>
        <w:t>7</w:t>
      </w:r>
      <w:r w:rsidR="00E07255">
        <w:rPr>
          <w:color w:val="222222"/>
          <w:sz w:val="28"/>
          <w:szCs w:val="28"/>
        </w:rPr>
        <w:t>.2.</w:t>
      </w:r>
      <w:r w:rsidR="00E07255">
        <w:rPr>
          <w:color w:val="222222"/>
          <w:sz w:val="28"/>
          <w:szCs w:val="28"/>
        </w:rPr>
        <w:tab/>
      </w:r>
      <w:r w:rsidR="00E07255" w:rsidRPr="004A484D">
        <w:rPr>
          <w:sz w:val="28"/>
          <w:szCs w:val="28"/>
        </w:rPr>
        <w:t xml:space="preserve">Устные заявления о нарушениях Правил после прохождения дистанции подаются участником сразу после финиша </w:t>
      </w:r>
      <w:r w:rsidR="004315B7" w:rsidRPr="000B4D9B">
        <w:rPr>
          <w:sz w:val="28"/>
          <w:szCs w:val="28"/>
        </w:rPr>
        <w:t>судь</w:t>
      </w:r>
      <w:r w:rsidR="004315B7">
        <w:rPr>
          <w:sz w:val="28"/>
          <w:szCs w:val="28"/>
        </w:rPr>
        <w:t>е</w:t>
      </w:r>
      <w:r w:rsidR="004315B7" w:rsidRPr="000B4D9B">
        <w:rPr>
          <w:sz w:val="28"/>
          <w:szCs w:val="28"/>
        </w:rPr>
        <w:t xml:space="preserve"> на финише</w:t>
      </w:r>
      <w:r w:rsidR="00E07255" w:rsidRPr="004A484D">
        <w:rPr>
          <w:sz w:val="28"/>
          <w:szCs w:val="28"/>
        </w:rPr>
        <w:t>.</w:t>
      </w:r>
    </w:p>
    <w:p w14:paraId="064F8903" w14:textId="780AC02B" w:rsidR="00E07255" w:rsidRPr="004A484D" w:rsidRDefault="003332FE" w:rsidP="00C31C35">
      <w:pPr>
        <w:pStyle w:val="14"/>
        <w:shd w:val="clear" w:color="auto" w:fill="FFFFFF"/>
        <w:spacing w:before="0" w:after="0" w:line="276" w:lineRule="auto"/>
        <w:jc w:val="both"/>
      </w:pPr>
      <w:r>
        <w:rPr>
          <w:sz w:val="28"/>
          <w:szCs w:val="28"/>
        </w:rPr>
        <w:t>7</w:t>
      </w:r>
      <w:r w:rsidR="00E07255" w:rsidRPr="004A484D">
        <w:rPr>
          <w:sz w:val="28"/>
          <w:szCs w:val="28"/>
        </w:rPr>
        <w:t xml:space="preserve">.3. Заявления о несогласии с предварительным результатом, связанным с технической ошибкой, необходимо сделать устно или подать письменное заявление </w:t>
      </w:r>
      <w:r w:rsidR="004A484D" w:rsidRPr="004A484D">
        <w:rPr>
          <w:sz w:val="28"/>
          <w:szCs w:val="28"/>
        </w:rPr>
        <w:t>г</w:t>
      </w:r>
      <w:r w:rsidR="00E07255" w:rsidRPr="004A484D">
        <w:rPr>
          <w:sz w:val="28"/>
          <w:szCs w:val="28"/>
        </w:rPr>
        <w:t>лавному секретарю или его заместителю.</w:t>
      </w:r>
    </w:p>
    <w:p w14:paraId="3447DE9B" w14:textId="3DFECBEC" w:rsidR="00E07255" w:rsidRDefault="003332FE" w:rsidP="00C31C35">
      <w:pPr>
        <w:pStyle w:val="14"/>
        <w:shd w:val="clear" w:color="auto" w:fill="FFFFFF"/>
        <w:spacing w:before="0" w:after="0" w:line="276" w:lineRule="auto"/>
        <w:jc w:val="both"/>
      </w:pPr>
      <w:r>
        <w:rPr>
          <w:sz w:val="28"/>
          <w:szCs w:val="28"/>
        </w:rPr>
        <w:t>7</w:t>
      </w:r>
      <w:r w:rsidR="00F4168A">
        <w:rPr>
          <w:sz w:val="28"/>
          <w:szCs w:val="28"/>
        </w:rPr>
        <w:t>.4. </w:t>
      </w:r>
      <w:r w:rsidR="00E07255" w:rsidRPr="004A484D">
        <w:rPr>
          <w:sz w:val="28"/>
          <w:szCs w:val="28"/>
        </w:rPr>
        <w:t>В случае несогласии</w:t>
      </w:r>
      <w:r w:rsidR="00E07255">
        <w:rPr>
          <w:color w:val="222222"/>
          <w:sz w:val="28"/>
          <w:szCs w:val="28"/>
        </w:rPr>
        <w:t xml:space="preserve"> с предварительным результатом, связанным с выставленным штрафом, предупреждением, необходимо сделать заявление заместителю главного судьи.</w:t>
      </w:r>
    </w:p>
    <w:p w14:paraId="4433A1B9" w14:textId="3CE86684" w:rsidR="00E07255" w:rsidRDefault="003332FE" w:rsidP="00C31C35">
      <w:pPr>
        <w:pStyle w:val="14"/>
        <w:shd w:val="clear" w:color="auto" w:fill="FFFFFF"/>
        <w:spacing w:before="0" w:after="0" w:line="276" w:lineRule="auto"/>
        <w:jc w:val="both"/>
      </w:pPr>
      <w:r>
        <w:rPr>
          <w:color w:val="222222"/>
          <w:sz w:val="28"/>
          <w:szCs w:val="28"/>
        </w:rPr>
        <w:t>7</w:t>
      </w:r>
      <w:r w:rsidR="00F4168A">
        <w:rPr>
          <w:color w:val="222222"/>
          <w:sz w:val="28"/>
          <w:szCs w:val="28"/>
        </w:rPr>
        <w:t>.5. </w:t>
      </w:r>
      <w:r w:rsidR="00E07255">
        <w:rPr>
          <w:color w:val="222222"/>
          <w:sz w:val="28"/>
          <w:szCs w:val="28"/>
        </w:rPr>
        <w:t>Если решение по заявлению не удовлетворяет участника/представителя, подаётся письменный протест.</w:t>
      </w:r>
    </w:p>
    <w:p w14:paraId="0BCFFFA4" w14:textId="63E910F9" w:rsidR="00E07255" w:rsidRDefault="003332FE" w:rsidP="00C31C35">
      <w:pPr>
        <w:pStyle w:val="14"/>
        <w:shd w:val="clear" w:color="auto" w:fill="FFFFFF"/>
        <w:spacing w:before="0" w:after="0" w:line="276" w:lineRule="auto"/>
        <w:jc w:val="both"/>
      </w:pPr>
      <w:r>
        <w:rPr>
          <w:color w:val="222222"/>
          <w:sz w:val="28"/>
          <w:szCs w:val="28"/>
        </w:rPr>
        <w:t>7</w:t>
      </w:r>
      <w:r w:rsidR="00E07255">
        <w:rPr>
          <w:color w:val="222222"/>
          <w:sz w:val="28"/>
          <w:szCs w:val="28"/>
        </w:rPr>
        <w:t>.</w:t>
      </w:r>
      <w:r w:rsidR="00F4168A">
        <w:rPr>
          <w:color w:val="222222"/>
          <w:sz w:val="28"/>
          <w:szCs w:val="28"/>
        </w:rPr>
        <w:t>6. </w:t>
      </w:r>
      <w:r w:rsidR="00E07255">
        <w:rPr>
          <w:color w:val="222222"/>
          <w:sz w:val="28"/>
          <w:szCs w:val="28"/>
        </w:rPr>
        <w:t>Если протест связан с результатом, то он должен быть подан не позднее чем через 1 час с момента опубликования предварительного результата в интернете, на финишном табло, на стенде информации в бумажном виде с указанием времени публикации.</w:t>
      </w:r>
    </w:p>
    <w:p w14:paraId="458EEA5B" w14:textId="233E0571" w:rsidR="00E07255" w:rsidRDefault="003332FE" w:rsidP="00C31C35">
      <w:pPr>
        <w:pStyle w:val="14"/>
        <w:shd w:val="clear" w:color="auto" w:fill="FFFFFF"/>
        <w:spacing w:before="0" w:after="0" w:line="276" w:lineRule="auto"/>
        <w:jc w:val="both"/>
      </w:pPr>
      <w:r>
        <w:rPr>
          <w:color w:val="222222"/>
          <w:sz w:val="28"/>
          <w:szCs w:val="28"/>
        </w:rPr>
        <w:t>7</w:t>
      </w:r>
      <w:r w:rsidR="00E07255">
        <w:rPr>
          <w:color w:val="222222"/>
          <w:sz w:val="28"/>
          <w:szCs w:val="28"/>
        </w:rPr>
        <w:t>.</w:t>
      </w:r>
      <w:r w:rsidR="00472EE2">
        <w:rPr>
          <w:color w:val="222222"/>
          <w:sz w:val="28"/>
          <w:szCs w:val="28"/>
        </w:rPr>
        <w:t>7</w:t>
      </w:r>
      <w:r w:rsidR="00F4168A">
        <w:rPr>
          <w:color w:val="222222"/>
          <w:sz w:val="28"/>
          <w:szCs w:val="28"/>
        </w:rPr>
        <w:t>. </w:t>
      </w:r>
      <w:r w:rsidR="00E07255">
        <w:rPr>
          <w:color w:val="222222"/>
          <w:sz w:val="28"/>
          <w:szCs w:val="28"/>
        </w:rPr>
        <w:t>Протесты о нарушении Правил и Положения в части подготовки или организации самих соревнований подаются не позднее 2 часов до начала соревнований.</w:t>
      </w:r>
    </w:p>
    <w:p w14:paraId="16C16C3E" w14:textId="1E3B84D1" w:rsidR="00E07255" w:rsidRDefault="003332FE" w:rsidP="00C31C35">
      <w:pPr>
        <w:pStyle w:val="14"/>
        <w:shd w:val="clear" w:color="auto" w:fill="FFFFFF"/>
        <w:spacing w:before="0" w:after="0" w:line="276" w:lineRule="auto"/>
        <w:jc w:val="both"/>
      </w:pPr>
      <w:r>
        <w:rPr>
          <w:color w:val="222222"/>
          <w:sz w:val="28"/>
          <w:szCs w:val="28"/>
        </w:rPr>
        <w:t>7</w:t>
      </w:r>
      <w:r w:rsidR="00E07255">
        <w:rPr>
          <w:color w:val="222222"/>
          <w:sz w:val="28"/>
          <w:szCs w:val="28"/>
        </w:rPr>
        <w:t>.</w:t>
      </w:r>
      <w:r w:rsidR="00472EE2">
        <w:rPr>
          <w:color w:val="222222"/>
          <w:sz w:val="28"/>
          <w:szCs w:val="28"/>
        </w:rPr>
        <w:t>8</w:t>
      </w:r>
      <w:r w:rsidR="00F4168A">
        <w:rPr>
          <w:color w:val="222222"/>
          <w:sz w:val="28"/>
          <w:szCs w:val="28"/>
        </w:rPr>
        <w:t>. </w:t>
      </w:r>
      <w:r w:rsidR="00E07255">
        <w:rPr>
          <w:color w:val="222222"/>
          <w:sz w:val="28"/>
          <w:szCs w:val="28"/>
        </w:rPr>
        <w:t>Протесты на действия судей, повлёкшие нарушение Правил или Положения и влияющие на результат команды, подаются не позднее 1 часа после опубликования предварительного результата команды в данном виде программы.</w:t>
      </w:r>
    </w:p>
    <w:p w14:paraId="15624F6E" w14:textId="34DAD0D4" w:rsidR="00E07255" w:rsidRDefault="003332FE" w:rsidP="00984748">
      <w:pPr>
        <w:pStyle w:val="14"/>
        <w:shd w:val="clear" w:color="auto" w:fill="FFFFFF"/>
        <w:tabs>
          <w:tab w:val="left" w:pos="567"/>
        </w:tabs>
        <w:spacing w:before="0" w:after="0" w:line="276" w:lineRule="auto"/>
        <w:jc w:val="both"/>
      </w:pPr>
      <w:r w:rsidRPr="00305E4B">
        <w:rPr>
          <w:color w:val="222222"/>
          <w:sz w:val="28"/>
          <w:szCs w:val="28"/>
        </w:rPr>
        <w:t>7</w:t>
      </w:r>
      <w:r w:rsidR="00E07255" w:rsidRPr="00305E4B">
        <w:rPr>
          <w:color w:val="222222"/>
          <w:sz w:val="28"/>
          <w:szCs w:val="28"/>
        </w:rPr>
        <w:t>.</w:t>
      </w:r>
      <w:r w:rsidR="00472EE2" w:rsidRPr="00305E4B">
        <w:rPr>
          <w:color w:val="222222"/>
          <w:sz w:val="28"/>
          <w:szCs w:val="28"/>
        </w:rPr>
        <w:t>9</w:t>
      </w:r>
      <w:r w:rsidR="006F00FB" w:rsidRPr="00305E4B">
        <w:rPr>
          <w:color w:val="222222"/>
          <w:sz w:val="28"/>
          <w:szCs w:val="28"/>
        </w:rPr>
        <w:t>. </w:t>
      </w:r>
      <w:r w:rsidR="00E07255" w:rsidRPr="00305E4B">
        <w:rPr>
          <w:color w:val="222222"/>
          <w:sz w:val="28"/>
          <w:szCs w:val="28"/>
        </w:rPr>
        <w:t>Протест</w:t>
      </w:r>
      <w:r w:rsidR="00E07255">
        <w:rPr>
          <w:color w:val="222222"/>
          <w:sz w:val="28"/>
          <w:szCs w:val="28"/>
        </w:rPr>
        <w:t xml:space="preserve">, связанный с допуском (не допуском) участника к соревнованиям, должен быть подан не позднее 30 минут после опубликования протоколов старта и должен быть рассмотрен не позднее чем за </w:t>
      </w:r>
      <w:r w:rsidR="004315B7">
        <w:rPr>
          <w:color w:val="222222"/>
          <w:sz w:val="28"/>
          <w:szCs w:val="28"/>
        </w:rPr>
        <w:t>1</w:t>
      </w:r>
      <w:r w:rsidR="00E07255">
        <w:rPr>
          <w:color w:val="222222"/>
          <w:sz w:val="28"/>
          <w:szCs w:val="28"/>
        </w:rPr>
        <w:t xml:space="preserve"> час до начала старта.</w:t>
      </w:r>
    </w:p>
    <w:p w14:paraId="778DFEAE" w14:textId="53EC25AE" w:rsidR="00E07255" w:rsidRDefault="003332FE" w:rsidP="00C31C35">
      <w:pPr>
        <w:pStyle w:val="14"/>
        <w:shd w:val="clear" w:color="auto" w:fill="FFFFFF"/>
        <w:spacing w:before="0" w:after="0" w:line="276" w:lineRule="auto"/>
        <w:jc w:val="both"/>
      </w:pPr>
      <w:r>
        <w:rPr>
          <w:color w:val="222222"/>
          <w:sz w:val="28"/>
          <w:szCs w:val="28"/>
        </w:rPr>
        <w:t>7</w:t>
      </w:r>
      <w:r w:rsidR="00E07255">
        <w:rPr>
          <w:color w:val="222222"/>
          <w:sz w:val="28"/>
          <w:szCs w:val="28"/>
        </w:rPr>
        <w:t>.</w:t>
      </w:r>
      <w:r w:rsidR="00472EE2">
        <w:rPr>
          <w:color w:val="222222"/>
          <w:sz w:val="28"/>
          <w:szCs w:val="28"/>
        </w:rPr>
        <w:t>10</w:t>
      </w:r>
      <w:r w:rsidR="00E07255">
        <w:rPr>
          <w:color w:val="222222"/>
          <w:sz w:val="28"/>
          <w:szCs w:val="28"/>
        </w:rPr>
        <w:t>. Протесты после истечения указанного срока не принимаются.</w:t>
      </w:r>
    </w:p>
    <w:p w14:paraId="1D70639B" w14:textId="18347237" w:rsidR="00E07255" w:rsidRPr="004A484D" w:rsidRDefault="003332FE" w:rsidP="00984748">
      <w:pPr>
        <w:pStyle w:val="14"/>
        <w:shd w:val="clear" w:color="auto" w:fill="FFFFFF"/>
        <w:tabs>
          <w:tab w:val="left" w:pos="709"/>
        </w:tabs>
        <w:spacing w:before="0" w:after="0" w:line="276" w:lineRule="auto"/>
        <w:jc w:val="both"/>
      </w:pPr>
      <w:r>
        <w:rPr>
          <w:sz w:val="28"/>
          <w:szCs w:val="28"/>
        </w:rPr>
        <w:t>7</w:t>
      </w:r>
      <w:r w:rsidR="00E07255" w:rsidRPr="004A484D">
        <w:rPr>
          <w:sz w:val="28"/>
          <w:szCs w:val="28"/>
        </w:rPr>
        <w:t>.1</w:t>
      </w:r>
      <w:r w:rsidR="00472EE2">
        <w:rPr>
          <w:sz w:val="28"/>
          <w:szCs w:val="28"/>
        </w:rPr>
        <w:t>1</w:t>
      </w:r>
      <w:r w:rsidR="00E07255" w:rsidRPr="004A484D">
        <w:rPr>
          <w:sz w:val="28"/>
          <w:szCs w:val="28"/>
        </w:rPr>
        <w:t>.</w:t>
      </w:r>
      <w:r w:rsidR="00E07255" w:rsidRPr="004A484D">
        <w:rPr>
          <w:sz w:val="28"/>
          <w:szCs w:val="28"/>
        </w:rPr>
        <w:tab/>
        <w:t xml:space="preserve"> Протест пишется на имя </w:t>
      </w:r>
      <w:r w:rsidR="004A484D" w:rsidRPr="004A484D">
        <w:rPr>
          <w:sz w:val="28"/>
          <w:szCs w:val="28"/>
        </w:rPr>
        <w:t>г</w:t>
      </w:r>
      <w:r w:rsidR="00E07255" w:rsidRPr="004A484D">
        <w:rPr>
          <w:sz w:val="28"/>
          <w:szCs w:val="28"/>
        </w:rPr>
        <w:t xml:space="preserve">лавного судьи с обязательным указанием пунктов Правил, Положения или Регламента, которые протестующий считает нарушенными, и подаётся Главному секретарю. Главный секретарь должен проставить на протесте время его подачи и в кратчайшие сроки ознакомить с ним </w:t>
      </w:r>
      <w:r w:rsidR="004A484D" w:rsidRPr="004A484D">
        <w:rPr>
          <w:sz w:val="28"/>
          <w:szCs w:val="28"/>
        </w:rPr>
        <w:t>г</w:t>
      </w:r>
      <w:r w:rsidR="00E07255" w:rsidRPr="004A484D">
        <w:rPr>
          <w:sz w:val="28"/>
          <w:szCs w:val="28"/>
        </w:rPr>
        <w:t>лавного судью одновременно предоставив материалы, необходимые для разбора протеста.</w:t>
      </w:r>
    </w:p>
    <w:p w14:paraId="7BA9F7AA" w14:textId="5444CFC5" w:rsidR="00E07255" w:rsidRPr="004A484D" w:rsidRDefault="003332FE" w:rsidP="00984748">
      <w:pPr>
        <w:pStyle w:val="14"/>
        <w:shd w:val="clear" w:color="auto" w:fill="FFFFFF"/>
        <w:tabs>
          <w:tab w:val="left" w:pos="709"/>
        </w:tabs>
        <w:spacing w:before="0" w:after="0" w:line="276" w:lineRule="auto"/>
        <w:jc w:val="both"/>
      </w:pPr>
      <w:r>
        <w:rPr>
          <w:sz w:val="28"/>
          <w:szCs w:val="28"/>
        </w:rPr>
        <w:t>7</w:t>
      </w:r>
      <w:r w:rsidR="00E07255" w:rsidRPr="004A484D">
        <w:rPr>
          <w:sz w:val="28"/>
          <w:szCs w:val="28"/>
        </w:rPr>
        <w:t>.1</w:t>
      </w:r>
      <w:r w:rsidR="00472EE2">
        <w:rPr>
          <w:sz w:val="28"/>
          <w:szCs w:val="28"/>
        </w:rPr>
        <w:t>2</w:t>
      </w:r>
      <w:r w:rsidR="00E07255" w:rsidRPr="004A484D">
        <w:rPr>
          <w:sz w:val="28"/>
          <w:szCs w:val="28"/>
        </w:rPr>
        <w:t>.</w:t>
      </w:r>
      <w:r w:rsidR="00E07255" w:rsidRPr="004A484D">
        <w:rPr>
          <w:sz w:val="28"/>
          <w:szCs w:val="28"/>
        </w:rPr>
        <w:tab/>
        <w:t>Протест должен быть рассмотрен ГСК до утверждения технических результатов соревнований, но не позднее чем через 24 часа с момента его подачи и не позднее, чем за 4 часа до старта следующего этапа соревнований.</w:t>
      </w:r>
    </w:p>
    <w:p w14:paraId="428F241A" w14:textId="2E23728C" w:rsidR="00E07255" w:rsidRPr="004A484D" w:rsidRDefault="003332FE" w:rsidP="00984748">
      <w:pPr>
        <w:pStyle w:val="14"/>
        <w:shd w:val="clear" w:color="auto" w:fill="FFFFFF"/>
        <w:tabs>
          <w:tab w:val="left" w:pos="709"/>
        </w:tabs>
        <w:spacing w:before="0" w:after="0" w:line="276" w:lineRule="auto"/>
        <w:jc w:val="both"/>
      </w:pPr>
      <w:r>
        <w:rPr>
          <w:sz w:val="28"/>
          <w:szCs w:val="28"/>
        </w:rPr>
        <w:lastRenderedPageBreak/>
        <w:t>7</w:t>
      </w:r>
      <w:r w:rsidR="00E07255" w:rsidRPr="004A484D">
        <w:rPr>
          <w:sz w:val="28"/>
          <w:szCs w:val="28"/>
        </w:rPr>
        <w:t>.1</w:t>
      </w:r>
      <w:r w:rsidR="00472EE2">
        <w:rPr>
          <w:sz w:val="28"/>
          <w:szCs w:val="28"/>
        </w:rPr>
        <w:t>3</w:t>
      </w:r>
      <w:r w:rsidR="00E07255" w:rsidRPr="004A484D">
        <w:rPr>
          <w:sz w:val="28"/>
          <w:szCs w:val="28"/>
        </w:rPr>
        <w:t>.</w:t>
      </w:r>
      <w:r w:rsidR="00E07255" w:rsidRPr="004A484D">
        <w:rPr>
          <w:sz w:val="28"/>
          <w:szCs w:val="28"/>
        </w:rPr>
        <w:tab/>
        <w:t xml:space="preserve">Все участники, отмеченные в протесте, должны быть, как можно скорее, уведомлены об этом </w:t>
      </w:r>
      <w:r w:rsidR="004A484D" w:rsidRPr="004A484D">
        <w:rPr>
          <w:sz w:val="28"/>
          <w:szCs w:val="28"/>
        </w:rPr>
        <w:t>г</w:t>
      </w:r>
      <w:r w:rsidR="00E07255" w:rsidRPr="004A484D">
        <w:rPr>
          <w:sz w:val="28"/>
          <w:szCs w:val="28"/>
        </w:rPr>
        <w:t xml:space="preserve">лавный судьёй или </w:t>
      </w:r>
      <w:r w:rsidR="004A484D" w:rsidRPr="004A484D">
        <w:rPr>
          <w:sz w:val="28"/>
          <w:szCs w:val="28"/>
        </w:rPr>
        <w:t>г</w:t>
      </w:r>
      <w:r w:rsidR="00E07255" w:rsidRPr="004A484D">
        <w:rPr>
          <w:sz w:val="28"/>
          <w:szCs w:val="28"/>
        </w:rPr>
        <w:t>лавным секретарем и, по возможности, обеспечены копией данного письменного протеста.</w:t>
      </w:r>
    </w:p>
    <w:p w14:paraId="0868D04A" w14:textId="6AFA17F6" w:rsidR="00E07255" w:rsidRDefault="003332FE" w:rsidP="00984748">
      <w:pPr>
        <w:pStyle w:val="14"/>
        <w:shd w:val="clear" w:color="auto" w:fill="FFFFFF"/>
        <w:tabs>
          <w:tab w:val="left" w:pos="709"/>
        </w:tabs>
        <w:spacing w:before="0" w:after="0" w:line="276" w:lineRule="auto"/>
        <w:jc w:val="both"/>
      </w:pPr>
      <w:r>
        <w:rPr>
          <w:color w:val="222222"/>
          <w:sz w:val="28"/>
          <w:szCs w:val="28"/>
        </w:rPr>
        <w:t>7</w:t>
      </w:r>
      <w:r w:rsidR="00E07255">
        <w:rPr>
          <w:color w:val="222222"/>
          <w:sz w:val="28"/>
          <w:szCs w:val="28"/>
        </w:rPr>
        <w:t>.1</w:t>
      </w:r>
      <w:r w:rsidR="00472EE2">
        <w:rPr>
          <w:color w:val="222222"/>
          <w:sz w:val="28"/>
          <w:szCs w:val="28"/>
        </w:rPr>
        <w:t>4</w:t>
      </w:r>
      <w:r w:rsidR="00E07255">
        <w:rPr>
          <w:color w:val="222222"/>
          <w:sz w:val="28"/>
          <w:szCs w:val="28"/>
        </w:rPr>
        <w:t>.</w:t>
      </w:r>
      <w:r w:rsidR="00E07255">
        <w:rPr>
          <w:color w:val="222222"/>
          <w:sz w:val="28"/>
          <w:szCs w:val="28"/>
        </w:rPr>
        <w:tab/>
      </w:r>
      <w:r w:rsidR="001652CB">
        <w:rPr>
          <w:color w:val="222222"/>
          <w:sz w:val="28"/>
          <w:szCs w:val="28"/>
        </w:rPr>
        <w:t>ГСК</w:t>
      </w:r>
      <w:r w:rsidR="00E07255">
        <w:rPr>
          <w:color w:val="222222"/>
          <w:sz w:val="28"/>
          <w:szCs w:val="28"/>
        </w:rPr>
        <w:t xml:space="preserve"> выслушивает по протесту обе стороны, но при неявке одной из них решение может быть принято в её отсутствие.</w:t>
      </w:r>
    </w:p>
    <w:p w14:paraId="380B6E5D" w14:textId="4F889976" w:rsidR="00E07255" w:rsidRDefault="003332FE" w:rsidP="00984748">
      <w:pPr>
        <w:pStyle w:val="14"/>
        <w:shd w:val="clear" w:color="auto" w:fill="FFFFFF"/>
        <w:tabs>
          <w:tab w:val="left" w:pos="709"/>
        </w:tabs>
        <w:spacing w:before="0" w:after="0" w:line="276" w:lineRule="auto"/>
        <w:jc w:val="both"/>
      </w:pPr>
      <w:r>
        <w:rPr>
          <w:color w:val="222222"/>
          <w:sz w:val="28"/>
          <w:szCs w:val="28"/>
        </w:rPr>
        <w:t>7</w:t>
      </w:r>
      <w:r w:rsidR="00E07255">
        <w:rPr>
          <w:color w:val="222222"/>
          <w:sz w:val="28"/>
          <w:szCs w:val="28"/>
        </w:rPr>
        <w:t>.1</w:t>
      </w:r>
      <w:r w:rsidR="00472EE2">
        <w:rPr>
          <w:color w:val="222222"/>
          <w:sz w:val="28"/>
          <w:szCs w:val="28"/>
        </w:rPr>
        <w:t>5</w:t>
      </w:r>
      <w:r w:rsidR="00E07255">
        <w:rPr>
          <w:color w:val="222222"/>
          <w:sz w:val="28"/>
          <w:szCs w:val="28"/>
        </w:rPr>
        <w:t>.</w:t>
      </w:r>
      <w:r w:rsidR="00E07255">
        <w:rPr>
          <w:color w:val="222222"/>
          <w:sz w:val="28"/>
          <w:szCs w:val="28"/>
        </w:rPr>
        <w:tab/>
        <w:t xml:space="preserve">Решение по протесту излагается </w:t>
      </w:r>
      <w:proofErr w:type="gramStart"/>
      <w:r w:rsidR="00E07255">
        <w:rPr>
          <w:color w:val="222222"/>
          <w:sz w:val="28"/>
          <w:szCs w:val="28"/>
        </w:rPr>
        <w:t>в письменной форме</w:t>
      </w:r>
      <w:proofErr w:type="gramEnd"/>
      <w:r w:rsidR="00E07255">
        <w:rPr>
          <w:color w:val="222222"/>
          <w:sz w:val="28"/>
          <w:szCs w:val="28"/>
        </w:rPr>
        <w:t xml:space="preserve"> и </w:t>
      </w:r>
      <w:r w:rsidR="004315B7" w:rsidRPr="004315B7">
        <w:rPr>
          <w:color w:val="222222"/>
          <w:sz w:val="28"/>
          <w:szCs w:val="28"/>
        </w:rPr>
        <w:t xml:space="preserve">копия </w:t>
      </w:r>
      <w:r w:rsidR="00E07255">
        <w:rPr>
          <w:color w:val="222222"/>
          <w:sz w:val="28"/>
          <w:szCs w:val="28"/>
        </w:rPr>
        <w:t>выдается заявившей стороне.</w:t>
      </w:r>
    </w:p>
    <w:p w14:paraId="2995CA91" w14:textId="5318655B" w:rsidR="00E07255" w:rsidRDefault="003332FE" w:rsidP="00984748">
      <w:pPr>
        <w:pStyle w:val="14"/>
        <w:shd w:val="clear" w:color="auto" w:fill="FFFFFF"/>
        <w:tabs>
          <w:tab w:val="left" w:pos="709"/>
        </w:tabs>
        <w:spacing w:before="0" w:after="0" w:line="276" w:lineRule="auto"/>
        <w:jc w:val="both"/>
      </w:pPr>
      <w:r>
        <w:rPr>
          <w:color w:val="222222"/>
          <w:sz w:val="28"/>
          <w:szCs w:val="28"/>
        </w:rPr>
        <w:t>7</w:t>
      </w:r>
      <w:r w:rsidR="00E07255">
        <w:rPr>
          <w:color w:val="222222"/>
          <w:sz w:val="28"/>
          <w:szCs w:val="28"/>
        </w:rPr>
        <w:t>.1</w:t>
      </w:r>
      <w:r w:rsidR="00472EE2">
        <w:rPr>
          <w:color w:val="222222"/>
          <w:sz w:val="28"/>
          <w:szCs w:val="28"/>
        </w:rPr>
        <w:t>6</w:t>
      </w:r>
      <w:r w:rsidR="00E07255">
        <w:rPr>
          <w:color w:val="222222"/>
          <w:sz w:val="28"/>
          <w:szCs w:val="28"/>
        </w:rPr>
        <w:t>.</w:t>
      </w:r>
      <w:r w:rsidR="00E07255">
        <w:rPr>
          <w:color w:val="222222"/>
          <w:sz w:val="28"/>
          <w:szCs w:val="28"/>
        </w:rPr>
        <w:tab/>
        <w:t>В случае рассмотрения вопросов о дальнейшем участии спортсмена в соревновании, решения ГСК являются окончательными.</w:t>
      </w:r>
    </w:p>
    <w:p w14:paraId="7288DBEA" w14:textId="7E86FB5E" w:rsidR="004A484D" w:rsidRDefault="003332FE" w:rsidP="00984748">
      <w:pPr>
        <w:pStyle w:val="14"/>
        <w:shd w:val="clear" w:color="auto" w:fill="FFFFFF"/>
        <w:tabs>
          <w:tab w:val="left" w:pos="709"/>
        </w:tabs>
        <w:spacing w:before="0" w:after="0" w:line="276" w:lineRule="auto"/>
        <w:jc w:val="both"/>
        <w:rPr>
          <w:color w:val="222222"/>
          <w:sz w:val="28"/>
          <w:szCs w:val="28"/>
        </w:rPr>
      </w:pPr>
      <w:r>
        <w:rPr>
          <w:color w:val="222222"/>
          <w:sz w:val="28"/>
          <w:szCs w:val="28"/>
        </w:rPr>
        <w:t>7</w:t>
      </w:r>
      <w:r w:rsidR="00E07255">
        <w:rPr>
          <w:color w:val="222222"/>
          <w:sz w:val="28"/>
          <w:szCs w:val="28"/>
        </w:rPr>
        <w:t>.1</w:t>
      </w:r>
      <w:r w:rsidR="00472EE2">
        <w:rPr>
          <w:color w:val="222222"/>
          <w:sz w:val="28"/>
          <w:szCs w:val="28"/>
        </w:rPr>
        <w:t>7</w:t>
      </w:r>
      <w:r w:rsidR="00E07255">
        <w:rPr>
          <w:color w:val="222222"/>
          <w:sz w:val="28"/>
          <w:szCs w:val="28"/>
        </w:rPr>
        <w:t>.</w:t>
      </w:r>
      <w:r w:rsidR="00E07255">
        <w:rPr>
          <w:color w:val="222222"/>
          <w:sz w:val="28"/>
          <w:szCs w:val="28"/>
        </w:rPr>
        <w:tab/>
        <w:t>За подачу необоснованного протеста представитель, подавший его, может быть отстранён решением ГСК от выполнения своих обязанностей на соревнованиях с последующим сообщением в организацию, направившую команду.</w:t>
      </w:r>
    </w:p>
    <w:p w14:paraId="0769858A" w14:textId="3F316BFD" w:rsidR="00E07255" w:rsidRDefault="003332FE" w:rsidP="00C31C35">
      <w:pPr>
        <w:pStyle w:val="14"/>
        <w:shd w:val="clear" w:color="auto" w:fill="FFFFFF"/>
        <w:spacing w:before="0" w:after="0" w:line="276" w:lineRule="auto"/>
        <w:jc w:val="both"/>
      </w:pPr>
      <w:r>
        <w:rPr>
          <w:color w:val="222222"/>
          <w:sz w:val="28"/>
          <w:szCs w:val="28"/>
        </w:rPr>
        <w:t>7</w:t>
      </w:r>
      <w:r w:rsidR="00E07255">
        <w:rPr>
          <w:color w:val="222222"/>
          <w:sz w:val="28"/>
          <w:szCs w:val="28"/>
        </w:rPr>
        <w:t>.1</w:t>
      </w:r>
      <w:r w:rsidR="00472EE2">
        <w:rPr>
          <w:color w:val="222222"/>
          <w:sz w:val="28"/>
          <w:szCs w:val="28"/>
        </w:rPr>
        <w:t>8</w:t>
      </w:r>
      <w:r w:rsidR="00E07255">
        <w:rPr>
          <w:color w:val="222222"/>
          <w:sz w:val="28"/>
          <w:szCs w:val="28"/>
        </w:rPr>
        <w:t>.</w:t>
      </w:r>
      <w:r w:rsidR="00E07255">
        <w:rPr>
          <w:color w:val="222222"/>
          <w:sz w:val="28"/>
          <w:szCs w:val="28"/>
        </w:rPr>
        <w:tab/>
        <w:t>В случае взятия проб на допинг, вышеуказанные временные ограничения не относятся к лабораторным исследованиям и слушаниям. На спортсмена, ожидающего результатов допинг-теста, не может быть наложена дисквалификация или другое дисциплинарное взыскание за применение медицинских препаратов.</w:t>
      </w:r>
    </w:p>
    <w:p w14:paraId="7634B767" w14:textId="751908C1" w:rsidR="00E07255" w:rsidRDefault="003332FE" w:rsidP="00C31C35">
      <w:pPr>
        <w:pStyle w:val="14"/>
        <w:shd w:val="clear" w:color="auto" w:fill="FFFFFF"/>
        <w:spacing w:before="0" w:after="0" w:line="276" w:lineRule="auto"/>
        <w:jc w:val="both"/>
      </w:pPr>
      <w:r>
        <w:rPr>
          <w:color w:val="222222"/>
          <w:sz w:val="28"/>
          <w:szCs w:val="28"/>
        </w:rPr>
        <w:t>7</w:t>
      </w:r>
      <w:r w:rsidR="00E07255">
        <w:rPr>
          <w:color w:val="222222"/>
          <w:sz w:val="28"/>
          <w:szCs w:val="28"/>
        </w:rPr>
        <w:t>.1</w:t>
      </w:r>
      <w:r w:rsidR="00472EE2">
        <w:rPr>
          <w:color w:val="222222"/>
          <w:sz w:val="28"/>
          <w:szCs w:val="28"/>
        </w:rPr>
        <w:t>9</w:t>
      </w:r>
      <w:r w:rsidR="00E07255">
        <w:rPr>
          <w:color w:val="222222"/>
          <w:sz w:val="28"/>
          <w:szCs w:val="28"/>
        </w:rPr>
        <w:t>.</w:t>
      </w:r>
      <w:r w:rsidR="00E07255">
        <w:rPr>
          <w:color w:val="222222"/>
          <w:sz w:val="28"/>
          <w:szCs w:val="28"/>
        </w:rPr>
        <w:tab/>
        <w:t xml:space="preserve">Спортсмен имеет право обжаловать решение ГСК, подав апелляцию в уполномоченный орган организации, проводящей соревнование, либо в уполномоченный орган </w:t>
      </w:r>
      <w:r w:rsidR="000A6E40" w:rsidRPr="000A6E40">
        <w:rPr>
          <w:sz w:val="28"/>
          <w:szCs w:val="28"/>
        </w:rPr>
        <w:t xml:space="preserve">Федерации </w:t>
      </w:r>
      <w:r w:rsidR="00E07255" w:rsidRPr="000A6E40">
        <w:rPr>
          <w:sz w:val="28"/>
          <w:szCs w:val="28"/>
        </w:rPr>
        <w:t>по виду спорта «ездовой спорт»</w:t>
      </w:r>
      <w:r w:rsidR="00E07255">
        <w:rPr>
          <w:color w:val="FF0000"/>
          <w:sz w:val="28"/>
          <w:szCs w:val="28"/>
        </w:rPr>
        <w:t xml:space="preserve"> </w:t>
      </w:r>
      <w:r w:rsidR="00E07255">
        <w:rPr>
          <w:color w:val="222222"/>
          <w:sz w:val="28"/>
          <w:szCs w:val="28"/>
        </w:rPr>
        <w:t>если соревнование имеет межрегиональный или всероссийский статус.</w:t>
      </w:r>
    </w:p>
    <w:p w14:paraId="5F6CD411" w14:textId="5AF4CB2B" w:rsidR="00E07255" w:rsidRDefault="003332FE" w:rsidP="00C31C35">
      <w:pPr>
        <w:pStyle w:val="14"/>
        <w:shd w:val="clear" w:color="auto" w:fill="FFFFFF"/>
        <w:spacing w:before="0" w:after="0" w:line="276" w:lineRule="auto"/>
        <w:jc w:val="both"/>
      </w:pPr>
      <w:r>
        <w:rPr>
          <w:color w:val="222222"/>
          <w:sz w:val="28"/>
          <w:szCs w:val="28"/>
        </w:rPr>
        <w:t>7</w:t>
      </w:r>
      <w:r w:rsidR="00E07255">
        <w:rPr>
          <w:color w:val="222222"/>
          <w:sz w:val="28"/>
          <w:szCs w:val="28"/>
        </w:rPr>
        <w:t>.</w:t>
      </w:r>
      <w:r w:rsidR="00472EE2">
        <w:rPr>
          <w:color w:val="222222"/>
          <w:sz w:val="28"/>
          <w:szCs w:val="28"/>
        </w:rPr>
        <w:t>20</w:t>
      </w:r>
      <w:r w:rsidR="00E07255">
        <w:rPr>
          <w:color w:val="222222"/>
          <w:sz w:val="28"/>
          <w:szCs w:val="28"/>
        </w:rPr>
        <w:t>.</w:t>
      </w:r>
      <w:r w:rsidR="00E07255">
        <w:rPr>
          <w:color w:val="222222"/>
          <w:sz w:val="28"/>
          <w:szCs w:val="28"/>
        </w:rPr>
        <w:tab/>
        <w:t>Апелляция должна быть подана в течение суток после окончания соревнования на официальную электронную почту организатора на русском языке и включать в себя: состав нарушения, вынесенное решение, дисциплинарное взыскание и обоснование того, что именно спортсмен считает неправильным или несправедливым. В случае отсутствия интернет-связи спортсмен или его официальный представитель в течение суток после окончания соревнования должен по телефону заявить в соответствующую организацию о намерении подачи апелляции.</w:t>
      </w:r>
    </w:p>
    <w:p w14:paraId="2A6C655E" w14:textId="109DA15D" w:rsidR="00E07255" w:rsidRDefault="003332FE" w:rsidP="00984748">
      <w:pPr>
        <w:pStyle w:val="14"/>
        <w:shd w:val="clear" w:color="auto" w:fill="FFFFFF"/>
        <w:spacing w:before="0" w:after="0" w:line="276" w:lineRule="auto"/>
        <w:jc w:val="both"/>
        <w:rPr>
          <w:color w:val="222222"/>
          <w:sz w:val="28"/>
          <w:szCs w:val="28"/>
        </w:rPr>
      </w:pPr>
      <w:r>
        <w:rPr>
          <w:color w:val="222222"/>
          <w:sz w:val="28"/>
          <w:szCs w:val="28"/>
        </w:rPr>
        <w:t>7</w:t>
      </w:r>
      <w:r w:rsidR="00E07255">
        <w:rPr>
          <w:color w:val="222222"/>
          <w:sz w:val="28"/>
          <w:szCs w:val="28"/>
        </w:rPr>
        <w:t>.2</w:t>
      </w:r>
      <w:r w:rsidR="00472EE2">
        <w:rPr>
          <w:color w:val="222222"/>
          <w:sz w:val="28"/>
          <w:szCs w:val="28"/>
        </w:rPr>
        <w:t>1</w:t>
      </w:r>
      <w:r w:rsidR="00E07255">
        <w:rPr>
          <w:color w:val="222222"/>
          <w:sz w:val="28"/>
          <w:szCs w:val="28"/>
        </w:rPr>
        <w:t>.</w:t>
      </w:r>
      <w:r w:rsidR="00E07255">
        <w:rPr>
          <w:color w:val="222222"/>
          <w:sz w:val="28"/>
          <w:szCs w:val="28"/>
        </w:rPr>
        <w:tab/>
        <w:t>Уполномоченный орган проводит новое и независимое расследование, опираясь на факты и Правила. Не позднее чем через 10 (десять) дней, после получения апелляции, выносится подтверждение или опровержение решения принятого ГСК данного соревнования. При этом результаты данного соревнования, а также вынесенные дисциплинарные взыскания не могут быть изменены никем, кроме ГСК данного соревнования.</w:t>
      </w:r>
    </w:p>
    <w:p w14:paraId="7385564A" w14:textId="424E276A" w:rsidR="004315B7" w:rsidRDefault="004315B7" w:rsidP="00984748">
      <w:pPr>
        <w:pStyle w:val="14"/>
        <w:shd w:val="clear" w:color="auto" w:fill="FFFFFF"/>
        <w:spacing w:before="0" w:after="0" w:line="276" w:lineRule="auto"/>
        <w:jc w:val="both"/>
        <w:rPr>
          <w:color w:val="222222"/>
          <w:sz w:val="28"/>
          <w:szCs w:val="28"/>
        </w:rPr>
      </w:pPr>
      <w:r w:rsidRPr="004315B7">
        <w:rPr>
          <w:color w:val="222222"/>
          <w:sz w:val="28"/>
          <w:szCs w:val="28"/>
        </w:rPr>
        <w:t>7.22. При рассмотрении протестов судьи могут использовать фото- и видеосъемки, произведенные организаторами, судьями, аккредитованными фотографами, СМИ и участниками соревнований.</w:t>
      </w:r>
    </w:p>
    <w:p w14:paraId="299FFC55" w14:textId="77777777" w:rsidR="004315B7" w:rsidRPr="00984748" w:rsidRDefault="004315B7" w:rsidP="00984748">
      <w:pPr>
        <w:pStyle w:val="14"/>
        <w:shd w:val="clear" w:color="auto" w:fill="FFFFFF"/>
        <w:spacing w:before="0" w:after="0" w:line="276" w:lineRule="auto"/>
        <w:jc w:val="both"/>
      </w:pPr>
    </w:p>
    <w:p w14:paraId="79C7E617" w14:textId="0A441493" w:rsidR="00C31C35" w:rsidRPr="00984748" w:rsidRDefault="003332FE" w:rsidP="00984748">
      <w:pPr>
        <w:tabs>
          <w:tab w:val="left" w:pos="709"/>
          <w:tab w:val="left" w:pos="1276"/>
        </w:tabs>
        <w:spacing w:line="276" w:lineRule="auto"/>
        <w:jc w:val="center"/>
        <w:rPr>
          <w:b/>
          <w:bCs/>
          <w:sz w:val="28"/>
          <w:szCs w:val="28"/>
        </w:rPr>
      </w:pPr>
      <w:bookmarkStart w:id="2" w:name="%D0%9F%D1%80%D0%B5%D0%B4%D1%81%D1%82%D0%"/>
      <w:r>
        <w:rPr>
          <w:b/>
          <w:bCs/>
          <w:sz w:val="28"/>
          <w:szCs w:val="28"/>
        </w:rPr>
        <w:t>8</w:t>
      </w:r>
      <w:r w:rsidR="00E07255" w:rsidRPr="000A6E40">
        <w:rPr>
          <w:b/>
          <w:bCs/>
          <w:sz w:val="28"/>
          <w:szCs w:val="28"/>
        </w:rPr>
        <w:t>.</w:t>
      </w:r>
      <w:r w:rsidR="00DF6C6D">
        <w:rPr>
          <w:b/>
          <w:bCs/>
          <w:sz w:val="28"/>
          <w:szCs w:val="28"/>
        </w:rPr>
        <w:tab/>
      </w:r>
      <w:r w:rsidR="00E07255" w:rsidRPr="000A6E40">
        <w:rPr>
          <w:b/>
          <w:bCs/>
          <w:sz w:val="28"/>
          <w:szCs w:val="28"/>
        </w:rPr>
        <w:t>ПРЕДСТАВИТЕЛЬ КОМАНД</w:t>
      </w:r>
      <w:bookmarkEnd w:id="2"/>
      <w:r w:rsidR="00E07255" w:rsidRPr="000A6E40">
        <w:rPr>
          <w:b/>
          <w:bCs/>
          <w:sz w:val="28"/>
          <w:szCs w:val="28"/>
        </w:rPr>
        <w:t>Ы</w:t>
      </w:r>
      <w:r w:rsidR="00984748">
        <w:rPr>
          <w:b/>
          <w:bCs/>
          <w:sz w:val="28"/>
          <w:szCs w:val="28"/>
        </w:rPr>
        <w:t>.</w:t>
      </w:r>
    </w:p>
    <w:p w14:paraId="2186F996" w14:textId="22278031" w:rsidR="00E07255" w:rsidRDefault="003332FE">
      <w:pPr>
        <w:tabs>
          <w:tab w:val="left" w:pos="709"/>
          <w:tab w:val="left" w:pos="1276"/>
        </w:tabs>
        <w:spacing w:line="276" w:lineRule="auto"/>
        <w:jc w:val="both"/>
      </w:pPr>
      <w:r w:rsidRPr="00305E4B">
        <w:rPr>
          <w:sz w:val="28"/>
          <w:szCs w:val="28"/>
        </w:rPr>
        <w:t>8</w:t>
      </w:r>
      <w:r w:rsidR="00E07255" w:rsidRPr="00305E4B">
        <w:rPr>
          <w:sz w:val="28"/>
          <w:szCs w:val="28"/>
        </w:rPr>
        <w:t>.1.</w:t>
      </w:r>
      <w:r w:rsidR="006F00FB" w:rsidRPr="00305E4B">
        <w:rPr>
          <w:sz w:val="28"/>
          <w:szCs w:val="28"/>
        </w:rPr>
        <w:t> </w:t>
      </w:r>
      <w:r w:rsidR="00E07255" w:rsidRPr="00305E4B">
        <w:rPr>
          <w:sz w:val="28"/>
          <w:szCs w:val="28"/>
        </w:rPr>
        <w:t>Представитель</w:t>
      </w:r>
      <w:r w:rsidR="004C7FB3">
        <w:rPr>
          <w:sz w:val="28"/>
          <w:szCs w:val="28"/>
        </w:rPr>
        <w:t xml:space="preserve"> команды </w:t>
      </w:r>
      <w:r w:rsidR="004C7FB3" w:rsidRPr="004C7FB3">
        <w:rPr>
          <w:sz w:val="28"/>
          <w:szCs w:val="28"/>
        </w:rPr>
        <w:t xml:space="preserve">(далее </w:t>
      </w:r>
      <w:r w:rsidR="006F00FB">
        <w:rPr>
          <w:sz w:val="28"/>
          <w:szCs w:val="28"/>
        </w:rPr>
        <w:t>–</w:t>
      </w:r>
      <w:r w:rsidR="004C7FB3" w:rsidRPr="004C7FB3">
        <w:rPr>
          <w:sz w:val="28"/>
          <w:szCs w:val="28"/>
        </w:rPr>
        <w:t xml:space="preserve"> представитель)</w:t>
      </w:r>
      <w:r w:rsidR="00E07255">
        <w:rPr>
          <w:sz w:val="28"/>
          <w:szCs w:val="28"/>
        </w:rPr>
        <w:t xml:space="preserve"> постоянно присутствует на месте проведения соревнования и не должен отлучаться без согласования с главным судьей и организатором.</w:t>
      </w:r>
    </w:p>
    <w:p w14:paraId="5221C5E2" w14:textId="234F88D8" w:rsidR="00E07255" w:rsidRDefault="003332FE">
      <w:pPr>
        <w:tabs>
          <w:tab w:val="left" w:pos="709"/>
          <w:tab w:val="left" w:pos="1276"/>
        </w:tabs>
        <w:spacing w:line="276" w:lineRule="auto"/>
        <w:jc w:val="both"/>
      </w:pPr>
      <w:r>
        <w:rPr>
          <w:sz w:val="28"/>
          <w:szCs w:val="28"/>
        </w:rPr>
        <w:t>8</w:t>
      </w:r>
      <w:r w:rsidR="00E07255">
        <w:rPr>
          <w:sz w:val="28"/>
          <w:szCs w:val="28"/>
        </w:rPr>
        <w:t>.2. Официальные сообщения организатора и главного судьи для членов команды передаются через представителя</w:t>
      </w:r>
      <w:r w:rsidR="00DF6C6D">
        <w:rPr>
          <w:sz w:val="28"/>
          <w:szCs w:val="28"/>
        </w:rPr>
        <w:t>,</w:t>
      </w:r>
      <w:r w:rsidR="00E07255">
        <w:rPr>
          <w:sz w:val="28"/>
          <w:szCs w:val="28"/>
        </w:rPr>
        <w:t xml:space="preserve"> в том числе </w:t>
      </w:r>
      <w:r w:rsidR="00DF6C6D">
        <w:rPr>
          <w:sz w:val="28"/>
          <w:szCs w:val="28"/>
        </w:rPr>
        <w:t>посредством</w:t>
      </w:r>
      <w:r w:rsidR="00E07255">
        <w:rPr>
          <w:sz w:val="28"/>
          <w:szCs w:val="28"/>
        </w:rPr>
        <w:t xml:space="preserve"> электронной связи.</w:t>
      </w:r>
    </w:p>
    <w:p w14:paraId="74B1597F" w14:textId="0ABFBF0A" w:rsidR="00E07255" w:rsidRDefault="003332FE">
      <w:pPr>
        <w:tabs>
          <w:tab w:val="left" w:pos="709"/>
          <w:tab w:val="left" w:pos="1276"/>
        </w:tabs>
        <w:spacing w:line="276" w:lineRule="auto"/>
        <w:jc w:val="both"/>
      </w:pPr>
      <w:r>
        <w:rPr>
          <w:sz w:val="28"/>
          <w:szCs w:val="28"/>
        </w:rPr>
        <w:t>8</w:t>
      </w:r>
      <w:r w:rsidR="00E07255">
        <w:rPr>
          <w:sz w:val="28"/>
          <w:szCs w:val="28"/>
        </w:rPr>
        <w:t>.3. Представитель участвует в организационных собраниях и осмотре трассы.</w:t>
      </w:r>
    </w:p>
    <w:p w14:paraId="52C35AA4" w14:textId="5F0F2C50" w:rsidR="00E07255" w:rsidRDefault="003332FE">
      <w:pPr>
        <w:tabs>
          <w:tab w:val="left" w:pos="709"/>
          <w:tab w:val="left" w:pos="1276"/>
        </w:tabs>
        <w:spacing w:line="276" w:lineRule="auto"/>
        <w:jc w:val="both"/>
      </w:pPr>
      <w:r>
        <w:rPr>
          <w:sz w:val="28"/>
          <w:szCs w:val="28"/>
        </w:rPr>
        <w:t>8</w:t>
      </w:r>
      <w:r w:rsidR="00E07255">
        <w:rPr>
          <w:sz w:val="28"/>
          <w:szCs w:val="28"/>
        </w:rPr>
        <w:t>.4. Представитель имеет право выражать благодарность или претензии организатору соревнования, подавать протесты в судейскую коллегию как от имени одного члена своей команды, так и от имени всей команды.</w:t>
      </w:r>
    </w:p>
    <w:p w14:paraId="2B792902" w14:textId="31A7866E" w:rsidR="00E07255" w:rsidRDefault="003332FE">
      <w:pPr>
        <w:tabs>
          <w:tab w:val="left" w:pos="709"/>
          <w:tab w:val="left" w:pos="1276"/>
        </w:tabs>
        <w:spacing w:line="276" w:lineRule="auto"/>
        <w:jc w:val="both"/>
      </w:pPr>
      <w:r>
        <w:rPr>
          <w:sz w:val="28"/>
          <w:szCs w:val="28"/>
        </w:rPr>
        <w:t>8</w:t>
      </w:r>
      <w:r w:rsidR="00E07255">
        <w:rPr>
          <w:sz w:val="28"/>
          <w:szCs w:val="28"/>
        </w:rPr>
        <w:t>.5. Представитель может присутствовать при разборе протестов, в которых фигурируют члены его команды.</w:t>
      </w:r>
    </w:p>
    <w:p w14:paraId="62270CFD" w14:textId="4738A0A6" w:rsidR="00E07255" w:rsidRDefault="003332FE">
      <w:pPr>
        <w:tabs>
          <w:tab w:val="left" w:pos="709"/>
          <w:tab w:val="left" w:pos="1276"/>
        </w:tabs>
        <w:spacing w:line="276" w:lineRule="auto"/>
        <w:jc w:val="both"/>
      </w:pPr>
      <w:r>
        <w:rPr>
          <w:sz w:val="28"/>
          <w:szCs w:val="28"/>
        </w:rPr>
        <w:t>8</w:t>
      </w:r>
      <w:r w:rsidR="00E07255">
        <w:rPr>
          <w:sz w:val="28"/>
          <w:szCs w:val="28"/>
        </w:rPr>
        <w:t>.6. Представитель имеет право заместить спортсмена своей команды на официальных собраниях, при проведении жеребьевки, церемониях открытия и закрытия соревнования, а также других мероприятиях, если личное присутствие спортсмена специально не оговорено в Регламенте. В случае если спортсмен по уважительной причине не присутствует на награждении, то представитель может его заменить, но без права подниматься на пьедестал.</w:t>
      </w:r>
      <w:bookmarkStart w:id="3" w:name="%D0%9F%D0%9E%D0%9C%D0%9E%D0%A9%D0%9D%D0%"/>
    </w:p>
    <w:p w14:paraId="0F2A28E5" w14:textId="70D6102F" w:rsidR="00E07255" w:rsidRDefault="003332FE">
      <w:pPr>
        <w:pStyle w:val="1"/>
        <w:numPr>
          <w:ilvl w:val="0"/>
          <w:numId w:val="0"/>
        </w:numPr>
      </w:pPr>
      <w:r>
        <w:rPr>
          <w:lang w:val="ru-RU"/>
        </w:rPr>
        <w:t>9</w:t>
      </w:r>
      <w:r w:rsidR="00E07255">
        <w:rPr>
          <w:lang w:val="ru-RU"/>
        </w:rPr>
        <w:t xml:space="preserve">. </w:t>
      </w:r>
      <w:r w:rsidR="00E07255">
        <w:t>ПОМОЩНИК СПОРТСМЕН</w:t>
      </w:r>
      <w:bookmarkEnd w:id="3"/>
      <w:r w:rsidR="00E07255">
        <w:rPr>
          <w:lang w:val="ru-RU"/>
        </w:rPr>
        <w:t>А</w:t>
      </w:r>
      <w:r w:rsidR="00984748">
        <w:rPr>
          <w:lang w:val="ru-RU"/>
        </w:rPr>
        <w:t>.</w:t>
      </w:r>
    </w:p>
    <w:p w14:paraId="5F6F8AA4" w14:textId="7D65791B" w:rsidR="00E07255" w:rsidRDefault="003332FE">
      <w:pPr>
        <w:tabs>
          <w:tab w:val="left" w:pos="709"/>
          <w:tab w:val="left" w:pos="1276"/>
        </w:tabs>
        <w:spacing w:line="276" w:lineRule="auto"/>
        <w:jc w:val="both"/>
      </w:pPr>
      <w:r>
        <w:rPr>
          <w:sz w:val="28"/>
          <w:szCs w:val="28"/>
        </w:rPr>
        <w:t>9</w:t>
      </w:r>
      <w:r w:rsidR="00E07255">
        <w:rPr>
          <w:sz w:val="28"/>
          <w:szCs w:val="28"/>
        </w:rPr>
        <w:t>.1. Спортсмен и помощник(и)</w:t>
      </w:r>
      <w:r w:rsidR="004C7FB3">
        <w:rPr>
          <w:sz w:val="28"/>
          <w:szCs w:val="28"/>
        </w:rPr>
        <w:t xml:space="preserve"> спортсмена </w:t>
      </w:r>
      <w:r w:rsidR="004C7FB3" w:rsidRPr="004C7FB3">
        <w:rPr>
          <w:sz w:val="28"/>
          <w:szCs w:val="28"/>
        </w:rPr>
        <w:t xml:space="preserve">(далее </w:t>
      </w:r>
      <w:r w:rsidR="004C7FB3">
        <w:rPr>
          <w:sz w:val="28"/>
          <w:szCs w:val="28"/>
        </w:rPr>
        <w:t>–</w:t>
      </w:r>
      <w:r w:rsidR="004C7FB3" w:rsidRPr="004C7FB3">
        <w:rPr>
          <w:sz w:val="28"/>
          <w:szCs w:val="28"/>
        </w:rPr>
        <w:t xml:space="preserve"> помощник</w:t>
      </w:r>
      <w:r w:rsidR="004C7FB3">
        <w:rPr>
          <w:sz w:val="28"/>
          <w:szCs w:val="28"/>
        </w:rPr>
        <w:t>(и)</w:t>
      </w:r>
      <w:r w:rsidR="004C7FB3" w:rsidRPr="004C7FB3">
        <w:rPr>
          <w:sz w:val="28"/>
          <w:szCs w:val="28"/>
        </w:rPr>
        <w:t>)</w:t>
      </w:r>
      <w:r w:rsidR="00E07255">
        <w:rPr>
          <w:sz w:val="28"/>
          <w:szCs w:val="28"/>
        </w:rPr>
        <w:t xml:space="preserve"> составляют единую команду.</w:t>
      </w:r>
    </w:p>
    <w:p w14:paraId="5526B149" w14:textId="585B8934" w:rsidR="00E07255" w:rsidRDefault="003332FE">
      <w:pPr>
        <w:tabs>
          <w:tab w:val="left" w:pos="709"/>
          <w:tab w:val="left" w:pos="1276"/>
        </w:tabs>
        <w:spacing w:line="276" w:lineRule="auto"/>
        <w:jc w:val="both"/>
      </w:pPr>
      <w:r>
        <w:rPr>
          <w:sz w:val="28"/>
          <w:szCs w:val="28"/>
        </w:rPr>
        <w:t>9</w:t>
      </w:r>
      <w:r w:rsidR="00E07255">
        <w:rPr>
          <w:sz w:val="28"/>
          <w:szCs w:val="28"/>
        </w:rPr>
        <w:t>.2.</w:t>
      </w:r>
      <w:r w:rsidR="00B70D59">
        <w:rPr>
          <w:sz w:val="28"/>
          <w:szCs w:val="28"/>
        </w:rPr>
        <w:t xml:space="preserve"> </w:t>
      </w:r>
      <w:r w:rsidR="00E07255">
        <w:rPr>
          <w:sz w:val="28"/>
          <w:szCs w:val="28"/>
        </w:rPr>
        <w:t>В Регламенте оговаривается количество официальных помощников на одну команду в каждой дисциплине.</w:t>
      </w:r>
    </w:p>
    <w:p w14:paraId="486C1316" w14:textId="53BCFDE3" w:rsidR="00E07255" w:rsidRDefault="003332FE">
      <w:pPr>
        <w:tabs>
          <w:tab w:val="left" w:pos="709"/>
          <w:tab w:val="left" w:pos="1276"/>
        </w:tabs>
        <w:spacing w:line="276" w:lineRule="auto"/>
        <w:jc w:val="both"/>
      </w:pPr>
      <w:r>
        <w:rPr>
          <w:sz w:val="28"/>
          <w:szCs w:val="28"/>
        </w:rPr>
        <w:t>9</w:t>
      </w:r>
      <w:r w:rsidR="00E07255">
        <w:rPr>
          <w:sz w:val="28"/>
          <w:szCs w:val="28"/>
        </w:rPr>
        <w:t>.3. Спортсмен ответственен за поведение своих помощников. В случае нарушения Правил помощником спортсмена, претензии в полной мере будут предъявлены к данному спортсмену.</w:t>
      </w:r>
    </w:p>
    <w:p w14:paraId="75251D76" w14:textId="12436E2A" w:rsidR="00E07255" w:rsidRDefault="003332FE">
      <w:pPr>
        <w:tabs>
          <w:tab w:val="left" w:pos="709"/>
          <w:tab w:val="left" w:pos="1276"/>
        </w:tabs>
        <w:spacing w:line="276" w:lineRule="auto"/>
        <w:jc w:val="both"/>
      </w:pPr>
      <w:r>
        <w:rPr>
          <w:sz w:val="28"/>
          <w:szCs w:val="28"/>
        </w:rPr>
        <w:t>9</w:t>
      </w:r>
      <w:r w:rsidR="00E07255">
        <w:rPr>
          <w:sz w:val="28"/>
          <w:szCs w:val="28"/>
        </w:rPr>
        <w:t>.4. Помощник имеет право замещать спортсмена при уходе за собаками, а также при осмотре собак ветеринарным врачом и судьей, если иное не оговорено в Регламенте.</w:t>
      </w:r>
    </w:p>
    <w:p w14:paraId="2BE83C58" w14:textId="0B54807D" w:rsidR="00E07255" w:rsidRDefault="003332FE">
      <w:pPr>
        <w:tabs>
          <w:tab w:val="left" w:pos="709"/>
          <w:tab w:val="left" w:pos="1276"/>
        </w:tabs>
        <w:spacing w:line="276" w:lineRule="auto"/>
        <w:jc w:val="both"/>
      </w:pPr>
      <w:r>
        <w:rPr>
          <w:sz w:val="28"/>
          <w:szCs w:val="28"/>
        </w:rPr>
        <w:t>9</w:t>
      </w:r>
      <w:r w:rsidR="00E07255">
        <w:rPr>
          <w:sz w:val="28"/>
          <w:szCs w:val="28"/>
        </w:rPr>
        <w:t>.5. Помощник не имеет право замещать спортсмена при проверке снаряжения.</w:t>
      </w:r>
    </w:p>
    <w:p w14:paraId="075FB4D8" w14:textId="670800F1" w:rsidR="00E07255" w:rsidRDefault="003332FE">
      <w:pPr>
        <w:tabs>
          <w:tab w:val="left" w:pos="709"/>
          <w:tab w:val="left" w:pos="1276"/>
        </w:tabs>
        <w:spacing w:line="276" w:lineRule="auto"/>
        <w:jc w:val="both"/>
      </w:pPr>
      <w:r>
        <w:rPr>
          <w:sz w:val="28"/>
          <w:szCs w:val="28"/>
        </w:rPr>
        <w:t>9</w:t>
      </w:r>
      <w:r w:rsidR="00E07255">
        <w:rPr>
          <w:sz w:val="28"/>
          <w:szCs w:val="28"/>
        </w:rPr>
        <w:t>.6. Помощники допускаются в стартовый коридор и технические зоны контроля для помощи спортсмену на старте и после финиша спортсмена.</w:t>
      </w:r>
    </w:p>
    <w:p w14:paraId="7DA970C5" w14:textId="5F37D189" w:rsidR="00E07255" w:rsidRDefault="003332FE">
      <w:pPr>
        <w:pStyle w:val="1"/>
        <w:numPr>
          <w:ilvl w:val="0"/>
          <w:numId w:val="0"/>
        </w:numPr>
      </w:pPr>
      <w:bookmarkStart w:id="4" w:name="%D0%97%D0%90%D0%AF%D0%92%D0%9A%D0%98"/>
      <w:r>
        <w:rPr>
          <w:lang w:val="ru-RU"/>
        </w:rPr>
        <w:lastRenderedPageBreak/>
        <w:t>10</w:t>
      </w:r>
      <w:r w:rsidR="00E07255">
        <w:rPr>
          <w:lang w:val="ru-RU"/>
        </w:rPr>
        <w:t>.</w:t>
      </w:r>
      <w:r w:rsidR="004C7FB3">
        <w:rPr>
          <w:lang w:val="ru-RU"/>
        </w:rPr>
        <w:t xml:space="preserve"> </w:t>
      </w:r>
      <w:r w:rsidR="00E07255">
        <w:t>ЗАЯВКИ, УЧАСТНИКИ, ВОЗРАСТНЫЕ ГРУППЫ, ЖЕРЕБЬЁВКА</w:t>
      </w:r>
      <w:bookmarkEnd w:id="4"/>
      <w:r w:rsidR="00E07255">
        <w:rPr>
          <w:lang w:val="ru-RU"/>
        </w:rPr>
        <w:t>, ЗАЯВОЧНЫЕ ВЗНОСЫ</w:t>
      </w:r>
      <w:r w:rsidR="00984748">
        <w:rPr>
          <w:lang w:val="ru-RU"/>
        </w:rPr>
        <w:t>.</w:t>
      </w:r>
    </w:p>
    <w:p w14:paraId="68583F82" w14:textId="7B6E5559" w:rsidR="00E07255" w:rsidRDefault="003332FE">
      <w:pPr>
        <w:tabs>
          <w:tab w:val="left" w:pos="0"/>
          <w:tab w:val="left" w:pos="709"/>
          <w:tab w:val="left" w:pos="1276"/>
        </w:tabs>
        <w:spacing w:line="276" w:lineRule="auto"/>
        <w:jc w:val="both"/>
      </w:pPr>
      <w:r>
        <w:rPr>
          <w:bCs/>
          <w:sz w:val="28"/>
          <w:szCs w:val="28"/>
        </w:rPr>
        <w:t>10</w:t>
      </w:r>
      <w:r w:rsidR="00E07255">
        <w:rPr>
          <w:bCs/>
          <w:sz w:val="28"/>
          <w:szCs w:val="28"/>
        </w:rPr>
        <w:t>.1.</w:t>
      </w:r>
      <w:r w:rsidR="00E07255">
        <w:rPr>
          <w:b/>
          <w:sz w:val="28"/>
          <w:szCs w:val="28"/>
        </w:rPr>
        <w:t xml:space="preserve"> </w:t>
      </w:r>
      <w:r w:rsidR="00E07255" w:rsidRPr="004C7FB3">
        <w:rPr>
          <w:bCs/>
          <w:sz w:val="28"/>
          <w:szCs w:val="28"/>
        </w:rPr>
        <w:t>Заявки</w:t>
      </w:r>
      <w:r w:rsidR="00984748">
        <w:rPr>
          <w:bCs/>
          <w:sz w:val="28"/>
          <w:szCs w:val="28"/>
        </w:rPr>
        <w:t>.</w:t>
      </w:r>
    </w:p>
    <w:p w14:paraId="1C894781" w14:textId="2CC3A6DE" w:rsidR="00E07255" w:rsidRDefault="003332FE">
      <w:pPr>
        <w:tabs>
          <w:tab w:val="left" w:pos="567"/>
          <w:tab w:val="left" w:pos="709"/>
          <w:tab w:val="left" w:pos="1276"/>
        </w:tabs>
        <w:spacing w:line="276" w:lineRule="auto"/>
        <w:jc w:val="both"/>
      </w:pPr>
      <w:r>
        <w:rPr>
          <w:sz w:val="28"/>
          <w:szCs w:val="28"/>
        </w:rPr>
        <w:t>10</w:t>
      </w:r>
      <w:r w:rsidR="00E07255">
        <w:rPr>
          <w:sz w:val="28"/>
          <w:szCs w:val="28"/>
        </w:rPr>
        <w:t>.1.1. Заявка на участие в соревновании должна быть подана до начала соревнования в сроки и по форме установленной организатором.</w:t>
      </w:r>
    </w:p>
    <w:p w14:paraId="5988DB35" w14:textId="41D3BEDD" w:rsidR="00E07255" w:rsidRDefault="00E07255">
      <w:pPr>
        <w:tabs>
          <w:tab w:val="left" w:pos="567"/>
          <w:tab w:val="left" w:pos="709"/>
          <w:tab w:val="left" w:pos="1276"/>
        </w:tabs>
        <w:spacing w:line="276" w:lineRule="auto"/>
        <w:jc w:val="both"/>
      </w:pPr>
      <w:r>
        <w:rPr>
          <w:sz w:val="28"/>
          <w:szCs w:val="28"/>
        </w:rPr>
        <w:t>1</w:t>
      </w:r>
      <w:r w:rsidR="003332FE">
        <w:rPr>
          <w:sz w:val="28"/>
          <w:szCs w:val="28"/>
        </w:rPr>
        <w:t>0</w:t>
      </w:r>
      <w:r>
        <w:rPr>
          <w:sz w:val="28"/>
          <w:szCs w:val="28"/>
        </w:rPr>
        <w:t xml:space="preserve">.1.2. Спортсмен имеет право </w:t>
      </w:r>
      <w:r w:rsidRPr="001652CB">
        <w:rPr>
          <w:sz w:val="28"/>
          <w:szCs w:val="28"/>
        </w:rPr>
        <w:t>подавать</w:t>
      </w:r>
      <w:r>
        <w:rPr>
          <w:sz w:val="28"/>
          <w:szCs w:val="28"/>
        </w:rPr>
        <w:t xml:space="preserve"> индивидуальную заявку (кроме межрегиональных и всероссийских соревнований) для участия в разных видах программы на одном и том же соревновании.</w:t>
      </w:r>
    </w:p>
    <w:p w14:paraId="724E54B2" w14:textId="11162FFA" w:rsidR="00E07255" w:rsidRDefault="00E07255">
      <w:pPr>
        <w:tabs>
          <w:tab w:val="left" w:pos="567"/>
          <w:tab w:val="left" w:pos="709"/>
          <w:tab w:val="left" w:pos="1276"/>
        </w:tabs>
        <w:spacing w:line="276" w:lineRule="auto"/>
        <w:jc w:val="both"/>
      </w:pPr>
      <w:r>
        <w:rPr>
          <w:sz w:val="28"/>
          <w:szCs w:val="28"/>
        </w:rPr>
        <w:t>1</w:t>
      </w:r>
      <w:r w:rsidR="003332FE">
        <w:rPr>
          <w:sz w:val="28"/>
          <w:szCs w:val="28"/>
        </w:rPr>
        <w:t>0</w:t>
      </w:r>
      <w:r>
        <w:rPr>
          <w:sz w:val="28"/>
          <w:szCs w:val="28"/>
        </w:rPr>
        <w:t xml:space="preserve">.1.3. Индивидуальная заявка несовершеннолетнего спортсмена (моложе </w:t>
      </w:r>
      <w:r w:rsidR="004315B7">
        <w:rPr>
          <w:sz w:val="28"/>
          <w:szCs w:val="28"/>
        </w:rPr>
        <w:br/>
      </w:r>
      <w:r>
        <w:rPr>
          <w:sz w:val="28"/>
          <w:szCs w:val="28"/>
        </w:rPr>
        <w:t>18 лет) должна быть подписана его законным представителем. Этой подписью он свидетельствуют, что, по его мнению, несовершеннолетний спортсмен способен принять участие в соревнованиях в полном объёме и безопасно пройти трассу в заявленном виде программы, как установлено организаторами. Следовательно, его подпись является отказом от каких бы то ни было претензий и финансовых требований, которые могут возникнуть в связи с тем, что спортсмен является несовершеннолетним.</w:t>
      </w:r>
    </w:p>
    <w:p w14:paraId="421425B4" w14:textId="13362326" w:rsidR="00144158" w:rsidRDefault="00E07255">
      <w:pPr>
        <w:tabs>
          <w:tab w:val="left" w:pos="567"/>
          <w:tab w:val="left" w:pos="709"/>
          <w:tab w:val="left" w:pos="1276"/>
        </w:tabs>
        <w:spacing w:line="276" w:lineRule="auto"/>
        <w:jc w:val="both"/>
        <w:rPr>
          <w:sz w:val="28"/>
          <w:szCs w:val="28"/>
        </w:rPr>
      </w:pPr>
      <w:r>
        <w:rPr>
          <w:sz w:val="28"/>
          <w:szCs w:val="28"/>
        </w:rPr>
        <w:t>1</w:t>
      </w:r>
      <w:r w:rsidR="003332FE">
        <w:rPr>
          <w:sz w:val="28"/>
          <w:szCs w:val="28"/>
        </w:rPr>
        <w:t>0</w:t>
      </w:r>
      <w:r>
        <w:rPr>
          <w:sz w:val="28"/>
          <w:szCs w:val="28"/>
        </w:rPr>
        <w:t xml:space="preserve">.1.4. В случаях, если возраст спортсмена не соответствует Правилам, если спортсмен имеет спортивную дисквалификацию, срок которой не истек или спортсмен не прошел квалификационные соревнования (если это требуется), организатор должен отклонить заявку на участие в соревновании. </w:t>
      </w:r>
    </w:p>
    <w:p w14:paraId="19F739BE" w14:textId="5958A295" w:rsidR="00E07255" w:rsidRDefault="00E07255">
      <w:pPr>
        <w:tabs>
          <w:tab w:val="left" w:pos="567"/>
          <w:tab w:val="left" w:pos="709"/>
          <w:tab w:val="left" w:pos="1276"/>
        </w:tabs>
        <w:spacing w:line="276" w:lineRule="auto"/>
        <w:jc w:val="both"/>
      </w:pPr>
      <w:r>
        <w:rPr>
          <w:sz w:val="28"/>
          <w:szCs w:val="28"/>
        </w:rPr>
        <w:t>1</w:t>
      </w:r>
      <w:r w:rsidR="003332FE">
        <w:rPr>
          <w:sz w:val="28"/>
          <w:szCs w:val="28"/>
        </w:rPr>
        <w:t>0</w:t>
      </w:r>
      <w:r>
        <w:rPr>
          <w:sz w:val="28"/>
          <w:szCs w:val="28"/>
        </w:rPr>
        <w:t>.1.5. Спортсмен должен быть дисквалифицирован за предоставление в комиссию по допуску участников соревнования недостоверных документов или недостоверных данных, что дало ему право принять участие в соревновании.</w:t>
      </w:r>
    </w:p>
    <w:p w14:paraId="3C6EEF36" w14:textId="24234368" w:rsidR="00E07255" w:rsidRDefault="00E07255">
      <w:pPr>
        <w:tabs>
          <w:tab w:val="left" w:pos="567"/>
          <w:tab w:val="left" w:pos="709"/>
          <w:tab w:val="left" w:pos="1276"/>
        </w:tabs>
        <w:spacing w:line="276" w:lineRule="auto"/>
        <w:jc w:val="both"/>
      </w:pPr>
      <w:r>
        <w:rPr>
          <w:sz w:val="28"/>
          <w:szCs w:val="28"/>
        </w:rPr>
        <w:t>1</w:t>
      </w:r>
      <w:r w:rsidR="003332FE">
        <w:rPr>
          <w:sz w:val="28"/>
          <w:szCs w:val="28"/>
        </w:rPr>
        <w:t>0</w:t>
      </w:r>
      <w:r>
        <w:rPr>
          <w:sz w:val="28"/>
          <w:szCs w:val="28"/>
        </w:rPr>
        <w:t xml:space="preserve">.1.6. </w:t>
      </w:r>
      <w:r w:rsidRPr="001652CB">
        <w:rPr>
          <w:sz w:val="28"/>
          <w:szCs w:val="28"/>
        </w:rPr>
        <w:t>Спортсмен с ограниченными возможностями</w:t>
      </w:r>
      <w:r>
        <w:rPr>
          <w:color w:val="FF0000"/>
          <w:sz w:val="28"/>
          <w:szCs w:val="28"/>
        </w:rPr>
        <w:t xml:space="preserve"> </w:t>
      </w:r>
      <w:r>
        <w:rPr>
          <w:sz w:val="28"/>
          <w:szCs w:val="28"/>
        </w:rPr>
        <w:t xml:space="preserve">имеет право подавать заявку и участвовать в соревновании на общих основаниях. Тем не менее, его участие не должно подвергать опасности других спортсменов или собак, включая собак спортсмена с ограниченными возможностями. В связи с этим окончательное решение об участии спортсмена с ограниченными возможностями принимает главный судья. При положительном решении главный судья обязан проконтролировать снаряжение и уровень подготовки такого спортсмена. Старт спортсмена с ограниченными возможностями может планироваться индивидуально на каждом этапе соревнования. </w:t>
      </w:r>
    </w:p>
    <w:p w14:paraId="381F8758" w14:textId="77777777" w:rsidR="004C7FB3" w:rsidRDefault="00E07255">
      <w:pPr>
        <w:tabs>
          <w:tab w:val="left" w:pos="709"/>
          <w:tab w:val="left" w:pos="1276"/>
        </w:tabs>
        <w:spacing w:line="276" w:lineRule="auto"/>
        <w:jc w:val="both"/>
        <w:rPr>
          <w:sz w:val="28"/>
          <w:szCs w:val="28"/>
        </w:rPr>
      </w:pPr>
      <w:r>
        <w:rPr>
          <w:bCs/>
          <w:sz w:val="28"/>
          <w:szCs w:val="28"/>
        </w:rPr>
        <w:t>1</w:t>
      </w:r>
      <w:r w:rsidR="003332FE">
        <w:rPr>
          <w:bCs/>
          <w:sz w:val="28"/>
          <w:szCs w:val="28"/>
        </w:rPr>
        <w:t>0</w:t>
      </w:r>
      <w:r>
        <w:rPr>
          <w:bCs/>
          <w:sz w:val="28"/>
          <w:szCs w:val="28"/>
        </w:rPr>
        <w:t>.2.</w:t>
      </w:r>
      <w:r>
        <w:rPr>
          <w:b/>
          <w:sz w:val="28"/>
          <w:szCs w:val="28"/>
        </w:rPr>
        <w:t xml:space="preserve"> </w:t>
      </w:r>
      <w:r w:rsidRPr="004C7FB3">
        <w:rPr>
          <w:bCs/>
          <w:sz w:val="28"/>
          <w:szCs w:val="28"/>
        </w:rPr>
        <w:t>Претензии</w:t>
      </w:r>
      <w:r>
        <w:rPr>
          <w:sz w:val="28"/>
          <w:szCs w:val="28"/>
        </w:rPr>
        <w:t xml:space="preserve">. </w:t>
      </w:r>
    </w:p>
    <w:p w14:paraId="06DBC582" w14:textId="4AAB77AA" w:rsidR="00E07255" w:rsidRDefault="004C7FB3">
      <w:pPr>
        <w:tabs>
          <w:tab w:val="left" w:pos="709"/>
          <w:tab w:val="left" w:pos="1276"/>
        </w:tabs>
        <w:spacing w:line="276" w:lineRule="auto"/>
        <w:jc w:val="both"/>
      </w:pPr>
      <w:r>
        <w:rPr>
          <w:sz w:val="28"/>
          <w:szCs w:val="28"/>
        </w:rPr>
        <w:t xml:space="preserve">10.2.1. </w:t>
      </w:r>
      <w:r w:rsidR="00E07255">
        <w:rPr>
          <w:sz w:val="28"/>
          <w:szCs w:val="28"/>
        </w:rPr>
        <w:t xml:space="preserve">В случае если организатор в полной мере соблюдал Правила, участник освобождает организатора, судей, официальных лиц соревнования от любых претензий и требований, которые могут возникнуть в результате травмирования участника, его собак, повреждения имущества, включая, </w:t>
      </w:r>
      <w:r w:rsidR="00E07255">
        <w:rPr>
          <w:sz w:val="28"/>
          <w:szCs w:val="28"/>
        </w:rPr>
        <w:lastRenderedPageBreak/>
        <w:t>потерю собак или уход их с трассы, а также потерю провизии и других запасов.</w:t>
      </w:r>
    </w:p>
    <w:p w14:paraId="3834CC5E" w14:textId="35F083AC" w:rsidR="00E07255" w:rsidRDefault="00E07255">
      <w:pPr>
        <w:tabs>
          <w:tab w:val="left" w:pos="709"/>
          <w:tab w:val="left" w:pos="1276"/>
        </w:tabs>
        <w:spacing w:line="276" w:lineRule="auto"/>
        <w:jc w:val="both"/>
      </w:pPr>
      <w:r>
        <w:rPr>
          <w:sz w:val="28"/>
          <w:szCs w:val="28"/>
        </w:rPr>
        <w:t>1</w:t>
      </w:r>
      <w:r w:rsidR="003332FE">
        <w:rPr>
          <w:sz w:val="28"/>
          <w:szCs w:val="28"/>
        </w:rPr>
        <w:t>0</w:t>
      </w:r>
      <w:r>
        <w:rPr>
          <w:sz w:val="28"/>
          <w:szCs w:val="28"/>
        </w:rPr>
        <w:t>.2.</w:t>
      </w:r>
      <w:r w:rsidR="004C7FB3">
        <w:rPr>
          <w:sz w:val="28"/>
          <w:szCs w:val="28"/>
        </w:rPr>
        <w:t>2</w:t>
      </w:r>
      <w:r>
        <w:rPr>
          <w:sz w:val="28"/>
          <w:szCs w:val="28"/>
        </w:rPr>
        <w:t>. Организатор имеет исключительные права на фото и видеоизображения и информацию о самом соревновании, обо всех участниках, в том числе включая вопросы использования данных изображений и информации в рекламных и маркетинговых целях или в любых других публикациях, связанных с соревнованием.</w:t>
      </w:r>
    </w:p>
    <w:p w14:paraId="5C90F834" w14:textId="5AF3A262" w:rsidR="00E07255" w:rsidRDefault="00E07255">
      <w:pPr>
        <w:tabs>
          <w:tab w:val="left" w:pos="709"/>
          <w:tab w:val="left" w:pos="1276"/>
        </w:tabs>
        <w:spacing w:line="276" w:lineRule="auto"/>
        <w:jc w:val="both"/>
      </w:pPr>
      <w:r>
        <w:rPr>
          <w:bCs/>
          <w:sz w:val="28"/>
          <w:szCs w:val="28"/>
        </w:rPr>
        <w:t>1</w:t>
      </w:r>
      <w:r w:rsidR="003332FE">
        <w:rPr>
          <w:bCs/>
          <w:sz w:val="28"/>
          <w:szCs w:val="28"/>
        </w:rPr>
        <w:t>0</w:t>
      </w:r>
      <w:r>
        <w:rPr>
          <w:bCs/>
          <w:sz w:val="28"/>
          <w:szCs w:val="28"/>
        </w:rPr>
        <w:t>.3.</w:t>
      </w:r>
      <w:r>
        <w:rPr>
          <w:b/>
          <w:sz w:val="28"/>
          <w:szCs w:val="28"/>
        </w:rPr>
        <w:t xml:space="preserve"> </w:t>
      </w:r>
      <w:r w:rsidRPr="004C7FB3">
        <w:rPr>
          <w:bCs/>
          <w:sz w:val="28"/>
          <w:szCs w:val="28"/>
        </w:rPr>
        <w:t>Участники</w:t>
      </w:r>
      <w:r w:rsidR="004C7FB3" w:rsidRPr="004C7FB3">
        <w:rPr>
          <w:bCs/>
          <w:sz w:val="28"/>
          <w:szCs w:val="28"/>
        </w:rPr>
        <w:t>.</w:t>
      </w:r>
    </w:p>
    <w:p w14:paraId="408EDCB9" w14:textId="1196EC17" w:rsidR="00E07255" w:rsidRDefault="00E07255">
      <w:pPr>
        <w:tabs>
          <w:tab w:val="left" w:pos="567"/>
          <w:tab w:val="left" w:pos="709"/>
          <w:tab w:val="left" w:pos="1276"/>
        </w:tabs>
        <w:spacing w:line="276" w:lineRule="auto"/>
        <w:jc w:val="both"/>
      </w:pPr>
      <w:r>
        <w:rPr>
          <w:sz w:val="28"/>
          <w:szCs w:val="28"/>
        </w:rPr>
        <w:t>1</w:t>
      </w:r>
      <w:r w:rsidR="003332FE">
        <w:rPr>
          <w:sz w:val="28"/>
          <w:szCs w:val="28"/>
        </w:rPr>
        <w:t>0</w:t>
      </w:r>
      <w:r>
        <w:rPr>
          <w:sz w:val="28"/>
          <w:szCs w:val="28"/>
        </w:rPr>
        <w:t>.3.1. На межрегиональных и всероссийских соревнованиях участие принимают только члены спортивных сборных команд субъектов Российской Федерации.</w:t>
      </w:r>
    </w:p>
    <w:p w14:paraId="43B68C62" w14:textId="243B05F3" w:rsidR="00E07255" w:rsidRDefault="00E07255">
      <w:pPr>
        <w:tabs>
          <w:tab w:val="left" w:pos="567"/>
          <w:tab w:val="left" w:pos="709"/>
          <w:tab w:val="left" w:pos="1276"/>
        </w:tabs>
        <w:spacing w:line="276" w:lineRule="auto"/>
        <w:jc w:val="both"/>
      </w:pPr>
      <w:r>
        <w:rPr>
          <w:sz w:val="28"/>
          <w:szCs w:val="28"/>
        </w:rPr>
        <w:t>1</w:t>
      </w:r>
      <w:r w:rsidR="003332FE">
        <w:rPr>
          <w:sz w:val="28"/>
          <w:szCs w:val="28"/>
        </w:rPr>
        <w:t>0</w:t>
      </w:r>
      <w:r>
        <w:rPr>
          <w:sz w:val="28"/>
          <w:szCs w:val="28"/>
        </w:rPr>
        <w:t>.3.2. Спортсмен должен быть застрахован от несчастных случаев на сумму, достаточную для покрытия расходов на возможные происшествия, на транспорт и спасение, в том числе во время соревнования.</w:t>
      </w:r>
    </w:p>
    <w:p w14:paraId="4D346A03" w14:textId="0B593A1C" w:rsidR="00E07255" w:rsidRDefault="00E07255">
      <w:pPr>
        <w:tabs>
          <w:tab w:val="left" w:pos="567"/>
          <w:tab w:val="left" w:pos="709"/>
          <w:tab w:val="left" w:pos="1276"/>
        </w:tabs>
        <w:spacing w:line="276" w:lineRule="auto"/>
        <w:jc w:val="both"/>
      </w:pPr>
      <w:r>
        <w:rPr>
          <w:sz w:val="28"/>
          <w:szCs w:val="28"/>
        </w:rPr>
        <w:t>1</w:t>
      </w:r>
      <w:r w:rsidR="003332FE">
        <w:rPr>
          <w:sz w:val="28"/>
          <w:szCs w:val="28"/>
        </w:rPr>
        <w:t>0</w:t>
      </w:r>
      <w:r>
        <w:rPr>
          <w:sz w:val="28"/>
          <w:szCs w:val="28"/>
        </w:rPr>
        <w:t>.3.</w:t>
      </w:r>
      <w:r w:rsidR="00144158">
        <w:rPr>
          <w:sz w:val="28"/>
          <w:szCs w:val="28"/>
        </w:rPr>
        <w:t>3</w:t>
      </w:r>
      <w:r>
        <w:rPr>
          <w:sz w:val="28"/>
          <w:szCs w:val="28"/>
        </w:rPr>
        <w:t>. На собрании для участников, проводимом до старта, в целях получения необходимой информации для участия в соревновании, а также на любом другом собрании, о котором было официально объявлено, обязан присутствовать спортсмен либо представитель.</w:t>
      </w:r>
    </w:p>
    <w:p w14:paraId="6ED3C9D5" w14:textId="019A67CF" w:rsidR="00E07255" w:rsidRDefault="00E07255">
      <w:pPr>
        <w:tabs>
          <w:tab w:val="left" w:pos="567"/>
          <w:tab w:val="left" w:pos="709"/>
          <w:tab w:val="left" w:pos="1276"/>
        </w:tabs>
        <w:spacing w:line="276" w:lineRule="auto"/>
        <w:jc w:val="both"/>
      </w:pPr>
      <w:r>
        <w:rPr>
          <w:sz w:val="28"/>
          <w:szCs w:val="28"/>
        </w:rPr>
        <w:t>1</w:t>
      </w:r>
      <w:r w:rsidR="003332FE">
        <w:rPr>
          <w:sz w:val="28"/>
          <w:szCs w:val="28"/>
        </w:rPr>
        <w:t>0</w:t>
      </w:r>
      <w:r>
        <w:rPr>
          <w:sz w:val="28"/>
          <w:szCs w:val="28"/>
        </w:rPr>
        <w:t>.3.</w:t>
      </w:r>
      <w:r w:rsidR="00144158">
        <w:rPr>
          <w:sz w:val="28"/>
          <w:szCs w:val="28"/>
        </w:rPr>
        <w:t>4</w:t>
      </w:r>
      <w:r>
        <w:rPr>
          <w:sz w:val="28"/>
          <w:szCs w:val="28"/>
        </w:rPr>
        <w:t>. При участии в соревновании на средние или длинные дистанции, спортсмен лично должен присутствовать на собраниях для участников соревнования, проводимых до старта этапа. Главный судья может сделать исключение для участников, отсутствующих по независящим от них причинам. При этом участник несет ответственность за получение краткого инструктажа от официальных лиц до начала старта этапа.</w:t>
      </w:r>
    </w:p>
    <w:p w14:paraId="4DF2DAED" w14:textId="0EDE09B3" w:rsidR="00E07255" w:rsidRPr="004C7FB3" w:rsidRDefault="00E07255">
      <w:pPr>
        <w:tabs>
          <w:tab w:val="left" w:pos="709"/>
          <w:tab w:val="left" w:pos="1276"/>
        </w:tabs>
        <w:spacing w:line="276" w:lineRule="auto"/>
        <w:jc w:val="both"/>
        <w:rPr>
          <w:bCs/>
        </w:rPr>
      </w:pPr>
      <w:r>
        <w:rPr>
          <w:bCs/>
          <w:sz w:val="28"/>
          <w:szCs w:val="28"/>
        </w:rPr>
        <w:t>1</w:t>
      </w:r>
      <w:r w:rsidR="003332FE">
        <w:rPr>
          <w:bCs/>
          <w:sz w:val="28"/>
          <w:szCs w:val="28"/>
        </w:rPr>
        <w:t>0</w:t>
      </w:r>
      <w:r>
        <w:rPr>
          <w:bCs/>
          <w:sz w:val="28"/>
          <w:szCs w:val="28"/>
        </w:rPr>
        <w:t>.4.</w:t>
      </w:r>
      <w:r>
        <w:rPr>
          <w:b/>
          <w:sz w:val="28"/>
          <w:szCs w:val="28"/>
        </w:rPr>
        <w:t xml:space="preserve"> </w:t>
      </w:r>
      <w:r w:rsidRPr="004C7FB3">
        <w:rPr>
          <w:bCs/>
          <w:sz w:val="28"/>
          <w:szCs w:val="28"/>
        </w:rPr>
        <w:t>Возрастные группы.</w:t>
      </w:r>
    </w:p>
    <w:p w14:paraId="78C59B53" w14:textId="269D727F" w:rsidR="00E07255" w:rsidRDefault="00E07255">
      <w:pPr>
        <w:tabs>
          <w:tab w:val="left" w:pos="567"/>
          <w:tab w:val="left" w:pos="709"/>
          <w:tab w:val="left" w:pos="1276"/>
        </w:tabs>
        <w:spacing w:line="276" w:lineRule="auto"/>
        <w:jc w:val="both"/>
      </w:pPr>
      <w:r>
        <w:rPr>
          <w:rFonts w:eastAsia="Calibri"/>
          <w:sz w:val="28"/>
          <w:szCs w:val="28"/>
        </w:rPr>
        <w:t>1</w:t>
      </w:r>
      <w:r w:rsidR="003332FE">
        <w:rPr>
          <w:rFonts w:eastAsia="Calibri"/>
          <w:sz w:val="28"/>
          <w:szCs w:val="28"/>
        </w:rPr>
        <w:t>0</w:t>
      </w:r>
      <w:r>
        <w:rPr>
          <w:rFonts w:eastAsia="Calibri"/>
          <w:sz w:val="28"/>
          <w:szCs w:val="28"/>
        </w:rPr>
        <w:t xml:space="preserve">.4.1. Возраст спортсмена считается одним и тем же в течение всего соревновательного сезона и определяется по состоянию на 31 декабря (середину соревновательного сезона). Соревновательный сезон начинается 1 </w:t>
      </w:r>
      <w:r>
        <w:rPr>
          <w:sz w:val="28"/>
          <w:szCs w:val="28"/>
        </w:rPr>
        <w:t>июл</w:t>
      </w:r>
      <w:r>
        <w:rPr>
          <w:rFonts w:eastAsia="Calibri"/>
          <w:sz w:val="28"/>
          <w:szCs w:val="28"/>
        </w:rPr>
        <w:t xml:space="preserve">я текущего года </w:t>
      </w:r>
      <w:r>
        <w:rPr>
          <w:sz w:val="28"/>
          <w:szCs w:val="28"/>
        </w:rPr>
        <w:t>и заканчивается 30 июня</w:t>
      </w:r>
      <w:r>
        <w:rPr>
          <w:rFonts w:eastAsia="Calibri"/>
          <w:sz w:val="28"/>
          <w:szCs w:val="28"/>
        </w:rPr>
        <w:t xml:space="preserve"> следующего года.</w:t>
      </w:r>
    </w:p>
    <w:p w14:paraId="4FE4A834" w14:textId="4DC1C9D2" w:rsidR="00E07255" w:rsidRPr="000E4BA9" w:rsidRDefault="00E07255">
      <w:pPr>
        <w:tabs>
          <w:tab w:val="left" w:pos="567"/>
          <w:tab w:val="left" w:pos="709"/>
          <w:tab w:val="left" w:pos="1276"/>
        </w:tabs>
        <w:spacing w:line="276" w:lineRule="auto"/>
        <w:jc w:val="both"/>
      </w:pPr>
      <w:r w:rsidRPr="000E4BA9">
        <w:rPr>
          <w:sz w:val="28"/>
        </w:rPr>
        <w:t>1</w:t>
      </w:r>
      <w:r w:rsidR="003332FE" w:rsidRPr="000E4BA9">
        <w:rPr>
          <w:sz w:val="28"/>
        </w:rPr>
        <w:t>0</w:t>
      </w:r>
      <w:r w:rsidRPr="000E4BA9">
        <w:rPr>
          <w:sz w:val="28"/>
        </w:rPr>
        <w:t>.4.2. Объединение разных возрастных групп запрещено.</w:t>
      </w:r>
    </w:p>
    <w:p w14:paraId="12159FD8" w14:textId="7A51CADD" w:rsidR="00E07255" w:rsidRPr="004C7FB3" w:rsidRDefault="00E07255" w:rsidP="007F03F9">
      <w:pPr>
        <w:tabs>
          <w:tab w:val="left" w:pos="567"/>
          <w:tab w:val="left" w:pos="709"/>
          <w:tab w:val="left" w:pos="1134"/>
          <w:tab w:val="left" w:pos="1276"/>
        </w:tabs>
        <w:spacing w:line="276" w:lineRule="auto"/>
        <w:jc w:val="both"/>
        <w:rPr>
          <w:bCs/>
        </w:rPr>
      </w:pPr>
      <w:r w:rsidRPr="000E4BA9">
        <w:rPr>
          <w:bCs/>
          <w:sz w:val="28"/>
          <w:szCs w:val="28"/>
        </w:rPr>
        <w:t>1</w:t>
      </w:r>
      <w:r w:rsidR="003332FE" w:rsidRPr="000E4BA9">
        <w:rPr>
          <w:bCs/>
          <w:sz w:val="28"/>
          <w:szCs w:val="28"/>
        </w:rPr>
        <w:t>0</w:t>
      </w:r>
      <w:r w:rsidRPr="000E4BA9">
        <w:rPr>
          <w:bCs/>
          <w:sz w:val="28"/>
          <w:szCs w:val="28"/>
        </w:rPr>
        <w:t>.4.3.</w:t>
      </w:r>
      <w:r w:rsidR="006C69A3" w:rsidRPr="000E4BA9">
        <w:rPr>
          <w:b/>
          <w:sz w:val="28"/>
          <w:szCs w:val="28"/>
        </w:rPr>
        <w:t xml:space="preserve"> </w:t>
      </w:r>
      <w:r w:rsidRPr="000E4BA9">
        <w:rPr>
          <w:bCs/>
          <w:sz w:val="28"/>
          <w:szCs w:val="28"/>
        </w:rPr>
        <w:t>Возрастные группы в снежных дисциплинах:</w:t>
      </w:r>
    </w:p>
    <w:tbl>
      <w:tblPr>
        <w:tblW w:w="0" w:type="auto"/>
        <w:jc w:val="center"/>
        <w:tblLayout w:type="fixed"/>
        <w:tblLook w:val="0000" w:firstRow="0" w:lastRow="0" w:firstColumn="0" w:lastColumn="0" w:noHBand="0" w:noVBand="0"/>
      </w:tblPr>
      <w:tblGrid>
        <w:gridCol w:w="3940"/>
        <w:gridCol w:w="2954"/>
        <w:gridCol w:w="2403"/>
      </w:tblGrid>
      <w:tr w:rsidR="00E07255" w14:paraId="2554DCE7" w14:textId="77777777" w:rsidTr="000E4BA9">
        <w:trPr>
          <w:jc w:val="center"/>
        </w:trPr>
        <w:tc>
          <w:tcPr>
            <w:tcW w:w="3940" w:type="dxa"/>
            <w:tcBorders>
              <w:top w:val="single" w:sz="4" w:space="0" w:color="000000"/>
              <w:left w:val="single" w:sz="4" w:space="0" w:color="000000"/>
              <w:bottom w:val="single" w:sz="4" w:space="0" w:color="000000"/>
            </w:tcBorders>
            <w:shd w:val="clear" w:color="auto" w:fill="auto"/>
            <w:vAlign w:val="center"/>
          </w:tcPr>
          <w:p w14:paraId="62A1E9D9" w14:textId="77777777" w:rsidR="00E07255" w:rsidRDefault="00E07255">
            <w:pPr>
              <w:tabs>
                <w:tab w:val="left" w:pos="1276"/>
              </w:tabs>
              <w:jc w:val="center"/>
            </w:pPr>
            <w:r>
              <w:rPr>
                <w:sz w:val="28"/>
                <w:szCs w:val="28"/>
              </w:rPr>
              <w:t>Дисциплина</w:t>
            </w:r>
          </w:p>
        </w:tc>
        <w:tc>
          <w:tcPr>
            <w:tcW w:w="2954" w:type="dxa"/>
            <w:tcBorders>
              <w:top w:val="single" w:sz="4" w:space="0" w:color="000000"/>
              <w:left w:val="single" w:sz="4" w:space="0" w:color="000000"/>
              <w:bottom w:val="single" w:sz="4" w:space="0" w:color="000000"/>
            </w:tcBorders>
            <w:shd w:val="clear" w:color="auto" w:fill="auto"/>
            <w:vAlign w:val="center"/>
          </w:tcPr>
          <w:p w14:paraId="78951580" w14:textId="77777777" w:rsidR="00E07255" w:rsidRDefault="001652CB">
            <w:pPr>
              <w:tabs>
                <w:tab w:val="left" w:pos="1276"/>
              </w:tabs>
              <w:jc w:val="center"/>
            </w:pPr>
            <w:r>
              <w:rPr>
                <w:sz w:val="28"/>
                <w:szCs w:val="28"/>
              </w:rPr>
              <w:t>Возрастная группа</w:t>
            </w:r>
          </w:p>
        </w:tc>
        <w:tc>
          <w:tcPr>
            <w:tcW w:w="24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66D061" w14:textId="77777777" w:rsidR="00E07255" w:rsidRDefault="00E07255">
            <w:pPr>
              <w:tabs>
                <w:tab w:val="left" w:pos="1276"/>
              </w:tabs>
              <w:jc w:val="center"/>
            </w:pPr>
            <w:r>
              <w:rPr>
                <w:sz w:val="28"/>
                <w:szCs w:val="28"/>
              </w:rPr>
              <w:t>Возраст</w:t>
            </w:r>
          </w:p>
        </w:tc>
      </w:tr>
      <w:tr w:rsidR="00E07255" w14:paraId="6B02C8CD" w14:textId="77777777" w:rsidTr="000E4BA9">
        <w:trPr>
          <w:jc w:val="center"/>
        </w:trPr>
        <w:tc>
          <w:tcPr>
            <w:tcW w:w="3940" w:type="dxa"/>
            <w:tcBorders>
              <w:top w:val="single" w:sz="4" w:space="0" w:color="000000"/>
              <w:left w:val="single" w:sz="4" w:space="0" w:color="000000"/>
              <w:bottom w:val="single" w:sz="4" w:space="0" w:color="000000"/>
            </w:tcBorders>
            <w:shd w:val="clear" w:color="auto" w:fill="auto"/>
          </w:tcPr>
          <w:p w14:paraId="43AB3E38" w14:textId="77777777" w:rsidR="00E07255" w:rsidRPr="004C7FB3" w:rsidRDefault="00E07255">
            <w:pPr>
              <w:tabs>
                <w:tab w:val="left" w:pos="1276"/>
              </w:tabs>
              <w:jc w:val="center"/>
              <w:rPr>
                <w:sz w:val="20"/>
                <w:szCs w:val="20"/>
              </w:rPr>
            </w:pPr>
            <w:r w:rsidRPr="004C7FB3">
              <w:rPr>
                <w:sz w:val="20"/>
                <w:szCs w:val="20"/>
                <w:lang w:val="en-US"/>
              </w:rPr>
              <w:t>1</w:t>
            </w:r>
          </w:p>
        </w:tc>
        <w:tc>
          <w:tcPr>
            <w:tcW w:w="2954" w:type="dxa"/>
            <w:tcBorders>
              <w:top w:val="single" w:sz="4" w:space="0" w:color="000000"/>
              <w:left w:val="single" w:sz="4" w:space="0" w:color="000000"/>
              <w:bottom w:val="single" w:sz="4" w:space="0" w:color="000000"/>
            </w:tcBorders>
            <w:shd w:val="clear" w:color="auto" w:fill="auto"/>
          </w:tcPr>
          <w:p w14:paraId="1B7EBBF1" w14:textId="77777777" w:rsidR="00E07255" w:rsidRPr="004C7FB3" w:rsidRDefault="00E07255">
            <w:pPr>
              <w:tabs>
                <w:tab w:val="left" w:pos="1276"/>
              </w:tabs>
              <w:jc w:val="center"/>
              <w:rPr>
                <w:sz w:val="20"/>
                <w:szCs w:val="20"/>
              </w:rPr>
            </w:pPr>
            <w:r w:rsidRPr="004C7FB3">
              <w:rPr>
                <w:sz w:val="20"/>
                <w:szCs w:val="20"/>
              </w:rPr>
              <w:t>2</w:t>
            </w:r>
          </w:p>
        </w:tc>
        <w:tc>
          <w:tcPr>
            <w:tcW w:w="2403" w:type="dxa"/>
            <w:tcBorders>
              <w:top w:val="single" w:sz="4" w:space="0" w:color="000000"/>
              <w:left w:val="single" w:sz="4" w:space="0" w:color="000000"/>
              <w:bottom w:val="single" w:sz="4" w:space="0" w:color="000000"/>
              <w:right w:val="single" w:sz="4" w:space="0" w:color="000000"/>
            </w:tcBorders>
            <w:shd w:val="clear" w:color="auto" w:fill="auto"/>
          </w:tcPr>
          <w:p w14:paraId="67FCDEF8" w14:textId="77777777" w:rsidR="00E07255" w:rsidRPr="004C7FB3" w:rsidRDefault="00E07255">
            <w:pPr>
              <w:tabs>
                <w:tab w:val="left" w:pos="1276"/>
              </w:tabs>
              <w:jc w:val="center"/>
              <w:rPr>
                <w:sz w:val="20"/>
                <w:szCs w:val="20"/>
              </w:rPr>
            </w:pPr>
            <w:r w:rsidRPr="004C7FB3">
              <w:rPr>
                <w:sz w:val="20"/>
                <w:szCs w:val="20"/>
              </w:rPr>
              <w:t>3</w:t>
            </w:r>
          </w:p>
        </w:tc>
      </w:tr>
      <w:tr w:rsidR="00E07255" w14:paraId="2ADBA0C0" w14:textId="77777777" w:rsidTr="000E4BA9">
        <w:trPr>
          <w:trHeight w:val="480"/>
          <w:jc w:val="center"/>
        </w:trPr>
        <w:tc>
          <w:tcPr>
            <w:tcW w:w="3940" w:type="dxa"/>
            <w:tcBorders>
              <w:top w:val="single" w:sz="4" w:space="0" w:color="000000"/>
              <w:left w:val="single" w:sz="4" w:space="0" w:color="000000"/>
              <w:bottom w:val="single" w:sz="4" w:space="0" w:color="000000"/>
            </w:tcBorders>
            <w:shd w:val="clear" w:color="auto" w:fill="auto"/>
            <w:vAlign w:val="center"/>
          </w:tcPr>
          <w:p w14:paraId="64DE5236" w14:textId="77777777" w:rsidR="00E07255" w:rsidRDefault="00E07255">
            <w:pPr>
              <w:tabs>
                <w:tab w:val="left" w:pos="1276"/>
              </w:tabs>
            </w:pPr>
            <w:r>
              <w:rPr>
                <w:sz w:val="28"/>
                <w:szCs w:val="28"/>
              </w:rPr>
              <w:t>«Нарта - спринт 2 собаки»</w:t>
            </w:r>
          </w:p>
        </w:tc>
        <w:tc>
          <w:tcPr>
            <w:tcW w:w="2954" w:type="dxa"/>
            <w:tcBorders>
              <w:top w:val="single" w:sz="4" w:space="0" w:color="000000"/>
              <w:left w:val="single" w:sz="4" w:space="0" w:color="000000"/>
              <w:bottom w:val="single" w:sz="4" w:space="0" w:color="000000"/>
            </w:tcBorders>
            <w:shd w:val="clear" w:color="auto" w:fill="auto"/>
          </w:tcPr>
          <w:p w14:paraId="4004D7A1" w14:textId="0ED7F73D" w:rsidR="00E07255" w:rsidRDefault="000E4BA9">
            <w:pPr>
              <w:tabs>
                <w:tab w:val="left" w:pos="1276"/>
              </w:tabs>
            </w:pPr>
            <w:r>
              <w:rPr>
                <w:sz w:val="28"/>
                <w:szCs w:val="28"/>
              </w:rPr>
              <w:t>М</w:t>
            </w:r>
            <w:r w:rsidR="00E07255">
              <w:rPr>
                <w:sz w:val="28"/>
                <w:szCs w:val="28"/>
              </w:rPr>
              <w:t>ужчины/женщины,</w:t>
            </w:r>
          </w:p>
          <w:p w14:paraId="4B5B0444" w14:textId="351B4E4D" w:rsidR="000E4BA9" w:rsidRDefault="000E4BA9">
            <w:pPr>
              <w:tabs>
                <w:tab w:val="left" w:pos="1276"/>
              </w:tabs>
              <w:rPr>
                <w:sz w:val="28"/>
                <w:szCs w:val="28"/>
              </w:rPr>
            </w:pPr>
            <w:r w:rsidRPr="000E4BA9">
              <w:rPr>
                <w:sz w:val="28"/>
                <w:szCs w:val="28"/>
              </w:rPr>
              <w:t>юниоры/юниорки</w:t>
            </w:r>
            <w:r>
              <w:rPr>
                <w:sz w:val="28"/>
                <w:szCs w:val="28"/>
              </w:rPr>
              <w:t>,</w:t>
            </w:r>
          </w:p>
          <w:p w14:paraId="34A7A3A1" w14:textId="63906263" w:rsidR="00E07255" w:rsidRDefault="000E4BA9">
            <w:pPr>
              <w:tabs>
                <w:tab w:val="left" w:pos="1276"/>
              </w:tabs>
            </w:pPr>
            <w:r>
              <w:rPr>
                <w:sz w:val="28"/>
                <w:szCs w:val="28"/>
              </w:rPr>
              <w:t>юноши/девушки</w:t>
            </w:r>
          </w:p>
        </w:tc>
        <w:tc>
          <w:tcPr>
            <w:tcW w:w="24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3D1921" w14:textId="77777777" w:rsidR="00E07255" w:rsidRDefault="00E07255" w:rsidP="001652CB">
            <w:pPr>
              <w:tabs>
                <w:tab w:val="left" w:pos="1276"/>
              </w:tabs>
              <w:jc w:val="center"/>
            </w:pPr>
            <w:r>
              <w:rPr>
                <w:sz w:val="28"/>
                <w:szCs w:val="28"/>
              </w:rPr>
              <w:t>с 18 лет,</w:t>
            </w:r>
          </w:p>
          <w:p w14:paraId="28F9BEF6" w14:textId="77777777" w:rsidR="00E07255" w:rsidRDefault="00E07255" w:rsidP="001652CB">
            <w:pPr>
              <w:tabs>
                <w:tab w:val="left" w:pos="1276"/>
              </w:tabs>
              <w:jc w:val="center"/>
            </w:pPr>
            <w:r>
              <w:rPr>
                <w:sz w:val="28"/>
                <w:szCs w:val="28"/>
              </w:rPr>
              <w:t>15-17 лет,</w:t>
            </w:r>
          </w:p>
          <w:p w14:paraId="101FB125" w14:textId="77777777" w:rsidR="00E07255" w:rsidRDefault="00E07255" w:rsidP="001652CB">
            <w:pPr>
              <w:tabs>
                <w:tab w:val="left" w:pos="1276"/>
              </w:tabs>
              <w:jc w:val="center"/>
            </w:pPr>
            <w:r>
              <w:rPr>
                <w:sz w:val="28"/>
                <w:szCs w:val="28"/>
              </w:rPr>
              <w:t>12-14 лет</w:t>
            </w:r>
          </w:p>
        </w:tc>
      </w:tr>
      <w:tr w:rsidR="00E07255" w14:paraId="2066F723" w14:textId="77777777" w:rsidTr="000E4BA9">
        <w:trPr>
          <w:jc w:val="center"/>
        </w:trPr>
        <w:tc>
          <w:tcPr>
            <w:tcW w:w="3940" w:type="dxa"/>
            <w:tcBorders>
              <w:top w:val="single" w:sz="4" w:space="0" w:color="000000"/>
              <w:left w:val="single" w:sz="4" w:space="0" w:color="000000"/>
              <w:bottom w:val="single" w:sz="4" w:space="0" w:color="000000"/>
            </w:tcBorders>
            <w:shd w:val="clear" w:color="auto" w:fill="auto"/>
            <w:vAlign w:val="center"/>
          </w:tcPr>
          <w:p w14:paraId="46B2A417" w14:textId="77777777" w:rsidR="00E07255" w:rsidRDefault="00E07255">
            <w:pPr>
              <w:tabs>
                <w:tab w:val="left" w:pos="1276"/>
              </w:tabs>
            </w:pPr>
            <w:r>
              <w:rPr>
                <w:sz w:val="28"/>
                <w:szCs w:val="28"/>
              </w:rPr>
              <w:t>«Нарта - спринт 4 собаки»</w:t>
            </w:r>
          </w:p>
        </w:tc>
        <w:tc>
          <w:tcPr>
            <w:tcW w:w="2954" w:type="dxa"/>
            <w:tcBorders>
              <w:top w:val="single" w:sz="4" w:space="0" w:color="000000"/>
              <w:left w:val="single" w:sz="4" w:space="0" w:color="000000"/>
              <w:bottom w:val="single" w:sz="4" w:space="0" w:color="000000"/>
            </w:tcBorders>
            <w:shd w:val="clear" w:color="auto" w:fill="auto"/>
          </w:tcPr>
          <w:p w14:paraId="4E4DE4FD" w14:textId="1099F805" w:rsidR="00E07255" w:rsidRDefault="000E4BA9">
            <w:r>
              <w:rPr>
                <w:sz w:val="28"/>
                <w:szCs w:val="28"/>
              </w:rPr>
              <w:t>М</w:t>
            </w:r>
            <w:r w:rsidR="00E07255">
              <w:rPr>
                <w:sz w:val="28"/>
                <w:szCs w:val="28"/>
              </w:rPr>
              <w:t>ужчины/женщины</w:t>
            </w:r>
          </w:p>
        </w:tc>
        <w:tc>
          <w:tcPr>
            <w:tcW w:w="24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56A790" w14:textId="77777777" w:rsidR="00E07255" w:rsidRDefault="00E07255" w:rsidP="001652CB">
            <w:pPr>
              <w:jc w:val="center"/>
            </w:pPr>
            <w:r>
              <w:rPr>
                <w:sz w:val="28"/>
                <w:szCs w:val="28"/>
                <w:lang w:val="en-US"/>
              </w:rPr>
              <w:t>c</w:t>
            </w:r>
            <w:r>
              <w:rPr>
                <w:sz w:val="28"/>
                <w:szCs w:val="28"/>
              </w:rPr>
              <w:t xml:space="preserve"> 18 лет</w:t>
            </w:r>
          </w:p>
        </w:tc>
      </w:tr>
      <w:tr w:rsidR="00E07255" w14:paraId="2EC09704" w14:textId="77777777" w:rsidTr="000E4BA9">
        <w:trPr>
          <w:jc w:val="center"/>
        </w:trPr>
        <w:tc>
          <w:tcPr>
            <w:tcW w:w="3940" w:type="dxa"/>
            <w:tcBorders>
              <w:top w:val="single" w:sz="4" w:space="0" w:color="000000"/>
              <w:left w:val="single" w:sz="4" w:space="0" w:color="000000"/>
              <w:bottom w:val="single" w:sz="4" w:space="0" w:color="000000"/>
            </w:tcBorders>
            <w:shd w:val="clear" w:color="auto" w:fill="auto"/>
            <w:vAlign w:val="center"/>
          </w:tcPr>
          <w:p w14:paraId="2923B98E" w14:textId="77777777" w:rsidR="00E07255" w:rsidRDefault="00E07255">
            <w:pPr>
              <w:tabs>
                <w:tab w:val="left" w:pos="1276"/>
              </w:tabs>
            </w:pPr>
            <w:r>
              <w:rPr>
                <w:sz w:val="28"/>
                <w:szCs w:val="28"/>
              </w:rPr>
              <w:t>«Нарта - спринт 6 собак»</w:t>
            </w:r>
          </w:p>
        </w:tc>
        <w:tc>
          <w:tcPr>
            <w:tcW w:w="2954" w:type="dxa"/>
            <w:tcBorders>
              <w:top w:val="single" w:sz="4" w:space="0" w:color="000000"/>
              <w:left w:val="single" w:sz="4" w:space="0" w:color="000000"/>
              <w:bottom w:val="single" w:sz="4" w:space="0" w:color="000000"/>
            </w:tcBorders>
            <w:shd w:val="clear" w:color="auto" w:fill="auto"/>
          </w:tcPr>
          <w:p w14:paraId="5A924D22" w14:textId="2E3BC910" w:rsidR="00E07255" w:rsidRDefault="000E4BA9">
            <w:r>
              <w:rPr>
                <w:sz w:val="28"/>
                <w:szCs w:val="28"/>
              </w:rPr>
              <w:t>М</w:t>
            </w:r>
            <w:r w:rsidR="00E07255">
              <w:rPr>
                <w:sz w:val="28"/>
                <w:szCs w:val="28"/>
              </w:rPr>
              <w:t>ужчины/женщины</w:t>
            </w:r>
          </w:p>
        </w:tc>
        <w:tc>
          <w:tcPr>
            <w:tcW w:w="24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A5F54E" w14:textId="77777777" w:rsidR="00E07255" w:rsidRDefault="00E07255" w:rsidP="001652CB">
            <w:pPr>
              <w:jc w:val="center"/>
            </w:pPr>
            <w:r>
              <w:rPr>
                <w:sz w:val="28"/>
                <w:szCs w:val="28"/>
                <w:lang w:val="en-US"/>
              </w:rPr>
              <w:t>c</w:t>
            </w:r>
            <w:r>
              <w:rPr>
                <w:sz w:val="28"/>
                <w:szCs w:val="28"/>
              </w:rPr>
              <w:t xml:space="preserve"> 18 лет</w:t>
            </w:r>
          </w:p>
        </w:tc>
      </w:tr>
      <w:tr w:rsidR="00E07255" w14:paraId="408AE4A0" w14:textId="77777777" w:rsidTr="000E4BA9">
        <w:trPr>
          <w:jc w:val="center"/>
        </w:trPr>
        <w:tc>
          <w:tcPr>
            <w:tcW w:w="3940" w:type="dxa"/>
            <w:tcBorders>
              <w:top w:val="single" w:sz="4" w:space="0" w:color="000000"/>
              <w:left w:val="single" w:sz="4" w:space="0" w:color="000000"/>
              <w:bottom w:val="single" w:sz="4" w:space="0" w:color="000000"/>
            </w:tcBorders>
            <w:shd w:val="clear" w:color="auto" w:fill="auto"/>
            <w:vAlign w:val="center"/>
          </w:tcPr>
          <w:p w14:paraId="2D6E3A96" w14:textId="77777777" w:rsidR="00E07255" w:rsidRDefault="00E07255">
            <w:pPr>
              <w:tabs>
                <w:tab w:val="left" w:pos="1276"/>
              </w:tabs>
            </w:pPr>
            <w:r>
              <w:rPr>
                <w:sz w:val="28"/>
                <w:szCs w:val="28"/>
              </w:rPr>
              <w:t>«Лыжи - спринт 1 собака»</w:t>
            </w:r>
          </w:p>
        </w:tc>
        <w:tc>
          <w:tcPr>
            <w:tcW w:w="2954" w:type="dxa"/>
            <w:tcBorders>
              <w:top w:val="single" w:sz="4" w:space="0" w:color="000000"/>
              <w:left w:val="single" w:sz="4" w:space="0" w:color="000000"/>
              <w:bottom w:val="single" w:sz="4" w:space="0" w:color="000000"/>
            </w:tcBorders>
            <w:shd w:val="clear" w:color="auto" w:fill="auto"/>
          </w:tcPr>
          <w:p w14:paraId="78CA66ED" w14:textId="16C7B5BA" w:rsidR="00E07255" w:rsidRDefault="000E4BA9">
            <w:r>
              <w:rPr>
                <w:sz w:val="28"/>
                <w:szCs w:val="28"/>
              </w:rPr>
              <w:t>М</w:t>
            </w:r>
            <w:r w:rsidR="00E07255">
              <w:rPr>
                <w:sz w:val="28"/>
                <w:szCs w:val="28"/>
              </w:rPr>
              <w:t>ужчины,</w:t>
            </w:r>
            <w:r w:rsidR="001652CB">
              <w:rPr>
                <w:sz w:val="28"/>
                <w:szCs w:val="28"/>
              </w:rPr>
              <w:t xml:space="preserve"> </w:t>
            </w:r>
            <w:r w:rsidR="00E07255">
              <w:rPr>
                <w:sz w:val="28"/>
                <w:szCs w:val="28"/>
              </w:rPr>
              <w:t>женщины</w:t>
            </w:r>
          </w:p>
        </w:tc>
        <w:tc>
          <w:tcPr>
            <w:tcW w:w="24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DB9B85" w14:textId="77777777" w:rsidR="00E07255" w:rsidRDefault="00E07255" w:rsidP="001652CB">
            <w:pPr>
              <w:jc w:val="center"/>
            </w:pPr>
            <w:r>
              <w:rPr>
                <w:sz w:val="28"/>
                <w:szCs w:val="28"/>
                <w:lang w:val="en-US"/>
              </w:rPr>
              <w:t>c</w:t>
            </w:r>
            <w:r>
              <w:rPr>
                <w:sz w:val="28"/>
                <w:szCs w:val="28"/>
              </w:rPr>
              <w:t xml:space="preserve"> 18 лет,</w:t>
            </w:r>
          </w:p>
          <w:p w14:paraId="0EE9F5E4" w14:textId="77777777" w:rsidR="00E07255" w:rsidRDefault="00E07255" w:rsidP="001652CB">
            <w:pPr>
              <w:jc w:val="center"/>
            </w:pPr>
            <w:r>
              <w:rPr>
                <w:sz w:val="28"/>
                <w:szCs w:val="28"/>
                <w:lang w:val="en-US"/>
              </w:rPr>
              <w:t>c</w:t>
            </w:r>
            <w:r>
              <w:rPr>
                <w:sz w:val="28"/>
                <w:szCs w:val="28"/>
              </w:rPr>
              <w:t xml:space="preserve"> 18 лет</w:t>
            </w:r>
          </w:p>
        </w:tc>
      </w:tr>
      <w:tr w:rsidR="00E07255" w14:paraId="68E8BA93" w14:textId="77777777" w:rsidTr="000E4BA9">
        <w:trPr>
          <w:jc w:val="center"/>
        </w:trPr>
        <w:tc>
          <w:tcPr>
            <w:tcW w:w="3940" w:type="dxa"/>
            <w:tcBorders>
              <w:top w:val="single" w:sz="4" w:space="0" w:color="000000"/>
              <w:left w:val="single" w:sz="4" w:space="0" w:color="000000"/>
              <w:bottom w:val="single" w:sz="4" w:space="0" w:color="000000"/>
            </w:tcBorders>
            <w:shd w:val="clear" w:color="auto" w:fill="auto"/>
            <w:vAlign w:val="center"/>
          </w:tcPr>
          <w:p w14:paraId="2B719BD4" w14:textId="77777777" w:rsidR="00E07255" w:rsidRDefault="00E07255">
            <w:pPr>
              <w:tabs>
                <w:tab w:val="left" w:pos="1276"/>
              </w:tabs>
            </w:pPr>
            <w:r>
              <w:rPr>
                <w:sz w:val="28"/>
                <w:szCs w:val="28"/>
              </w:rPr>
              <w:lastRenderedPageBreak/>
              <w:t>«Нарта - средняя дистанция 6 собак»</w:t>
            </w:r>
          </w:p>
        </w:tc>
        <w:tc>
          <w:tcPr>
            <w:tcW w:w="2954" w:type="dxa"/>
            <w:tcBorders>
              <w:top w:val="single" w:sz="4" w:space="0" w:color="000000"/>
              <w:left w:val="single" w:sz="4" w:space="0" w:color="000000"/>
              <w:bottom w:val="single" w:sz="4" w:space="0" w:color="000000"/>
            </w:tcBorders>
            <w:shd w:val="clear" w:color="auto" w:fill="auto"/>
          </w:tcPr>
          <w:p w14:paraId="4073D55A" w14:textId="5F22C9FA" w:rsidR="00E07255" w:rsidRDefault="000E4BA9">
            <w:r>
              <w:rPr>
                <w:sz w:val="28"/>
                <w:szCs w:val="28"/>
              </w:rPr>
              <w:t>М</w:t>
            </w:r>
            <w:r w:rsidR="00E07255">
              <w:rPr>
                <w:sz w:val="28"/>
                <w:szCs w:val="28"/>
              </w:rPr>
              <w:t>ужчины/женщины</w:t>
            </w:r>
          </w:p>
        </w:tc>
        <w:tc>
          <w:tcPr>
            <w:tcW w:w="24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CCC685" w14:textId="77777777" w:rsidR="00E07255" w:rsidRDefault="00E07255" w:rsidP="001652CB">
            <w:pPr>
              <w:jc w:val="center"/>
            </w:pPr>
            <w:r>
              <w:rPr>
                <w:sz w:val="28"/>
                <w:szCs w:val="28"/>
                <w:lang w:val="en-US"/>
              </w:rPr>
              <w:t>c</w:t>
            </w:r>
            <w:r>
              <w:rPr>
                <w:sz w:val="28"/>
                <w:szCs w:val="28"/>
              </w:rPr>
              <w:t xml:space="preserve"> 18 лет</w:t>
            </w:r>
          </w:p>
        </w:tc>
      </w:tr>
      <w:tr w:rsidR="00E07255" w14:paraId="07ACC021" w14:textId="77777777" w:rsidTr="000E4BA9">
        <w:trPr>
          <w:jc w:val="center"/>
        </w:trPr>
        <w:tc>
          <w:tcPr>
            <w:tcW w:w="3940" w:type="dxa"/>
            <w:tcBorders>
              <w:top w:val="single" w:sz="4" w:space="0" w:color="000000"/>
              <w:left w:val="single" w:sz="4" w:space="0" w:color="000000"/>
              <w:bottom w:val="single" w:sz="4" w:space="0" w:color="000000"/>
            </w:tcBorders>
            <w:shd w:val="clear" w:color="auto" w:fill="auto"/>
            <w:vAlign w:val="center"/>
          </w:tcPr>
          <w:p w14:paraId="434A8693" w14:textId="77777777" w:rsidR="00E07255" w:rsidRDefault="00E07255">
            <w:pPr>
              <w:tabs>
                <w:tab w:val="left" w:pos="1276"/>
              </w:tabs>
            </w:pPr>
            <w:r>
              <w:rPr>
                <w:sz w:val="28"/>
                <w:szCs w:val="28"/>
              </w:rPr>
              <w:t>«Нарта - средняя дистанция 8 собак»</w:t>
            </w:r>
          </w:p>
        </w:tc>
        <w:tc>
          <w:tcPr>
            <w:tcW w:w="2954" w:type="dxa"/>
            <w:tcBorders>
              <w:top w:val="single" w:sz="4" w:space="0" w:color="000000"/>
              <w:left w:val="single" w:sz="4" w:space="0" w:color="000000"/>
              <w:bottom w:val="single" w:sz="4" w:space="0" w:color="000000"/>
            </w:tcBorders>
            <w:shd w:val="clear" w:color="auto" w:fill="auto"/>
          </w:tcPr>
          <w:p w14:paraId="1D1981D5" w14:textId="4C0D858C" w:rsidR="00E07255" w:rsidRDefault="000E4BA9">
            <w:r>
              <w:rPr>
                <w:sz w:val="28"/>
                <w:szCs w:val="28"/>
              </w:rPr>
              <w:t>М</w:t>
            </w:r>
            <w:r w:rsidR="00E07255">
              <w:rPr>
                <w:sz w:val="28"/>
                <w:szCs w:val="28"/>
              </w:rPr>
              <w:t>ужчины/женщины</w:t>
            </w:r>
          </w:p>
        </w:tc>
        <w:tc>
          <w:tcPr>
            <w:tcW w:w="24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968657" w14:textId="77777777" w:rsidR="00E07255" w:rsidRDefault="00E07255" w:rsidP="001652CB">
            <w:pPr>
              <w:jc w:val="center"/>
            </w:pPr>
            <w:r>
              <w:rPr>
                <w:sz w:val="28"/>
                <w:szCs w:val="28"/>
                <w:lang w:val="en-US"/>
              </w:rPr>
              <w:t>c</w:t>
            </w:r>
            <w:r>
              <w:rPr>
                <w:sz w:val="28"/>
                <w:szCs w:val="28"/>
              </w:rPr>
              <w:t xml:space="preserve"> 18 лет</w:t>
            </w:r>
          </w:p>
        </w:tc>
      </w:tr>
      <w:tr w:rsidR="00E07255" w14:paraId="1200AA10" w14:textId="77777777" w:rsidTr="000E4BA9">
        <w:trPr>
          <w:jc w:val="center"/>
        </w:trPr>
        <w:tc>
          <w:tcPr>
            <w:tcW w:w="3940" w:type="dxa"/>
            <w:tcBorders>
              <w:top w:val="single" w:sz="4" w:space="0" w:color="000000"/>
              <w:left w:val="single" w:sz="4" w:space="0" w:color="000000"/>
              <w:bottom w:val="single" w:sz="4" w:space="0" w:color="000000"/>
            </w:tcBorders>
            <w:shd w:val="clear" w:color="auto" w:fill="auto"/>
            <w:vAlign w:val="center"/>
          </w:tcPr>
          <w:p w14:paraId="095363AB" w14:textId="77777777" w:rsidR="00E07255" w:rsidRDefault="00E07255">
            <w:pPr>
              <w:tabs>
                <w:tab w:val="left" w:pos="1276"/>
              </w:tabs>
            </w:pPr>
            <w:r>
              <w:rPr>
                <w:sz w:val="28"/>
                <w:szCs w:val="28"/>
              </w:rPr>
              <w:t>«Нарта - длинная дистанция 8 собак»</w:t>
            </w:r>
          </w:p>
        </w:tc>
        <w:tc>
          <w:tcPr>
            <w:tcW w:w="2954" w:type="dxa"/>
            <w:tcBorders>
              <w:top w:val="single" w:sz="4" w:space="0" w:color="000000"/>
              <w:left w:val="single" w:sz="4" w:space="0" w:color="000000"/>
              <w:bottom w:val="single" w:sz="4" w:space="0" w:color="000000"/>
            </w:tcBorders>
            <w:shd w:val="clear" w:color="auto" w:fill="auto"/>
          </w:tcPr>
          <w:p w14:paraId="5F235B01" w14:textId="6BEE30B6" w:rsidR="00E07255" w:rsidRDefault="000E4BA9">
            <w:r>
              <w:rPr>
                <w:sz w:val="28"/>
                <w:szCs w:val="28"/>
              </w:rPr>
              <w:t>М</w:t>
            </w:r>
            <w:r w:rsidR="00E07255">
              <w:rPr>
                <w:sz w:val="28"/>
                <w:szCs w:val="28"/>
              </w:rPr>
              <w:t>ужчины/женщины</w:t>
            </w:r>
          </w:p>
        </w:tc>
        <w:tc>
          <w:tcPr>
            <w:tcW w:w="24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6724EE" w14:textId="77777777" w:rsidR="00E07255" w:rsidRDefault="00E07255" w:rsidP="001652CB">
            <w:pPr>
              <w:jc w:val="center"/>
            </w:pPr>
            <w:r>
              <w:rPr>
                <w:sz w:val="28"/>
                <w:szCs w:val="28"/>
                <w:lang w:val="en-US"/>
              </w:rPr>
              <w:t>c</w:t>
            </w:r>
            <w:r>
              <w:rPr>
                <w:sz w:val="28"/>
                <w:szCs w:val="28"/>
              </w:rPr>
              <w:t xml:space="preserve"> 18 лет</w:t>
            </w:r>
          </w:p>
        </w:tc>
      </w:tr>
      <w:tr w:rsidR="00E07255" w14:paraId="0FC3711F" w14:textId="77777777" w:rsidTr="000E4BA9">
        <w:trPr>
          <w:jc w:val="center"/>
        </w:trPr>
        <w:tc>
          <w:tcPr>
            <w:tcW w:w="3940" w:type="dxa"/>
            <w:tcBorders>
              <w:top w:val="single" w:sz="4" w:space="0" w:color="000000"/>
              <w:left w:val="single" w:sz="4" w:space="0" w:color="000000"/>
              <w:bottom w:val="single" w:sz="4" w:space="0" w:color="000000"/>
            </w:tcBorders>
            <w:shd w:val="clear" w:color="auto" w:fill="auto"/>
            <w:vAlign w:val="center"/>
          </w:tcPr>
          <w:p w14:paraId="2260026C" w14:textId="77777777" w:rsidR="00E07255" w:rsidRDefault="00E07255">
            <w:pPr>
              <w:tabs>
                <w:tab w:val="left" w:pos="1276"/>
              </w:tabs>
            </w:pPr>
            <w:r>
              <w:rPr>
                <w:sz w:val="28"/>
                <w:szCs w:val="28"/>
              </w:rPr>
              <w:t>«Нарта - длинная дистанция более 8 собак»</w:t>
            </w:r>
          </w:p>
        </w:tc>
        <w:tc>
          <w:tcPr>
            <w:tcW w:w="2954" w:type="dxa"/>
            <w:tcBorders>
              <w:top w:val="single" w:sz="4" w:space="0" w:color="000000"/>
              <w:left w:val="single" w:sz="4" w:space="0" w:color="000000"/>
              <w:bottom w:val="single" w:sz="4" w:space="0" w:color="000000"/>
            </w:tcBorders>
            <w:shd w:val="clear" w:color="auto" w:fill="auto"/>
          </w:tcPr>
          <w:p w14:paraId="58499D29" w14:textId="56596A29" w:rsidR="00E07255" w:rsidRDefault="000E4BA9">
            <w:r>
              <w:rPr>
                <w:sz w:val="28"/>
                <w:szCs w:val="28"/>
              </w:rPr>
              <w:t>М</w:t>
            </w:r>
            <w:r w:rsidR="00E07255">
              <w:rPr>
                <w:sz w:val="28"/>
                <w:szCs w:val="28"/>
              </w:rPr>
              <w:t>ужчины/женщины</w:t>
            </w:r>
          </w:p>
        </w:tc>
        <w:tc>
          <w:tcPr>
            <w:tcW w:w="24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1F0304" w14:textId="77777777" w:rsidR="00E07255" w:rsidRDefault="00E07255" w:rsidP="004C7FB3">
            <w:pPr>
              <w:jc w:val="center"/>
            </w:pPr>
            <w:r>
              <w:rPr>
                <w:sz w:val="28"/>
                <w:szCs w:val="28"/>
                <w:lang w:val="en-US"/>
              </w:rPr>
              <w:t>c</w:t>
            </w:r>
            <w:r>
              <w:rPr>
                <w:sz w:val="28"/>
                <w:szCs w:val="28"/>
              </w:rPr>
              <w:t xml:space="preserve"> 18 лет</w:t>
            </w:r>
          </w:p>
        </w:tc>
      </w:tr>
    </w:tbl>
    <w:p w14:paraId="57D75C5F" w14:textId="270C6667" w:rsidR="00E07255" w:rsidRPr="000E4BA9" w:rsidRDefault="006C69A3" w:rsidP="00984748">
      <w:pPr>
        <w:pStyle w:val="afc"/>
        <w:numPr>
          <w:ilvl w:val="2"/>
          <w:numId w:val="35"/>
        </w:numPr>
        <w:spacing w:before="120" w:after="120"/>
        <w:rPr>
          <w:bCs/>
        </w:rPr>
      </w:pPr>
      <w:r w:rsidRPr="000E4BA9">
        <w:rPr>
          <w:bCs/>
          <w:sz w:val="28"/>
          <w:szCs w:val="28"/>
        </w:rPr>
        <w:t xml:space="preserve"> </w:t>
      </w:r>
      <w:r w:rsidR="00E07255" w:rsidRPr="000E4BA9">
        <w:rPr>
          <w:bCs/>
          <w:sz w:val="28"/>
          <w:szCs w:val="28"/>
        </w:rPr>
        <w:t>Возрастные группы в бесснежных дисциплинах:</w:t>
      </w:r>
    </w:p>
    <w:tbl>
      <w:tblPr>
        <w:tblW w:w="0" w:type="auto"/>
        <w:jc w:val="center"/>
        <w:tblLayout w:type="fixed"/>
        <w:tblLook w:val="0000" w:firstRow="0" w:lastRow="0" w:firstColumn="0" w:lastColumn="0" w:noHBand="0" w:noVBand="0"/>
      </w:tblPr>
      <w:tblGrid>
        <w:gridCol w:w="3917"/>
        <w:gridCol w:w="2935"/>
        <w:gridCol w:w="2398"/>
      </w:tblGrid>
      <w:tr w:rsidR="00E07255" w14:paraId="12B43FE1" w14:textId="77777777" w:rsidTr="000E4BA9">
        <w:trPr>
          <w:jc w:val="center"/>
        </w:trPr>
        <w:tc>
          <w:tcPr>
            <w:tcW w:w="3917" w:type="dxa"/>
            <w:tcBorders>
              <w:top w:val="single" w:sz="4" w:space="0" w:color="000000"/>
              <w:left w:val="single" w:sz="4" w:space="0" w:color="000000"/>
              <w:bottom w:val="single" w:sz="4" w:space="0" w:color="000000"/>
            </w:tcBorders>
            <w:shd w:val="clear" w:color="auto" w:fill="auto"/>
            <w:vAlign w:val="center"/>
          </w:tcPr>
          <w:p w14:paraId="7BFF857F" w14:textId="77777777" w:rsidR="00E07255" w:rsidRDefault="00E07255">
            <w:pPr>
              <w:tabs>
                <w:tab w:val="left" w:pos="1276"/>
              </w:tabs>
              <w:jc w:val="center"/>
            </w:pPr>
            <w:r>
              <w:rPr>
                <w:sz w:val="28"/>
                <w:szCs w:val="28"/>
              </w:rPr>
              <w:t>Дисциплина</w:t>
            </w:r>
          </w:p>
        </w:tc>
        <w:tc>
          <w:tcPr>
            <w:tcW w:w="2935" w:type="dxa"/>
            <w:tcBorders>
              <w:top w:val="single" w:sz="4" w:space="0" w:color="000000"/>
              <w:left w:val="single" w:sz="4" w:space="0" w:color="000000"/>
              <w:bottom w:val="single" w:sz="4" w:space="0" w:color="000000"/>
            </w:tcBorders>
            <w:shd w:val="clear" w:color="auto" w:fill="auto"/>
            <w:vAlign w:val="center"/>
          </w:tcPr>
          <w:p w14:paraId="14B142F0" w14:textId="77777777" w:rsidR="00E07255" w:rsidRDefault="001652CB">
            <w:pPr>
              <w:tabs>
                <w:tab w:val="left" w:pos="1276"/>
              </w:tabs>
              <w:jc w:val="center"/>
            </w:pPr>
            <w:r>
              <w:rPr>
                <w:sz w:val="28"/>
                <w:szCs w:val="28"/>
              </w:rPr>
              <w:t>Возрастная группа</w:t>
            </w:r>
          </w:p>
        </w:tc>
        <w:tc>
          <w:tcPr>
            <w:tcW w:w="23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61B6F1" w14:textId="77777777" w:rsidR="00E07255" w:rsidRPr="001652CB" w:rsidRDefault="001652CB">
            <w:pPr>
              <w:tabs>
                <w:tab w:val="left" w:pos="1276"/>
              </w:tabs>
              <w:jc w:val="center"/>
              <w:rPr>
                <w:sz w:val="28"/>
                <w:szCs w:val="28"/>
              </w:rPr>
            </w:pPr>
            <w:r>
              <w:rPr>
                <w:sz w:val="28"/>
                <w:szCs w:val="28"/>
              </w:rPr>
              <w:t>В</w:t>
            </w:r>
            <w:r w:rsidRPr="001652CB">
              <w:rPr>
                <w:sz w:val="28"/>
                <w:szCs w:val="28"/>
              </w:rPr>
              <w:t>озраст</w:t>
            </w:r>
          </w:p>
        </w:tc>
      </w:tr>
      <w:tr w:rsidR="00E07255" w14:paraId="4D4AA3F7" w14:textId="77777777" w:rsidTr="000E4BA9">
        <w:trPr>
          <w:jc w:val="center"/>
        </w:trPr>
        <w:tc>
          <w:tcPr>
            <w:tcW w:w="3917" w:type="dxa"/>
            <w:tcBorders>
              <w:top w:val="single" w:sz="4" w:space="0" w:color="000000"/>
              <w:left w:val="single" w:sz="4" w:space="0" w:color="000000"/>
              <w:bottom w:val="single" w:sz="4" w:space="0" w:color="000000"/>
            </w:tcBorders>
            <w:shd w:val="clear" w:color="auto" w:fill="auto"/>
            <w:vAlign w:val="center"/>
          </w:tcPr>
          <w:p w14:paraId="280345D3" w14:textId="77777777" w:rsidR="00E07255" w:rsidRDefault="00E07255">
            <w:pPr>
              <w:tabs>
                <w:tab w:val="left" w:pos="1276"/>
              </w:tabs>
              <w:jc w:val="center"/>
            </w:pPr>
            <w:r>
              <w:rPr>
                <w:sz w:val="28"/>
                <w:szCs w:val="28"/>
                <w:lang w:val="en-US"/>
              </w:rPr>
              <w:t>1</w:t>
            </w:r>
          </w:p>
        </w:tc>
        <w:tc>
          <w:tcPr>
            <w:tcW w:w="2935" w:type="dxa"/>
            <w:tcBorders>
              <w:top w:val="single" w:sz="4" w:space="0" w:color="000000"/>
              <w:left w:val="single" w:sz="4" w:space="0" w:color="000000"/>
              <w:bottom w:val="single" w:sz="4" w:space="0" w:color="000000"/>
            </w:tcBorders>
            <w:shd w:val="clear" w:color="auto" w:fill="auto"/>
          </w:tcPr>
          <w:p w14:paraId="209A7424" w14:textId="77777777" w:rsidR="00E07255" w:rsidRDefault="00E07255">
            <w:pPr>
              <w:tabs>
                <w:tab w:val="left" w:pos="1276"/>
              </w:tabs>
              <w:jc w:val="center"/>
            </w:pPr>
            <w:r>
              <w:rPr>
                <w:sz w:val="28"/>
                <w:szCs w:val="28"/>
              </w:rPr>
              <w:t>2</w:t>
            </w:r>
          </w:p>
        </w:tc>
        <w:tc>
          <w:tcPr>
            <w:tcW w:w="23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663D4D" w14:textId="77777777" w:rsidR="00E07255" w:rsidRDefault="00E07255">
            <w:pPr>
              <w:tabs>
                <w:tab w:val="left" w:pos="1276"/>
              </w:tabs>
              <w:jc w:val="center"/>
            </w:pPr>
            <w:r>
              <w:rPr>
                <w:sz w:val="28"/>
                <w:szCs w:val="28"/>
              </w:rPr>
              <w:t>3</w:t>
            </w:r>
          </w:p>
        </w:tc>
      </w:tr>
      <w:tr w:rsidR="00E07255" w14:paraId="6AFAE464" w14:textId="77777777" w:rsidTr="000E4BA9">
        <w:trPr>
          <w:jc w:val="center"/>
        </w:trPr>
        <w:tc>
          <w:tcPr>
            <w:tcW w:w="3917" w:type="dxa"/>
            <w:tcBorders>
              <w:top w:val="single" w:sz="4" w:space="0" w:color="000000"/>
              <w:left w:val="single" w:sz="4" w:space="0" w:color="000000"/>
              <w:bottom w:val="single" w:sz="4" w:space="0" w:color="000000"/>
            </w:tcBorders>
            <w:shd w:val="clear" w:color="auto" w:fill="auto"/>
            <w:vAlign w:val="center"/>
          </w:tcPr>
          <w:p w14:paraId="43811146" w14:textId="77777777" w:rsidR="00E07255" w:rsidRDefault="00E07255">
            <w:pPr>
              <w:tabs>
                <w:tab w:val="left" w:pos="1276"/>
              </w:tabs>
            </w:pPr>
            <w:r>
              <w:rPr>
                <w:sz w:val="28"/>
                <w:szCs w:val="28"/>
              </w:rPr>
              <w:t>«Кросс 1 собака»</w:t>
            </w:r>
          </w:p>
        </w:tc>
        <w:tc>
          <w:tcPr>
            <w:tcW w:w="2935" w:type="dxa"/>
            <w:tcBorders>
              <w:top w:val="single" w:sz="4" w:space="0" w:color="000000"/>
              <w:left w:val="single" w:sz="4" w:space="0" w:color="000000"/>
              <w:bottom w:val="single" w:sz="4" w:space="0" w:color="000000"/>
            </w:tcBorders>
            <w:shd w:val="clear" w:color="auto" w:fill="auto"/>
            <w:vAlign w:val="center"/>
          </w:tcPr>
          <w:p w14:paraId="49807C67" w14:textId="24440C02" w:rsidR="00E07255" w:rsidRPr="001652CB" w:rsidRDefault="000E4BA9" w:rsidP="001652CB">
            <w:pPr>
              <w:jc w:val="center"/>
            </w:pPr>
            <w:r w:rsidRPr="001652CB">
              <w:rPr>
                <w:sz w:val="28"/>
                <w:szCs w:val="28"/>
              </w:rPr>
              <w:t>М</w:t>
            </w:r>
            <w:r>
              <w:rPr>
                <w:sz w:val="28"/>
                <w:szCs w:val="28"/>
              </w:rPr>
              <w:t>ужчины/</w:t>
            </w:r>
            <w:r w:rsidR="00E07255" w:rsidRPr="001652CB">
              <w:rPr>
                <w:sz w:val="28"/>
                <w:szCs w:val="28"/>
              </w:rPr>
              <w:t>женщины</w:t>
            </w:r>
          </w:p>
          <w:p w14:paraId="61314A51" w14:textId="766D0CEA" w:rsidR="00E07255" w:rsidRPr="001652CB" w:rsidRDefault="000E4BA9" w:rsidP="001652CB">
            <w:pPr>
              <w:jc w:val="center"/>
            </w:pPr>
            <w:r>
              <w:rPr>
                <w:sz w:val="28"/>
                <w:szCs w:val="28"/>
              </w:rPr>
              <w:t>Юниоры/</w:t>
            </w:r>
            <w:r w:rsidR="00E07255" w:rsidRPr="001652CB">
              <w:rPr>
                <w:sz w:val="28"/>
                <w:szCs w:val="28"/>
              </w:rPr>
              <w:t>юниорки</w:t>
            </w:r>
            <w:r>
              <w:rPr>
                <w:sz w:val="28"/>
                <w:szCs w:val="28"/>
              </w:rPr>
              <w:t>,</w:t>
            </w:r>
          </w:p>
          <w:p w14:paraId="3AFCE988" w14:textId="79015C03" w:rsidR="00E07255" w:rsidRPr="001652CB" w:rsidRDefault="000E4BA9" w:rsidP="001652CB">
            <w:pPr>
              <w:jc w:val="center"/>
            </w:pPr>
            <w:r>
              <w:rPr>
                <w:sz w:val="28"/>
                <w:szCs w:val="28"/>
              </w:rPr>
              <w:t>Юноши/</w:t>
            </w:r>
            <w:r w:rsidR="00E07255" w:rsidRPr="001652CB">
              <w:rPr>
                <w:sz w:val="28"/>
                <w:szCs w:val="28"/>
              </w:rPr>
              <w:t>девушки</w:t>
            </w:r>
          </w:p>
        </w:tc>
        <w:tc>
          <w:tcPr>
            <w:tcW w:w="23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97D3A9" w14:textId="77777777" w:rsidR="00E07255" w:rsidRDefault="00E07255" w:rsidP="001652CB">
            <w:pPr>
              <w:jc w:val="center"/>
            </w:pPr>
            <w:r>
              <w:rPr>
                <w:sz w:val="28"/>
                <w:szCs w:val="28"/>
              </w:rPr>
              <w:t>с 18 лет,</w:t>
            </w:r>
          </w:p>
          <w:p w14:paraId="7D2E32C3" w14:textId="77777777" w:rsidR="00E07255" w:rsidRDefault="00E07255" w:rsidP="001652CB">
            <w:pPr>
              <w:jc w:val="center"/>
            </w:pPr>
            <w:r>
              <w:rPr>
                <w:sz w:val="28"/>
                <w:szCs w:val="28"/>
              </w:rPr>
              <w:t>15-17 лет,</w:t>
            </w:r>
          </w:p>
          <w:p w14:paraId="705AEB1E" w14:textId="77777777" w:rsidR="00E07255" w:rsidRDefault="00E07255" w:rsidP="001652CB">
            <w:pPr>
              <w:jc w:val="center"/>
            </w:pPr>
            <w:r>
              <w:rPr>
                <w:sz w:val="28"/>
                <w:szCs w:val="28"/>
              </w:rPr>
              <w:t>12</w:t>
            </w:r>
            <w:r>
              <w:rPr>
                <w:sz w:val="28"/>
                <w:szCs w:val="28"/>
                <w:lang w:val="en-US"/>
              </w:rPr>
              <w:t>-</w:t>
            </w:r>
            <w:r>
              <w:rPr>
                <w:sz w:val="28"/>
                <w:szCs w:val="28"/>
              </w:rPr>
              <w:t>14 лет</w:t>
            </w:r>
          </w:p>
        </w:tc>
      </w:tr>
      <w:tr w:rsidR="00E07255" w14:paraId="45197D2A" w14:textId="77777777" w:rsidTr="000E4BA9">
        <w:trPr>
          <w:jc w:val="center"/>
        </w:trPr>
        <w:tc>
          <w:tcPr>
            <w:tcW w:w="3917" w:type="dxa"/>
            <w:tcBorders>
              <w:top w:val="single" w:sz="4" w:space="0" w:color="000000"/>
              <w:left w:val="single" w:sz="4" w:space="0" w:color="000000"/>
              <w:bottom w:val="single" w:sz="4" w:space="0" w:color="000000"/>
            </w:tcBorders>
            <w:shd w:val="clear" w:color="auto" w:fill="auto"/>
            <w:vAlign w:val="center"/>
          </w:tcPr>
          <w:p w14:paraId="3618D254" w14:textId="77777777" w:rsidR="00E07255" w:rsidRDefault="00E07255">
            <w:pPr>
              <w:tabs>
                <w:tab w:val="left" w:pos="1276"/>
              </w:tabs>
            </w:pPr>
            <w:r>
              <w:rPr>
                <w:sz w:val="28"/>
                <w:szCs w:val="28"/>
              </w:rPr>
              <w:t>«Велосипед 1 собака»</w:t>
            </w:r>
          </w:p>
        </w:tc>
        <w:tc>
          <w:tcPr>
            <w:tcW w:w="2935" w:type="dxa"/>
            <w:tcBorders>
              <w:top w:val="single" w:sz="4" w:space="0" w:color="000000"/>
              <w:left w:val="single" w:sz="4" w:space="0" w:color="000000"/>
              <w:bottom w:val="single" w:sz="4" w:space="0" w:color="000000"/>
            </w:tcBorders>
            <w:shd w:val="clear" w:color="auto" w:fill="auto"/>
          </w:tcPr>
          <w:p w14:paraId="7149C00C" w14:textId="2B7278DB" w:rsidR="00E07255" w:rsidRPr="001652CB" w:rsidRDefault="000E4BA9">
            <w:r>
              <w:rPr>
                <w:sz w:val="28"/>
                <w:szCs w:val="28"/>
              </w:rPr>
              <w:t>М</w:t>
            </w:r>
            <w:r w:rsidR="00E07255" w:rsidRPr="001652CB">
              <w:rPr>
                <w:sz w:val="28"/>
                <w:szCs w:val="28"/>
              </w:rPr>
              <w:t>ужчины/женщины</w:t>
            </w:r>
          </w:p>
        </w:tc>
        <w:tc>
          <w:tcPr>
            <w:tcW w:w="23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597CE7" w14:textId="77777777" w:rsidR="00E07255" w:rsidRDefault="00E07255" w:rsidP="001652CB">
            <w:pPr>
              <w:jc w:val="center"/>
            </w:pPr>
            <w:r>
              <w:rPr>
                <w:sz w:val="28"/>
                <w:szCs w:val="28"/>
                <w:lang w:val="en-US"/>
              </w:rPr>
              <w:t>c</w:t>
            </w:r>
            <w:r>
              <w:rPr>
                <w:sz w:val="28"/>
                <w:szCs w:val="28"/>
              </w:rPr>
              <w:t xml:space="preserve"> 18 лет</w:t>
            </w:r>
          </w:p>
        </w:tc>
      </w:tr>
      <w:tr w:rsidR="00E07255" w14:paraId="1024C57C" w14:textId="77777777" w:rsidTr="000E4BA9">
        <w:trPr>
          <w:trHeight w:val="69"/>
          <w:jc w:val="center"/>
        </w:trPr>
        <w:tc>
          <w:tcPr>
            <w:tcW w:w="3917" w:type="dxa"/>
            <w:tcBorders>
              <w:top w:val="single" w:sz="4" w:space="0" w:color="000000"/>
              <w:left w:val="single" w:sz="4" w:space="0" w:color="000000"/>
              <w:bottom w:val="single" w:sz="4" w:space="0" w:color="000000"/>
            </w:tcBorders>
            <w:shd w:val="clear" w:color="auto" w:fill="auto"/>
            <w:vAlign w:val="center"/>
          </w:tcPr>
          <w:p w14:paraId="7DE38687" w14:textId="77777777" w:rsidR="00E07255" w:rsidRDefault="00E07255">
            <w:pPr>
              <w:tabs>
                <w:tab w:val="left" w:pos="1276"/>
              </w:tabs>
            </w:pPr>
            <w:r>
              <w:rPr>
                <w:sz w:val="28"/>
                <w:szCs w:val="28"/>
              </w:rPr>
              <w:t>«Карт 4 собаки»</w:t>
            </w:r>
          </w:p>
        </w:tc>
        <w:tc>
          <w:tcPr>
            <w:tcW w:w="2935" w:type="dxa"/>
            <w:tcBorders>
              <w:top w:val="single" w:sz="4" w:space="0" w:color="000000"/>
              <w:left w:val="single" w:sz="4" w:space="0" w:color="000000"/>
              <w:bottom w:val="single" w:sz="4" w:space="0" w:color="000000"/>
            </w:tcBorders>
            <w:shd w:val="clear" w:color="auto" w:fill="auto"/>
          </w:tcPr>
          <w:p w14:paraId="1CACD3D1" w14:textId="64B68977" w:rsidR="00E07255" w:rsidRPr="001652CB" w:rsidRDefault="000E4BA9">
            <w:r>
              <w:rPr>
                <w:sz w:val="28"/>
                <w:szCs w:val="28"/>
              </w:rPr>
              <w:t>М</w:t>
            </w:r>
            <w:r w:rsidR="00E07255" w:rsidRPr="001652CB">
              <w:rPr>
                <w:sz w:val="28"/>
                <w:szCs w:val="28"/>
              </w:rPr>
              <w:t>ужчины/женщины</w:t>
            </w:r>
          </w:p>
        </w:tc>
        <w:tc>
          <w:tcPr>
            <w:tcW w:w="23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46CC9F" w14:textId="77777777" w:rsidR="00E07255" w:rsidRDefault="00E07255" w:rsidP="001652CB">
            <w:pPr>
              <w:jc w:val="center"/>
            </w:pPr>
            <w:r>
              <w:rPr>
                <w:sz w:val="28"/>
                <w:szCs w:val="28"/>
                <w:lang w:val="en-US"/>
              </w:rPr>
              <w:t>c</w:t>
            </w:r>
            <w:r>
              <w:rPr>
                <w:sz w:val="28"/>
                <w:szCs w:val="28"/>
              </w:rPr>
              <w:t xml:space="preserve"> 18 лет</w:t>
            </w:r>
          </w:p>
        </w:tc>
      </w:tr>
      <w:tr w:rsidR="00E07255" w14:paraId="1F3155E0" w14:textId="77777777" w:rsidTr="000E4BA9">
        <w:trPr>
          <w:trHeight w:val="232"/>
          <w:jc w:val="center"/>
        </w:trPr>
        <w:tc>
          <w:tcPr>
            <w:tcW w:w="3917" w:type="dxa"/>
            <w:tcBorders>
              <w:top w:val="single" w:sz="4" w:space="0" w:color="000000"/>
              <w:left w:val="single" w:sz="4" w:space="0" w:color="000000"/>
              <w:bottom w:val="single" w:sz="4" w:space="0" w:color="000000"/>
            </w:tcBorders>
            <w:shd w:val="clear" w:color="auto" w:fill="auto"/>
            <w:vAlign w:val="center"/>
          </w:tcPr>
          <w:p w14:paraId="6DB8D1BA" w14:textId="77777777" w:rsidR="00E07255" w:rsidRDefault="00E07255">
            <w:pPr>
              <w:tabs>
                <w:tab w:val="left" w:pos="1276"/>
              </w:tabs>
            </w:pPr>
            <w:r>
              <w:rPr>
                <w:sz w:val="28"/>
                <w:szCs w:val="28"/>
              </w:rPr>
              <w:t>«Карт 6-8 собак»</w:t>
            </w:r>
          </w:p>
        </w:tc>
        <w:tc>
          <w:tcPr>
            <w:tcW w:w="2935" w:type="dxa"/>
            <w:tcBorders>
              <w:top w:val="single" w:sz="4" w:space="0" w:color="000000"/>
              <w:left w:val="single" w:sz="4" w:space="0" w:color="000000"/>
              <w:bottom w:val="single" w:sz="4" w:space="0" w:color="000000"/>
            </w:tcBorders>
            <w:shd w:val="clear" w:color="auto" w:fill="auto"/>
          </w:tcPr>
          <w:p w14:paraId="6652C8CD" w14:textId="15940BCA" w:rsidR="00E07255" w:rsidRPr="001652CB" w:rsidRDefault="000E4BA9">
            <w:r>
              <w:rPr>
                <w:sz w:val="28"/>
                <w:szCs w:val="28"/>
              </w:rPr>
              <w:t>М</w:t>
            </w:r>
            <w:r w:rsidR="00E07255" w:rsidRPr="001652CB">
              <w:rPr>
                <w:sz w:val="28"/>
                <w:szCs w:val="28"/>
              </w:rPr>
              <w:t>ужчины/женщины</w:t>
            </w:r>
          </w:p>
        </w:tc>
        <w:tc>
          <w:tcPr>
            <w:tcW w:w="23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EE409C" w14:textId="77777777" w:rsidR="00E07255" w:rsidRDefault="00E07255" w:rsidP="001652CB">
            <w:pPr>
              <w:jc w:val="center"/>
            </w:pPr>
            <w:r>
              <w:rPr>
                <w:sz w:val="28"/>
                <w:szCs w:val="28"/>
                <w:lang w:val="en-US"/>
              </w:rPr>
              <w:t>c</w:t>
            </w:r>
            <w:r>
              <w:rPr>
                <w:sz w:val="28"/>
                <w:szCs w:val="28"/>
              </w:rPr>
              <w:t xml:space="preserve"> 18 лет</w:t>
            </w:r>
          </w:p>
        </w:tc>
      </w:tr>
      <w:tr w:rsidR="00E07255" w14:paraId="30A8A536" w14:textId="77777777" w:rsidTr="000E4BA9">
        <w:trPr>
          <w:jc w:val="center"/>
        </w:trPr>
        <w:tc>
          <w:tcPr>
            <w:tcW w:w="3917" w:type="dxa"/>
            <w:tcBorders>
              <w:top w:val="single" w:sz="4" w:space="0" w:color="000000"/>
              <w:left w:val="single" w:sz="4" w:space="0" w:color="000000"/>
              <w:bottom w:val="single" w:sz="4" w:space="0" w:color="000000"/>
            </w:tcBorders>
            <w:shd w:val="clear" w:color="auto" w:fill="auto"/>
            <w:vAlign w:val="center"/>
          </w:tcPr>
          <w:p w14:paraId="42B82481" w14:textId="77777777" w:rsidR="00E07255" w:rsidRDefault="00E07255">
            <w:pPr>
              <w:tabs>
                <w:tab w:val="left" w:pos="1276"/>
              </w:tabs>
            </w:pPr>
            <w:r>
              <w:rPr>
                <w:sz w:val="28"/>
                <w:szCs w:val="28"/>
              </w:rPr>
              <w:t>«Скутер 1 собака»</w:t>
            </w:r>
          </w:p>
        </w:tc>
        <w:tc>
          <w:tcPr>
            <w:tcW w:w="2935" w:type="dxa"/>
            <w:tcBorders>
              <w:top w:val="single" w:sz="4" w:space="0" w:color="000000"/>
              <w:left w:val="single" w:sz="4" w:space="0" w:color="000000"/>
              <w:bottom w:val="single" w:sz="4" w:space="0" w:color="000000"/>
            </w:tcBorders>
            <w:shd w:val="clear" w:color="auto" w:fill="auto"/>
          </w:tcPr>
          <w:p w14:paraId="2D5D3032" w14:textId="4D09A3B0" w:rsidR="00E07255" w:rsidRPr="001652CB" w:rsidRDefault="000E4BA9">
            <w:r>
              <w:rPr>
                <w:sz w:val="28"/>
                <w:szCs w:val="28"/>
              </w:rPr>
              <w:t>М</w:t>
            </w:r>
            <w:r w:rsidR="00E07255" w:rsidRPr="001652CB">
              <w:rPr>
                <w:sz w:val="28"/>
                <w:szCs w:val="28"/>
              </w:rPr>
              <w:t>ужчины/женщины</w:t>
            </w:r>
          </w:p>
        </w:tc>
        <w:tc>
          <w:tcPr>
            <w:tcW w:w="23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0EC501" w14:textId="77777777" w:rsidR="00E07255" w:rsidRDefault="00E07255" w:rsidP="001652CB">
            <w:pPr>
              <w:jc w:val="center"/>
            </w:pPr>
            <w:r>
              <w:rPr>
                <w:sz w:val="28"/>
                <w:szCs w:val="28"/>
                <w:lang w:val="en-US"/>
              </w:rPr>
              <w:t>c</w:t>
            </w:r>
            <w:r>
              <w:rPr>
                <w:sz w:val="28"/>
                <w:szCs w:val="28"/>
              </w:rPr>
              <w:t xml:space="preserve"> 18 лет</w:t>
            </w:r>
          </w:p>
        </w:tc>
      </w:tr>
      <w:tr w:rsidR="00E07255" w14:paraId="3D380614" w14:textId="77777777" w:rsidTr="000E4BA9">
        <w:trPr>
          <w:trHeight w:val="69"/>
          <w:jc w:val="center"/>
        </w:trPr>
        <w:tc>
          <w:tcPr>
            <w:tcW w:w="3917" w:type="dxa"/>
            <w:tcBorders>
              <w:top w:val="single" w:sz="4" w:space="0" w:color="000000"/>
              <w:left w:val="single" w:sz="4" w:space="0" w:color="000000"/>
              <w:bottom w:val="single" w:sz="4" w:space="0" w:color="000000"/>
            </w:tcBorders>
            <w:shd w:val="clear" w:color="auto" w:fill="auto"/>
            <w:vAlign w:val="center"/>
          </w:tcPr>
          <w:p w14:paraId="50D6C72E" w14:textId="77777777" w:rsidR="00E07255" w:rsidRDefault="00E07255">
            <w:pPr>
              <w:tabs>
                <w:tab w:val="left" w:pos="1276"/>
              </w:tabs>
            </w:pPr>
            <w:r>
              <w:rPr>
                <w:sz w:val="28"/>
                <w:szCs w:val="28"/>
              </w:rPr>
              <w:t>«Скутер 2 собаки»</w:t>
            </w:r>
          </w:p>
        </w:tc>
        <w:tc>
          <w:tcPr>
            <w:tcW w:w="2935" w:type="dxa"/>
            <w:tcBorders>
              <w:top w:val="single" w:sz="4" w:space="0" w:color="000000"/>
              <w:left w:val="single" w:sz="4" w:space="0" w:color="000000"/>
              <w:bottom w:val="single" w:sz="4" w:space="0" w:color="000000"/>
            </w:tcBorders>
            <w:shd w:val="clear" w:color="auto" w:fill="auto"/>
          </w:tcPr>
          <w:p w14:paraId="5AA42340" w14:textId="03270431" w:rsidR="00E07255" w:rsidRPr="001652CB" w:rsidRDefault="000E4BA9">
            <w:r>
              <w:rPr>
                <w:sz w:val="28"/>
                <w:szCs w:val="28"/>
              </w:rPr>
              <w:t>М</w:t>
            </w:r>
            <w:r w:rsidR="00E07255" w:rsidRPr="001652CB">
              <w:rPr>
                <w:sz w:val="28"/>
                <w:szCs w:val="28"/>
              </w:rPr>
              <w:t>ужчины/женщины</w:t>
            </w:r>
          </w:p>
        </w:tc>
        <w:tc>
          <w:tcPr>
            <w:tcW w:w="23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E92B89" w14:textId="77777777" w:rsidR="00E07255" w:rsidRDefault="00E07255" w:rsidP="001652CB">
            <w:pPr>
              <w:jc w:val="center"/>
            </w:pPr>
            <w:r>
              <w:rPr>
                <w:sz w:val="28"/>
                <w:szCs w:val="28"/>
                <w:lang w:val="en-US"/>
              </w:rPr>
              <w:t>c</w:t>
            </w:r>
            <w:r>
              <w:rPr>
                <w:sz w:val="28"/>
                <w:szCs w:val="28"/>
              </w:rPr>
              <w:t xml:space="preserve"> 18 лет</w:t>
            </w:r>
          </w:p>
        </w:tc>
      </w:tr>
    </w:tbl>
    <w:p w14:paraId="294E08E8" w14:textId="599DEBAD" w:rsidR="00E07255" w:rsidRDefault="007F03F9" w:rsidP="007F03F9">
      <w:pPr>
        <w:tabs>
          <w:tab w:val="left" w:pos="426"/>
          <w:tab w:val="left" w:pos="567"/>
        </w:tabs>
        <w:spacing w:line="276" w:lineRule="auto"/>
        <w:jc w:val="both"/>
      </w:pPr>
      <w:r>
        <w:rPr>
          <w:sz w:val="28"/>
          <w:szCs w:val="28"/>
        </w:rPr>
        <w:t xml:space="preserve">10.4.5. </w:t>
      </w:r>
      <w:r w:rsidR="00E07255">
        <w:rPr>
          <w:sz w:val="28"/>
          <w:szCs w:val="28"/>
        </w:rPr>
        <w:t xml:space="preserve">В целях обеспечения безопасности при прохождении дистанции организатор вправе увеличить минимальный возраст в возрастных группах: </w:t>
      </w:r>
      <w:r w:rsidR="00144158" w:rsidRPr="0048690D">
        <w:rPr>
          <w:sz w:val="28"/>
          <w:szCs w:val="28"/>
        </w:rPr>
        <w:t>не имеющих верхней границы</w:t>
      </w:r>
      <w:r w:rsidR="0048690D">
        <w:rPr>
          <w:sz w:val="28"/>
          <w:szCs w:val="28"/>
        </w:rPr>
        <w:t>.</w:t>
      </w:r>
    </w:p>
    <w:p w14:paraId="31B86561" w14:textId="724FB3F4" w:rsidR="00E07255" w:rsidRPr="00984748" w:rsidRDefault="00E07255" w:rsidP="00984748">
      <w:pPr>
        <w:pStyle w:val="afc"/>
        <w:numPr>
          <w:ilvl w:val="1"/>
          <w:numId w:val="35"/>
        </w:numPr>
        <w:tabs>
          <w:tab w:val="left" w:pos="426"/>
          <w:tab w:val="left" w:pos="567"/>
          <w:tab w:val="left" w:pos="709"/>
        </w:tabs>
        <w:spacing w:line="276" w:lineRule="auto"/>
        <w:jc w:val="both"/>
        <w:rPr>
          <w:bCs/>
        </w:rPr>
      </w:pPr>
      <w:r w:rsidRPr="00984748">
        <w:rPr>
          <w:bCs/>
          <w:sz w:val="28"/>
          <w:szCs w:val="28"/>
        </w:rPr>
        <w:t>Жеребьевка.</w:t>
      </w:r>
    </w:p>
    <w:p w14:paraId="0A15FD74" w14:textId="3AF12798" w:rsidR="00E07255" w:rsidRDefault="00E07255">
      <w:pPr>
        <w:tabs>
          <w:tab w:val="left" w:pos="426"/>
          <w:tab w:val="left" w:pos="567"/>
          <w:tab w:val="left" w:pos="709"/>
          <w:tab w:val="left" w:pos="1276"/>
        </w:tabs>
        <w:spacing w:line="276" w:lineRule="auto"/>
        <w:jc w:val="both"/>
      </w:pPr>
      <w:r>
        <w:rPr>
          <w:sz w:val="28"/>
          <w:szCs w:val="28"/>
        </w:rPr>
        <w:t>1</w:t>
      </w:r>
      <w:r w:rsidR="00D73E27">
        <w:rPr>
          <w:sz w:val="28"/>
          <w:szCs w:val="28"/>
        </w:rPr>
        <w:t>0</w:t>
      </w:r>
      <w:r w:rsidR="00763744">
        <w:rPr>
          <w:sz w:val="28"/>
          <w:szCs w:val="28"/>
        </w:rPr>
        <w:t>.5.1. </w:t>
      </w:r>
      <w:r>
        <w:rPr>
          <w:sz w:val="28"/>
          <w:szCs w:val="28"/>
        </w:rPr>
        <w:t>Время и место проведения жеребьевки определяется организатором. Порядок проведения жеребьевки определяется Регламентом. Организатор вправе самостоятельно выбрать способ жеребьевки, а также установить обязательность личного присутствия спортсменов или их представителей. Жеребьевка также может проводиться с применением компьютерных технологий – случайного выбора в рамках каждого вида программы.</w:t>
      </w:r>
      <w:r>
        <w:t xml:space="preserve"> </w:t>
      </w:r>
    </w:p>
    <w:p w14:paraId="08A8FBFF" w14:textId="08B898DE" w:rsidR="00E07255" w:rsidRDefault="00E07255">
      <w:pPr>
        <w:tabs>
          <w:tab w:val="left" w:pos="426"/>
          <w:tab w:val="left" w:pos="567"/>
          <w:tab w:val="left" w:pos="709"/>
          <w:tab w:val="left" w:pos="1276"/>
        </w:tabs>
        <w:spacing w:line="276" w:lineRule="auto"/>
        <w:jc w:val="both"/>
      </w:pPr>
      <w:r>
        <w:rPr>
          <w:sz w:val="28"/>
          <w:szCs w:val="28"/>
        </w:rPr>
        <w:t>1</w:t>
      </w:r>
      <w:r w:rsidR="00D73E27">
        <w:rPr>
          <w:sz w:val="28"/>
          <w:szCs w:val="28"/>
        </w:rPr>
        <w:t>0</w:t>
      </w:r>
      <w:r w:rsidR="00763744">
        <w:rPr>
          <w:sz w:val="28"/>
          <w:szCs w:val="28"/>
        </w:rPr>
        <w:t>.5.2. </w:t>
      </w:r>
      <w:r>
        <w:rPr>
          <w:sz w:val="28"/>
          <w:szCs w:val="28"/>
        </w:rPr>
        <w:t>Стартовая позиция для первого этапа соревнования должна быть определена с помощью жеребьевки или расстановки спортсменов. Принцип расстановки должен быть обоснован и разъяснен в Регламенте. В рамках вида программы возможно проведение жеребьевки или расстановки среди спортсменов с собаками пород входящих в группу СЕС и спортсменов с собаками других пород раздельно.</w:t>
      </w:r>
    </w:p>
    <w:p w14:paraId="55D82998" w14:textId="610C87BE" w:rsidR="00E07255" w:rsidRDefault="00E07255">
      <w:pPr>
        <w:tabs>
          <w:tab w:val="left" w:pos="426"/>
          <w:tab w:val="left" w:pos="567"/>
          <w:tab w:val="left" w:pos="709"/>
          <w:tab w:val="left" w:pos="1276"/>
        </w:tabs>
        <w:spacing w:line="276" w:lineRule="auto"/>
        <w:jc w:val="both"/>
      </w:pPr>
      <w:r w:rsidRPr="00305E4B">
        <w:rPr>
          <w:sz w:val="28"/>
          <w:szCs w:val="28"/>
        </w:rPr>
        <w:t>1</w:t>
      </w:r>
      <w:r w:rsidR="00D73E27" w:rsidRPr="00305E4B">
        <w:rPr>
          <w:sz w:val="28"/>
          <w:szCs w:val="28"/>
        </w:rPr>
        <w:t>0</w:t>
      </w:r>
      <w:r w:rsidRPr="00305E4B">
        <w:rPr>
          <w:sz w:val="28"/>
          <w:szCs w:val="28"/>
        </w:rPr>
        <w:t>.5.3.</w:t>
      </w:r>
      <w:r w:rsidR="00763744" w:rsidRPr="00305E4B">
        <w:rPr>
          <w:sz w:val="28"/>
          <w:szCs w:val="28"/>
        </w:rPr>
        <w:t> </w:t>
      </w:r>
      <w:r w:rsidRPr="00305E4B">
        <w:rPr>
          <w:sz w:val="28"/>
          <w:szCs w:val="28"/>
        </w:rPr>
        <w:t>Порядок</w:t>
      </w:r>
      <w:r>
        <w:rPr>
          <w:sz w:val="28"/>
          <w:szCs w:val="28"/>
        </w:rPr>
        <w:t xml:space="preserve"> стартовых позиций</w:t>
      </w:r>
      <w:r w:rsidR="00A6779F">
        <w:rPr>
          <w:sz w:val="28"/>
          <w:szCs w:val="28"/>
        </w:rPr>
        <w:t xml:space="preserve"> </w:t>
      </w:r>
      <w:r>
        <w:rPr>
          <w:sz w:val="28"/>
          <w:szCs w:val="28"/>
        </w:rPr>
        <w:t>после проведения жеребьевки или расстановки не может быть изменен.</w:t>
      </w:r>
    </w:p>
    <w:p w14:paraId="60C0A2C1" w14:textId="3466EBC5" w:rsidR="00E07255" w:rsidRDefault="00E07255">
      <w:pPr>
        <w:tabs>
          <w:tab w:val="left" w:pos="426"/>
          <w:tab w:val="left" w:pos="709"/>
          <w:tab w:val="left" w:pos="1276"/>
        </w:tabs>
        <w:spacing w:line="276" w:lineRule="auto"/>
        <w:jc w:val="both"/>
      </w:pPr>
      <w:r>
        <w:rPr>
          <w:sz w:val="28"/>
          <w:szCs w:val="28"/>
        </w:rPr>
        <w:t>1</w:t>
      </w:r>
      <w:r w:rsidR="00D73E27">
        <w:rPr>
          <w:sz w:val="28"/>
          <w:szCs w:val="28"/>
        </w:rPr>
        <w:t>0</w:t>
      </w:r>
      <w:r>
        <w:rPr>
          <w:sz w:val="28"/>
          <w:szCs w:val="28"/>
        </w:rPr>
        <w:t>.5</w:t>
      </w:r>
      <w:r w:rsidR="00763744">
        <w:rPr>
          <w:sz w:val="28"/>
          <w:szCs w:val="28"/>
        </w:rPr>
        <w:t>.4. </w:t>
      </w:r>
      <w:r>
        <w:rPr>
          <w:sz w:val="28"/>
          <w:szCs w:val="28"/>
        </w:rPr>
        <w:t>По решению организатора спортсмены могут стартовать одновременно (масс-старт). В этом случае жеребьевка или расстановка проводится для определения позиции спортсмена на линии старта.</w:t>
      </w:r>
    </w:p>
    <w:p w14:paraId="5930AD97" w14:textId="068A2870" w:rsidR="00E07255" w:rsidRDefault="00E07255">
      <w:pPr>
        <w:tabs>
          <w:tab w:val="left" w:pos="426"/>
          <w:tab w:val="left" w:pos="709"/>
          <w:tab w:val="left" w:pos="1276"/>
        </w:tabs>
        <w:spacing w:line="276" w:lineRule="auto"/>
        <w:jc w:val="both"/>
      </w:pPr>
      <w:r>
        <w:rPr>
          <w:sz w:val="28"/>
          <w:szCs w:val="28"/>
        </w:rPr>
        <w:lastRenderedPageBreak/>
        <w:t>1</w:t>
      </w:r>
      <w:r w:rsidR="00D73E27">
        <w:rPr>
          <w:sz w:val="28"/>
          <w:szCs w:val="28"/>
        </w:rPr>
        <w:t>0</w:t>
      </w:r>
      <w:r w:rsidR="00763744">
        <w:rPr>
          <w:sz w:val="28"/>
          <w:szCs w:val="28"/>
        </w:rPr>
        <w:t>.5.5. </w:t>
      </w:r>
      <w:r>
        <w:rPr>
          <w:sz w:val="28"/>
          <w:szCs w:val="28"/>
        </w:rPr>
        <w:t>Порядок стартовых позиций на втором и последующих этапах должен быть оговорен в Регламенте.</w:t>
      </w:r>
    </w:p>
    <w:p w14:paraId="3B804DC7" w14:textId="77777777" w:rsidR="00E07255" w:rsidRPr="004C7FB3" w:rsidRDefault="00E07255" w:rsidP="00984748">
      <w:pPr>
        <w:numPr>
          <w:ilvl w:val="1"/>
          <w:numId w:val="35"/>
        </w:numPr>
        <w:tabs>
          <w:tab w:val="left" w:pos="426"/>
          <w:tab w:val="left" w:pos="709"/>
          <w:tab w:val="left" w:pos="1276"/>
        </w:tabs>
        <w:spacing w:line="276" w:lineRule="auto"/>
        <w:jc w:val="both"/>
        <w:rPr>
          <w:bCs/>
        </w:rPr>
      </w:pPr>
      <w:r w:rsidRPr="004C7FB3">
        <w:rPr>
          <w:bCs/>
          <w:sz w:val="28"/>
          <w:szCs w:val="28"/>
        </w:rPr>
        <w:t>Комиссия по допуску участников соревнования.</w:t>
      </w:r>
    </w:p>
    <w:p w14:paraId="44348F8D" w14:textId="69A98149" w:rsidR="00E07255" w:rsidRDefault="00E07255">
      <w:pPr>
        <w:tabs>
          <w:tab w:val="left" w:pos="426"/>
          <w:tab w:val="left" w:pos="709"/>
          <w:tab w:val="left" w:pos="1276"/>
        </w:tabs>
        <w:spacing w:line="276" w:lineRule="auto"/>
        <w:jc w:val="both"/>
      </w:pPr>
      <w:r>
        <w:rPr>
          <w:sz w:val="28"/>
          <w:szCs w:val="28"/>
        </w:rPr>
        <w:t>1</w:t>
      </w:r>
      <w:r w:rsidR="00D73E27">
        <w:rPr>
          <w:sz w:val="28"/>
          <w:szCs w:val="28"/>
        </w:rPr>
        <w:t>0</w:t>
      </w:r>
      <w:r w:rsidR="00763744">
        <w:rPr>
          <w:sz w:val="28"/>
          <w:szCs w:val="28"/>
        </w:rPr>
        <w:t>.6.1. </w:t>
      </w:r>
      <w:r>
        <w:rPr>
          <w:sz w:val="28"/>
          <w:szCs w:val="28"/>
        </w:rPr>
        <w:t>Состав комиссии по допуску участников соревнования входит: технический делегат (при его назначении), главный судья (если не назначен технический делегат), главный секретарь, ветеринарный врач. Возможно, привлечения других спортивных судей по необходимости.</w:t>
      </w:r>
    </w:p>
    <w:p w14:paraId="2F740045" w14:textId="57CB7B07" w:rsidR="00E07255" w:rsidRPr="00763744" w:rsidRDefault="00E07255">
      <w:pPr>
        <w:tabs>
          <w:tab w:val="left" w:pos="426"/>
          <w:tab w:val="left" w:pos="709"/>
          <w:tab w:val="left" w:pos="1276"/>
        </w:tabs>
        <w:spacing w:line="276" w:lineRule="auto"/>
        <w:jc w:val="both"/>
      </w:pPr>
      <w:r w:rsidRPr="00763744">
        <w:rPr>
          <w:sz w:val="28"/>
          <w:szCs w:val="28"/>
        </w:rPr>
        <w:t>1</w:t>
      </w:r>
      <w:r w:rsidR="00D73E27" w:rsidRPr="00763744">
        <w:rPr>
          <w:sz w:val="28"/>
          <w:szCs w:val="28"/>
        </w:rPr>
        <w:t>0</w:t>
      </w:r>
      <w:r w:rsidRPr="00763744">
        <w:rPr>
          <w:sz w:val="28"/>
          <w:szCs w:val="28"/>
        </w:rPr>
        <w:t>.6.2.</w:t>
      </w:r>
      <w:r w:rsidR="00763744" w:rsidRPr="00763744">
        <w:rPr>
          <w:sz w:val="28"/>
          <w:szCs w:val="28"/>
        </w:rPr>
        <w:t> </w:t>
      </w:r>
      <w:r w:rsidRPr="00763744">
        <w:rPr>
          <w:sz w:val="28"/>
          <w:szCs w:val="28"/>
        </w:rPr>
        <w:t>Комиссию по допуску участников соревнования возглавляет главный секретарь.</w:t>
      </w:r>
    </w:p>
    <w:p w14:paraId="103B2E10" w14:textId="2E4C5572" w:rsidR="00E07255" w:rsidRPr="00763744" w:rsidRDefault="00E07255" w:rsidP="00A6779F">
      <w:pPr>
        <w:tabs>
          <w:tab w:val="left" w:pos="426"/>
          <w:tab w:val="left" w:pos="851"/>
          <w:tab w:val="left" w:pos="1276"/>
        </w:tabs>
        <w:spacing w:line="276" w:lineRule="auto"/>
        <w:jc w:val="both"/>
      </w:pPr>
      <w:r w:rsidRPr="00763744">
        <w:rPr>
          <w:sz w:val="28"/>
          <w:szCs w:val="28"/>
        </w:rPr>
        <w:t>1</w:t>
      </w:r>
      <w:r w:rsidR="00D73E27" w:rsidRPr="00763744">
        <w:rPr>
          <w:sz w:val="28"/>
          <w:szCs w:val="28"/>
        </w:rPr>
        <w:t>0</w:t>
      </w:r>
      <w:r w:rsidR="00763744" w:rsidRPr="00763744">
        <w:rPr>
          <w:sz w:val="28"/>
          <w:szCs w:val="28"/>
        </w:rPr>
        <w:t>.6.3. </w:t>
      </w:r>
      <w:r w:rsidR="00430BEE" w:rsidRPr="00763744">
        <w:rPr>
          <w:sz w:val="2"/>
          <w:szCs w:val="2"/>
        </w:rPr>
        <w:t xml:space="preserve">  </w:t>
      </w:r>
      <w:r w:rsidRPr="00763744">
        <w:rPr>
          <w:sz w:val="28"/>
          <w:szCs w:val="28"/>
        </w:rPr>
        <w:t>Время и место заседания определяет организатор.</w:t>
      </w:r>
    </w:p>
    <w:p w14:paraId="4962CADE" w14:textId="4A4F808A" w:rsidR="00E07255" w:rsidRPr="00763744" w:rsidRDefault="00E07255" w:rsidP="00A6779F">
      <w:pPr>
        <w:tabs>
          <w:tab w:val="left" w:pos="709"/>
          <w:tab w:val="left" w:pos="851"/>
        </w:tabs>
        <w:spacing w:line="276" w:lineRule="auto"/>
        <w:jc w:val="both"/>
      </w:pPr>
      <w:r w:rsidRPr="00763744">
        <w:rPr>
          <w:sz w:val="28"/>
          <w:szCs w:val="28"/>
        </w:rPr>
        <w:t>1</w:t>
      </w:r>
      <w:r w:rsidR="00D73E27" w:rsidRPr="00763744">
        <w:rPr>
          <w:sz w:val="28"/>
          <w:szCs w:val="28"/>
        </w:rPr>
        <w:t>0</w:t>
      </w:r>
      <w:r w:rsidR="00763744" w:rsidRPr="00763744">
        <w:rPr>
          <w:sz w:val="28"/>
          <w:szCs w:val="28"/>
        </w:rPr>
        <w:t>.6.4 </w:t>
      </w:r>
      <w:r w:rsidRPr="00763744">
        <w:rPr>
          <w:sz w:val="28"/>
          <w:szCs w:val="28"/>
        </w:rPr>
        <w:t xml:space="preserve">Список документов, предоставляемых в комиссию по допуску </w:t>
      </w:r>
      <w:bookmarkStart w:id="5" w:name="_Hlk57101849"/>
      <w:r w:rsidRPr="00763744">
        <w:rPr>
          <w:sz w:val="28"/>
          <w:szCs w:val="28"/>
        </w:rPr>
        <w:t>участников соревнования</w:t>
      </w:r>
      <w:bookmarkEnd w:id="5"/>
      <w:r w:rsidRPr="00763744">
        <w:rPr>
          <w:sz w:val="28"/>
          <w:szCs w:val="28"/>
        </w:rPr>
        <w:t>, определяется в Регламенте.</w:t>
      </w:r>
    </w:p>
    <w:p w14:paraId="6E0D832F" w14:textId="7B4CE201" w:rsidR="00E07255" w:rsidRDefault="00E07255" w:rsidP="00A6779F">
      <w:pPr>
        <w:tabs>
          <w:tab w:val="left" w:pos="426"/>
          <w:tab w:val="left" w:pos="709"/>
          <w:tab w:val="left" w:pos="851"/>
          <w:tab w:val="left" w:pos="1276"/>
        </w:tabs>
        <w:spacing w:line="276" w:lineRule="auto"/>
        <w:jc w:val="both"/>
      </w:pPr>
      <w:r w:rsidRPr="00763744">
        <w:rPr>
          <w:sz w:val="28"/>
          <w:szCs w:val="28"/>
        </w:rPr>
        <w:t>1</w:t>
      </w:r>
      <w:r w:rsidR="00D73E27" w:rsidRPr="00763744">
        <w:rPr>
          <w:sz w:val="28"/>
          <w:szCs w:val="28"/>
        </w:rPr>
        <w:t>0</w:t>
      </w:r>
      <w:r w:rsidRPr="00763744">
        <w:rPr>
          <w:sz w:val="28"/>
          <w:szCs w:val="28"/>
        </w:rPr>
        <w:t>.6.5.</w:t>
      </w:r>
      <w:r w:rsidR="00763744" w:rsidRPr="00763744">
        <w:rPr>
          <w:sz w:val="28"/>
          <w:szCs w:val="28"/>
        </w:rPr>
        <w:t> </w:t>
      </w:r>
      <w:r w:rsidRPr="00763744">
        <w:rPr>
          <w:sz w:val="28"/>
          <w:szCs w:val="28"/>
        </w:rPr>
        <w:t>Комиссия по допуску участников соревнования осуществляет проверку правильности</w:t>
      </w:r>
      <w:r>
        <w:rPr>
          <w:sz w:val="28"/>
          <w:szCs w:val="28"/>
        </w:rPr>
        <w:t xml:space="preserve"> представленной заявки, медицинского допуска и других документов на соответствие их Правилам, Положению и Регламенту и подтверждает правомочность участия заявленного спортсмена в соревновании, полномочия представителя команды и иных специалистов, работающих с командой.</w:t>
      </w:r>
    </w:p>
    <w:p w14:paraId="176E886E" w14:textId="717BAD17" w:rsidR="00E07255" w:rsidRDefault="00E07255">
      <w:pPr>
        <w:tabs>
          <w:tab w:val="left" w:pos="426"/>
          <w:tab w:val="left" w:pos="709"/>
          <w:tab w:val="left" w:pos="1276"/>
        </w:tabs>
        <w:spacing w:line="276" w:lineRule="auto"/>
        <w:jc w:val="both"/>
      </w:pPr>
      <w:r w:rsidRPr="00763744">
        <w:rPr>
          <w:sz w:val="28"/>
          <w:szCs w:val="28"/>
        </w:rPr>
        <w:t>1</w:t>
      </w:r>
      <w:r w:rsidR="00D73E27" w:rsidRPr="00763744">
        <w:rPr>
          <w:sz w:val="28"/>
          <w:szCs w:val="28"/>
        </w:rPr>
        <w:t>0</w:t>
      </w:r>
      <w:r w:rsidRPr="00763744">
        <w:rPr>
          <w:sz w:val="28"/>
          <w:szCs w:val="28"/>
        </w:rPr>
        <w:t>.6.6.</w:t>
      </w:r>
      <w:r w:rsidR="00763744" w:rsidRPr="00763744">
        <w:rPr>
          <w:sz w:val="28"/>
          <w:szCs w:val="28"/>
        </w:rPr>
        <w:t> </w:t>
      </w:r>
      <w:r w:rsidRPr="00763744">
        <w:rPr>
          <w:sz w:val="28"/>
          <w:szCs w:val="28"/>
        </w:rPr>
        <w:t>По</w:t>
      </w:r>
      <w:r>
        <w:rPr>
          <w:sz w:val="28"/>
          <w:szCs w:val="28"/>
        </w:rPr>
        <w:t xml:space="preserve"> результатам работы комиссия по допуску участников соревнования составляет протокол, в котором указываются спортивные сборные команды, представляющие субъекты Российской Федерации (для межрегиональных и всероссийских соревнований) или муниципальные образования (для региональных соревнований), спортивная квалификация участников и другие сведения.</w:t>
      </w:r>
    </w:p>
    <w:p w14:paraId="06749C3C" w14:textId="5FC27527" w:rsidR="00E07255" w:rsidRDefault="00E07255">
      <w:pPr>
        <w:tabs>
          <w:tab w:val="left" w:pos="426"/>
          <w:tab w:val="left" w:pos="709"/>
          <w:tab w:val="left" w:pos="1276"/>
        </w:tabs>
        <w:spacing w:line="276" w:lineRule="auto"/>
        <w:jc w:val="both"/>
      </w:pPr>
      <w:r>
        <w:rPr>
          <w:sz w:val="28"/>
          <w:szCs w:val="28"/>
        </w:rPr>
        <w:t>1</w:t>
      </w:r>
      <w:r w:rsidR="00D73E27">
        <w:rPr>
          <w:sz w:val="28"/>
          <w:szCs w:val="28"/>
        </w:rPr>
        <w:t>0</w:t>
      </w:r>
      <w:r w:rsidR="00763744">
        <w:rPr>
          <w:sz w:val="28"/>
          <w:szCs w:val="28"/>
        </w:rPr>
        <w:t>.6.7. </w:t>
      </w:r>
      <w:r>
        <w:rPr>
          <w:sz w:val="28"/>
          <w:szCs w:val="28"/>
        </w:rPr>
        <w:t>Протокол подписывается главным судьей и главным секретарем соревнования.</w:t>
      </w:r>
    </w:p>
    <w:p w14:paraId="429A6D15" w14:textId="77777777" w:rsidR="00E07255" w:rsidRPr="004C7FB3" w:rsidRDefault="00E07255" w:rsidP="00984748">
      <w:pPr>
        <w:numPr>
          <w:ilvl w:val="1"/>
          <w:numId w:val="35"/>
        </w:numPr>
        <w:tabs>
          <w:tab w:val="left" w:pos="426"/>
          <w:tab w:val="left" w:pos="709"/>
          <w:tab w:val="left" w:pos="1276"/>
        </w:tabs>
        <w:spacing w:line="276" w:lineRule="auto"/>
        <w:ind w:left="0" w:firstLine="0"/>
        <w:jc w:val="both"/>
        <w:rPr>
          <w:bCs/>
        </w:rPr>
      </w:pPr>
      <w:r w:rsidRPr="004C7FB3">
        <w:rPr>
          <w:bCs/>
          <w:sz w:val="28"/>
          <w:szCs w:val="28"/>
        </w:rPr>
        <w:t>Обеспечение безопасности при проведении соревнования.</w:t>
      </w:r>
    </w:p>
    <w:p w14:paraId="39579CD1" w14:textId="33297092" w:rsidR="00E07255" w:rsidRPr="000873D5" w:rsidRDefault="00E07255" w:rsidP="00D73E27">
      <w:pPr>
        <w:pStyle w:val="afc"/>
        <w:spacing w:line="276" w:lineRule="auto"/>
        <w:ind w:left="0"/>
        <w:jc w:val="both"/>
        <w:rPr>
          <w:kern w:val="1"/>
          <w:sz w:val="28"/>
          <w:szCs w:val="28"/>
          <w:u w:color="000000"/>
        </w:rPr>
      </w:pPr>
      <w:r>
        <w:rPr>
          <w:sz w:val="28"/>
          <w:szCs w:val="28"/>
        </w:rPr>
        <w:t>1</w:t>
      </w:r>
      <w:r w:rsidR="00D73E27">
        <w:rPr>
          <w:sz w:val="28"/>
          <w:szCs w:val="28"/>
        </w:rPr>
        <w:t>0</w:t>
      </w:r>
      <w:r>
        <w:rPr>
          <w:sz w:val="28"/>
          <w:szCs w:val="28"/>
        </w:rPr>
        <w:t>.7.1.</w:t>
      </w:r>
      <w:r w:rsidR="00763744">
        <w:rPr>
          <w:sz w:val="28"/>
          <w:szCs w:val="28"/>
        </w:rPr>
        <w:t> </w:t>
      </w:r>
      <w:r>
        <w:rPr>
          <w:sz w:val="28"/>
          <w:szCs w:val="28"/>
        </w:rPr>
        <w:t>Организатор соревнования, совместно с собственниками (пользователями) объектов спорта,</w:t>
      </w:r>
      <w:r w:rsidR="000873D5" w:rsidRPr="000873D5">
        <w:rPr>
          <w:color w:val="0070C0"/>
          <w:sz w:val="28"/>
          <w:szCs w:val="28"/>
        </w:rPr>
        <w:t xml:space="preserve"> </w:t>
      </w:r>
      <w:r w:rsidR="000873D5" w:rsidRPr="000873D5">
        <w:rPr>
          <w:sz w:val="28"/>
          <w:szCs w:val="28"/>
        </w:rPr>
        <w:t>осуществляют обеспечение безопасности участников и зрителей на спортивных соревнованиях согласно требованиям Правил обеспечения безопасности при проведении официальных спортивных соревнований, утвержденных Постановлением</w:t>
      </w:r>
      <w:r w:rsidR="000873D5" w:rsidRPr="000873D5">
        <w:rPr>
          <w:kern w:val="1"/>
          <w:sz w:val="28"/>
          <w:szCs w:val="28"/>
          <w:u w:color="000000"/>
        </w:rPr>
        <w:t xml:space="preserve"> Правительства Российской Федерации</w:t>
      </w:r>
      <w:r w:rsidR="000873D5" w:rsidRPr="000873D5">
        <w:rPr>
          <w:sz w:val="28"/>
          <w:szCs w:val="28"/>
        </w:rPr>
        <w:t xml:space="preserve"> с</w:t>
      </w:r>
      <w:r w:rsidRPr="000873D5">
        <w:rPr>
          <w:sz w:val="28"/>
          <w:szCs w:val="28"/>
        </w:rPr>
        <w:t xml:space="preserve"> учётом специфики ездового спорта.</w:t>
      </w:r>
    </w:p>
    <w:p w14:paraId="7127BDC3" w14:textId="77777777" w:rsidR="00E07255" w:rsidRPr="004C7FB3" w:rsidRDefault="00E07255" w:rsidP="00984748">
      <w:pPr>
        <w:numPr>
          <w:ilvl w:val="1"/>
          <w:numId w:val="35"/>
        </w:numPr>
        <w:tabs>
          <w:tab w:val="left" w:pos="426"/>
          <w:tab w:val="left" w:pos="709"/>
          <w:tab w:val="left" w:pos="1276"/>
        </w:tabs>
        <w:spacing w:line="276" w:lineRule="auto"/>
        <w:ind w:left="0" w:firstLine="0"/>
        <w:jc w:val="both"/>
        <w:rPr>
          <w:bCs/>
        </w:rPr>
      </w:pPr>
      <w:r w:rsidRPr="004C7FB3">
        <w:rPr>
          <w:bCs/>
          <w:sz w:val="28"/>
          <w:szCs w:val="28"/>
        </w:rPr>
        <w:t>Заявочные взносы, сроки и порядок их уплаты.</w:t>
      </w:r>
    </w:p>
    <w:p w14:paraId="1CA7D8C1" w14:textId="4641193E" w:rsidR="00E07255" w:rsidRDefault="00E07255">
      <w:pPr>
        <w:tabs>
          <w:tab w:val="left" w:pos="426"/>
          <w:tab w:val="left" w:pos="709"/>
          <w:tab w:val="left" w:pos="1276"/>
        </w:tabs>
        <w:spacing w:line="276" w:lineRule="auto"/>
        <w:jc w:val="both"/>
      </w:pPr>
      <w:bookmarkStart w:id="6" w:name="%D0%A1%D0%BE%D0%B1%D0%B0%D0%BA%D0%B8"/>
      <w:r>
        <w:rPr>
          <w:sz w:val="28"/>
          <w:szCs w:val="28"/>
        </w:rPr>
        <w:t>1</w:t>
      </w:r>
      <w:r w:rsidR="00D73E27">
        <w:rPr>
          <w:sz w:val="28"/>
          <w:szCs w:val="28"/>
        </w:rPr>
        <w:t>0</w:t>
      </w:r>
      <w:r w:rsidR="00763744">
        <w:rPr>
          <w:sz w:val="28"/>
          <w:szCs w:val="28"/>
        </w:rPr>
        <w:t>.8.1. </w:t>
      </w:r>
      <w:r>
        <w:rPr>
          <w:sz w:val="28"/>
          <w:szCs w:val="28"/>
        </w:rPr>
        <w:t>Организатор вправе устанавливать заявочный взнос, сроки и порядок уплаты его уплаты в целях проведения соревнования. Размер заявочного взноса определяется организатором и отражается в Регламенте:</w:t>
      </w:r>
    </w:p>
    <w:p w14:paraId="6E3321C7" w14:textId="1D87DA02" w:rsidR="00E07255" w:rsidRDefault="00E07255">
      <w:pPr>
        <w:tabs>
          <w:tab w:val="left" w:pos="426"/>
          <w:tab w:val="left" w:pos="709"/>
          <w:tab w:val="left" w:pos="1276"/>
        </w:tabs>
        <w:spacing w:line="276" w:lineRule="auto"/>
        <w:jc w:val="both"/>
      </w:pPr>
      <w:r>
        <w:rPr>
          <w:sz w:val="28"/>
          <w:szCs w:val="28"/>
        </w:rPr>
        <w:t>1</w:t>
      </w:r>
      <w:r w:rsidR="00D73E27">
        <w:rPr>
          <w:sz w:val="28"/>
          <w:szCs w:val="28"/>
        </w:rPr>
        <w:t>0</w:t>
      </w:r>
      <w:r>
        <w:rPr>
          <w:sz w:val="28"/>
          <w:szCs w:val="28"/>
        </w:rPr>
        <w:t>.8.1.1.</w:t>
      </w:r>
      <w:r w:rsidR="00763744">
        <w:rPr>
          <w:sz w:val="28"/>
          <w:szCs w:val="28"/>
        </w:rPr>
        <w:t> </w:t>
      </w:r>
      <w:r>
        <w:rPr>
          <w:sz w:val="28"/>
          <w:szCs w:val="28"/>
        </w:rPr>
        <w:t xml:space="preserve">в дисциплинах «нарта – средняя дистанция 6 собак», «нарта – средняя дистанция 8 собак», «нарта – длинная дистанция 8 собак» и «нарта – </w:t>
      </w:r>
      <w:r>
        <w:rPr>
          <w:sz w:val="28"/>
          <w:szCs w:val="28"/>
        </w:rPr>
        <w:lastRenderedPageBreak/>
        <w:t>длинная дистанция более 8 собак» для всех возрастных групп не более 10000 (десяти тысяч) рублей с одного спортсмена за каждую дисциплину;</w:t>
      </w:r>
    </w:p>
    <w:p w14:paraId="3AA3BBF1" w14:textId="4A5BE57C" w:rsidR="00E07255" w:rsidRDefault="00E07255" w:rsidP="005F7A74">
      <w:pPr>
        <w:numPr>
          <w:ilvl w:val="3"/>
          <w:numId w:val="27"/>
        </w:numPr>
        <w:tabs>
          <w:tab w:val="left" w:pos="426"/>
          <w:tab w:val="left" w:pos="709"/>
        </w:tabs>
        <w:spacing w:line="276" w:lineRule="auto"/>
        <w:ind w:left="142" w:hanging="142"/>
      </w:pPr>
      <w:r>
        <w:rPr>
          <w:sz w:val="28"/>
          <w:szCs w:val="28"/>
        </w:rPr>
        <w:t>в остальных дисциплинах:</w:t>
      </w:r>
    </w:p>
    <w:p w14:paraId="366DCEB7" w14:textId="37E6B041" w:rsidR="00E07255" w:rsidRDefault="00E07255" w:rsidP="004C7FB3">
      <w:pPr>
        <w:tabs>
          <w:tab w:val="left" w:pos="426"/>
          <w:tab w:val="left" w:pos="709"/>
          <w:tab w:val="left" w:pos="1276"/>
        </w:tabs>
        <w:spacing w:line="276" w:lineRule="auto"/>
        <w:jc w:val="both"/>
      </w:pPr>
      <w:r>
        <w:rPr>
          <w:sz w:val="28"/>
          <w:szCs w:val="28"/>
        </w:rPr>
        <w:t>1</w:t>
      </w:r>
      <w:r w:rsidR="00D73E27">
        <w:rPr>
          <w:sz w:val="28"/>
          <w:szCs w:val="28"/>
        </w:rPr>
        <w:t>0</w:t>
      </w:r>
      <w:r>
        <w:rPr>
          <w:sz w:val="28"/>
          <w:szCs w:val="28"/>
        </w:rPr>
        <w:t>.8.1.</w:t>
      </w:r>
      <w:r w:rsidR="004C7FB3">
        <w:rPr>
          <w:sz w:val="28"/>
          <w:szCs w:val="28"/>
        </w:rPr>
        <w:t>2.1</w:t>
      </w:r>
      <w:r>
        <w:rPr>
          <w:sz w:val="28"/>
          <w:szCs w:val="28"/>
        </w:rPr>
        <w:t xml:space="preserve">. </w:t>
      </w:r>
      <w:r w:rsidR="001C0159">
        <w:rPr>
          <w:sz w:val="28"/>
          <w:szCs w:val="28"/>
        </w:rPr>
        <w:tab/>
      </w:r>
      <w:r w:rsidR="001C0159">
        <w:rPr>
          <w:sz w:val="28"/>
          <w:szCs w:val="28"/>
        </w:rPr>
        <w:tab/>
      </w:r>
      <w:r>
        <w:rPr>
          <w:sz w:val="28"/>
          <w:szCs w:val="28"/>
        </w:rPr>
        <w:t>для возрастных групп с ограничением верхней границы возраста не более 3000 (трех тысяч) рублей с одного спортсмена за каждую дисциплину;</w:t>
      </w:r>
    </w:p>
    <w:p w14:paraId="2DA004DE" w14:textId="63424A4F" w:rsidR="00E07255" w:rsidRDefault="00E07255" w:rsidP="004C7FB3">
      <w:pPr>
        <w:tabs>
          <w:tab w:val="left" w:pos="426"/>
          <w:tab w:val="left" w:pos="709"/>
          <w:tab w:val="left" w:pos="1276"/>
        </w:tabs>
        <w:spacing w:line="276" w:lineRule="auto"/>
        <w:jc w:val="both"/>
      </w:pPr>
      <w:r>
        <w:rPr>
          <w:sz w:val="28"/>
          <w:szCs w:val="28"/>
        </w:rPr>
        <w:t>1</w:t>
      </w:r>
      <w:r w:rsidR="00D73E27">
        <w:rPr>
          <w:sz w:val="28"/>
          <w:szCs w:val="28"/>
        </w:rPr>
        <w:t>0</w:t>
      </w:r>
      <w:r>
        <w:rPr>
          <w:sz w:val="28"/>
          <w:szCs w:val="28"/>
        </w:rPr>
        <w:t>.8.1.</w:t>
      </w:r>
      <w:r w:rsidR="004C7FB3">
        <w:rPr>
          <w:sz w:val="28"/>
          <w:szCs w:val="28"/>
        </w:rPr>
        <w:t>2</w:t>
      </w:r>
      <w:r>
        <w:rPr>
          <w:sz w:val="28"/>
          <w:szCs w:val="28"/>
        </w:rPr>
        <w:t>.</w:t>
      </w:r>
      <w:r w:rsidR="004C7FB3">
        <w:rPr>
          <w:sz w:val="28"/>
          <w:szCs w:val="28"/>
        </w:rPr>
        <w:t>2.</w:t>
      </w:r>
      <w:r>
        <w:rPr>
          <w:sz w:val="28"/>
          <w:szCs w:val="28"/>
        </w:rPr>
        <w:t xml:space="preserve"> </w:t>
      </w:r>
      <w:r w:rsidR="001C0159">
        <w:rPr>
          <w:sz w:val="28"/>
          <w:szCs w:val="28"/>
        </w:rPr>
        <w:tab/>
      </w:r>
      <w:r w:rsidR="001C0159">
        <w:rPr>
          <w:sz w:val="28"/>
          <w:szCs w:val="28"/>
        </w:rPr>
        <w:tab/>
      </w:r>
      <w:r>
        <w:rPr>
          <w:sz w:val="28"/>
          <w:szCs w:val="28"/>
        </w:rPr>
        <w:t>для возрастных групп «мужчины/женщины» не более 5000 (пяти тысяч) рублей с одного спортсмена за каждую дисциплину.</w:t>
      </w:r>
    </w:p>
    <w:p w14:paraId="6EE78FF0" w14:textId="4D5B6570" w:rsidR="00E07255" w:rsidRDefault="00E07255">
      <w:pPr>
        <w:tabs>
          <w:tab w:val="left" w:pos="426"/>
          <w:tab w:val="left" w:pos="709"/>
          <w:tab w:val="left" w:pos="1276"/>
        </w:tabs>
        <w:spacing w:line="276" w:lineRule="auto"/>
        <w:jc w:val="both"/>
      </w:pPr>
      <w:r>
        <w:rPr>
          <w:sz w:val="28"/>
          <w:szCs w:val="28"/>
        </w:rPr>
        <w:t>1</w:t>
      </w:r>
      <w:r w:rsidR="00D73E27">
        <w:rPr>
          <w:sz w:val="28"/>
          <w:szCs w:val="28"/>
        </w:rPr>
        <w:t>0</w:t>
      </w:r>
      <w:r w:rsidR="00763744">
        <w:rPr>
          <w:sz w:val="28"/>
          <w:szCs w:val="28"/>
        </w:rPr>
        <w:t>.8.2. </w:t>
      </w:r>
      <w:r>
        <w:rPr>
          <w:sz w:val="28"/>
          <w:szCs w:val="28"/>
        </w:rPr>
        <w:t xml:space="preserve">В случае проведения соревнования в видах программы в 2 (два) и более дня, заявочный взнос </w:t>
      </w:r>
      <w:r w:rsidR="00D73E27">
        <w:rPr>
          <w:sz w:val="28"/>
          <w:szCs w:val="28"/>
        </w:rPr>
        <w:t xml:space="preserve">за одну дисциплину </w:t>
      </w:r>
      <w:r>
        <w:rPr>
          <w:sz w:val="28"/>
          <w:szCs w:val="28"/>
        </w:rPr>
        <w:t>оплачивается один раз за соревнование в целом и не более установленного размера для соответствующей возрастной группы.</w:t>
      </w:r>
    </w:p>
    <w:p w14:paraId="4489DB7B" w14:textId="05A1013C" w:rsidR="00E07255" w:rsidRDefault="00E07255">
      <w:pPr>
        <w:tabs>
          <w:tab w:val="left" w:pos="426"/>
          <w:tab w:val="left" w:pos="709"/>
          <w:tab w:val="left" w:pos="1276"/>
        </w:tabs>
        <w:spacing w:line="276" w:lineRule="auto"/>
        <w:jc w:val="both"/>
      </w:pPr>
      <w:r>
        <w:rPr>
          <w:sz w:val="28"/>
          <w:szCs w:val="28"/>
        </w:rPr>
        <w:t>1</w:t>
      </w:r>
      <w:r w:rsidR="00D73E27">
        <w:rPr>
          <w:sz w:val="28"/>
          <w:szCs w:val="28"/>
        </w:rPr>
        <w:t>0</w:t>
      </w:r>
      <w:r w:rsidR="00763744">
        <w:rPr>
          <w:sz w:val="28"/>
          <w:szCs w:val="28"/>
        </w:rPr>
        <w:t>.8.3. </w:t>
      </w:r>
      <w:r>
        <w:rPr>
          <w:sz w:val="28"/>
          <w:szCs w:val="28"/>
        </w:rPr>
        <w:t>При нарушении срока и порядка уплаты заявочного взноса, указанного в Регламенте, организатор вправе не допустить до участия спортсмена в соревновании.</w:t>
      </w:r>
    </w:p>
    <w:p w14:paraId="77B5C9BC" w14:textId="42AD5B61" w:rsidR="00E07255" w:rsidRDefault="00E07255">
      <w:pPr>
        <w:tabs>
          <w:tab w:val="left" w:pos="426"/>
          <w:tab w:val="left" w:pos="709"/>
          <w:tab w:val="left" w:pos="1276"/>
        </w:tabs>
        <w:spacing w:line="276" w:lineRule="auto"/>
        <w:jc w:val="both"/>
      </w:pPr>
      <w:r>
        <w:rPr>
          <w:sz w:val="28"/>
          <w:szCs w:val="28"/>
        </w:rPr>
        <w:t>1</w:t>
      </w:r>
      <w:r w:rsidR="00D73E27">
        <w:rPr>
          <w:sz w:val="28"/>
          <w:szCs w:val="28"/>
        </w:rPr>
        <w:t>0</w:t>
      </w:r>
      <w:r>
        <w:rPr>
          <w:sz w:val="28"/>
          <w:szCs w:val="28"/>
        </w:rPr>
        <w:t>.8.4. В случае неявки спортсмена для участия в соревновании заявочный взнос не возвращается, если иное не оговорено в Регламенте.</w:t>
      </w:r>
    </w:p>
    <w:p w14:paraId="14091927" w14:textId="51FBD701" w:rsidR="00E07255" w:rsidRDefault="00E07255" w:rsidP="005F7A74">
      <w:pPr>
        <w:pStyle w:val="1"/>
        <w:numPr>
          <w:ilvl w:val="0"/>
          <w:numId w:val="27"/>
        </w:numPr>
      </w:pPr>
      <w:r>
        <w:t>СОБАКИ</w:t>
      </w:r>
      <w:bookmarkEnd w:id="6"/>
    </w:p>
    <w:p w14:paraId="3C16975A" w14:textId="68AC51CC" w:rsidR="00E07255" w:rsidRDefault="00E07255" w:rsidP="00D73E27">
      <w:pPr>
        <w:tabs>
          <w:tab w:val="left" w:pos="709"/>
          <w:tab w:val="left" w:pos="1276"/>
        </w:tabs>
        <w:spacing w:line="276" w:lineRule="auto"/>
        <w:jc w:val="both"/>
      </w:pPr>
      <w:r>
        <w:rPr>
          <w:sz w:val="28"/>
          <w:szCs w:val="28"/>
        </w:rPr>
        <w:t>1</w:t>
      </w:r>
      <w:r w:rsidR="00D73E27">
        <w:rPr>
          <w:sz w:val="28"/>
          <w:szCs w:val="28"/>
        </w:rPr>
        <w:t>1</w:t>
      </w:r>
      <w:r>
        <w:rPr>
          <w:sz w:val="28"/>
          <w:szCs w:val="28"/>
        </w:rPr>
        <w:t>.1. Участие собаки в соревновании не должно причинять ей вред и/или нести потенциальные угрозы, риск ее жизнедеятельности (тот, который можно заранее просчитать). Спортсмены, в период проведения соревнования, не должны подвергать опасности своих собак и негуманным отношением к животным дискредитировать ездовой спорт. Нарушители должны быть дисквалифицированы.</w:t>
      </w:r>
    </w:p>
    <w:p w14:paraId="49B93BA6" w14:textId="119CF35C" w:rsidR="00E07255" w:rsidRDefault="00E07255" w:rsidP="00D73E27">
      <w:pPr>
        <w:tabs>
          <w:tab w:val="left" w:pos="709"/>
          <w:tab w:val="left" w:pos="1276"/>
        </w:tabs>
        <w:spacing w:line="276" w:lineRule="auto"/>
        <w:jc w:val="both"/>
      </w:pPr>
      <w:r>
        <w:rPr>
          <w:sz w:val="28"/>
          <w:szCs w:val="28"/>
        </w:rPr>
        <w:t>1</w:t>
      </w:r>
      <w:r w:rsidR="00D73E27">
        <w:rPr>
          <w:sz w:val="28"/>
          <w:szCs w:val="28"/>
        </w:rPr>
        <w:t>1</w:t>
      </w:r>
      <w:r w:rsidR="00763744">
        <w:rPr>
          <w:sz w:val="28"/>
          <w:szCs w:val="28"/>
        </w:rPr>
        <w:t>.2. </w:t>
      </w:r>
      <w:r>
        <w:rPr>
          <w:sz w:val="28"/>
          <w:szCs w:val="28"/>
        </w:rPr>
        <w:t xml:space="preserve">Спортсмен должен обеспечить создание достойных условий содержания для своей собаки. Содержание собаки, причиняющее страдание животному или опасное для ее здоровья, приравнивается к жестокому </w:t>
      </w:r>
      <w:r w:rsidR="004315B7">
        <w:rPr>
          <w:sz w:val="28"/>
          <w:szCs w:val="28"/>
        </w:rPr>
        <w:t>обращению</w:t>
      </w:r>
      <w:r>
        <w:rPr>
          <w:sz w:val="28"/>
          <w:szCs w:val="28"/>
        </w:rPr>
        <w:t xml:space="preserve"> и приводит к дисквалификации спортсмена.</w:t>
      </w:r>
    </w:p>
    <w:p w14:paraId="623234FB" w14:textId="5FBB63E2" w:rsidR="00E07255" w:rsidRDefault="00E07255">
      <w:pPr>
        <w:tabs>
          <w:tab w:val="left" w:pos="709"/>
          <w:tab w:val="left" w:pos="1276"/>
        </w:tabs>
        <w:spacing w:line="276" w:lineRule="auto"/>
        <w:jc w:val="both"/>
      </w:pPr>
      <w:r>
        <w:rPr>
          <w:sz w:val="28"/>
          <w:szCs w:val="28"/>
        </w:rPr>
        <w:t>1</w:t>
      </w:r>
      <w:r w:rsidR="00D73E27">
        <w:rPr>
          <w:sz w:val="28"/>
          <w:szCs w:val="28"/>
        </w:rPr>
        <w:t>1</w:t>
      </w:r>
      <w:r>
        <w:rPr>
          <w:sz w:val="28"/>
          <w:szCs w:val="28"/>
        </w:rPr>
        <w:t>.3. Собака, не вышедшая на стартовую позицию, не допускается к участию в последующих этапах соревнования, кроме собак из резервной упряжки.</w:t>
      </w:r>
    </w:p>
    <w:p w14:paraId="3B276DAE" w14:textId="14B02E30" w:rsidR="00E07255" w:rsidRDefault="00E07255">
      <w:pPr>
        <w:tabs>
          <w:tab w:val="left" w:pos="709"/>
          <w:tab w:val="left" w:pos="1276"/>
        </w:tabs>
        <w:spacing w:line="276" w:lineRule="auto"/>
        <w:jc w:val="both"/>
      </w:pPr>
      <w:r>
        <w:rPr>
          <w:sz w:val="28"/>
          <w:szCs w:val="28"/>
        </w:rPr>
        <w:t>1</w:t>
      </w:r>
      <w:r w:rsidR="00D73E27">
        <w:rPr>
          <w:sz w:val="28"/>
          <w:szCs w:val="28"/>
        </w:rPr>
        <w:t>1</w:t>
      </w:r>
      <w:r>
        <w:rPr>
          <w:sz w:val="28"/>
          <w:szCs w:val="28"/>
        </w:rPr>
        <w:t>.4. Замена ранее заявленной собаки возможна до первого старта соревнования при согласовании с главным судьей, при условии прохождении ветеринарного осмотра и наличии необходимых ветеринарных документов.</w:t>
      </w:r>
    </w:p>
    <w:p w14:paraId="72A786A6" w14:textId="093261AC" w:rsidR="00E07255" w:rsidRDefault="00E07255">
      <w:pPr>
        <w:tabs>
          <w:tab w:val="left" w:pos="709"/>
          <w:tab w:val="left" w:pos="1276"/>
        </w:tabs>
        <w:spacing w:line="276" w:lineRule="auto"/>
        <w:jc w:val="both"/>
      </w:pPr>
      <w:r>
        <w:rPr>
          <w:sz w:val="28"/>
          <w:szCs w:val="28"/>
        </w:rPr>
        <w:t>1</w:t>
      </w:r>
      <w:r w:rsidR="00D73E27">
        <w:rPr>
          <w:sz w:val="28"/>
          <w:szCs w:val="28"/>
        </w:rPr>
        <w:t>1</w:t>
      </w:r>
      <w:r>
        <w:rPr>
          <w:sz w:val="28"/>
          <w:szCs w:val="28"/>
        </w:rPr>
        <w:t>.5. Любая упряжка или собака, дисквалифицированная на одном из этапов данного соревнования, не допускается к участию в оставшихся этапах данного соревнования.</w:t>
      </w:r>
    </w:p>
    <w:p w14:paraId="1FE5715D" w14:textId="786F1FF9" w:rsidR="00E07255" w:rsidRDefault="00E07255">
      <w:pPr>
        <w:tabs>
          <w:tab w:val="left" w:pos="709"/>
          <w:tab w:val="left" w:pos="1276"/>
        </w:tabs>
        <w:spacing w:line="276" w:lineRule="auto"/>
        <w:jc w:val="both"/>
      </w:pPr>
      <w:r>
        <w:rPr>
          <w:sz w:val="28"/>
          <w:szCs w:val="28"/>
        </w:rPr>
        <w:t>1</w:t>
      </w:r>
      <w:r w:rsidR="00D73E27">
        <w:rPr>
          <w:sz w:val="28"/>
          <w:szCs w:val="28"/>
        </w:rPr>
        <w:t>1</w:t>
      </w:r>
      <w:r>
        <w:rPr>
          <w:sz w:val="28"/>
          <w:szCs w:val="28"/>
        </w:rPr>
        <w:t>.6. Право на участие собаки в соревновании не может быть ограничено по породному признаку.</w:t>
      </w:r>
    </w:p>
    <w:p w14:paraId="403AB55B" w14:textId="2F3E82D5" w:rsidR="00E07255" w:rsidRDefault="00E07255">
      <w:pPr>
        <w:widowControl w:val="0"/>
        <w:tabs>
          <w:tab w:val="left" w:pos="709"/>
          <w:tab w:val="left" w:pos="1276"/>
        </w:tabs>
        <w:spacing w:line="276" w:lineRule="auto"/>
        <w:jc w:val="both"/>
      </w:pPr>
      <w:r>
        <w:rPr>
          <w:sz w:val="28"/>
          <w:szCs w:val="28"/>
        </w:rPr>
        <w:lastRenderedPageBreak/>
        <w:t>1</w:t>
      </w:r>
      <w:r w:rsidR="00D73E27">
        <w:rPr>
          <w:sz w:val="28"/>
          <w:szCs w:val="28"/>
        </w:rPr>
        <w:t>1</w:t>
      </w:r>
      <w:r>
        <w:rPr>
          <w:sz w:val="28"/>
          <w:szCs w:val="28"/>
        </w:rPr>
        <w:t>.7. Главный судья соревнования имеет право не допустить собаку (собак) к участию в виде программы, если конституция собаки не позволяет безопасно преодолеть дистанцию данного вида программы.</w:t>
      </w:r>
    </w:p>
    <w:p w14:paraId="274C4338" w14:textId="77777777" w:rsidR="00E07255" w:rsidRDefault="00E07255" w:rsidP="005F7A74">
      <w:pPr>
        <w:widowControl w:val="0"/>
        <w:numPr>
          <w:ilvl w:val="1"/>
          <w:numId w:val="27"/>
        </w:numPr>
        <w:tabs>
          <w:tab w:val="left" w:pos="709"/>
          <w:tab w:val="left" w:pos="1276"/>
        </w:tabs>
        <w:spacing w:line="276" w:lineRule="auto"/>
        <w:ind w:left="0" w:firstLine="0"/>
        <w:jc w:val="both"/>
      </w:pPr>
      <w:r>
        <w:rPr>
          <w:sz w:val="28"/>
          <w:szCs w:val="28"/>
        </w:rPr>
        <w:t xml:space="preserve">Возраст собак на день старта в соревнованиях любого статуса, за исключением всероссийских и межрегиональных соревнований, должен быть не младше 15 (пятнадцати) месяцев на спринтерских дистанциях и 18 (восемнадцати) месяцев в средних или длинных дистанциях. </w:t>
      </w:r>
    </w:p>
    <w:p w14:paraId="33BB890C" w14:textId="77777777" w:rsidR="00E07255" w:rsidRDefault="00E07255" w:rsidP="005F7A74">
      <w:pPr>
        <w:widowControl w:val="0"/>
        <w:numPr>
          <w:ilvl w:val="1"/>
          <w:numId w:val="27"/>
        </w:numPr>
        <w:tabs>
          <w:tab w:val="left" w:pos="709"/>
          <w:tab w:val="left" w:pos="1276"/>
        </w:tabs>
        <w:spacing w:line="276" w:lineRule="auto"/>
        <w:ind w:left="0" w:firstLine="0"/>
        <w:jc w:val="both"/>
      </w:pPr>
      <w:r>
        <w:rPr>
          <w:sz w:val="28"/>
          <w:szCs w:val="28"/>
        </w:rPr>
        <w:t xml:space="preserve"> Для всероссийских и межрегиональных соревнований вводится следующий минимальный возраст собак на день старта во всех дисциплинах - 18 (восемнадцать) месяцев.</w:t>
      </w:r>
    </w:p>
    <w:p w14:paraId="3C8552B3" w14:textId="7C2A9C09" w:rsidR="00E07255" w:rsidRDefault="00E07255" w:rsidP="005F7A74">
      <w:pPr>
        <w:widowControl w:val="0"/>
        <w:numPr>
          <w:ilvl w:val="1"/>
          <w:numId w:val="27"/>
        </w:numPr>
        <w:tabs>
          <w:tab w:val="left" w:pos="709"/>
          <w:tab w:val="left" w:pos="1276"/>
        </w:tabs>
        <w:spacing w:line="276" w:lineRule="auto"/>
        <w:ind w:left="0" w:firstLine="0"/>
        <w:jc w:val="both"/>
      </w:pPr>
      <w:r>
        <w:rPr>
          <w:sz w:val="28"/>
          <w:szCs w:val="28"/>
        </w:rPr>
        <w:t xml:space="preserve"> Организатор соревнования имеет право изменить минимальный возраст собак только в сторону увеличения, особенно при горном рельефе или сложном покрытии трассы (обледеневшие участки, жесткий фирн, камни, песок и т.</w:t>
      </w:r>
      <w:r w:rsidR="004C7FB3">
        <w:rPr>
          <w:sz w:val="28"/>
          <w:szCs w:val="28"/>
        </w:rPr>
        <w:t xml:space="preserve"> </w:t>
      </w:r>
      <w:r>
        <w:rPr>
          <w:sz w:val="28"/>
          <w:szCs w:val="28"/>
        </w:rPr>
        <w:t>п.).</w:t>
      </w:r>
    </w:p>
    <w:p w14:paraId="61C25F7D" w14:textId="77777777" w:rsidR="00E07255" w:rsidRDefault="00E07255" w:rsidP="005F7A74">
      <w:pPr>
        <w:numPr>
          <w:ilvl w:val="1"/>
          <w:numId w:val="27"/>
        </w:numPr>
        <w:tabs>
          <w:tab w:val="left" w:pos="709"/>
          <w:tab w:val="left" w:pos="1276"/>
        </w:tabs>
        <w:spacing w:line="276" w:lineRule="auto"/>
        <w:ind w:left="0" w:firstLine="0"/>
        <w:jc w:val="both"/>
      </w:pPr>
      <w:r>
        <w:rPr>
          <w:rStyle w:val="a9"/>
          <w:i w:val="0"/>
          <w:sz w:val="28"/>
          <w:szCs w:val="28"/>
          <w:shd w:val="clear" w:color="auto" w:fill="FFFFFF"/>
        </w:rPr>
        <w:t xml:space="preserve"> Любая стартовавшая собака в одном из </w:t>
      </w:r>
      <w:r>
        <w:rPr>
          <w:iCs/>
          <w:sz w:val="28"/>
          <w:szCs w:val="28"/>
        </w:rPr>
        <w:t>видов программы</w:t>
      </w:r>
      <w:r>
        <w:rPr>
          <w:rStyle w:val="a9"/>
          <w:i w:val="0"/>
          <w:sz w:val="28"/>
          <w:szCs w:val="28"/>
          <w:shd w:val="clear" w:color="auto" w:fill="FFFFFF"/>
        </w:rPr>
        <w:t>, не должна быть допущена к старту в другом</w:t>
      </w:r>
      <w:r>
        <w:rPr>
          <w:rStyle w:val="a9"/>
          <w:iCs w:val="0"/>
          <w:sz w:val="28"/>
          <w:szCs w:val="28"/>
          <w:shd w:val="clear" w:color="auto" w:fill="FFFFFF"/>
        </w:rPr>
        <w:t xml:space="preserve"> </w:t>
      </w:r>
      <w:r>
        <w:rPr>
          <w:iCs/>
          <w:sz w:val="28"/>
          <w:szCs w:val="28"/>
        </w:rPr>
        <w:t>виде программы</w:t>
      </w:r>
      <w:r>
        <w:rPr>
          <w:rStyle w:val="a9"/>
          <w:i w:val="0"/>
          <w:sz w:val="28"/>
          <w:szCs w:val="28"/>
          <w:shd w:val="clear" w:color="auto" w:fill="FFFFFF"/>
        </w:rPr>
        <w:t xml:space="preserve"> на том же этапе данных соревнований.</w:t>
      </w:r>
    </w:p>
    <w:p w14:paraId="78D61CAB" w14:textId="77777777" w:rsidR="00E07255" w:rsidRDefault="00E07255" w:rsidP="005F7A74">
      <w:pPr>
        <w:numPr>
          <w:ilvl w:val="1"/>
          <w:numId w:val="27"/>
        </w:numPr>
        <w:tabs>
          <w:tab w:val="left" w:pos="709"/>
          <w:tab w:val="left" w:pos="1276"/>
        </w:tabs>
        <w:spacing w:line="276" w:lineRule="auto"/>
        <w:ind w:left="0" w:firstLine="0"/>
        <w:jc w:val="both"/>
      </w:pPr>
      <w:r>
        <w:rPr>
          <w:i/>
          <w:sz w:val="28"/>
          <w:szCs w:val="28"/>
        </w:rPr>
        <w:t xml:space="preserve"> </w:t>
      </w:r>
      <w:r>
        <w:rPr>
          <w:sz w:val="28"/>
          <w:szCs w:val="28"/>
        </w:rPr>
        <w:t>О больной или о получившей травму собаке спортсмен должен немедленно проинформировать ветеринарного врача соревнований сразу после своего финиша.</w:t>
      </w:r>
    </w:p>
    <w:p w14:paraId="4916B94B" w14:textId="77777777" w:rsidR="00E07255" w:rsidRPr="006F339C" w:rsidRDefault="00E07255" w:rsidP="001C0159">
      <w:pPr>
        <w:numPr>
          <w:ilvl w:val="1"/>
          <w:numId w:val="27"/>
        </w:numPr>
        <w:tabs>
          <w:tab w:val="left" w:pos="426"/>
          <w:tab w:val="left" w:pos="993"/>
        </w:tabs>
        <w:spacing w:line="276" w:lineRule="auto"/>
        <w:ind w:left="0" w:firstLine="0"/>
        <w:jc w:val="both"/>
        <w:rPr>
          <w:bCs/>
        </w:rPr>
      </w:pPr>
      <w:r w:rsidRPr="006F339C">
        <w:rPr>
          <w:bCs/>
          <w:sz w:val="28"/>
          <w:szCs w:val="28"/>
        </w:rPr>
        <w:t>Ветеринарные требования</w:t>
      </w:r>
    </w:p>
    <w:p w14:paraId="07CF3EC0" w14:textId="77777777" w:rsidR="00E07255" w:rsidRDefault="00E07255" w:rsidP="001C0159">
      <w:pPr>
        <w:numPr>
          <w:ilvl w:val="2"/>
          <w:numId w:val="27"/>
        </w:numPr>
        <w:tabs>
          <w:tab w:val="left" w:pos="709"/>
          <w:tab w:val="left" w:pos="993"/>
        </w:tabs>
        <w:spacing w:line="276" w:lineRule="auto"/>
        <w:ind w:left="0" w:firstLine="0"/>
        <w:jc w:val="both"/>
      </w:pPr>
      <w:r>
        <w:rPr>
          <w:sz w:val="28"/>
          <w:szCs w:val="28"/>
        </w:rPr>
        <w:t>Ветеринарный врач постоянно присутствуют в период проведения соревнования и осуществляет мониторинг состояния здоровья всех собак, оказывает помощь спортсменам по уходу за собаками в случае показаний для ветеринарного сопровождения. По необходимости осуществляет ветеринарное обслуживание собак, сошедших с трассы.</w:t>
      </w:r>
    </w:p>
    <w:p w14:paraId="34A710AF" w14:textId="77777777" w:rsidR="00E07255" w:rsidRDefault="00E07255" w:rsidP="001C0159">
      <w:pPr>
        <w:numPr>
          <w:ilvl w:val="2"/>
          <w:numId w:val="27"/>
        </w:numPr>
        <w:tabs>
          <w:tab w:val="left" w:pos="709"/>
          <w:tab w:val="left" w:pos="993"/>
        </w:tabs>
        <w:spacing w:line="276" w:lineRule="auto"/>
        <w:ind w:left="0" w:firstLine="0"/>
        <w:jc w:val="both"/>
      </w:pPr>
      <w:r>
        <w:rPr>
          <w:sz w:val="28"/>
          <w:szCs w:val="28"/>
        </w:rPr>
        <w:t>На всем протяжении соревнования запрещено любое медикаментозное вмешательство по отношению к собакам без специального разрешения ветеринарного врача соревнования. Организатор, участники и судьи соревнования обязаны следовать правилам IFSS в части антидопингового контроля.</w:t>
      </w:r>
    </w:p>
    <w:p w14:paraId="0837E79D" w14:textId="77777777" w:rsidR="00E07255" w:rsidRDefault="00E07255" w:rsidP="000E4BA9">
      <w:pPr>
        <w:numPr>
          <w:ilvl w:val="2"/>
          <w:numId w:val="27"/>
        </w:numPr>
        <w:tabs>
          <w:tab w:val="left" w:pos="709"/>
          <w:tab w:val="left" w:pos="993"/>
        </w:tabs>
        <w:spacing w:line="276" w:lineRule="auto"/>
        <w:ind w:left="0" w:firstLine="0"/>
        <w:jc w:val="both"/>
      </w:pPr>
      <w:r>
        <w:rPr>
          <w:sz w:val="28"/>
          <w:szCs w:val="28"/>
        </w:rPr>
        <w:t>Судья или ветеринарный врач соревнования имеет право проконтролировать любые вещества (корм, вода, витамины, спортивные добавки), которые даются собакам. Отказ от проверки расценивается как способ сокрытия применения запрещенных препаратов и влечет дисквалификацию. Результат проверки не может являться конфиденциальной информацией.</w:t>
      </w:r>
    </w:p>
    <w:p w14:paraId="63BD23F0" w14:textId="77777777" w:rsidR="00E07255" w:rsidRDefault="00E07255" w:rsidP="000E4BA9">
      <w:pPr>
        <w:numPr>
          <w:ilvl w:val="2"/>
          <w:numId w:val="27"/>
        </w:numPr>
        <w:tabs>
          <w:tab w:val="left" w:pos="709"/>
          <w:tab w:val="left" w:pos="993"/>
          <w:tab w:val="left" w:pos="1276"/>
        </w:tabs>
        <w:spacing w:line="276" w:lineRule="auto"/>
        <w:ind w:left="0" w:firstLine="0"/>
        <w:jc w:val="both"/>
      </w:pPr>
      <w:r>
        <w:rPr>
          <w:sz w:val="28"/>
          <w:szCs w:val="28"/>
        </w:rPr>
        <w:t xml:space="preserve">Если на соревновании состояние здоровья собаки ухудшается до такой степени, что требуется немедленная ветеринарная помощь, то данная </w:t>
      </w:r>
      <w:r>
        <w:rPr>
          <w:sz w:val="28"/>
          <w:szCs w:val="28"/>
        </w:rPr>
        <w:lastRenderedPageBreak/>
        <w:t>собака, после оказания помощи, не должна быть допущена к продолжению участия в соревновании. Ветеринарный врач соревнования принимает решение об отстранении собаки от участия в соревновании и сообщает об этом главному судье, который данное решение озвучивает. Решение ветеринарного врача обсуждению не подлежит.</w:t>
      </w:r>
    </w:p>
    <w:p w14:paraId="6A1886FA" w14:textId="77777777" w:rsidR="00E07255" w:rsidRDefault="00E07255" w:rsidP="000E4BA9">
      <w:pPr>
        <w:numPr>
          <w:ilvl w:val="2"/>
          <w:numId w:val="27"/>
        </w:numPr>
        <w:tabs>
          <w:tab w:val="left" w:pos="709"/>
          <w:tab w:val="left" w:pos="851"/>
          <w:tab w:val="left" w:pos="993"/>
        </w:tabs>
        <w:spacing w:line="276" w:lineRule="auto"/>
        <w:ind w:left="0" w:firstLine="0"/>
        <w:jc w:val="both"/>
      </w:pPr>
      <w:r>
        <w:rPr>
          <w:sz w:val="28"/>
          <w:szCs w:val="28"/>
        </w:rPr>
        <w:t>В случае выявления на месте проведения соревнования собаки с признаками заразного заболевания, эта собака должна быть удалена с места проведения соревнования, дисквалифицирована, а ее владелец, должен немедленно покинуть место проведения соревнования вместе с остальными своими собаками.</w:t>
      </w:r>
    </w:p>
    <w:p w14:paraId="49FF0806" w14:textId="77777777" w:rsidR="00E07255" w:rsidRDefault="00E07255" w:rsidP="000E4BA9">
      <w:pPr>
        <w:numPr>
          <w:ilvl w:val="2"/>
          <w:numId w:val="27"/>
        </w:numPr>
        <w:tabs>
          <w:tab w:val="left" w:pos="709"/>
          <w:tab w:val="left" w:pos="993"/>
          <w:tab w:val="left" w:pos="1276"/>
        </w:tabs>
        <w:spacing w:line="276" w:lineRule="auto"/>
        <w:ind w:left="0" w:firstLine="0"/>
        <w:jc w:val="both"/>
      </w:pPr>
      <w:r>
        <w:rPr>
          <w:sz w:val="28"/>
          <w:szCs w:val="28"/>
        </w:rPr>
        <w:t>Беременные и кормящие суки, а также собаки, страдающие эпилепсией, к старту не допускаются.</w:t>
      </w:r>
    </w:p>
    <w:p w14:paraId="57E3BAE6" w14:textId="77777777" w:rsidR="00E07255" w:rsidRDefault="00E07255" w:rsidP="000E4BA9">
      <w:pPr>
        <w:numPr>
          <w:ilvl w:val="2"/>
          <w:numId w:val="27"/>
        </w:numPr>
        <w:tabs>
          <w:tab w:val="left" w:pos="709"/>
          <w:tab w:val="left" w:pos="993"/>
          <w:tab w:val="left" w:pos="1276"/>
        </w:tabs>
        <w:spacing w:line="276" w:lineRule="auto"/>
        <w:ind w:left="0" w:firstLine="0"/>
        <w:jc w:val="both"/>
      </w:pPr>
      <w:r>
        <w:rPr>
          <w:sz w:val="28"/>
          <w:szCs w:val="28"/>
        </w:rPr>
        <w:t xml:space="preserve">Все собаки, принимающие участие в соревновании, должны быть вакцинированы от бешенства, чумы плотоядных, аденовирусных инфекций (инфекционного гепатита и </w:t>
      </w:r>
      <w:proofErr w:type="spellStart"/>
      <w:r>
        <w:rPr>
          <w:sz w:val="28"/>
          <w:szCs w:val="28"/>
        </w:rPr>
        <w:t>аденовироза</w:t>
      </w:r>
      <w:proofErr w:type="spellEnd"/>
      <w:r>
        <w:rPr>
          <w:sz w:val="28"/>
          <w:szCs w:val="28"/>
        </w:rPr>
        <w:t xml:space="preserve">), </w:t>
      </w:r>
      <w:proofErr w:type="spellStart"/>
      <w:r>
        <w:rPr>
          <w:sz w:val="28"/>
          <w:szCs w:val="28"/>
        </w:rPr>
        <w:t>парвовирусного</w:t>
      </w:r>
      <w:proofErr w:type="spellEnd"/>
      <w:r>
        <w:rPr>
          <w:sz w:val="28"/>
          <w:szCs w:val="28"/>
        </w:rPr>
        <w:t xml:space="preserve"> энтерита, парагриппа и лептоспироза собак. Собаки должны быть вакцинированы в течение последних 12 (двенадцати) месяцев и более чем за 30 (тридцать) дней до даты первого дня соревнования в случае первичной вакцинации. В случае ревакцинации - более чем за 14 (четырнадцать) дней до даты первого дня соревнования. Вакцинация должна проводиться в соответствии с нормами и правилами Российской Федерации. Срок действия вакцины должен быть годным до последнего дня соревнования. </w:t>
      </w:r>
    </w:p>
    <w:p w14:paraId="5685F8E6" w14:textId="77777777" w:rsidR="00E07255" w:rsidRDefault="00E07255" w:rsidP="000E4BA9">
      <w:pPr>
        <w:numPr>
          <w:ilvl w:val="2"/>
          <w:numId w:val="27"/>
        </w:numPr>
        <w:tabs>
          <w:tab w:val="left" w:pos="426"/>
          <w:tab w:val="left" w:pos="993"/>
        </w:tabs>
        <w:spacing w:line="276" w:lineRule="auto"/>
        <w:ind w:left="0" w:firstLine="0"/>
        <w:jc w:val="both"/>
      </w:pPr>
      <w:r>
        <w:rPr>
          <w:sz w:val="28"/>
          <w:szCs w:val="28"/>
        </w:rPr>
        <w:t>Приезжающий на соревнование спортсмен, при оформлении сопроводительных документов на собаку, должен руководствоваться нормативными актами. Ответственность за ненадлежащее оформление документов лежит исключительно на спортсмене. Организатор соревнования должен в Регламенте опубликовать перечень необходимых ветеринарных документов.</w:t>
      </w:r>
    </w:p>
    <w:p w14:paraId="6CAA663F" w14:textId="77777777" w:rsidR="00E07255" w:rsidRDefault="00E07255" w:rsidP="000E4BA9">
      <w:pPr>
        <w:numPr>
          <w:ilvl w:val="2"/>
          <w:numId w:val="27"/>
        </w:numPr>
        <w:tabs>
          <w:tab w:val="left" w:pos="709"/>
          <w:tab w:val="left" w:pos="993"/>
          <w:tab w:val="left" w:pos="1276"/>
        </w:tabs>
        <w:spacing w:line="276" w:lineRule="auto"/>
        <w:ind w:left="0" w:firstLine="0"/>
        <w:jc w:val="both"/>
      </w:pPr>
      <w:r>
        <w:rPr>
          <w:sz w:val="28"/>
          <w:szCs w:val="28"/>
        </w:rPr>
        <w:t>Все собаки должны пройти дегельминтизацию в течение трех месяцев до соревнования. Рекомендуется провести ее не позже, чем за 10 дней до старта.</w:t>
      </w:r>
    </w:p>
    <w:p w14:paraId="60215ECB" w14:textId="77777777" w:rsidR="00E07255" w:rsidRPr="006F339C" w:rsidRDefault="00E07255" w:rsidP="000E4BA9">
      <w:pPr>
        <w:numPr>
          <w:ilvl w:val="1"/>
          <w:numId w:val="27"/>
        </w:numPr>
        <w:tabs>
          <w:tab w:val="left" w:pos="426"/>
          <w:tab w:val="left" w:pos="851"/>
        </w:tabs>
        <w:spacing w:line="276" w:lineRule="auto"/>
        <w:ind w:left="0" w:firstLine="0"/>
        <w:jc w:val="both"/>
        <w:rPr>
          <w:bCs/>
        </w:rPr>
      </w:pPr>
      <w:r w:rsidRPr="006F339C">
        <w:rPr>
          <w:bCs/>
          <w:sz w:val="28"/>
          <w:szCs w:val="28"/>
        </w:rPr>
        <w:t>Идентификация.</w:t>
      </w:r>
    </w:p>
    <w:p w14:paraId="7B3E7EC3" w14:textId="77777777" w:rsidR="00E07255" w:rsidRDefault="00E07255" w:rsidP="000E4BA9">
      <w:pPr>
        <w:numPr>
          <w:ilvl w:val="2"/>
          <w:numId w:val="27"/>
        </w:numPr>
        <w:tabs>
          <w:tab w:val="left" w:pos="426"/>
          <w:tab w:val="left" w:pos="567"/>
          <w:tab w:val="left" w:pos="993"/>
          <w:tab w:val="left" w:pos="1276"/>
        </w:tabs>
        <w:spacing w:line="276" w:lineRule="auto"/>
        <w:ind w:left="0" w:firstLine="0"/>
        <w:jc w:val="both"/>
      </w:pPr>
      <w:r>
        <w:rPr>
          <w:sz w:val="28"/>
          <w:szCs w:val="28"/>
        </w:rPr>
        <w:t>Собака, участвующая в соревновании, должна быть идентифицирована по микрочипу до первого старта соревнования. Список чипов должен быть предоставлен организатору соревнования. При наличии у животного нескольких действующих микрочипов в заявке должны быть указаны все номера чипов. На протяжении соревнования идентификация собаки проводится по одному и тому же микрочипу.</w:t>
      </w:r>
    </w:p>
    <w:p w14:paraId="27920A0F" w14:textId="77777777" w:rsidR="00E07255" w:rsidRDefault="00E07255" w:rsidP="000E4BA9">
      <w:pPr>
        <w:numPr>
          <w:ilvl w:val="2"/>
          <w:numId w:val="27"/>
        </w:numPr>
        <w:tabs>
          <w:tab w:val="left" w:pos="426"/>
          <w:tab w:val="left" w:pos="567"/>
          <w:tab w:val="left" w:pos="993"/>
          <w:tab w:val="left" w:pos="1276"/>
        </w:tabs>
        <w:spacing w:line="276" w:lineRule="auto"/>
        <w:ind w:left="0" w:firstLine="0"/>
        <w:jc w:val="both"/>
      </w:pPr>
      <w:r>
        <w:rPr>
          <w:sz w:val="28"/>
          <w:szCs w:val="28"/>
        </w:rPr>
        <w:lastRenderedPageBreak/>
        <w:t>Собаки, сошедшие с дистанции после любого из этапов соревнования, состоящего более чем из одного этапа, должны быть идентифицированы второй раз для фиксации факта отстранения их от участия в последующих этапах, как непосредственной отметкой конкретной собаки (например, дополнительный ярлык на ошейнике), так и внесением соответствующей записи в список чипов.</w:t>
      </w:r>
    </w:p>
    <w:p w14:paraId="2898A7CF" w14:textId="77777777" w:rsidR="00E07255" w:rsidRDefault="00E07255" w:rsidP="000E4BA9">
      <w:pPr>
        <w:numPr>
          <w:ilvl w:val="2"/>
          <w:numId w:val="27"/>
        </w:numPr>
        <w:tabs>
          <w:tab w:val="left" w:pos="426"/>
          <w:tab w:val="left" w:pos="567"/>
          <w:tab w:val="left" w:pos="851"/>
          <w:tab w:val="left" w:pos="993"/>
        </w:tabs>
        <w:spacing w:line="276" w:lineRule="auto"/>
        <w:ind w:left="0" w:firstLine="0"/>
        <w:jc w:val="both"/>
      </w:pPr>
      <w:r>
        <w:rPr>
          <w:sz w:val="28"/>
          <w:szCs w:val="28"/>
        </w:rPr>
        <w:t>На многоэтапном соревновании между этапами или на контрольных пунктах проводится выборочная идентификация собак. На финише последнего этапа все собаки каждой команды должны быть идентифицированы.</w:t>
      </w:r>
    </w:p>
    <w:p w14:paraId="036A792F" w14:textId="77777777" w:rsidR="00E07255" w:rsidRDefault="00E07255" w:rsidP="000E4BA9">
      <w:pPr>
        <w:numPr>
          <w:ilvl w:val="2"/>
          <w:numId w:val="27"/>
        </w:numPr>
        <w:tabs>
          <w:tab w:val="left" w:pos="426"/>
          <w:tab w:val="left" w:pos="567"/>
          <w:tab w:val="left" w:pos="851"/>
          <w:tab w:val="left" w:pos="993"/>
        </w:tabs>
        <w:spacing w:line="276" w:lineRule="auto"/>
        <w:ind w:left="0" w:firstLine="0"/>
        <w:jc w:val="both"/>
      </w:pPr>
      <w:r>
        <w:rPr>
          <w:sz w:val="28"/>
          <w:szCs w:val="28"/>
        </w:rPr>
        <w:t xml:space="preserve">Спортсмен самостоятельно отвечает за то, чтобы его собака (собаки) была </w:t>
      </w:r>
      <w:proofErr w:type="spellStart"/>
      <w:r>
        <w:rPr>
          <w:sz w:val="28"/>
          <w:szCs w:val="28"/>
        </w:rPr>
        <w:t>чипирована</w:t>
      </w:r>
      <w:proofErr w:type="spellEnd"/>
      <w:r>
        <w:rPr>
          <w:sz w:val="28"/>
          <w:szCs w:val="28"/>
        </w:rPr>
        <w:t xml:space="preserve"> до начала соревнования.</w:t>
      </w:r>
      <w:r>
        <w:t xml:space="preserve"> </w:t>
      </w:r>
      <w:r>
        <w:rPr>
          <w:sz w:val="28"/>
          <w:szCs w:val="28"/>
        </w:rPr>
        <w:t>Идентификационный микрочип, должен соответствовать международному стандарту ISO 11784 / 11785.</w:t>
      </w:r>
      <w:r>
        <w:t xml:space="preserve"> </w:t>
      </w:r>
      <w:r>
        <w:rPr>
          <w:sz w:val="28"/>
          <w:szCs w:val="28"/>
        </w:rPr>
        <w:t xml:space="preserve">В случае, если собака </w:t>
      </w:r>
      <w:proofErr w:type="spellStart"/>
      <w:r>
        <w:rPr>
          <w:sz w:val="28"/>
          <w:szCs w:val="28"/>
        </w:rPr>
        <w:t>чипирована</w:t>
      </w:r>
      <w:proofErr w:type="spellEnd"/>
      <w:r>
        <w:rPr>
          <w:sz w:val="28"/>
          <w:szCs w:val="28"/>
        </w:rPr>
        <w:t xml:space="preserve"> имплантатами иной системы – спортсмен должен предоставить сканирующее устройство и доказать его работоспособность.</w:t>
      </w:r>
    </w:p>
    <w:p w14:paraId="26B7B068" w14:textId="34CFAB64" w:rsidR="00E07255" w:rsidRPr="006F339C" w:rsidRDefault="00E07255" w:rsidP="000E4BA9">
      <w:pPr>
        <w:numPr>
          <w:ilvl w:val="1"/>
          <w:numId w:val="27"/>
        </w:numPr>
        <w:tabs>
          <w:tab w:val="left" w:pos="851"/>
          <w:tab w:val="left" w:pos="1276"/>
        </w:tabs>
        <w:spacing w:line="276" w:lineRule="auto"/>
        <w:ind w:left="0" w:firstLine="0"/>
        <w:jc w:val="both"/>
        <w:rPr>
          <w:bCs/>
        </w:rPr>
      </w:pPr>
      <w:r w:rsidRPr="006F339C">
        <w:rPr>
          <w:bCs/>
          <w:sz w:val="28"/>
          <w:szCs w:val="28"/>
        </w:rPr>
        <w:t>Средства транспортировки.</w:t>
      </w:r>
    </w:p>
    <w:p w14:paraId="6FF73F53" w14:textId="77777777" w:rsidR="00E07255" w:rsidRDefault="00E07255" w:rsidP="000E4BA9">
      <w:pPr>
        <w:numPr>
          <w:ilvl w:val="2"/>
          <w:numId w:val="27"/>
        </w:numPr>
        <w:tabs>
          <w:tab w:val="left" w:pos="567"/>
          <w:tab w:val="left" w:pos="851"/>
          <w:tab w:val="left" w:pos="1276"/>
        </w:tabs>
        <w:spacing w:line="276" w:lineRule="auto"/>
        <w:ind w:left="0" w:firstLine="0"/>
        <w:jc w:val="both"/>
      </w:pPr>
      <w:r>
        <w:rPr>
          <w:sz w:val="28"/>
          <w:szCs w:val="28"/>
        </w:rPr>
        <w:t>Средства транспортировки собаки должны обеспечивать защиту животного от погодных условий (дождь, температура, ветер и т.д.), а также от выхлопных газов.</w:t>
      </w:r>
    </w:p>
    <w:p w14:paraId="7B45402B" w14:textId="77777777" w:rsidR="00E07255" w:rsidRDefault="00E07255" w:rsidP="000E4BA9">
      <w:pPr>
        <w:numPr>
          <w:ilvl w:val="2"/>
          <w:numId w:val="27"/>
        </w:numPr>
        <w:tabs>
          <w:tab w:val="left" w:pos="567"/>
          <w:tab w:val="left" w:pos="993"/>
          <w:tab w:val="left" w:pos="1276"/>
        </w:tabs>
        <w:spacing w:line="276" w:lineRule="auto"/>
        <w:ind w:left="0" w:firstLine="0"/>
        <w:jc w:val="both"/>
      </w:pPr>
      <w:r>
        <w:rPr>
          <w:sz w:val="28"/>
          <w:szCs w:val="28"/>
        </w:rPr>
        <w:t>Для обеспечения безопасности собаки при транспортировке рекомендуется использование клеток (боксов).</w:t>
      </w:r>
    </w:p>
    <w:p w14:paraId="2ABBBCEA" w14:textId="77777777" w:rsidR="00E07255" w:rsidRDefault="00E07255" w:rsidP="000E4BA9">
      <w:pPr>
        <w:numPr>
          <w:ilvl w:val="2"/>
          <w:numId w:val="27"/>
        </w:numPr>
        <w:tabs>
          <w:tab w:val="left" w:pos="567"/>
          <w:tab w:val="left" w:pos="993"/>
          <w:tab w:val="left" w:pos="1276"/>
        </w:tabs>
        <w:spacing w:line="276" w:lineRule="auto"/>
        <w:ind w:left="0" w:firstLine="0"/>
        <w:jc w:val="both"/>
      </w:pPr>
      <w:r>
        <w:rPr>
          <w:sz w:val="28"/>
          <w:szCs w:val="28"/>
        </w:rPr>
        <w:t>В случае перевозки более 2-х (двух) собак в одном транспортном средстве, собаки в обязательном порядке должны перевозиться в специальных клетках (боксах).</w:t>
      </w:r>
    </w:p>
    <w:p w14:paraId="7F4B2A41" w14:textId="77777777" w:rsidR="00E07255" w:rsidRDefault="00E07255" w:rsidP="000E4BA9">
      <w:pPr>
        <w:numPr>
          <w:ilvl w:val="2"/>
          <w:numId w:val="27"/>
        </w:numPr>
        <w:tabs>
          <w:tab w:val="left" w:pos="567"/>
          <w:tab w:val="left" w:pos="993"/>
          <w:tab w:val="left" w:pos="1276"/>
        </w:tabs>
        <w:spacing w:line="276" w:lineRule="auto"/>
        <w:ind w:left="0" w:firstLine="0"/>
        <w:jc w:val="both"/>
      </w:pPr>
      <w:r>
        <w:rPr>
          <w:sz w:val="28"/>
          <w:szCs w:val="28"/>
        </w:rPr>
        <w:t>Клетка (бокс) должна быть безопасна и надежна. Собакам должен быть обеспечен доступ свежего воздуха в достаточном объеме.</w:t>
      </w:r>
    </w:p>
    <w:p w14:paraId="01A10A3C" w14:textId="77777777" w:rsidR="00E07255" w:rsidRDefault="00E07255" w:rsidP="000E4BA9">
      <w:pPr>
        <w:numPr>
          <w:ilvl w:val="2"/>
          <w:numId w:val="27"/>
        </w:numPr>
        <w:tabs>
          <w:tab w:val="left" w:pos="567"/>
          <w:tab w:val="left" w:pos="993"/>
          <w:tab w:val="left" w:pos="1276"/>
        </w:tabs>
        <w:spacing w:line="276" w:lineRule="auto"/>
        <w:ind w:left="0" w:firstLine="0"/>
        <w:jc w:val="both"/>
      </w:pPr>
      <w:r>
        <w:rPr>
          <w:sz w:val="28"/>
          <w:szCs w:val="28"/>
        </w:rPr>
        <w:t>Четкие параметры клетки (бокса) не устанавливаются. Клетка (бокс) должна быть достаточной по размеру, чтобы собака могла в ней лечь, встать, повернуться вокруг себя.</w:t>
      </w:r>
    </w:p>
    <w:p w14:paraId="1A1254C6" w14:textId="77777777" w:rsidR="00E07255" w:rsidRDefault="00E07255" w:rsidP="000E4BA9">
      <w:pPr>
        <w:numPr>
          <w:ilvl w:val="2"/>
          <w:numId w:val="27"/>
        </w:numPr>
        <w:tabs>
          <w:tab w:val="left" w:pos="567"/>
          <w:tab w:val="left" w:pos="993"/>
          <w:tab w:val="left" w:pos="1276"/>
        </w:tabs>
        <w:spacing w:line="276" w:lineRule="auto"/>
        <w:ind w:left="0" w:firstLine="0"/>
        <w:jc w:val="both"/>
      </w:pPr>
      <w:r>
        <w:rPr>
          <w:sz w:val="28"/>
          <w:szCs w:val="28"/>
        </w:rPr>
        <w:t>Клетка (бокс) должна быть чистой. Используемые для подстилки сено/солома должны быть свежими и сухими. При использовании других материалов они не должны быть опасными для собак.</w:t>
      </w:r>
    </w:p>
    <w:p w14:paraId="4C4AF384" w14:textId="77777777" w:rsidR="00E07255" w:rsidRDefault="00E07255" w:rsidP="000E4BA9">
      <w:pPr>
        <w:numPr>
          <w:ilvl w:val="2"/>
          <w:numId w:val="27"/>
        </w:numPr>
        <w:tabs>
          <w:tab w:val="left" w:pos="567"/>
          <w:tab w:val="left" w:pos="993"/>
          <w:tab w:val="left" w:pos="1276"/>
        </w:tabs>
        <w:spacing w:line="276" w:lineRule="auto"/>
        <w:ind w:left="0" w:firstLine="0"/>
        <w:jc w:val="both"/>
      </w:pPr>
      <w:r>
        <w:rPr>
          <w:sz w:val="28"/>
          <w:szCs w:val="28"/>
        </w:rPr>
        <w:t>Внутри клетки (бокса) собака не должна быть привязана.</w:t>
      </w:r>
    </w:p>
    <w:p w14:paraId="726CEE26" w14:textId="77777777" w:rsidR="00E07255" w:rsidRDefault="00E07255" w:rsidP="000E4BA9">
      <w:pPr>
        <w:widowControl w:val="0"/>
        <w:numPr>
          <w:ilvl w:val="2"/>
          <w:numId w:val="27"/>
        </w:numPr>
        <w:tabs>
          <w:tab w:val="left" w:pos="567"/>
          <w:tab w:val="left" w:pos="851"/>
          <w:tab w:val="left" w:pos="993"/>
        </w:tabs>
        <w:spacing w:line="276" w:lineRule="auto"/>
        <w:ind w:left="0" w:firstLine="0"/>
        <w:jc w:val="both"/>
      </w:pPr>
      <w:r>
        <w:rPr>
          <w:sz w:val="28"/>
          <w:szCs w:val="28"/>
        </w:rPr>
        <w:t xml:space="preserve">Собаки не должны надолго оставаться без присмотра в клетках/боксах/машине. Если спортсмен не может самостоятельно присматривать за собакой, он должен оставить ключ от клетки/бокса/машины помощнику или представителю команды. Данный пункт не распространяется на специально оборудованные машины или прицепы для перевозки </w:t>
      </w:r>
      <w:r>
        <w:rPr>
          <w:sz w:val="28"/>
          <w:szCs w:val="28"/>
        </w:rPr>
        <w:lastRenderedPageBreak/>
        <w:t xml:space="preserve">животных, при этом животные, находящиеся в специально оборудованном прицепе или </w:t>
      </w:r>
      <w:r w:rsidR="000873D5">
        <w:rPr>
          <w:sz w:val="28"/>
          <w:szCs w:val="28"/>
        </w:rPr>
        <w:t>специально оборудованной машине,</w:t>
      </w:r>
      <w:r>
        <w:rPr>
          <w:sz w:val="28"/>
          <w:szCs w:val="28"/>
        </w:rPr>
        <w:t xml:space="preserve"> должны иметь приток свежего воздуха и по необходимости доступ к воде.</w:t>
      </w:r>
    </w:p>
    <w:p w14:paraId="57F90C35" w14:textId="0592D283" w:rsidR="00E07255" w:rsidRPr="006F339C" w:rsidRDefault="00E07255" w:rsidP="000E4BA9">
      <w:pPr>
        <w:widowControl w:val="0"/>
        <w:numPr>
          <w:ilvl w:val="1"/>
          <w:numId w:val="27"/>
        </w:numPr>
        <w:tabs>
          <w:tab w:val="left" w:pos="709"/>
        </w:tabs>
        <w:spacing w:line="276" w:lineRule="auto"/>
        <w:ind w:left="0" w:firstLine="0"/>
        <w:jc w:val="both"/>
        <w:rPr>
          <w:bCs/>
        </w:rPr>
      </w:pPr>
      <w:r w:rsidRPr="006F339C">
        <w:rPr>
          <w:bCs/>
          <w:sz w:val="28"/>
          <w:szCs w:val="28"/>
        </w:rPr>
        <w:t>Стейк</w:t>
      </w:r>
      <w:r w:rsidR="00377AFD">
        <w:rPr>
          <w:bCs/>
          <w:sz w:val="28"/>
          <w:szCs w:val="28"/>
        </w:rPr>
        <w:t>-</w:t>
      </w:r>
      <w:r w:rsidRPr="006F339C">
        <w:rPr>
          <w:bCs/>
          <w:sz w:val="28"/>
          <w:szCs w:val="28"/>
        </w:rPr>
        <w:t>аут.</w:t>
      </w:r>
    </w:p>
    <w:p w14:paraId="08563662" w14:textId="77777777" w:rsidR="00E07255" w:rsidRDefault="00E07255" w:rsidP="000E4BA9">
      <w:pPr>
        <w:widowControl w:val="0"/>
        <w:numPr>
          <w:ilvl w:val="2"/>
          <w:numId w:val="27"/>
        </w:numPr>
        <w:tabs>
          <w:tab w:val="left" w:pos="567"/>
          <w:tab w:val="left" w:pos="709"/>
          <w:tab w:val="left" w:pos="993"/>
        </w:tabs>
        <w:spacing w:line="276" w:lineRule="auto"/>
        <w:ind w:left="0" w:firstLine="0"/>
        <w:jc w:val="both"/>
      </w:pPr>
      <w:r>
        <w:rPr>
          <w:sz w:val="28"/>
          <w:szCs w:val="28"/>
        </w:rPr>
        <w:t>Цепи/тросы для стейк-аута, цепи/тросы и другие средства привязи должны быть так сконструированы, чтобы обеспечивать комфорт и некоторую свободу перемещения собаки. Они должны позволять собаке лечь.</w:t>
      </w:r>
    </w:p>
    <w:p w14:paraId="6E70FB01" w14:textId="77777777" w:rsidR="00E07255" w:rsidRDefault="00E07255" w:rsidP="000E4BA9">
      <w:pPr>
        <w:numPr>
          <w:ilvl w:val="2"/>
          <w:numId w:val="27"/>
        </w:numPr>
        <w:tabs>
          <w:tab w:val="left" w:pos="567"/>
          <w:tab w:val="left" w:pos="709"/>
          <w:tab w:val="left" w:pos="993"/>
        </w:tabs>
        <w:spacing w:line="276" w:lineRule="auto"/>
        <w:ind w:left="0" w:firstLine="0"/>
        <w:jc w:val="both"/>
      </w:pPr>
      <w:r>
        <w:rPr>
          <w:sz w:val="28"/>
          <w:szCs w:val="28"/>
        </w:rPr>
        <w:t>Цепи/тросы, которыми привязана собака, никогда не должны быть настолько длинными, чтобы создать опасные ситуации для собаки, такие как запутывание с другими собаками или угрозу удушения.</w:t>
      </w:r>
    </w:p>
    <w:p w14:paraId="7F5A5869" w14:textId="77777777" w:rsidR="00E07255" w:rsidRDefault="00E07255" w:rsidP="000E4BA9">
      <w:pPr>
        <w:numPr>
          <w:ilvl w:val="2"/>
          <w:numId w:val="27"/>
        </w:numPr>
        <w:tabs>
          <w:tab w:val="left" w:pos="567"/>
          <w:tab w:val="left" w:pos="709"/>
          <w:tab w:val="left" w:pos="993"/>
        </w:tabs>
        <w:spacing w:line="276" w:lineRule="auto"/>
        <w:ind w:left="0" w:firstLine="0"/>
        <w:jc w:val="both"/>
      </w:pPr>
      <w:r>
        <w:rPr>
          <w:sz w:val="28"/>
          <w:szCs w:val="28"/>
        </w:rPr>
        <w:t>Все материалы должны быть в хорошем состоянии, исключающем возможные травмы. Концы тросов должны быть закрыты, чтобы предотвратить травмы из-за распутывания нитей троса.</w:t>
      </w:r>
    </w:p>
    <w:p w14:paraId="47FEA882" w14:textId="77777777" w:rsidR="00E07255" w:rsidRDefault="00E07255" w:rsidP="000E4BA9">
      <w:pPr>
        <w:numPr>
          <w:ilvl w:val="2"/>
          <w:numId w:val="27"/>
        </w:numPr>
        <w:tabs>
          <w:tab w:val="left" w:pos="426"/>
          <w:tab w:val="left" w:pos="709"/>
          <w:tab w:val="left" w:pos="993"/>
        </w:tabs>
        <w:spacing w:line="276" w:lineRule="auto"/>
        <w:ind w:left="0" w:firstLine="0"/>
        <w:jc w:val="both"/>
      </w:pPr>
      <w:r>
        <w:rPr>
          <w:sz w:val="28"/>
          <w:szCs w:val="28"/>
        </w:rPr>
        <w:t>Собака (собаки) на стейк-ауте или на привязи постоянно должна быть под присмотром спортсмена или его помощника. Спортсмен, оставивший без присмотра собаку (собак) на стейк-ауте или на привязи, дисквалифицируется.</w:t>
      </w:r>
    </w:p>
    <w:p w14:paraId="0F936084" w14:textId="77777777" w:rsidR="00E07255" w:rsidRDefault="00E07255" w:rsidP="000E4BA9">
      <w:pPr>
        <w:numPr>
          <w:ilvl w:val="2"/>
          <w:numId w:val="27"/>
        </w:numPr>
        <w:tabs>
          <w:tab w:val="left" w:pos="567"/>
          <w:tab w:val="left" w:pos="709"/>
          <w:tab w:val="left" w:pos="993"/>
        </w:tabs>
        <w:spacing w:line="276" w:lineRule="auto"/>
        <w:ind w:left="0" w:firstLine="0"/>
        <w:jc w:val="both"/>
      </w:pPr>
      <w:r>
        <w:rPr>
          <w:sz w:val="28"/>
          <w:szCs w:val="28"/>
        </w:rPr>
        <w:t>Участники должны содержать стейк-аут в порядке, не оставлять открытым корм, убирать отходы жизнедеятельности собак и другой мусор в специально отведенные для этого контейнеры. Если контейнер не предусмотрен, мусор необходимо самостоятельно вывезти в обозначенное организатором место.</w:t>
      </w:r>
      <w:bookmarkStart w:id="7" w:name="%D0%A1%D0%BD%D0%B0%D1%80%D1%8F%D0%B6%D0%"/>
    </w:p>
    <w:p w14:paraId="23EA60E7" w14:textId="77777777" w:rsidR="00E07255" w:rsidRPr="006F339C" w:rsidRDefault="00E07255" w:rsidP="000E4BA9">
      <w:pPr>
        <w:widowControl w:val="0"/>
        <w:numPr>
          <w:ilvl w:val="1"/>
          <w:numId w:val="27"/>
        </w:numPr>
        <w:tabs>
          <w:tab w:val="left" w:pos="709"/>
          <w:tab w:val="left" w:pos="1276"/>
        </w:tabs>
        <w:spacing w:line="276" w:lineRule="auto"/>
        <w:ind w:left="0" w:firstLine="0"/>
        <w:jc w:val="both"/>
        <w:rPr>
          <w:bCs/>
        </w:rPr>
      </w:pPr>
      <w:r w:rsidRPr="006F339C">
        <w:rPr>
          <w:bCs/>
          <w:sz w:val="28"/>
          <w:szCs w:val="28"/>
        </w:rPr>
        <w:t>Породный зачет.</w:t>
      </w:r>
    </w:p>
    <w:p w14:paraId="71943330" w14:textId="77777777" w:rsidR="00E07255" w:rsidRDefault="00E07255" w:rsidP="000E4BA9">
      <w:pPr>
        <w:widowControl w:val="0"/>
        <w:numPr>
          <w:ilvl w:val="2"/>
          <w:numId w:val="27"/>
        </w:numPr>
        <w:tabs>
          <w:tab w:val="left" w:pos="284"/>
          <w:tab w:val="left" w:pos="993"/>
        </w:tabs>
        <w:spacing w:line="276" w:lineRule="auto"/>
        <w:ind w:left="0" w:firstLine="0"/>
        <w:jc w:val="both"/>
      </w:pPr>
      <w:r>
        <w:rPr>
          <w:sz w:val="28"/>
          <w:szCs w:val="28"/>
        </w:rPr>
        <w:t>По решению организатора в видах программы могут быть выделены породные зачеты среди СЕС и ОПЕН</w:t>
      </w:r>
      <w:r>
        <w:rPr>
          <w:b/>
          <w:sz w:val="28"/>
          <w:szCs w:val="28"/>
        </w:rPr>
        <w:t>.</w:t>
      </w:r>
    </w:p>
    <w:p w14:paraId="5D7CBE42" w14:textId="77777777" w:rsidR="00E07255" w:rsidRDefault="00E07255" w:rsidP="000E4BA9">
      <w:pPr>
        <w:widowControl w:val="0"/>
        <w:numPr>
          <w:ilvl w:val="2"/>
          <w:numId w:val="27"/>
        </w:numPr>
        <w:tabs>
          <w:tab w:val="left" w:pos="284"/>
          <w:tab w:val="left" w:pos="993"/>
          <w:tab w:val="left" w:pos="1276"/>
        </w:tabs>
        <w:spacing w:line="276" w:lineRule="auto"/>
        <w:ind w:left="0" w:firstLine="0"/>
        <w:jc w:val="both"/>
      </w:pPr>
      <w:r>
        <w:rPr>
          <w:sz w:val="28"/>
          <w:szCs w:val="28"/>
        </w:rPr>
        <w:t>Породный зачет должен иметь 5 (пять) или более команд, стартующих на первом этапе в виде программы.</w:t>
      </w:r>
    </w:p>
    <w:p w14:paraId="159BD3B4" w14:textId="77777777" w:rsidR="00E07255" w:rsidRDefault="00E07255" w:rsidP="000E4BA9">
      <w:pPr>
        <w:widowControl w:val="0"/>
        <w:numPr>
          <w:ilvl w:val="2"/>
          <w:numId w:val="27"/>
        </w:numPr>
        <w:tabs>
          <w:tab w:val="left" w:pos="284"/>
          <w:tab w:val="left" w:pos="993"/>
        </w:tabs>
        <w:spacing w:line="276" w:lineRule="auto"/>
        <w:ind w:left="0" w:firstLine="0"/>
        <w:jc w:val="both"/>
      </w:pPr>
      <w:r>
        <w:rPr>
          <w:sz w:val="28"/>
          <w:szCs w:val="28"/>
        </w:rPr>
        <w:t>Для того чтобы породный зачет был выделен, обязательно наличие минимум 5 (пяти) команд ОПЕН и 5 (пяти) команд СЕС в виде программы (например, в виде программы 9 участников: 5 – ОПЕН и 4 – СЕС, породный зачет не может быть выделен. Например, в виде программы 10 участников: 5 – ОПЕН и 5 – СЕС, породный зачет может быть выделен.)</w:t>
      </w:r>
    </w:p>
    <w:p w14:paraId="16155F2F" w14:textId="5B1FA62E" w:rsidR="00E07255" w:rsidRDefault="00E07255" w:rsidP="000E4BA9">
      <w:pPr>
        <w:pStyle w:val="1"/>
        <w:numPr>
          <w:ilvl w:val="0"/>
          <w:numId w:val="27"/>
        </w:numPr>
        <w:spacing w:line="276" w:lineRule="auto"/>
        <w:ind w:left="0" w:firstLine="0"/>
      </w:pPr>
      <w:r>
        <w:t>ТРЕБОВАНИЯ К СНАРЯЖЕНИЮ И СПОРТИВНЫ</w:t>
      </w:r>
      <w:bookmarkEnd w:id="7"/>
      <w:r>
        <w:t>М СНАРЯДАМ</w:t>
      </w:r>
      <w:r w:rsidR="00430BEE">
        <w:rPr>
          <w:lang w:val="ru-RU"/>
        </w:rPr>
        <w:t>.</w:t>
      </w:r>
    </w:p>
    <w:p w14:paraId="4CF149CB" w14:textId="58661E64" w:rsidR="00E07255" w:rsidRDefault="00E07255" w:rsidP="000E4BA9">
      <w:pPr>
        <w:tabs>
          <w:tab w:val="left" w:pos="709"/>
          <w:tab w:val="left" w:pos="1276"/>
        </w:tabs>
        <w:spacing w:line="276" w:lineRule="auto"/>
        <w:jc w:val="both"/>
      </w:pPr>
      <w:r>
        <w:rPr>
          <w:sz w:val="28"/>
          <w:szCs w:val="28"/>
        </w:rPr>
        <w:t>1</w:t>
      </w:r>
      <w:r w:rsidR="00D73E27">
        <w:rPr>
          <w:sz w:val="28"/>
          <w:szCs w:val="28"/>
        </w:rPr>
        <w:t>2</w:t>
      </w:r>
      <w:r>
        <w:rPr>
          <w:sz w:val="28"/>
          <w:szCs w:val="28"/>
        </w:rPr>
        <w:t>.1. Снаряжение и спортивный снаряд, используемые спортсменом должны быть надежны, исправны и безопасны для спортсмена и собак на протяжении всего соревнования и должны соответствовать данным Правилам.</w:t>
      </w:r>
    </w:p>
    <w:p w14:paraId="5FA8C1AB" w14:textId="44786D18" w:rsidR="00E07255" w:rsidRDefault="00E07255" w:rsidP="000E4BA9">
      <w:pPr>
        <w:tabs>
          <w:tab w:val="left" w:pos="709"/>
          <w:tab w:val="left" w:pos="1276"/>
        </w:tabs>
        <w:spacing w:line="276" w:lineRule="auto"/>
        <w:jc w:val="both"/>
      </w:pPr>
      <w:r>
        <w:rPr>
          <w:sz w:val="28"/>
          <w:szCs w:val="28"/>
        </w:rPr>
        <w:lastRenderedPageBreak/>
        <w:t>1</w:t>
      </w:r>
      <w:r w:rsidR="00D73E27">
        <w:rPr>
          <w:sz w:val="28"/>
          <w:szCs w:val="28"/>
        </w:rPr>
        <w:t>2</w:t>
      </w:r>
      <w:r>
        <w:rPr>
          <w:sz w:val="28"/>
          <w:szCs w:val="28"/>
        </w:rPr>
        <w:t>.2. Элементы упряжи, которые подвергаются наибольшей нагрузке (карабины между центральным потягом и спортивным снарядом, веревки и стропы для потяга и центрального потяга), должны быть заводского изготовления и не иметь видимых повреждений.</w:t>
      </w:r>
    </w:p>
    <w:p w14:paraId="681A9D8D" w14:textId="61A3D253" w:rsidR="00E07255" w:rsidRDefault="00E07255" w:rsidP="000E4BA9">
      <w:pPr>
        <w:tabs>
          <w:tab w:val="left" w:pos="709"/>
          <w:tab w:val="left" w:pos="1276"/>
        </w:tabs>
        <w:spacing w:line="276" w:lineRule="auto"/>
        <w:jc w:val="both"/>
      </w:pPr>
      <w:r>
        <w:rPr>
          <w:sz w:val="28"/>
          <w:szCs w:val="28"/>
        </w:rPr>
        <w:t>1</w:t>
      </w:r>
      <w:r w:rsidR="00D73E27">
        <w:rPr>
          <w:sz w:val="28"/>
          <w:szCs w:val="28"/>
        </w:rPr>
        <w:t>2</w:t>
      </w:r>
      <w:r>
        <w:rPr>
          <w:sz w:val="28"/>
          <w:szCs w:val="28"/>
        </w:rPr>
        <w:t xml:space="preserve">.3. Защитный шлем (далее </w:t>
      </w:r>
      <w:r w:rsidR="00763744">
        <w:rPr>
          <w:sz w:val="28"/>
          <w:szCs w:val="28"/>
        </w:rPr>
        <w:t>–</w:t>
      </w:r>
      <w:r>
        <w:rPr>
          <w:sz w:val="28"/>
          <w:szCs w:val="28"/>
        </w:rPr>
        <w:t xml:space="preserve"> шлем) должен быть сертифицирован, как спортивное снаряжение, подогнан по размеру, не иметь повреждений. Ремешок шлема должен быть плотно застегнут во время нахождения спортсмена на дистанции. Если ремешок шлема не застегнут, то спортсмен получает дисциплинарное взыскание – 15 (пятнадцати) секундный штраф.</w:t>
      </w:r>
    </w:p>
    <w:p w14:paraId="601B21A8" w14:textId="62C62E39" w:rsidR="00E07255" w:rsidRDefault="00E07255" w:rsidP="000E4BA9">
      <w:pPr>
        <w:tabs>
          <w:tab w:val="left" w:pos="709"/>
          <w:tab w:val="left" w:pos="1276"/>
        </w:tabs>
        <w:spacing w:line="276" w:lineRule="auto"/>
        <w:jc w:val="both"/>
      </w:pPr>
      <w:r>
        <w:rPr>
          <w:rFonts w:eastAsia="Calibri"/>
          <w:sz w:val="28"/>
          <w:szCs w:val="28"/>
          <w:lang w:eastAsia="en-US"/>
        </w:rPr>
        <w:t>1</w:t>
      </w:r>
      <w:r w:rsidR="00D73E27">
        <w:rPr>
          <w:rFonts w:eastAsia="Calibri"/>
          <w:sz w:val="28"/>
          <w:szCs w:val="28"/>
          <w:lang w:eastAsia="en-US"/>
        </w:rPr>
        <w:t>2</w:t>
      </w:r>
      <w:r>
        <w:rPr>
          <w:rFonts w:eastAsia="Calibri"/>
          <w:sz w:val="28"/>
          <w:szCs w:val="28"/>
          <w:lang w:eastAsia="en-US"/>
        </w:rPr>
        <w:t>.4. Если во время соревнования в виде программы, где использование шлема является обязательным, с момента стартового сигнала до момента, когда спортсмен завершает дистанцию, пересекая линию финиша, застегнутый шлем на спортсмене отсутствует по какой-либо причине, считается, что спортсмен отказался от участия в данном виде программы. Спортсмен объявляется «не финишировавшим».</w:t>
      </w:r>
    </w:p>
    <w:p w14:paraId="0BE71867" w14:textId="03D6F796" w:rsidR="00E07255" w:rsidRDefault="00E07255" w:rsidP="000E4BA9">
      <w:pPr>
        <w:tabs>
          <w:tab w:val="left" w:pos="709"/>
          <w:tab w:val="left" w:pos="1276"/>
        </w:tabs>
        <w:spacing w:line="276" w:lineRule="auto"/>
        <w:jc w:val="both"/>
      </w:pPr>
      <w:r>
        <w:rPr>
          <w:sz w:val="28"/>
          <w:szCs w:val="28"/>
        </w:rPr>
        <w:t>1</w:t>
      </w:r>
      <w:r w:rsidR="00D73E27">
        <w:rPr>
          <w:sz w:val="28"/>
          <w:szCs w:val="28"/>
        </w:rPr>
        <w:t>2</w:t>
      </w:r>
      <w:r>
        <w:rPr>
          <w:sz w:val="28"/>
          <w:szCs w:val="28"/>
        </w:rPr>
        <w:t>.5. Снаряжение на собаке (собаках), включающее: шл</w:t>
      </w:r>
      <w:r w:rsidR="00763744">
        <w:rPr>
          <w:sz w:val="28"/>
          <w:szCs w:val="28"/>
        </w:rPr>
        <w:t>ейку; ошейник; попону; «тапки» –</w:t>
      </w:r>
      <w:r>
        <w:rPr>
          <w:sz w:val="28"/>
          <w:szCs w:val="28"/>
        </w:rPr>
        <w:t xml:space="preserve"> должно быть индивидуально подогнано по размеру и не причинять собаке (собакам) дискомфорта при движении.</w:t>
      </w:r>
    </w:p>
    <w:p w14:paraId="3B9FF040" w14:textId="364EBAA4" w:rsidR="00E07255" w:rsidRDefault="00E07255" w:rsidP="00004F4D">
      <w:pPr>
        <w:tabs>
          <w:tab w:val="left" w:pos="709"/>
          <w:tab w:val="left" w:pos="1276"/>
        </w:tabs>
        <w:spacing w:line="276" w:lineRule="auto"/>
        <w:jc w:val="both"/>
      </w:pPr>
      <w:r>
        <w:rPr>
          <w:sz w:val="28"/>
          <w:szCs w:val="28"/>
        </w:rPr>
        <w:t>1</w:t>
      </w:r>
      <w:r w:rsidR="00D73E27">
        <w:rPr>
          <w:sz w:val="28"/>
          <w:szCs w:val="28"/>
        </w:rPr>
        <w:t>2</w:t>
      </w:r>
      <w:r>
        <w:rPr>
          <w:sz w:val="28"/>
          <w:szCs w:val="28"/>
        </w:rPr>
        <w:t>.6. Во всех дисциплинах в упряжи или потяге должен быть использован амортизатор. Амортизатор по жесткости должен соответствовать количеству собак. В дисциплинах содержащим в своем наименовании слово «нарта» или «карт» амортизатор должен иметь страховочную систему</w:t>
      </w:r>
      <w:r w:rsidR="00004F4D">
        <w:rPr>
          <w:sz w:val="28"/>
          <w:szCs w:val="28"/>
        </w:rPr>
        <w:t>,</w:t>
      </w:r>
      <w:r w:rsidR="00004F4D" w:rsidRPr="00004F4D">
        <w:t xml:space="preserve"> </w:t>
      </w:r>
      <w:r w:rsidR="00004F4D" w:rsidRPr="00004F4D">
        <w:rPr>
          <w:sz w:val="28"/>
          <w:szCs w:val="28"/>
        </w:rPr>
        <w:t>если конструктивными особенностями амортизатора она не предусмотрена</w:t>
      </w:r>
      <w:r w:rsidR="00004F4D">
        <w:rPr>
          <w:sz w:val="28"/>
          <w:szCs w:val="28"/>
        </w:rPr>
        <w:t>,</w:t>
      </w:r>
      <w:r>
        <w:rPr>
          <w:sz w:val="28"/>
          <w:szCs w:val="28"/>
        </w:rPr>
        <w:t xml:space="preserve"> на случай разрыва.</w:t>
      </w:r>
    </w:p>
    <w:p w14:paraId="01D09002" w14:textId="0D10C8BD" w:rsidR="00E07255" w:rsidRPr="006F339C" w:rsidRDefault="00377AFD" w:rsidP="000E4BA9">
      <w:pPr>
        <w:pStyle w:val="afc"/>
        <w:numPr>
          <w:ilvl w:val="1"/>
          <w:numId w:val="32"/>
        </w:numPr>
        <w:tabs>
          <w:tab w:val="left" w:pos="709"/>
          <w:tab w:val="left" w:pos="1276"/>
        </w:tabs>
        <w:spacing w:line="276" w:lineRule="auto"/>
        <w:jc w:val="both"/>
        <w:rPr>
          <w:bCs/>
        </w:rPr>
      </w:pPr>
      <w:r>
        <w:rPr>
          <w:bCs/>
          <w:sz w:val="28"/>
          <w:szCs w:val="28"/>
        </w:rPr>
        <w:t xml:space="preserve">  </w:t>
      </w:r>
      <w:r w:rsidR="00E07255" w:rsidRPr="006F339C">
        <w:rPr>
          <w:bCs/>
          <w:sz w:val="28"/>
          <w:szCs w:val="28"/>
        </w:rPr>
        <w:t>Категорически запрещено:</w:t>
      </w:r>
    </w:p>
    <w:p w14:paraId="39315E84" w14:textId="17D826D4" w:rsidR="00E07255" w:rsidRDefault="00E07255" w:rsidP="000E4BA9">
      <w:pPr>
        <w:tabs>
          <w:tab w:val="left" w:pos="709"/>
          <w:tab w:val="left" w:pos="1276"/>
        </w:tabs>
        <w:spacing w:line="276" w:lineRule="auto"/>
        <w:jc w:val="both"/>
      </w:pPr>
      <w:r>
        <w:rPr>
          <w:sz w:val="28"/>
          <w:szCs w:val="28"/>
        </w:rPr>
        <w:t>1</w:t>
      </w:r>
      <w:r w:rsidR="00D73E27">
        <w:rPr>
          <w:sz w:val="28"/>
          <w:szCs w:val="28"/>
        </w:rPr>
        <w:t>2</w:t>
      </w:r>
      <w:r>
        <w:rPr>
          <w:sz w:val="28"/>
          <w:szCs w:val="28"/>
        </w:rPr>
        <w:t>.7.1. использование цепей и металлических тросов как элементов упряжи или потяга;</w:t>
      </w:r>
    </w:p>
    <w:p w14:paraId="4FD0CEB7" w14:textId="77777777" w:rsidR="00983D10" w:rsidRDefault="00E07255" w:rsidP="000E4BA9">
      <w:pPr>
        <w:numPr>
          <w:ilvl w:val="2"/>
          <w:numId w:val="28"/>
        </w:numPr>
        <w:tabs>
          <w:tab w:val="left" w:pos="709"/>
          <w:tab w:val="left" w:pos="1276"/>
        </w:tabs>
        <w:spacing w:line="276" w:lineRule="auto"/>
        <w:ind w:left="851" w:hanging="851"/>
        <w:jc w:val="both"/>
      </w:pPr>
      <w:r>
        <w:rPr>
          <w:sz w:val="28"/>
          <w:szCs w:val="28"/>
        </w:rPr>
        <w:t>использование намордников при прохождении трассы;</w:t>
      </w:r>
    </w:p>
    <w:p w14:paraId="471801D2" w14:textId="705D8C00" w:rsidR="00E07255" w:rsidRDefault="00E07255" w:rsidP="000E4BA9">
      <w:pPr>
        <w:numPr>
          <w:ilvl w:val="2"/>
          <w:numId w:val="28"/>
        </w:numPr>
        <w:tabs>
          <w:tab w:val="left" w:pos="709"/>
          <w:tab w:val="left" w:pos="1276"/>
        </w:tabs>
        <w:spacing w:line="276" w:lineRule="auto"/>
        <w:ind w:left="851" w:hanging="851"/>
        <w:jc w:val="both"/>
      </w:pPr>
      <w:r w:rsidRPr="00983D10">
        <w:rPr>
          <w:sz w:val="28"/>
          <w:szCs w:val="28"/>
        </w:rPr>
        <w:t>использование ошейников, способных привести к удушению;</w:t>
      </w:r>
    </w:p>
    <w:p w14:paraId="34DF566F" w14:textId="77777777" w:rsidR="00983D10" w:rsidRDefault="00E07255" w:rsidP="000E4BA9">
      <w:pPr>
        <w:tabs>
          <w:tab w:val="left" w:pos="709"/>
          <w:tab w:val="left" w:pos="1276"/>
        </w:tabs>
        <w:spacing w:line="276" w:lineRule="auto"/>
        <w:jc w:val="both"/>
      </w:pPr>
      <w:r>
        <w:rPr>
          <w:sz w:val="28"/>
          <w:szCs w:val="28"/>
        </w:rPr>
        <w:t>использование кнутов, плеток, палок для наказания или увеличения скорости собак;</w:t>
      </w:r>
    </w:p>
    <w:p w14:paraId="2D3C5A52" w14:textId="262499FD" w:rsidR="00983D10" w:rsidRDefault="00E07255" w:rsidP="000E4BA9">
      <w:pPr>
        <w:numPr>
          <w:ilvl w:val="2"/>
          <w:numId w:val="28"/>
        </w:numPr>
        <w:tabs>
          <w:tab w:val="left" w:pos="851"/>
          <w:tab w:val="left" w:pos="1276"/>
        </w:tabs>
        <w:spacing w:line="276" w:lineRule="auto"/>
        <w:ind w:left="0" w:firstLine="0"/>
        <w:jc w:val="both"/>
      </w:pPr>
      <w:r>
        <w:rPr>
          <w:sz w:val="28"/>
          <w:szCs w:val="28"/>
        </w:rPr>
        <w:t>использование в процессе движения по трассе поводков, цепей, тросов, электрошоковых ошейников, ультразвуковых и/или электронных приборов для контроля поведения собаки;</w:t>
      </w:r>
    </w:p>
    <w:p w14:paraId="37117E9A" w14:textId="2182AD3A" w:rsidR="00E07255" w:rsidRDefault="00E07255" w:rsidP="000E4BA9">
      <w:pPr>
        <w:tabs>
          <w:tab w:val="left" w:pos="851"/>
          <w:tab w:val="left" w:pos="1276"/>
        </w:tabs>
        <w:spacing w:line="276" w:lineRule="auto"/>
        <w:jc w:val="both"/>
      </w:pPr>
      <w:r>
        <w:rPr>
          <w:sz w:val="28"/>
          <w:szCs w:val="28"/>
        </w:rPr>
        <w:t xml:space="preserve">использование </w:t>
      </w:r>
      <w:r>
        <w:rPr>
          <w:sz w:val="28"/>
          <w:szCs w:val="28"/>
          <w:lang w:val="en-US"/>
        </w:rPr>
        <w:t>BGB</w:t>
      </w:r>
      <w:r>
        <w:rPr>
          <w:sz w:val="28"/>
          <w:szCs w:val="28"/>
        </w:rPr>
        <w:t xml:space="preserve"> карабина или его аналогов (см. приложение № 10);</w:t>
      </w:r>
    </w:p>
    <w:p w14:paraId="3532A0FA" w14:textId="3707253F" w:rsidR="00E07255" w:rsidRDefault="00E07255" w:rsidP="000E4BA9">
      <w:pPr>
        <w:numPr>
          <w:ilvl w:val="2"/>
          <w:numId w:val="28"/>
        </w:numPr>
        <w:tabs>
          <w:tab w:val="left" w:pos="851"/>
          <w:tab w:val="left" w:pos="1276"/>
        </w:tabs>
        <w:spacing w:line="276" w:lineRule="auto"/>
        <w:ind w:left="0" w:firstLine="0"/>
        <w:jc w:val="both"/>
      </w:pPr>
      <w:r>
        <w:rPr>
          <w:sz w:val="28"/>
          <w:szCs w:val="28"/>
        </w:rPr>
        <w:t xml:space="preserve">использование карабина </w:t>
      </w:r>
      <w:r>
        <w:rPr>
          <w:bCs/>
          <w:sz w:val="28"/>
          <w:szCs w:val="28"/>
          <w:shd w:val="clear" w:color="auto" w:fill="FFFFFF"/>
        </w:rPr>
        <w:t>пружинного</w:t>
      </w:r>
      <w:r>
        <w:rPr>
          <w:b/>
          <w:bCs/>
          <w:sz w:val="28"/>
          <w:szCs w:val="28"/>
          <w:shd w:val="clear" w:color="auto" w:fill="FFFFFF"/>
        </w:rPr>
        <w:t xml:space="preserve"> </w:t>
      </w:r>
      <w:r>
        <w:rPr>
          <w:sz w:val="28"/>
          <w:szCs w:val="28"/>
        </w:rPr>
        <w:t>с фиксатором DIN 5299D или его аналогов (см. приложение № 10);</w:t>
      </w:r>
    </w:p>
    <w:p w14:paraId="72567826" w14:textId="77777777" w:rsidR="00E07255" w:rsidRDefault="00E07255" w:rsidP="000E4BA9">
      <w:pPr>
        <w:numPr>
          <w:ilvl w:val="2"/>
          <w:numId w:val="28"/>
        </w:numPr>
        <w:tabs>
          <w:tab w:val="left" w:pos="851"/>
          <w:tab w:val="left" w:pos="1276"/>
        </w:tabs>
        <w:spacing w:line="276" w:lineRule="auto"/>
        <w:ind w:left="0" w:firstLine="0"/>
        <w:jc w:val="both"/>
      </w:pPr>
      <w:r>
        <w:rPr>
          <w:sz w:val="28"/>
          <w:szCs w:val="28"/>
        </w:rPr>
        <w:t>использование карабина</w:t>
      </w:r>
      <w:r>
        <w:rPr>
          <w:bCs/>
          <w:sz w:val="28"/>
          <w:szCs w:val="28"/>
          <w:shd w:val="clear" w:color="auto" w:fill="FFFFFF"/>
        </w:rPr>
        <w:t xml:space="preserve"> пружинного DIN 5299C или его аналогов </w:t>
      </w:r>
      <w:r>
        <w:rPr>
          <w:sz w:val="28"/>
          <w:szCs w:val="28"/>
        </w:rPr>
        <w:t>(см. приложение № 10);</w:t>
      </w:r>
    </w:p>
    <w:p w14:paraId="7A4C4821" w14:textId="77777777" w:rsidR="00E07255" w:rsidRDefault="00E07255" w:rsidP="000E4BA9">
      <w:pPr>
        <w:numPr>
          <w:ilvl w:val="2"/>
          <w:numId w:val="28"/>
        </w:numPr>
        <w:tabs>
          <w:tab w:val="left" w:pos="851"/>
          <w:tab w:val="left" w:pos="1276"/>
        </w:tabs>
        <w:spacing w:line="276" w:lineRule="auto"/>
        <w:ind w:left="0" w:firstLine="0"/>
        <w:jc w:val="both"/>
      </w:pPr>
      <w:r>
        <w:rPr>
          <w:sz w:val="28"/>
          <w:szCs w:val="28"/>
        </w:rPr>
        <w:lastRenderedPageBreak/>
        <w:t>использование наушников спортсменом при нахождении на трассе.</w:t>
      </w:r>
    </w:p>
    <w:p w14:paraId="5B7823C8" w14:textId="77777777" w:rsidR="00E07255" w:rsidRDefault="00E07255" w:rsidP="000E4BA9">
      <w:pPr>
        <w:numPr>
          <w:ilvl w:val="1"/>
          <w:numId w:val="28"/>
        </w:numPr>
        <w:tabs>
          <w:tab w:val="left" w:pos="709"/>
          <w:tab w:val="left" w:pos="1276"/>
        </w:tabs>
        <w:spacing w:line="276" w:lineRule="auto"/>
        <w:ind w:left="0" w:firstLine="0"/>
        <w:jc w:val="both"/>
      </w:pPr>
      <w:r>
        <w:rPr>
          <w:sz w:val="28"/>
          <w:szCs w:val="28"/>
        </w:rPr>
        <w:t>Обувь спортсмена не должна быть опасной для собак, металлические шипы запрещены. Допускается обувь с плавающими шипами, высотой не более 1 мм.</w:t>
      </w:r>
    </w:p>
    <w:p w14:paraId="2B018AFF" w14:textId="77777777" w:rsidR="00E07255" w:rsidRDefault="00E07255" w:rsidP="000E4BA9">
      <w:pPr>
        <w:numPr>
          <w:ilvl w:val="1"/>
          <w:numId w:val="28"/>
        </w:numPr>
        <w:tabs>
          <w:tab w:val="left" w:pos="709"/>
          <w:tab w:val="left" w:pos="1276"/>
        </w:tabs>
        <w:spacing w:line="276" w:lineRule="auto"/>
        <w:ind w:left="0" w:firstLine="0"/>
        <w:jc w:val="both"/>
      </w:pPr>
      <w:r>
        <w:rPr>
          <w:sz w:val="28"/>
          <w:szCs w:val="28"/>
        </w:rPr>
        <w:t>На соревновании снаряжение и спортивный снаряд должны быть доступны для осмотра минимум за 10 (десять) минут до планируемого времени старта, если иное не указано главным судьей соревнования.</w:t>
      </w:r>
    </w:p>
    <w:p w14:paraId="753E1C38" w14:textId="4C2013B2" w:rsidR="00E07255" w:rsidRDefault="00377AFD" w:rsidP="000E4BA9">
      <w:pPr>
        <w:numPr>
          <w:ilvl w:val="1"/>
          <w:numId w:val="28"/>
        </w:numPr>
        <w:tabs>
          <w:tab w:val="left" w:pos="709"/>
          <w:tab w:val="left" w:pos="1276"/>
        </w:tabs>
        <w:spacing w:line="276" w:lineRule="auto"/>
        <w:ind w:left="0" w:firstLine="0"/>
        <w:jc w:val="both"/>
      </w:pPr>
      <w:r>
        <w:rPr>
          <w:sz w:val="28"/>
          <w:szCs w:val="28"/>
        </w:rPr>
        <w:t xml:space="preserve"> </w:t>
      </w:r>
      <w:r w:rsidR="00E07255">
        <w:rPr>
          <w:sz w:val="28"/>
          <w:szCs w:val="28"/>
        </w:rPr>
        <w:t>Осмотр запряженных собак и подготовленного к старту снаряжения и спортивного снаряда должен быть закончен не позднее, чем за 2 (две) минут до запланированного времени старта команды.</w:t>
      </w:r>
    </w:p>
    <w:p w14:paraId="6ACD8A66" w14:textId="05A0742D" w:rsidR="00E07255" w:rsidRDefault="00377AFD" w:rsidP="000E4BA9">
      <w:pPr>
        <w:numPr>
          <w:ilvl w:val="1"/>
          <w:numId w:val="28"/>
        </w:numPr>
        <w:tabs>
          <w:tab w:val="left" w:pos="709"/>
          <w:tab w:val="left" w:pos="1276"/>
        </w:tabs>
        <w:spacing w:line="276" w:lineRule="auto"/>
        <w:ind w:left="0" w:firstLine="0"/>
        <w:jc w:val="both"/>
      </w:pPr>
      <w:r>
        <w:rPr>
          <w:sz w:val="28"/>
          <w:szCs w:val="28"/>
        </w:rPr>
        <w:t xml:space="preserve"> </w:t>
      </w:r>
      <w:r w:rsidR="00E07255">
        <w:rPr>
          <w:sz w:val="28"/>
          <w:szCs w:val="28"/>
        </w:rPr>
        <w:t>Проведение осмотра не должно создавать препятствий для стартующих и финиширующих команд.</w:t>
      </w:r>
    </w:p>
    <w:p w14:paraId="6A436735" w14:textId="77959406" w:rsidR="00E07255" w:rsidRDefault="00377AFD" w:rsidP="000E4BA9">
      <w:pPr>
        <w:numPr>
          <w:ilvl w:val="1"/>
          <w:numId w:val="28"/>
        </w:numPr>
        <w:tabs>
          <w:tab w:val="left" w:pos="709"/>
          <w:tab w:val="left" w:pos="1276"/>
        </w:tabs>
        <w:spacing w:line="276" w:lineRule="auto"/>
        <w:ind w:left="0" w:firstLine="0"/>
        <w:jc w:val="both"/>
      </w:pPr>
      <w:r>
        <w:rPr>
          <w:sz w:val="28"/>
          <w:szCs w:val="28"/>
        </w:rPr>
        <w:t xml:space="preserve"> </w:t>
      </w:r>
      <w:r w:rsidR="00E07255">
        <w:rPr>
          <w:sz w:val="28"/>
          <w:szCs w:val="28"/>
        </w:rPr>
        <w:t>После проведения осмотра запрещены какие-либо действия со снаряжением и спортивным снарядом без разрешения главного судьи или судьи по проверке снаряжения.</w:t>
      </w:r>
    </w:p>
    <w:p w14:paraId="36DB5BB5" w14:textId="405C946E" w:rsidR="00E07255" w:rsidRDefault="00377AFD" w:rsidP="000E4BA9">
      <w:pPr>
        <w:numPr>
          <w:ilvl w:val="1"/>
          <w:numId w:val="28"/>
        </w:numPr>
        <w:tabs>
          <w:tab w:val="left" w:pos="709"/>
          <w:tab w:val="left" w:pos="1276"/>
        </w:tabs>
        <w:spacing w:line="276" w:lineRule="auto"/>
        <w:ind w:left="0" w:firstLine="0"/>
        <w:jc w:val="both"/>
      </w:pPr>
      <w:r>
        <w:rPr>
          <w:sz w:val="28"/>
          <w:szCs w:val="28"/>
        </w:rPr>
        <w:t xml:space="preserve"> </w:t>
      </w:r>
      <w:r w:rsidR="00E07255">
        <w:rPr>
          <w:sz w:val="28"/>
          <w:szCs w:val="28"/>
        </w:rPr>
        <w:t>Снаряжение и спортивный снаряд должны быть доступны для осмотра судьями до и после прохождения дистанции спортсменом.</w:t>
      </w:r>
    </w:p>
    <w:p w14:paraId="185A0779" w14:textId="1D43C66D" w:rsidR="00E07255" w:rsidRDefault="00377AFD" w:rsidP="000E4BA9">
      <w:pPr>
        <w:numPr>
          <w:ilvl w:val="1"/>
          <w:numId w:val="28"/>
        </w:numPr>
        <w:tabs>
          <w:tab w:val="left" w:pos="709"/>
          <w:tab w:val="left" w:pos="1276"/>
        </w:tabs>
        <w:spacing w:line="276" w:lineRule="auto"/>
        <w:ind w:left="0" w:firstLine="0"/>
        <w:jc w:val="both"/>
      </w:pPr>
      <w:r>
        <w:rPr>
          <w:sz w:val="28"/>
          <w:szCs w:val="28"/>
        </w:rPr>
        <w:t xml:space="preserve"> </w:t>
      </w:r>
      <w:r w:rsidR="00E07255">
        <w:rPr>
          <w:sz w:val="28"/>
          <w:szCs w:val="28"/>
        </w:rPr>
        <w:t>В случае поломки снаряжения или спортивного снаряда разрешается его замена между этапами, если иное не оговорено в Регламенте.</w:t>
      </w:r>
    </w:p>
    <w:p w14:paraId="50DD62D4" w14:textId="3AB70951" w:rsidR="00E07255" w:rsidRDefault="00377AFD" w:rsidP="000E4BA9">
      <w:pPr>
        <w:numPr>
          <w:ilvl w:val="1"/>
          <w:numId w:val="28"/>
        </w:numPr>
        <w:tabs>
          <w:tab w:val="left" w:pos="709"/>
          <w:tab w:val="left" w:pos="1276"/>
        </w:tabs>
        <w:spacing w:line="276" w:lineRule="auto"/>
        <w:ind w:left="0" w:firstLine="0"/>
        <w:jc w:val="both"/>
      </w:pPr>
      <w:r>
        <w:rPr>
          <w:sz w:val="28"/>
          <w:szCs w:val="28"/>
        </w:rPr>
        <w:t xml:space="preserve"> </w:t>
      </w:r>
      <w:r w:rsidR="00E07255">
        <w:rPr>
          <w:sz w:val="28"/>
          <w:szCs w:val="28"/>
        </w:rPr>
        <w:t>Организатор должен предоставить всем спортсменам номера. Номер должен быть двойным и располагаться со стороны груди и со стороны спины спортсмена. Спортсмен должен надевать данный номер при выходе на трассу и находиться в нем на протяжении всего времени нахождения на трассе. Номер должен быть всегда ясно различимым – только с этой целью и при согласовании с главным судьей, номер может быть закреплен на спортивном снаряде.</w:t>
      </w:r>
    </w:p>
    <w:p w14:paraId="58254FDB" w14:textId="1AED3B99" w:rsidR="00E07255" w:rsidRDefault="00377AFD" w:rsidP="000E4BA9">
      <w:pPr>
        <w:numPr>
          <w:ilvl w:val="1"/>
          <w:numId w:val="28"/>
        </w:numPr>
        <w:tabs>
          <w:tab w:val="left" w:pos="709"/>
          <w:tab w:val="left" w:pos="1276"/>
        </w:tabs>
        <w:spacing w:line="276" w:lineRule="auto"/>
        <w:ind w:left="0" w:firstLine="0"/>
        <w:jc w:val="both"/>
      </w:pPr>
      <w:r>
        <w:rPr>
          <w:sz w:val="28"/>
          <w:szCs w:val="28"/>
        </w:rPr>
        <w:t xml:space="preserve"> </w:t>
      </w:r>
      <w:r w:rsidR="00E07255">
        <w:rPr>
          <w:sz w:val="28"/>
          <w:szCs w:val="28"/>
        </w:rPr>
        <w:t>Старт спортсмена без номера запрещен.</w:t>
      </w:r>
    </w:p>
    <w:p w14:paraId="2A757387" w14:textId="1A1427E3" w:rsidR="00E07255" w:rsidRDefault="00377AFD" w:rsidP="000E4BA9">
      <w:pPr>
        <w:numPr>
          <w:ilvl w:val="1"/>
          <w:numId w:val="28"/>
        </w:numPr>
        <w:tabs>
          <w:tab w:val="left" w:pos="709"/>
          <w:tab w:val="left" w:pos="1276"/>
        </w:tabs>
        <w:spacing w:line="276" w:lineRule="auto"/>
        <w:ind w:left="0" w:firstLine="0"/>
        <w:jc w:val="both"/>
      </w:pPr>
      <w:r>
        <w:rPr>
          <w:sz w:val="28"/>
          <w:szCs w:val="28"/>
        </w:rPr>
        <w:t xml:space="preserve"> </w:t>
      </w:r>
      <w:r w:rsidR="00E07255">
        <w:rPr>
          <w:sz w:val="28"/>
          <w:szCs w:val="28"/>
        </w:rPr>
        <w:t>По решению ГСК могут быть установлены дополнительные требования к снаряжению и спортивным снарядам. Перечень всех дополнительных требований должен быть указан в Регламенте.</w:t>
      </w:r>
      <w:bookmarkStart w:id="8" w:name="%D0%94%D0%B8%D1%81%D1%86%D0%B8%D0%BF%D0%"/>
    </w:p>
    <w:p w14:paraId="76DDDC41" w14:textId="124AF800" w:rsidR="00E07255" w:rsidRDefault="00377AFD" w:rsidP="000E4BA9">
      <w:pPr>
        <w:numPr>
          <w:ilvl w:val="1"/>
          <w:numId w:val="28"/>
        </w:numPr>
        <w:spacing w:line="276" w:lineRule="auto"/>
        <w:ind w:left="0" w:firstLine="0"/>
        <w:jc w:val="both"/>
      </w:pPr>
      <w:r>
        <w:rPr>
          <w:sz w:val="28"/>
          <w:szCs w:val="28"/>
        </w:rPr>
        <w:t xml:space="preserve"> </w:t>
      </w:r>
      <w:r w:rsidR="00E07255">
        <w:rPr>
          <w:sz w:val="28"/>
          <w:szCs w:val="28"/>
        </w:rPr>
        <w:t>По решению организатора или ГСК, может быть введено дополнительное обязательное снаряжение или оборудование. Перечень такого снаряжения или оборудования должен быть указан в Регламенте.</w:t>
      </w:r>
    </w:p>
    <w:p w14:paraId="38579E21" w14:textId="6118C4E1" w:rsidR="00E07255" w:rsidRDefault="00377AFD" w:rsidP="000E4BA9">
      <w:pPr>
        <w:numPr>
          <w:ilvl w:val="1"/>
          <w:numId w:val="28"/>
        </w:numPr>
        <w:tabs>
          <w:tab w:val="left" w:pos="709"/>
          <w:tab w:val="left" w:pos="1276"/>
        </w:tabs>
        <w:spacing w:line="276" w:lineRule="auto"/>
        <w:ind w:left="0" w:firstLine="0"/>
        <w:jc w:val="both"/>
      </w:pPr>
      <w:r>
        <w:rPr>
          <w:sz w:val="28"/>
          <w:szCs w:val="28"/>
        </w:rPr>
        <w:t xml:space="preserve"> </w:t>
      </w:r>
      <w:r w:rsidR="00E07255">
        <w:rPr>
          <w:sz w:val="28"/>
          <w:szCs w:val="28"/>
        </w:rPr>
        <w:t>В случае несоответствия данным требованиям, спортсмен должен устранить нарушения до своего старта.</w:t>
      </w:r>
    </w:p>
    <w:p w14:paraId="145A1CDA" w14:textId="57F1BAA6" w:rsidR="00E07255" w:rsidRDefault="00E07255" w:rsidP="000E4BA9">
      <w:pPr>
        <w:pStyle w:val="1"/>
        <w:numPr>
          <w:ilvl w:val="0"/>
          <w:numId w:val="28"/>
        </w:numPr>
        <w:spacing w:line="276" w:lineRule="auto"/>
        <w:ind w:left="0" w:firstLine="0"/>
      </w:pPr>
      <w:bookmarkStart w:id="9" w:name="%D0%A2%D1%80%D0%B0%D1%81%D1%81%D0%B0"/>
      <w:bookmarkEnd w:id="8"/>
      <w:r>
        <w:t>ТРАССА</w:t>
      </w:r>
      <w:bookmarkEnd w:id="9"/>
      <w:r w:rsidR="00430BEE">
        <w:rPr>
          <w:lang w:val="ru-RU"/>
        </w:rPr>
        <w:t>.</w:t>
      </w:r>
    </w:p>
    <w:p w14:paraId="601187E6" w14:textId="51858A55" w:rsidR="00E07255" w:rsidRPr="006F339C" w:rsidRDefault="00E07255" w:rsidP="000E4BA9">
      <w:pPr>
        <w:numPr>
          <w:ilvl w:val="1"/>
          <w:numId w:val="29"/>
        </w:numPr>
        <w:tabs>
          <w:tab w:val="left" w:pos="709"/>
        </w:tabs>
        <w:spacing w:line="276" w:lineRule="auto"/>
        <w:ind w:left="0" w:firstLine="0"/>
        <w:jc w:val="both"/>
        <w:rPr>
          <w:bCs/>
        </w:rPr>
      </w:pPr>
      <w:r w:rsidRPr="006F339C">
        <w:rPr>
          <w:bCs/>
          <w:sz w:val="28"/>
          <w:szCs w:val="28"/>
        </w:rPr>
        <w:t>Общие требования к трассе.</w:t>
      </w:r>
    </w:p>
    <w:p w14:paraId="1B975EF2" w14:textId="0EFF0E67" w:rsidR="00E07255" w:rsidRDefault="00E07255" w:rsidP="000E4BA9">
      <w:pPr>
        <w:numPr>
          <w:ilvl w:val="2"/>
          <w:numId w:val="29"/>
        </w:numPr>
        <w:tabs>
          <w:tab w:val="left" w:pos="284"/>
          <w:tab w:val="left" w:pos="709"/>
          <w:tab w:val="left" w:pos="851"/>
        </w:tabs>
        <w:spacing w:line="276" w:lineRule="auto"/>
        <w:ind w:left="0" w:firstLine="0"/>
        <w:jc w:val="both"/>
      </w:pPr>
      <w:r>
        <w:rPr>
          <w:sz w:val="28"/>
          <w:szCs w:val="28"/>
        </w:rPr>
        <w:t>Соревнования по ездовому спорту могут проводиться:</w:t>
      </w:r>
    </w:p>
    <w:p w14:paraId="19221BF8" w14:textId="77777777" w:rsidR="00E07255" w:rsidRDefault="00E07255" w:rsidP="000E4BA9">
      <w:pPr>
        <w:numPr>
          <w:ilvl w:val="3"/>
          <w:numId w:val="29"/>
        </w:numPr>
        <w:tabs>
          <w:tab w:val="left" w:pos="284"/>
          <w:tab w:val="left" w:pos="567"/>
          <w:tab w:val="left" w:pos="1134"/>
        </w:tabs>
        <w:spacing w:line="276" w:lineRule="auto"/>
        <w:ind w:left="0" w:firstLine="0"/>
        <w:jc w:val="both"/>
      </w:pPr>
      <w:r>
        <w:rPr>
          <w:sz w:val="28"/>
          <w:szCs w:val="28"/>
        </w:rPr>
        <w:lastRenderedPageBreak/>
        <w:t>на спортивных сооружениях, отвечающих требованиям соответствующих нормативных правовых актов, действующих на территории Российской Федерации;</w:t>
      </w:r>
    </w:p>
    <w:p w14:paraId="4C97B975" w14:textId="77777777" w:rsidR="00E07255" w:rsidRDefault="00E07255" w:rsidP="000E4BA9">
      <w:pPr>
        <w:numPr>
          <w:ilvl w:val="3"/>
          <w:numId w:val="29"/>
        </w:numPr>
        <w:tabs>
          <w:tab w:val="left" w:pos="284"/>
          <w:tab w:val="left" w:pos="567"/>
          <w:tab w:val="left" w:pos="1134"/>
        </w:tabs>
        <w:spacing w:line="276" w:lineRule="auto"/>
        <w:ind w:left="0" w:firstLine="0"/>
        <w:jc w:val="both"/>
      </w:pPr>
      <w:bookmarkStart w:id="10" w:name="_Hlk67555033"/>
      <w:r>
        <w:rPr>
          <w:sz w:val="28"/>
          <w:szCs w:val="28"/>
        </w:rPr>
        <w:t>на специально подготовленных трассах, проложенных по пересеченной местности.</w:t>
      </w:r>
      <w:bookmarkEnd w:id="10"/>
    </w:p>
    <w:p w14:paraId="73B29877" w14:textId="77777777" w:rsidR="00E07255" w:rsidRDefault="00E07255" w:rsidP="000E4BA9">
      <w:pPr>
        <w:numPr>
          <w:ilvl w:val="2"/>
          <w:numId w:val="29"/>
        </w:numPr>
        <w:tabs>
          <w:tab w:val="left" w:pos="567"/>
          <w:tab w:val="left" w:pos="851"/>
        </w:tabs>
        <w:spacing w:line="276" w:lineRule="auto"/>
        <w:ind w:left="0" w:firstLine="0"/>
        <w:jc w:val="both"/>
      </w:pPr>
      <w:r>
        <w:rPr>
          <w:sz w:val="28"/>
          <w:szCs w:val="28"/>
        </w:rPr>
        <w:t>На трассах соревнования по ездовому спорту необходимо обеспечить безопасность участников и зрителей. При необходимости организатор и ГСК издают распоряжение для судей, журналистов и обслуживающего персонала, а также для других лиц, которые не относятся к участникам соревнования, по соблюдению порядка на трассе, в местах подготовки команд вовремя, до и после проведения соревнования.</w:t>
      </w:r>
    </w:p>
    <w:p w14:paraId="258FFAB4" w14:textId="77777777" w:rsidR="00E07255" w:rsidRDefault="00E07255" w:rsidP="000E4BA9">
      <w:pPr>
        <w:numPr>
          <w:ilvl w:val="2"/>
          <w:numId w:val="29"/>
        </w:numPr>
        <w:tabs>
          <w:tab w:val="left" w:pos="567"/>
          <w:tab w:val="left" w:pos="851"/>
        </w:tabs>
        <w:spacing w:line="276" w:lineRule="auto"/>
        <w:ind w:left="0" w:firstLine="0"/>
        <w:jc w:val="both"/>
      </w:pPr>
      <w:r>
        <w:rPr>
          <w:sz w:val="28"/>
          <w:szCs w:val="28"/>
        </w:rPr>
        <w:t>Трасса должна быть безопасна для собак и для спортсменов. В ходе прокладки трассы особое внимание должно уделяться поворотам и продолжительным спускам. Вся трасса должна быть проложена с учетом возможностей прохождения ее самой быстрой и самой длинной упряжкой.</w:t>
      </w:r>
    </w:p>
    <w:p w14:paraId="1F918D68" w14:textId="77777777" w:rsidR="00E07255" w:rsidRDefault="00E07255" w:rsidP="000E4BA9">
      <w:pPr>
        <w:numPr>
          <w:ilvl w:val="2"/>
          <w:numId w:val="29"/>
        </w:numPr>
        <w:tabs>
          <w:tab w:val="left" w:pos="567"/>
          <w:tab w:val="left" w:pos="851"/>
        </w:tabs>
        <w:spacing w:line="276" w:lineRule="auto"/>
        <w:ind w:left="0" w:firstLine="0"/>
        <w:jc w:val="both"/>
      </w:pPr>
      <w:r>
        <w:rPr>
          <w:sz w:val="28"/>
          <w:szCs w:val="28"/>
        </w:rPr>
        <w:t>Трасса не должна пересекать саму себя на одном уровне.</w:t>
      </w:r>
    </w:p>
    <w:p w14:paraId="2DEA833C" w14:textId="77777777" w:rsidR="00E07255" w:rsidRDefault="00E07255" w:rsidP="000E4BA9">
      <w:pPr>
        <w:numPr>
          <w:ilvl w:val="2"/>
          <w:numId w:val="29"/>
        </w:numPr>
        <w:tabs>
          <w:tab w:val="left" w:pos="567"/>
          <w:tab w:val="left" w:pos="851"/>
        </w:tabs>
        <w:spacing w:line="276" w:lineRule="auto"/>
        <w:ind w:left="0" w:firstLine="0"/>
        <w:jc w:val="both"/>
      </w:pPr>
      <w:r>
        <w:rPr>
          <w:sz w:val="28"/>
          <w:szCs w:val="28"/>
        </w:rPr>
        <w:t>Команды могут проходить одну и ту же дистанцию дважды. В этом случае уход на повторный круг не должен осуществляться через стартовый или финишный коридор. Если нельзя избежать необходимости прохождения дистанции одними и теми же командами более двух раз, организатор должен известить об этом в Регламенте. Отклонение от данного пункта Правил возможно только по причине непредсказуемых обстоятельств, возникших перед началом или во время проведения соревнования.</w:t>
      </w:r>
    </w:p>
    <w:p w14:paraId="18B94DF8" w14:textId="77777777" w:rsidR="00E07255" w:rsidRDefault="00E07255" w:rsidP="000E4BA9">
      <w:pPr>
        <w:numPr>
          <w:ilvl w:val="2"/>
          <w:numId w:val="29"/>
        </w:numPr>
        <w:tabs>
          <w:tab w:val="left" w:pos="567"/>
          <w:tab w:val="left" w:pos="851"/>
        </w:tabs>
        <w:spacing w:line="276" w:lineRule="auto"/>
        <w:ind w:left="0" w:firstLine="0"/>
        <w:jc w:val="both"/>
      </w:pPr>
      <w:r>
        <w:rPr>
          <w:sz w:val="28"/>
          <w:szCs w:val="28"/>
        </w:rPr>
        <w:t>Расстояние между участками (петлями) трассы, проходящими параллельно друг другу, должно быть таково, чтобы команды не мешали друг другу.</w:t>
      </w:r>
    </w:p>
    <w:p w14:paraId="17F0ED47" w14:textId="77777777" w:rsidR="00E07255" w:rsidRDefault="00E07255" w:rsidP="000E4BA9">
      <w:pPr>
        <w:numPr>
          <w:ilvl w:val="2"/>
          <w:numId w:val="29"/>
        </w:numPr>
        <w:tabs>
          <w:tab w:val="left" w:pos="567"/>
          <w:tab w:val="left" w:pos="851"/>
        </w:tabs>
        <w:spacing w:line="276" w:lineRule="auto"/>
        <w:ind w:left="0" w:firstLine="0"/>
        <w:jc w:val="both"/>
      </w:pPr>
      <w:r>
        <w:rPr>
          <w:sz w:val="28"/>
          <w:szCs w:val="28"/>
        </w:rPr>
        <w:t>Трасса должна быть отгорожена от зрительской зоны, парковок и припаркованных автомобилей.</w:t>
      </w:r>
    </w:p>
    <w:p w14:paraId="10CB6987" w14:textId="77777777" w:rsidR="00E07255" w:rsidRDefault="00E07255" w:rsidP="000E4BA9">
      <w:pPr>
        <w:numPr>
          <w:ilvl w:val="2"/>
          <w:numId w:val="29"/>
        </w:numPr>
        <w:tabs>
          <w:tab w:val="left" w:pos="567"/>
          <w:tab w:val="left" w:pos="851"/>
        </w:tabs>
        <w:spacing w:line="276" w:lineRule="auto"/>
        <w:ind w:left="0" w:firstLine="0"/>
        <w:jc w:val="both"/>
      </w:pPr>
      <w:r>
        <w:rPr>
          <w:sz w:val="28"/>
          <w:szCs w:val="28"/>
        </w:rPr>
        <w:t xml:space="preserve">Если при прокладке трассы не удается избежать пересечения автомобильных дорог, то организатору необходимо получить предварительное разрешение ГИБДД на перекрытие автомобильной дороги на время проведения соревнования. На данном участке необходимо организовать дополнительный контроль. </w:t>
      </w:r>
    </w:p>
    <w:p w14:paraId="669C2460" w14:textId="77777777" w:rsidR="00E07255" w:rsidRDefault="00E07255" w:rsidP="000E4BA9">
      <w:pPr>
        <w:numPr>
          <w:ilvl w:val="2"/>
          <w:numId w:val="29"/>
        </w:numPr>
        <w:tabs>
          <w:tab w:val="left" w:pos="567"/>
          <w:tab w:val="left" w:pos="851"/>
        </w:tabs>
        <w:spacing w:line="276" w:lineRule="auto"/>
        <w:ind w:left="0" w:firstLine="0"/>
        <w:jc w:val="both"/>
      </w:pPr>
      <w:r>
        <w:rPr>
          <w:sz w:val="28"/>
          <w:szCs w:val="28"/>
        </w:rPr>
        <w:t xml:space="preserve">Во всех дисциплинах трасса должна быть такой ширины, которая позволяла бы одной команде обогнать другую. </w:t>
      </w:r>
    </w:p>
    <w:p w14:paraId="0F2C69E5"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 xml:space="preserve">Для дисциплины «лыжи - спринт 1 собака» трасса должна быть достаточно широкой для того, чтобы в финишной зоне два спортсмена-лыжника могли идти рядом друг с другом коньковым ходом, а на всей остальной трассе – чтобы один спортсмен-лыжник, идущий коньковым </w:t>
      </w:r>
      <w:r>
        <w:rPr>
          <w:sz w:val="28"/>
          <w:szCs w:val="28"/>
        </w:rPr>
        <w:lastRenderedPageBreak/>
        <w:t>ходом, мог обогнать другого спортсмена-лыжника, идущего классическим стилем.</w:t>
      </w:r>
    </w:p>
    <w:p w14:paraId="35E722B3"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 xml:space="preserve">Стартовый коридор должен быть минимум 30 (тридцать) метров длиной и должен быть организован таким образом, чтобы у любой команды была возможность освободить дистанцию в случае необходимости. </w:t>
      </w:r>
    </w:p>
    <w:p w14:paraId="7F2B02D1"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При парных стартах оборудуются 2 (два) параллельных, равнозначных стартовых коридора, которые должны быть минимум 30 (тридцать) метров длиной и должны быть организованы таким образом, чтобы у любой команды была возможность освободить дистанцию в случае необходимости.</w:t>
      </w:r>
    </w:p>
    <w:p w14:paraId="30180B4E"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 xml:space="preserve">При </w:t>
      </w:r>
      <w:r w:rsidRPr="000873D5">
        <w:rPr>
          <w:sz w:val="28"/>
          <w:szCs w:val="28"/>
        </w:rPr>
        <w:t>массовом старте</w:t>
      </w:r>
      <w:r>
        <w:rPr>
          <w:sz w:val="28"/>
          <w:szCs w:val="28"/>
        </w:rPr>
        <w:t xml:space="preserve"> ширина стартового коридора должна быть достаточной для старта всех участников. Длина стартового коридора должна быть около 80 (восьмидесяти) метров. Расстояние между линиями старта должно быть не менее 10 (десяти) метров.</w:t>
      </w:r>
    </w:p>
    <w:p w14:paraId="25768116"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Финишная зона должна быть 150 (сто пятьдесят) метров длиной для дисциплины «лыжи - спринт 1 собака» и дисциплины «кросс 1 собака» и 800 (восемьсот) метров для остальных дисциплин.</w:t>
      </w:r>
    </w:p>
    <w:p w14:paraId="4E42E2FC"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Линия старта и линия финиша должны быть хорошо видны.</w:t>
      </w:r>
    </w:p>
    <w:p w14:paraId="770ACE03" w14:textId="03E7755F"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Трасса для бесснежных дисциплин должна быть грунтовой. Запрещается проведение соревнования на асфальтовых, бетонных и других жёстких покрытиях, которые могут привести к травмам собак.</w:t>
      </w:r>
    </w:p>
    <w:p w14:paraId="748E3B94"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Трасса для снежных дисциплин готовится механическим оборудованием.</w:t>
      </w:r>
    </w:p>
    <w:p w14:paraId="0F908B96"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На соревновании по бесснежным дисциплинам пункты, снабженные водой для поения собак, могут располагаться через каждые 3-4 км на протяжении всей трассы.</w:t>
      </w:r>
    </w:p>
    <w:p w14:paraId="3747C5D8"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Длина спринтерской дистанции должна быть замерена прибором для измерения расстояний. Измерение производиться по центру дистанции. Длина дистанции указывается в километрах с 2 (двумя) знаками после запятой с округлением до 0,01 (десяти метров).</w:t>
      </w:r>
    </w:p>
    <w:p w14:paraId="577DCCD4" w14:textId="77777777" w:rsidR="00E07255" w:rsidRPr="006F339C" w:rsidRDefault="00E07255" w:rsidP="000E4BA9">
      <w:pPr>
        <w:numPr>
          <w:ilvl w:val="1"/>
          <w:numId w:val="29"/>
        </w:numPr>
        <w:tabs>
          <w:tab w:val="left" w:pos="709"/>
          <w:tab w:val="left" w:pos="993"/>
        </w:tabs>
        <w:spacing w:before="120" w:after="120" w:line="276" w:lineRule="auto"/>
        <w:ind w:left="0" w:firstLine="0"/>
        <w:jc w:val="both"/>
        <w:rPr>
          <w:bCs/>
        </w:rPr>
      </w:pPr>
      <w:r w:rsidRPr="006F339C">
        <w:rPr>
          <w:bCs/>
          <w:sz w:val="28"/>
          <w:szCs w:val="28"/>
        </w:rPr>
        <w:t>Трасса соревнования для средних или длинных дистанций.</w:t>
      </w:r>
    </w:p>
    <w:p w14:paraId="1027C74C" w14:textId="77777777" w:rsidR="00E07255" w:rsidRDefault="00E07255" w:rsidP="000E4BA9">
      <w:pPr>
        <w:numPr>
          <w:ilvl w:val="2"/>
          <w:numId w:val="29"/>
        </w:numPr>
        <w:tabs>
          <w:tab w:val="left" w:pos="709"/>
          <w:tab w:val="left" w:pos="851"/>
        </w:tabs>
        <w:spacing w:line="276" w:lineRule="auto"/>
        <w:ind w:left="0" w:firstLine="0"/>
        <w:jc w:val="both"/>
      </w:pPr>
      <w:r>
        <w:rPr>
          <w:sz w:val="28"/>
          <w:szCs w:val="28"/>
        </w:rPr>
        <w:t xml:space="preserve">Если с точки зрения ГСК и/или организатора по погодным условиям трасса не может быть подготовлена в соответствии с Правилами, соревнование может быть отложено. Если указанные выше условия возникли после начала соревнования, соревнование может быть временно остановлено. Такое приостановление соревнования осуществляется на контрольных пунктах. Все спортсмены должны быть остановлены на один и тот же период времени. </w:t>
      </w:r>
    </w:p>
    <w:p w14:paraId="61155FC3" w14:textId="77777777" w:rsidR="00E07255" w:rsidRDefault="00E07255" w:rsidP="000E4BA9">
      <w:pPr>
        <w:tabs>
          <w:tab w:val="left" w:pos="709"/>
          <w:tab w:val="left" w:pos="851"/>
        </w:tabs>
        <w:spacing w:line="276" w:lineRule="auto"/>
        <w:jc w:val="both"/>
      </w:pPr>
      <w:r>
        <w:rPr>
          <w:sz w:val="28"/>
          <w:szCs w:val="28"/>
        </w:rPr>
        <w:lastRenderedPageBreak/>
        <w:t>Организатор или судья должен как можно скорее проинформировать всех спортсменов о принятом решении и причинах его принятия.</w:t>
      </w:r>
    </w:p>
    <w:p w14:paraId="0C079BAD" w14:textId="77777777" w:rsidR="00E07255" w:rsidRDefault="00E07255" w:rsidP="000E4BA9">
      <w:pPr>
        <w:numPr>
          <w:ilvl w:val="2"/>
          <w:numId w:val="29"/>
        </w:numPr>
        <w:tabs>
          <w:tab w:val="left" w:pos="567"/>
          <w:tab w:val="left" w:pos="709"/>
          <w:tab w:val="left" w:pos="851"/>
        </w:tabs>
        <w:spacing w:line="276" w:lineRule="auto"/>
        <w:ind w:left="0" w:firstLine="0"/>
        <w:jc w:val="both"/>
      </w:pPr>
      <w:r>
        <w:rPr>
          <w:sz w:val="28"/>
          <w:szCs w:val="28"/>
        </w:rPr>
        <w:t>На трассе соревнования общей протяженностью от 60 до 299 км должны быть предусмотрены обязательные остановки на КП общей продолжительностью не менее 6 часов, распределенные по дистанции по решению организаторов.</w:t>
      </w:r>
    </w:p>
    <w:p w14:paraId="1AEBFB8A" w14:textId="77777777" w:rsidR="00E07255" w:rsidRDefault="00E07255" w:rsidP="000E4BA9">
      <w:pPr>
        <w:numPr>
          <w:ilvl w:val="2"/>
          <w:numId w:val="29"/>
        </w:numPr>
        <w:tabs>
          <w:tab w:val="left" w:pos="567"/>
          <w:tab w:val="left" w:pos="709"/>
          <w:tab w:val="left" w:pos="851"/>
        </w:tabs>
        <w:spacing w:line="276" w:lineRule="auto"/>
        <w:ind w:left="0" w:firstLine="0"/>
        <w:jc w:val="both"/>
      </w:pPr>
      <w:r>
        <w:rPr>
          <w:sz w:val="28"/>
          <w:szCs w:val="28"/>
        </w:rPr>
        <w:t>На трассе соревнования общей протяженностью от 300 до 600 км должны быть предусмотрены обязательные остановки на КП общей продолжительностью не менее 8 часов, распределенные по дистанции по решению организаторов.</w:t>
      </w:r>
    </w:p>
    <w:p w14:paraId="6A1D9FBE" w14:textId="77777777" w:rsidR="00E07255" w:rsidRDefault="00E07255" w:rsidP="000E4BA9">
      <w:pPr>
        <w:numPr>
          <w:ilvl w:val="2"/>
          <w:numId w:val="29"/>
        </w:numPr>
        <w:tabs>
          <w:tab w:val="left" w:pos="567"/>
          <w:tab w:val="left" w:pos="709"/>
          <w:tab w:val="left" w:pos="851"/>
        </w:tabs>
        <w:spacing w:line="276" w:lineRule="auto"/>
        <w:ind w:left="0" w:firstLine="0"/>
        <w:jc w:val="both"/>
      </w:pPr>
      <w:r>
        <w:rPr>
          <w:sz w:val="28"/>
          <w:szCs w:val="28"/>
        </w:rPr>
        <w:t>На трассе соревнования общей протяженностью более 600 км должны быть предусмотрены обязательные остановки на КП общей продолжительностью не менее 12 часов, распределенные по дистанции по решению организаторов.</w:t>
      </w:r>
    </w:p>
    <w:p w14:paraId="0D862839" w14:textId="77777777" w:rsidR="00E07255" w:rsidRDefault="00E07255" w:rsidP="000E4BA9">
      <w:pPr>
        <w:numPr>
          <w:ilvl w:val="2"/>
          <w:numId w:val="29"/>
        </w:numPr>
        <w:tabs>
          <w:tab w:val="left" w:pos="709"/>
          <w:tab w:val="left" w:pos="851"/>
        </w:tabs>
        <w:spacing w:line="276" w:lineRule="auto"/>
        <w:ind w:left="0" w:firstLine="0"/>
        <w:jc w:val="both"/>
      </w:pPr>
      <w:r>
        <w:rPr>
          <w:sz w:val="28"/>
          <w:szCs w:val="28"/>
        </w:rPr>
        <w:t>Участники не должны оставлять любой мусор на трассе. Весь мусор должен быть доставлен до финиша, контрольных пунктов или других точек, определенных организатором.</w:t>
      </w:r>
    </w:p>
    <w:p w14:paraId="6EC1D145" w14:textId="77777777" w:rsidR="00E07255" w:rsidRDefault="00E07255" w:rsidP="000E4BA9">
      <w:pPr>
        <w:numPr>
          <w:ilvl w:val="2"/>
          <w:numId w:val="29"/>
        </w:numPr>
        <w:tabs>
          <w:tab w:val="left" w:pos="709"/>
          <w:tab w:val="left" w:pos="851"/>
        </w:tabs>
        <w:spacing w:line="276" w:lineRule="auto"/>
        <w:ind w:left="0" w:firstLine="0"/>
        <w:jc w:val="both"/>
      </w:pPr>
      <w:r>
        <w:rPr>
          <w:sz w:val="28"/>
          <w:szCs w:val="28"/>
        </w:rPr>
        <w:t>Стоянки и остановки на отдых и подкормку собак должны осуществляться за пределами трассы. Собаки и снаряжение спортсмена, в случае длительной остановки, не должны мешать прохождению трассы другими командами.</w:t>
      </w:r>
    </w:p>
    <w:p w14:paraId="1C86379C" w14:textId="77777777" w:rsidR="00E07255" w:rsidRPr="006F339C" w:rsidRDefault="00E07255" w:rsidP="000E4BA9">
      <w:pPr>
        <w:numPr>
          <w:ilvl w:val="1"/>
          <w:numId w:val="29"/>
        </w:numPr>
        <w:tabs>
          <w:tab w:val="left" w:pos="709"/>
          <w:tab w:val="left" w:pos="993"/>
        </w:tabs>
        <w:spacing w:line="276" w:lineRule="auto"/>
        <w:ind w:left="0" w:firstLine="0"/>
        <w:jc w:val="both"/>
        <w:rPr>
          <w:bCs/>
        </w:rPr>
      </w:pPr>
      <w:r w:rsidRPr="006F339C">
        <w:rPr>
          <w:bCs/>
          <w:sz w:val="28"/>
          <w:szCs w:val="28"/>
        </w:rPr>
        <w:t>Требования к разметке трассы.</w:t>
      </w:r>
    </w:p>
    <w:p w14:paraId="641012BE" w14:textId="478012B7" w:rsidR="00E07255" w:rsidRPr="006F339C" w:rsidRDefault="00E07255" w:rsidP="000E4BA9">
      <w:pPr>
        <w:numPr>
          <w:ilvl w:val="2"/>
          <w:numId w:val="29"/>
        </w:numPr>
        <w:tabs>
          <w:tab w:val="left" w:pos="709"/>
          <w:tab w:val="left" w:pos="851"/>
          <w:tab w:val="left" w:pos="1134"/>
        </w:tabs>
        <w:spacing w:line="276" w:lineRule="auto"/>
        <w:ind w:left="0" w:firstLine="0"/>
        <w:jc w:val="both"/>
        <w:rPr>
          <w:bCs/>
        </w:rPr>
      </w:pPr>
      <w:r w:rsidRPr="006F339C">
        <w:rPr>
          <w:bCs/>
          <w:sz w:val="28"/>
          <w:szCs w:val="28"/>
        </w:rPr>
        <w:t>Общие положения</w:t>
      </w:r>
      <w:r w:rsidR="00C86801">
        <w:rPr>
          <w:bCs/>
          <w:sz w:val="28"/>
          <w:szCs w:val="28"/>
        </w:rPr>
        <w:t>.</w:t>
      </w:r>
    </w:p>
    <w:p w14:paraId="57ABF045" w14:textId="274AB876" w:rsidR="00E07255" w:rsidRDefault="00377AFD" w:rsidP="000E4BA9">
      <w:pPr>
        <w:numPr>
          <w:ilvl w:val="3"/>
          <w:numId w:val="29"/>
        </w:numPr>
        <w:tabs>
          <w:tab w:val="left" w:pos="426"/>
          <w:tab w:val="left" w:pos="993"/>
        </w:tabs>
        <w:spacing w:line="276" w:lineRule="auto"/>
        <w:ind w:left="0" w:firstLine="0"/>
        <w:jc w:val="both"/>
      </w:pPr>
      <w:r>
        <w:rPr>
          <w:sz w:val="28"/>
          <w:szCs w:val="28"/>
        </w:rPr>
        <w:t xml:space="preserve"> </w:t>
      </w:r>
      <w:r w:rsidR="00E07255">
        <w:rPr>
          <w:sz w:val="28"/>
          <w:szCs w:val="28"/>
        </w:rPr>
        <w:t>На трассе должно быть установлено достаточное количество отчетливо видимых знаков, размещенных таким образом, чтобы у спортсмена не возникло сомнений при выборе правильного направления движения.</w:t>
      </w:r>
    </w:p>
    <w:p w14:paraId="7A2D5A75" w14:textId="77777777" w:rsidR="00E07255" w:rsidRDefault="00E07255" w:rsidP="000E4BA9">
      <w:pPr>
        <w:numPr>
          <w:ilvl w:val="3"/>
          <w:numId w:val="29"/>
        </w:numPr>
        <w:tabs>
          <w:tab w:val="left" w:pos="426"/>
          <w:tab w:val="left" w:pos="1134"/>
        </w:tabs>
        <w:spacing w:line="276" w:lineRule="auto"/>
        <w:ind w:left="0" w:firstLine="0"/>
        <w:jc w:val="both"/>
      </w:pPr>
      <w:r>
        <w:rPr>
          <w:sz w:val="28"/>
          <w:szCs w:val="28"/>
        </w:rPr>
        <w:t>Все знаки, установленные на трассе, должны быть как минимум 25 (двадцать пять) см в длину/ширину или в диаметре.</w:t>
      </w:r>
    </w:p>
    <w:p w14:paraId="38F44113" w14:textId="77777777" w:rsidR="00E07255" w:rsidRDefault="00E07255" w:rsidP="000E4BA9">
      <w:pPr>
        <w:numPr>
          <w:ilvl w:val="3"/>
          <w:numId w:val="29"/>
        </w:numPr>
        <w:tabs>
          <w:tab w:val="left" w:pos="426"/>
          <w:tab w:val="left" w:pos="1134"/>
        </w:tabs>
        <w:spacing w:line="276" w:lineRule="auto"/>
        <w:ind w:left="0" w:firstLine="0"/>
        <w:jc w:val="both"/>
      </w:pPr>
      <w:r>
        <w:rPr>
          <w:sz w:val="28"/>
          <w:szCs w:val="28"/>
        </w:rPr>
        <w:t>Для указания правильного направления движения только одна сторона знака должна быть окрашена в соответствующий цвет.</w:t>
      </w:r>
    </w:p>
    <w:p w14:paraId="0D715870" w14:textId="77777777" w:rsidR="00E07255" w:rsidRDefault="00E07255" w:rsidP="000E4BA9">
      <w:pPr>
        <w:numPr>
          <w:ilvl w:val="3"/>
          <w:numId w:val="29"/>
        </w:numPr>
        <w:tabs>
          <w:tab w:val="left" w:pos="426"/>
          <w:tab w:val="left" w:pos="1134"/>
        </w:tabs>
        <w:spacing w:line="276" w:lineRule="auto"/>
        <w:ind w:left="0" w:firstLine="0"/>
        <w:jc w:val="both"/>
      </w:pPr>
      <w:r>
        <w:rPr>
          <w:sz w:val="28"/>
          <w:szCs w:val="28"/>
        </w:rPr>
        <w:t>Знаки должны быть установлены на расстоянии не далее 1 (одного) метра от края трассы на высоте от 60 (шестидесяти) см до 120 (ста двадцати) см от поверхности трассы.</w:t>
      </w:r>
    </w:p>
    <w:p w14:paraId="505A6EB1" w14:textId="77777777" w:rsidR="00E07255" w:rsidRDefault="00E07255" w:rsidP="000E4BA9">
      <w:pPr>
        <w:numPr>
          <w:ilvl w:val="3"/>
          <w:numId w:val="29"/>
        </w:numPr>
        <w:tabs>
          <w:tab w:val="left" w:pos="426"/>
          <w:tab w:val="left" w:pos="1134"/>
        </w:tabs>
        <w:spacing w:line="276" w:lineRule="auto"/>
        <w:ind w:left="0" w:firstLine="0"/>
        <w:jc w:val="both"/>
      </w:pPr>
      <w:r>
        <w:rPr>
          <w:sz w:val="28"/>
          <w:szCs w:val="28"/>
        </w:rPr>
        <w:t>Все знаки должны быть видны на максимально возможном расстоянии.</w:t>
      </w:r>
    </w:p>
    <w:p w14:paraId="38556A5F" w14:textId="77777777" w:rsidR="00E07255" w:rsidRDefault="00E07255" w:rsidP="000E4BA9">
      <w:pPr>
        <w:numPr>
          <w:ilvl w:val="3"/>
          <w:numId w:val="29"/>
        </w:numPr>
        <w:tabs>
          <w:tab w:val="left" w:pos="426"/>
          <w:tab w:val="left" w:pos="1134"/>
        </w:tabs>
        <w:spacing w:line="276" w:lineRule="auto"/>
        <w:ind w:left="0" w:firstLine="0"/>
        <w:jc w:val="both"/>
      </w:pPr>
      <w:r>
        <w:rPr>
          <w:sz w:val="28"/>
          <w:szCs w:val="28"/>
        </w:rPr>
        <w:t xml:space="preserve">На знаках, применимых только для определенного вида программы, в самом центре белыми буквами/цифрами должно быть указано </w:t>
      </w:r>
      <w:r>
        <w:rPr>
          <w:sz w:val="28"/>
          <w:szCs w:val="28"/>
        </w:rPr>
        <w:lastRenderedPageBreak/>
        <w:t>международное обозначение данного вида программы, или белыми цифрами указана длина дистанции, соответствующая виду программы.</w:t>
      </w:r>
    </w:p>
    <w:p w14:paraId="3FDE91D5" w14:textId="77777777" w:rsidR="00E07255" w:rsidRDefault="00E07255" w:rsidP="000E4BA9">
      <w:pPr>
        <w:numPr>
          <w:ilvl w:val="3"/>
          <w:numId w:val="29"/>
        </w:numPr>
        <w:tabs>
          <w:tab w:val="left" w:pos="426"/>
          <w:tab w:val="left" w:pos="1134"/>
        </w:tabs>
        <w:spacing w:line="276" w:lineRule="auto"/>
        <w:ind w:left="0" w:firstLine="0"/>
        <w:jc w:val="both"/>
      </w:pPr>
      <w:r>
        <w:rPr>
          <w:sz w:val="28"/>
          <w:szCs w:val="28"/>
        </w:rPr>
        <w:t>Информация, обозначенная на знаках, должна быть отчетливо видна и читаема для спортсмена.</w:t>
      </w:r>
    </w:p>
    <w:p w14:paraId="588D719E" w14:textId="77777777" w:rsidR="00E07255" w:rsidRDefault="00E07255" w:rsidP="000E4BA9">
      <w:pPr>
        <w:numPr>
          <w:ilvl w:val="3"/>
          <w:numId w:val="29"/>
        </w:numPr>
        <w:tabs>
          <w:tab w:val="left" w:pos="426"/>
          <w:tab w:val="left" w:pos="1134"/>
        </w:tabs>
        <w:spacing w:line="276" w:lineRule="auto"/>
        <w:ind w:left="0" w:firstLine="0"/>
        <w:jc w:val="both"/>
      </w:pPr>
      <w:r>
        <w:rPr>
          <w:sz w:val="28"/>
          <w:szCs w:val="28"/>
        </w:rPr>
        <w:t>Система знаков должна быть разъяснена на собрании, проходящем до начала соревнования.</w:t>
      </w:r>
    </w:p>
    <w:p w14:paraId="454CA10D" w14:textId="77777777" w:rsidR="00E07255" w:rsidRDefault="00E07255" w:rsidP="000E4BA9">
      <w:pPr>
        <w:numPr>
          <w:ilvl w:val="3"/>
          <w:numId w:val="29"/>
        </w:numPr>
        <w:tabs>
          <w:tab w:val="left" w:pos="426"/>
          <w:tab w:val="left" w:pos="1134"/>
        </w:tabs>
        <w:spacing w:line="276" w:lineRule="auto"/>
        <w:ind w:left="0" w:firstLine="0"/>
        <w:jc w:val="both"/>
      </w:pPr>
      <w:r>
        <w:rPr>
          <w:sz w:val="28"/>
          <w:szCs w:val="28"/>
        </w:rPr>
        <w:t>Каждый знак должен иметь оговоренную Правилами цвет и форму, размещаться на креплении (вешке), располагаться таким образом и быть сделан из такого материала, чтобы не представлять собой опасность для собак или спортсменов. Допускается установка красного знака и 1 (одного) желтого знака, синего знака и 1 (одного) желтого знака на одном креплении (вешке).</w:t>
      </w:r>
    </w:p>
    <w:p w14:paraId="27CB43B8" w14:textId="77777777" w:rsidR="00E07255" w:rsidRDefault="00E07255" w:rsidP="000E4BA9">
      <w:pPr>
        <w:widowControl w:val="0"/>
        <w:numPr>
          <w:ilvl w:val="3"/>
          <w:numId w:val="29"/>
        </w:numPr>
        <w:tabs>
          <w:tab w:val="left" w:pos="426"/>
          <w:tab w:val="left" w:pos="1134"/>
        </w:tabs>
        <w:spacing w:line="276" w:lineRule="auto"/>
        <w:ind w:left="0" w:firstLine="0"/>
        <w:jc w:val="both"/>
      </w:pPr>
      <w:r>
        <w:rPr>
          <w:sz w:val="28"/>
          <w:szCs w:val="28"/>
        </w:rPr>
        <w:t>Трасса должна быть подготовлена и размечена до официального просмотра трассы (порядок официального просмотра определяется Регламентом).</w:t>
      </w:r>
    </w:p>
    <w:p w14:paraId="3BF1B513" w14:textId="77777777" w:rsidR="00E07255" w:rsidRDefault="00E07255" w:rsidP="000E4BA9">
      <w:pPr>
        <w:widowControl w:val="0"/>
        <w:numPr>
          <w:ilvl w:val="2"/>
          <w:numId w:val="29"/>
        </w:numPr>
        <w:tabs>
          <w:tab w:val="left" w:pos="426"/>
          <w:tab w:val="left" w:pos="851"/>
          <w:tab w:val="left" w:pos="1134"/>
        </w:tabs>
        <w:spacing w:line="276" w:lineRule="auto"/>
        <w:ind w:left="0" w:firstLine="0"/>
        <w:jc w:val="both"/>
      </w:pPr>
      <w:r w:rsidRPr="006F339C">
        <w:rPr>
          <w:bCs/>
          <w:sz w:val="28"/>
          <w:szCs w:val="28"/>
        </w:rPr>
        <w:t>Красный знак</w:t>
      </w:r>
      <w:r>
        <w:rPr>
          <w:b/>
          <w:sz w:val="28"/>
          <w:szCs w:val="28"/>
        </w:rPr>
        <w:t xml:space="preserve"> </w:t>
      </w:r>
      <w:r>
        <w:rPr>
          <w:sz w:val="28"/>
          <w:szCs w:val="28"/>
        </w:rPr>
        <w:t>(поворотный знак, форма знака - круг).</w:t>
      </w:r>
    </w:p>
    <w:p w14:paraId="42BC5B77" w14:textId="2B6BEDC0" w:rsidR="00E07255" w:rsidRDefault="00E07255" w:rsidP="000E4BA9">
      <w:pPr>
        <w:widowControl w:val="0"/>
        <w:tabs>
          <w:tab w:val="left" w:pos="993"/>
          <w:tab w:val="left" w:pos="1276"/>
        </w:tabs>
        <w:spacing w:line="276" w:lineRule="auto"/>
        <w:jc w:val="both"/>
      </w:pPr>
      <w:r>
        <w:rPr>
          <w:sz w:val="28"/>
          <w:szCs w:val="28"/>
        </w:rPr>
        <w:t>1</w:t>
      </w:r>
      <w:r w:rsidR="00377AFD">
        <w:rPr>
          <w:sz w:val="28"/>
          <w:szCs w:val="28"/>
        </w:rPr>
        <w:t>3</w:t>
      </w:r>
      <w:r>
        <w:rPr>
          <w:sz w:val="28"/>
          <w:szCs w:val="28"/>
        </w:rPr>
        <w:t>.3.2.1. Красные знаки должны быть установлены перед всеми поворотами. Красный знак должен быть установлен на расстоянии от 10 до 20 (двадцати) метров до поворота на стороне трассы, совпадающей с направлением поворота.</w:t>
      </w:r>
    </w:p>
    <w:p w14:paraId="4F0DBB99" w14:textId="77777777" w:rsidR="00E07255" w:rsidRDefault="00E07255" w:rsidP="000E4BA9">
      <w:pPr>
        <w:numPr>
          <w:ilvl w:val="2"/>
          <w:numId w:val="29"/>
        </w:numPr>
        <w:tabs>
          <w:tab w:val="left" w:pos="567"/>
          <w:tab w:val="left" w:pos="851"/>
          <w:tab w:val="left" w:pos="1134"/>
        </w:tabs>
        <w:spacing w:line="276" w:lineRule="auto"/>
        <w:ind w:left="0" w:firstLine="0"/>
        <w:jc w:val="both"/>
      </w:pPr>
      <w:r w:rsidRPr="006F339C">
        <w:rPr>
          <w:bCs/>
          <w:sz w:val="28"/>
          <w:szCs w:val="28"/>
        </w:rPr>
        <w:t>Синий знак</w:t>
      </w:r>
      <w:r>
        <w:rPr>
          <w:b/>
          <w:sz w:val="28"/>
          <w:szCs w:val="28"/>
        </w:rPr>
        <w:t xml:space="preserve"> </w:t>
      </w:r>
      <w:r>
        <w:rPr>
          <w:sz w:val="28"/>
          <w:szCs w:val="28"/>
        </w:rPr>
        <w:t>(подтверждающий знак, знак прямого движения, форма знака - квадрат).</w:t>
      </w:r>
    </w:p>
    <w:p w14:paraId="5CE2AE7A" w14:textId="77777777" w:rsidR="00E07255" w:rsidRDefault="00E07255" w:rsidP="000E4BA9">
      <w:pPr>
        <w:numPr>
          <w:ilvl w:val="3"/>
          <w:numId w:val="29"/>
        </w:numPr>
        <w:tabs>
          <w:tab w:val="left" w:pos="851"/>
          <w:tab w:val="left" w:pos="1134"/>
        </w:tabs>
        <w:spacing w:line="276" w:lineRule="auto"/>
        <w:ind w:left="0" w:firstLine="0"/>
        <w:jc w:val="both"/>
      </w:pPr>
      <w:r>
        <w:rPr>
          <w:sz w:val="28"/>
          <w:szCs w:val="28"/>
        </w:rPr>
        <w:t>Синие знаки устанавливаются на любой стороне трассы.</w:t>
      </w:r>
    </w:p>
    <w:p w14:paraId="7F4C6C9C" w14:textId="77777777" w:rsidR="00E07255" w:rsidRDefault="00E07255" w:rsidP="000E4BA9">
      <w:pPr>
        <w:numPr>
          <w:ilvl w:val="3"/>
          <w:numId w:val="29"/>
        </w:numPr>
        <w:tabs>
          <w:tab w:val="left" w:pos="851"/>
          <w:tab w:val="left" w:pos="1134"/>
        </w:tabs>
        <w:spacing w:line="276" w:lineRule="auto"/>
        <w:ind w:left="0" w:firstLine="0"/>
        <w:jc w:val="both"/>
      </w:pPr>
      <w:r>
        <w:rPr>
          <w:sz w:val="28"/>
          <w:szCs w:val="28"/>
        </w:rPr>
        <w:t xml:space="preserve">Синий знак используются для обозначения правильности выбранного направления движения, а также </w:t>
      </w:r>
      <w:bookmarkStart w:id="11" w:name="_Hlk89086015"/>
      <w:r>
        <w:rPr>
          <w:sz w:val="28"/>
          <w:szCs w:val="28"/>
        </w:rPr>
        <w:t>после поворота или перекрестка</w:t>
      </w:r>
      <w:bookmarkEnd w:id="11"/>
      <w:r>
        <w:rPr>
          <w:sz w:val="28"/>
          <w:szCs w:val="28"/>
        </w:rPr>
        <w:t>. Синий знак должен быть установлен на расстоянии не далее 20 (двадцати) метров после поворота или перекрестка.</w:t>
      </w:r>
    </w:p>
    <w:p w14:paraId="31EFAB43" w14:textId="77777777" w:rsidR="00E07255" w:rsidRDefault="00E07255" w:rsidP="000E4BA9">
      <w:pPr>
        <w:numPr>
          <w:ilvl w:val="3"/>
          <w:numId w:val="29"/>
        </w:numPr>
        <w:tabs>
          <w:tab w:val="left" w:pos="851"/>
          <w:tab w:val="left" w:pos="1134"/>
        </w:tabs>
        <w:spacing w:line="276" w:lineRule="auto"/>
        <w:ind w:left="0" w:firstLine="0"/>
        <w:jc w:val="both"/>
      </w:pPr>
      <w:r>
        <w:rPr>
          <w:sz w:val="28"/>
          <w:szCs w:val="28"/>
        </w:rPr>
        <w:t>Синий знак должен быть установлен в следующих случаях:</w:t>
      </w:r>
    </w:p>
    <w:p w14:paraId="5289F64A" w14:textId="248F8003" w:rsidR="00E07255" w:rsidRDefault="00983D10" w:rsidP="000E4BA9">
      <w:pPr>
        <w:tabs>
          <w:tab w:val="left" w:pos="426"/>
          <w:tab w:val="left" w:pos="709"/>
        </w:tabs>
        <w:spacing w:line="276" w:lineRule="auto"/>
        <w:jc w:val="both"/>
      </w:pPr>
      <w:r>
        <w:rPr>
          <w:sz w:val="28"/>
          <w:szCs w:val="28"/>
        </w:rPr>
        <w:t>-</w:t>
      </w:r>
      <w:r>
        <w:rPr>
          <w:sz w:val="28"/>
          <w:szCs w:val="28"/>
        </w:rPr>
        <w:tab/>
      </w:r>
      <w:r w:rsidR="00E07255">
        <w:rPr>
          <w:sz w:val="28"/>
          <w:szCs w:val="28"/>
        </w:rPr>
        <w:t>на перекрестке, если трасса продолжается в прямом направлении. Знак должен быть размещен на расстоянии не далее 20 (двадцати) метров после перекрестка и быть в доступной видимости;</w:t>
      </w:r>
    </w:p>
    <w:p w14:paraId="11BA63A1" w14:textId="77777777" w:rsidR="00E07255" w:rsidRDefault="00E07255" w:rsidP="000E4BA9">
      <w:pPr>
        <w:numPr>
          <w:ilvl w:val="0"/>
          <w:numId w:val="21"/>
        </w:numPr>
        <w:tabs>
          <w:tab w:val="left" w:pos="142"/>
          <w:tab w:val="left" w:pos="426"/>
          <w:tab w:val="left" w:pos="709"/>
        </w:tabs>
        <w:spacing w:line="276" w:lineRule="auto"/>
        <w:ind w:left="0" w:firstLine="142"/>
        <w:jc w:val="both"/>
      </w:pPr>
      <w:r>
        <w:rPr>
          <w:sz w:val="28"/>
          <w:szCs w:val="28"/>
        </w:rPr>
        <w:t>после поворота, который применим только для определенного вида программы, должен иметь аналогичную маркировку вида программы, как и красный знак;</w:t>
      </w:r>
    </w:p>
    <w:p w14:paraId="368CDCCC" w14:textId="77777777" w:rsidR="00E07255" w:rsidRDefault="00E07255" w:rsidP="000E4BA9">
      <w:pPr>
        <w:numPr>
          <w:ilvl w:val="0"/>
          <w:numId w:val="21"/>
        </w:numPr>
        <w:tabs>
          <w:tab w:val="left" w:pos="142"/>
          <w:tab w:val="left" w:pos="426"/>
          <w:tab w:val="left" w:pos="709"/>
        </w:tabs>
        <w:spacing w:line="276" w:lineRule="auto"/>
        <w:ind w:left="0" w:firstLine="142"/>
        <w:jc w:val="both"/>
      </w:pPr>
      <w:r>
        <w:rPr>
          <w:sz w:val="28"/>
          <w:szCs w:val="28"/>
        </w:rPr>
        <w:t>после поворота, который обозначен красным знаком.</w:t>
      </w:r>
      <w:r>
        <w:t xml:space="preserve"> </w:t>
      </w:r>
      <w:r>
        <w:rPr>
          <w:sz w:val="28"/>
          <w:szCs w:val="28"/>
        </w:rPr>
        <w:t>В случае прямой видимости, с точки принятия решения, следующего поворотного знака подтверждающий знак можно не устанавливать.</w:t>
      </w:r>
    </w:p>
    <w:p w14:paraId="54FF589F" w14:textId="77777777" w:rsidR="00E07255" w:rsidRDefault="00E07255" w:rsidP="000E4BA9">
      <w:pPr>
        <w:numPr>
          <w:ilvl w:val="3"/>
          <w:numId w:val="29"/>
        </w:numPr>
        <w:tabs>
          <w:tab w:val="num" w:pos="0"/>
          <w:tab w:val="left" w:pos="142"/>
          <w:tab w:val="left" w:pos="993"/>
          <w:tab w:val="left" w:pos="1276"/>
        </w:tabs>
        <w:spacing w:line="276" w:lineRule="auto"/>
        <w:ind w:left="0" w:firstLine="0"/>
        <w:jc w:val="both"/>
      </w:pPr>
      <w:r>
        <w:rPr>
          <w:sz w:val="28"/>
          <w:szCs w:val="28"/>
        </w:rPr>
        <w:t>Рекомендовано устанавливать синий знак по всей трассе через каждый полный километр.</w:t>
      </w:r>
    </w:p>
    <w:p w14:paraId="62F7B5C9" w14:textId="77777777" w:rsidR="00E07255" w:rsidRDefault="00E07255" w:rsidP="000E4BA9">
      <w:pPr>
        <w:numPr>
          <w:ilvl w:val="3"/>
          <w:numId w:val="29"/>
        </w:numPr>
        <w:tabs>
          <w:tab w:val="num" w:pos="0"/>
          <w:tab w:val="left" w:pos="142"/>
          <w:tab w:val="left" w:pos="993"/>
          <w:tab w:val="left" w:pos="1276"/>
        </w:tabs>
        <w:spacing w:line="276" w:lineRule="auto"/>
        <w:ind w:left="0" w:firstLine="0"/>
        <w:jc w:val="both"/>
      </w:pPr>
      <w:r>
        <w:rPr>
          <w:sz w:val="28"/>
          <w:szCs w:val="28"/>
        </w:rPr>
        <w:lastRenderedPageBreak/>
        <w:t>Рекомендовано устанавливать синий знак через каждые 5 (пять) километров трассы который сопровождается знаками, на которых указано пройденное и оставшееся расстояние дистанции.</w:t>
      </w:r>
    </w:p>
    <w:p w14:paraId="5405BAAF" w14:textId="77777777" w:rsidR="00E07255" w:rsidRDefault="00E07255" w:rsidP="000E4BA9">
      <w:pPr>
        <w:numPr>
          <w:ilvl w:val="3"/>
          <w:numId w:val="29"/>
        </w:numPr>
        <w:tabs>
          <w:tab w:val="left" w:pos="993"/>
          <w:tab w:val="left" w:pos="1276"/>
          <w:tab w:val="left" w:pos="1985"/>
          <w:tab w:val="left" w:pos="3402"/>
        </w:tabs>
        <w:spacing w:line="276" w:lineRule="auto"/>
        <w:ind w:left="0" w:firstLine="0"/>
        <w:jc w:val="both"/>
      </w:pPr>
      <w:r>
        <w:rPr>
          <w:sz w:val="28"/>
          <w:szCs w:val="28"/>
        </w:rPr>
        <w:t>Информация о пройденном расстоянии дистанции должна быть указана черными цифрами на белом прямоугольном знаке, расположенном над синим знаком.</w:t>
      </w:r>
    </w:p>
    <w:p w14:paraId="7AD79D2B" w14:textId="77777777" w:rsidR="00E07255" w:rsidRDefault="00E07255" w:rsidP="000E4BA9">
      <w:pPr>
        <w:numPr>
          <w:ilvl w:val="3"/>
          <w:numId w:val="29"/>
        </w:numPr>
        <w:tabs>
          <w:tab w:val="left" w:pos="993"/>
          <w:tab w:val="left" w:pos="1276"/>
          <w:tab w:val="left" w:pos="1985"/>
          <w:tab w:val="left" w:pos="3402"/>
        </w:tabs>
        <w:spacing w:line="276" w:lineRule="auto"/>
        <w:ind w:left="0" w:firstLine="0"/>
        <w:jc w:val="both"/>
      </w:pPr>
      <w:r>
        <w:rPr>
          <w:sz w:val="28"/>
          <w:szCs w:val="28"/>
        </w:rPr>
        <w:t>Информация об оставшемся расстоянии дистанции должна быть обозначена черными цифрами на белом прямоугольном знаке, расположенном прямо под синим знаком.</w:t>
      </w:r>
    </w:p>
    <w:p w14:paraId="3CB57368" w14:textId="77777777" w:rsidR="00E07255" w:rsidRDefault="00E07255" w:rsidP="000E4BA9">
      <w:pPr>
        <w:numPr>
          <w:ilvl w:val="2"/>
          <w:numId w:val="29"/>
        </w:numPr>
        <w:tabs>
          <w:tab w:val="num" w:pos="0"/>
          <w:tab w:val="left" w:pos="142"/>
          <w:tab w:val="left" w:pos="993"/>
          <w:tab w:val="left" w:pos="1134"/>
          <w:tab w:val="left" w:pos="1276"/>
        </w:tabs>
        <w:spacing w:line="276" w:lineRule="auto"/>
        <w:ind w:left="0" w:firstLine="0"/>
        <w:jc w:val="both"/>
      </w:pPr>
      <w:r w:rsidRPr="003C1220">
        <w:rPr>
          <w:bCs/>
          <w:sz w:val="28"/>
          <w:szCs w:val="28"/>
        </w:rPr>
        <w:t>Желтый знак</w:t>
      </w:r>
      <w:r>
        <w:rPr>
          <w:sz w:val="28"/>
          <w:szCs w:val="28"/>
        </w:rPr>
        <w:t xml:space="preserve"> (знак привлечения внимания, форма знака - треугольник).</w:t>
      </w:r>
    </w:p>
    <w:p w14:paraId="18192F21" w14:textId="46BA8791" w:rsidR="00E07255" w:rsidRDefault="00E07255" w:rsidP="000E4BA9">
      <w:pPr>
        <w:numPr>
          <w:ilvl w:val="3"/>
          <w:numId w:val="29"/>
        </w:numPr>
        <w:tabs>
          <w:tab w:val="num" w:pos="0"/>
          <w:tab w:val="left" w:pos="142"/>
          <w:tab w:val="left" w:pos="993"/>
          <w:tab w:val="left" w:pos="1276"/>
          <w:tab w:val="left" w:pos="1985"/>
        </w:tabs>
        <w:spacing w:line="276" w:lineRule="auto"/>
        <w:ind w:left="0" w:firstLine="0"/>
        <w:jc w:val="both"/>
      </w:pPr>
      <w:r>
        <w:rPr>
          <w:sz w:val="28"/>
          <w:szCs w:val="28"/>
        </w:rPr>
        <w:t>Желтые знаки устанавливаются на любой стороне трассы. Желтый знак обозначает сложный или опасный участок трассы, где рекомендуется снизить скорость и повысить внимательность. Например: крутой спуск, очень резкий поворот, наледь и т.</w:t>
      </w:r>
      <w:r w:rsidR="003C1220">
        <w:rPr>
          <w:sz w:val="28"/>
          <w:szCs w:val="28"/>
        </w:rPr>
        <w:t xml:space="preserve"> </w:t>
      </w:r>
      <w:r>
        <w:rPr>
          <w:sz w:val="28"/>
          <w:szCs w:val="28"/>
        </w:rPr>
        <w:t>п. Желтый знак должен быть установлен на расстоянии от 10 до 20 (двадцати) метров до сложного или опасного участка трассы.</w:t>
      </w:r>
    </w:p>
    <w:p w14:paraId="1931D05E" w14:textId="77777777" w:rsidR="00E07255" w:rsidRDefault="00E07255" w:rsidP="000E4BA9">
      <w:pPr>
        <w:numPr>
          <w:ilvl w:val="3"/>
          <w:numId w:val="29"/>
        </w:numPr>
        <w:tabs>
          <w:tab w:val="num" w:pos="0"/>
          <w:tab w:val="left" w:pos="142"/>
          <w:tab w:val="left" w:pos="993"/>
          <w:tab w:val="left" w:pos="1276"/>
          <w:tab w:val="left" w:pos="1985"/>
        </w:tabs>
        <w:spacing w:line="276" w:lineRule="auto"/>
        <w:ind w:left="0" w:firstLine="0"/>
        <w:jc w:val="both"/>
      </w:pPr>
      <w:r>
        <w:rPr>
          <w:sz w:val="28"/>
          <w:szCs w:val="28"/>
        </w:rPr>
        <w:t>Если сложным или опасным представляется некоторый отрезок трассы, то устанавливается знак, представляющий собой два желтых знака размещенных друг над другом на одном креплении (вешке) на расстоянии от 10 до 20 (двадцати) метров до начала сложного или опасного отрезка трассы. Окончание сложного или опасного отрезка трассы должно быть обозначено одним желтым знаком с красным или черным диагональным крестом.</w:t>
      </w:r>
    </w:p>
    <w:p w14:paraId="271375A6" w14:textId="77777777" w:rsidR="00E07255" w:rsidRDefault="00E07255" w:rsidP="000E4BA9">
      <w:pPr>
        <w:numPr>
          <w:ilvl w:val="3"/>
          <w:numId w:val="29"/>
        </w:numPr>
        <w:tabs>
          <w:tab w:val="num" w:pos="0"/>
          <w:tab w:val="left" w:pos="142"/>
          <w:tab w:val="left" w:pos="1134"/>
          <w:tab w:val="left" w:pos="1276"/>
        </w:tabs>
        <w:spacing w:line="276" w:lineRule="auto"/>
        <w:ind w:left="0" w:firstLine="0"/>
        <w:jc w:val="both"/>
      </w:pPr>
      <w:r>
        <w:rPr>
          <w:sz w:val="28"/>
          <w:szCs w:val="28"/>
        </w:rPr>
        <w:t>Все установленные на трассе желтые знаки должны быть разъяснены на собрании, проходящем до начала соревнования, и указаны на схеме трассы.</w:t>
      </w:r>
    </w:p>
    <w:p w14:paraId="3095306E" w14:textId="77777777" w:rsidR="00E07255" w:rsidRPr="003C1220" w:rsidRDefault="00E07255" w:rsidP="000E4BA9">
      <w:pPr>
        <w:numPr>
          <w:ilvl w:val="2"/>
          <w:numId w:val="29"/>
        </w:numPr>
        <w:tabs>
          <w:tab w:val="num" w:pos="0"/>
          <w:tab w:val="left" w:pos="142"/>
          <w:tab w:val="left" w:pos="993"/>
          <w:tab w:val="left" w:pos="1134"/>
        </w:tabs>
        <w:spacing w:before="120" w:after="120" w:line="276" w:lineRule="auto"/>
        <w:ind w:left="0" w:firstLine="0"/>
        <w:jc w:val="both"/>
        <w:rPr>
          <w:bCs/>
        </w:rPr>
      </w:pPr>
      <w:r w:rsidRPr="003C1220">
        <w:rPr>
          <w:bCs/>
          <w:sz w:val="28"/>
          <w:szCs w:val="28"/>
        </w:rPr>
        <w:t>Другие знаки.</w:t>
      </w:r>
    </w:p>
    <w:p w14:paraId="666FBE9B" w14:textId="77777777" w:rsidR="00E07255" w:rsidRDefault="00E07255" w:rsidP="000E4BA9">
      <w:pPr>
        <w:numPr>
          <w:ilvl w:val="3"/>
          <w:numId w:val="29"/>
        </w:numPr>
        <w:tabs>
          <w:tab w:val="num" w:pos="0"/>
          <w:tab w:val="left" w:pos="142"/>
          <w:tab w:val="left" w:pos="1276"/>
        </w:tabs>
        <w:spacing w:line="276" w:lineRule="auto"/>
        <w:ind w:left="0" w:firstLine="0"/>
        <w:jc w:val="both"/>
      </w:pPr>
      <w:r>
        <w:rPr>
          <w:sz w:val="28"/>
          <w:szCs w:val="28"/>
        </w:rPr>
        <w:t>Конец стартового коридора должен быть обозначен синими квадратными знаками с белым диагональным крестом, установленными с обеих сторон трассы.</w:t>
      </w:r>
    </w:p>
    <w:p w14:paraId="67F0278F" w14:textId="77777777" w:rsidR="00E07255" w:rsidRDefault="00E07255" w:rsidP="000E4BA9">
      <w:pPr>
        <w:numPr>
          <w:ilvl w:val="3"/>
          <w:numId w:val="29"/>
        </w:numPr>
        <w:tabs>
          <w:tab w:val="left" w:pos="426"/>
          <w:tab w:val="left" w:pos="1276"/>
        </w:tabs>
        <w:spacing w:line="276" w:lineRule="auto"/>
        <w:ind w:left="0" w:firstLine="0"/>
        <w:jc w:val="both"/>
      </w:pPr>
      <w:r>
        <w:rPr>
          <w:sz w:val="28"/>
          <w:szCs w:val="28"/>
        </w:rPr>
        <w:t>Белый квадратный знак с черными цифрами «150» должен быть установлен в начале финишной зоны для дисциплин «лыжи-спринт 1 собака» и «кросс 1 собака». Белый квадратный знак с черными цифрами «800» должен быть установлен в начале финишной зоны для всех остальных дисциплин.</w:t>
      </w:r>
    </w:p>
    <w:p w14:paraId="032A7E55" w14:textId="77777777" w:rsidR="00E07255" w:rsidRDefault="00E07255" w:rsidP="000E4BA9">
      <w:pPr>
        <w:numPr>
          <w:ilvl w:val="3"/>
          <w:numId w:val="29"/>
        </w:numPr>
        <w:tabs>
          <w:tab w:val="left" w:pos="426"/>
          <w:tab w:val="left" w:pos="1276"/>
        </w:tabs>
        <w:spacing w:line="276" w:lineRule="auto"/>
        <w:ind w:left="0" w:firstLine="0"/>
        <w:jc w:val="both"/>
      </w:pPr>
      <w:r>
        <w:rPr>
          <w:sz w:val="28"/>
          <w:szCs w:val="28"/>
        </w:rPr>
        <w:t>Разметка ночных этапов. В дополнение к указанным выше правилам разметки трасс, все знаки должны снабжаться светоотражающим элементом (минимум 25 (двадцать пять) кв. см.).</w:t>
      </w:r>
    </w:p>
    <w:p w14:paraId="103D2D24" w14:textId="77777777" w:rsidR="00E07255" w:rsidRDefault="00E07255" w:rsidP="000E4BA9">
      <w:pPr>
        <w:numPr>
          <w:ilvl w:val="3"/>
          <w:numId w:val="29"/>
        </w:numPr>
        <w:tabs>
          <w:tab w:val="left" w:pos="426"/>
          <w:tab w:val="left" w:pos="1276"/>
        </w:tabs>
        <w:spacing w:line="276" w:lineRule="auto"/>
        <w:ind w:left="0" w:firstLine="0"/>
        <w:jc w:val="both"/>
      </w:pPr>
      <w:r>
        <w:rPr>
          <w:sz w:val="28"/>
          <w:szCs w:val="28"/>
        </w:rPr>
        <w:lastRenderedPageBreak/>
        <w:t>Контрольные пункты обозначаются белыми квадратными знаками с черными буквами «КП».</w:t>
      </w:r>
    </w:p>
    <w:p w14:paraId="15F982A5" w14:textId="77777777" w:rsidR="00E07255" w:rsidRDefault="00E07255" w:rsidP="000E4BA9">
      <w:pPr>
        <w:numPr>
          <w:ilvl w:val="3"/>
          <w:numId w:val="29"/>
        </w:numPr>
        <w:tabs>
          <w:tab w:val="left" w:pos="426"/>
          <w:tab w:val="left" w:pos="1276"/>
        </w:tabs>
        <w:spacing w:line="276" w:lineRule="auto"/>
        <w:ind w:left="0" w:firstLine="0"/>
        <w:jc w:val="both"/>
      </w:pPr>
      <w:r>
        <w:rPr>
          <w:sz w:val="28"/>
          <w:szCs w:val="28"/>
        </w:rPr>
        <w:t>Отрезки трасс, где правильное направление не очевидно, могут быть обозначены дополнительными знаками. Такие дополнительные знаки не должны рассматриваться как замена тем знакам, которые устанавливаются в соответствии с настоящими Правилами. Все дополнительные знаки, кроме указанных в настоящих Правилах, разрешены только при условии, что все спортсмены будут проинформированы о них до начала проведения соревнования.</w:t>
      </w:r>
    </w:p>
    <w:p w14:paraId="20159FC7" w14:textId="77777777" w:rsidR="00E07255" w:rsidRPr="003C1220" w:rsidRDefault="00E07255" w:rsidP="000E4BA9">
      <w:pPr>
        <w:numPr>
          <w:ilvl w:val="2"/>
          <w:numId w:val="29"/>
        </w:numPr>
        <w:tabs>
          <w:tab w:val="left" w:pos="1134"/>
          <w:tab w:val="left" w:pos="1276"/>
        </w:tabs>
        <w:spacing w:line="276" w:lineRule="auto"/>
        <w:ind w:left="0" w:firstLine="0"/>
        <w:jc w:val="both"/>
        <w:rPr>
          <w:bCs/>
        </w:rPr>
      </w:pPr>
      <w:r w:rsidRPr="003C1220">
        <w:rPr>
          <w:bCs/>
          <w:sz w:val="28"/>
          <w:szCs w:val="28"/>
        </w:rPr>
        <w:t>Блокировка трассы.</w:t>
      </w:r>
    </w:p>
    <w:p w14:paraId="789F52BB" w14:textId="77777777" w:rsidR="00E07255" w:rsidRDefault="00E07255" w:rsidP="000E4BA9">
      <w:pPr>
        <w:numPr>
          <w:ilvl w:val="3"/>
          <w:numId w:val="29"/>
        </w:numPr>
        <w:tabs>
          <w:tab w:val="left" w:pos="1276"/>
        </w:tabs>
        <w:spacing w:line="276" w:lineRule="auto"/>
        <w:ind w:left="0" w:firstLine="0"/>
        <w:jc w:val="both"/>
      </w:pPr>
      <w:r>
        <w:rPr>
          <w:sz w:val="28"/>
          <w:szCs w:val="28"/>
        </w:rPr>
        <w:t>На перекрестках, которые могут быть сложными даже для сильных и опытных команд, в дополнение к установленным знакам может быть установлена блокировка неверных направлений.</w:t>
      </w:r>
    </w:p>
    <w:p w14:paraId="1335CE0A" w14:textId="77777777" w:rsidR="00E07255" w:rsidRDefault="00E07255" w:rsidP="000E4BA9">
      <w:pPr>
        <w:numPr>
          <w:ilvl w:val="3"/>
          <w:numId w:val="29"/>
        </w:numPr>
        <w:tabs>
          <w:tab w:val="left" w:pos="1276"/>
        </w:tabs>
        <w:spacing w:line="276" w:lineRule="auto"/>
        <w:ind w:left="0" w:firstLine="0"/>
        <w:jc w:val="both"/>
      </w:pPr>
      <w:r>
        <w:rPr>
          <w:sz w:val="28"/>
          <w:szCs w:val="28"/>
        </w:rPr>
        <w:t>Блокировка должна представлять собой физическое препятствие для собак, но не должна быть потенциально опасной для собак, спортсмена, снаряжения и спортивного снаряда.</w:t>
      </w:r>
    </w:p>
    <w:p w14:paraId="122E2416" w14:textId="77777777" w:rsidR="00E07255" w:rsidRDefault="00E07255" w:rsidP="000E4BA9">
      <w:pPr>
        <w:numPr>
          <w:ilvl w:val="3"/>
          <w:numId w:val="29"/>
        </w:numPr>
        <w:tabs>
          <w:tab w:val="left" w:pos="1276"/>
        </w:tabs>
        <w:spacing w:line="276" w:lineRule="auto"/>
        <w:ind w:left="0" w:firstLine="0"/>
        <w:jc w:val="both"/>
      </w:pPr>
      <w:r>
        <w:rPr>
          <w:sz w:val="28"/>
          <w:szCs w:val="28"/>
        </w:rPr>
        <w:t>На перекрестках, где разные дисциплины программы следуют в разных направлениях, может присутствовать судья, осуществляющее необходимое перемещение блокировки (при ее установке) для каждого вида программы.</w:t>
      </w:r>
    </w:p>
    <w:p w14:paraId="0F2B1A4A" w14:textId="77777777" w:rsidR="00E07255" w:rsidRDefault="00E07255" w:rsidP="000E4BA9">
      <w:pPr>
        <w:numPr>
          <w:ilvl w:val="3"/>
          <w:numId w:val="29"/>
        </w:numPr>
        <w:tabs>
          <w:tab w:val="left" w:pos="1134"/>
        </w:tabs>
        <w:spacing w:line="276" w:lineRule="auto"/>
        <w:ind w:left="0" w:firstLine="0"/>
        <w:jc w:val="both"/>
      </w:pPr>
      <w:bookmarkStart w:id="12" w:name="%D0%A1%D1%82%D0%B0%D1%80%D1%82"/>
      <w:r>
        <w:rPr>
          <w:sz w:val="28"/>
          <w:szCs w:val="28"/>
        </w:rPr>
        <w:t>Наличие блокировки, присутствие судьи не отменяет необходимость правильной разметки трассы. Знаки для спортсмена должны иметь приоритетное значение.</w:t>
      </w:r>
    </w:p>
    <w:p w14:paraId="039C4880" w14:textId="77777777" w:rsidR="00E07255" w:rsidRPr="003C1220" w:rsidRDefault="00E07255" w:rsidP="000E4BA9">
      <w:pPr>
        <w:numPr>
          <w:ilvl w:val="1"/>
          <w:numId w:val="29"/>
        </w:numPr>
        <w:tabs>
          <w:tab w:val="left" w:pos="709"/>
          <w:tab w:val="left" w:pos="851"/>
        </w:tabs>
        <w:spacing w:line="276" w:lineRule="auto"/>
        <w:ind w:left="0" w:firstLine="0"/>
        <w:jc w:val="both"/>
        <w:rPr>
          <w:bCs/>
        </w:rPr>
      </w:pPr>
      <w:r w:rsidRPr="003C1220">
        <w:rPr>
          <w:bCs/>
          <w:sz w:val="28"/>
          <w:szCs w:val="28"/>
        </w:rPr>
        <w:t>Контрольные пункты.</w:t>
      </w:r>
    </w:p>
    <w:p w14:paraId="1D961225" w14:textId="77777777" w:rsidR="00E07255" w:rsidRDefault="00E07255" w:rsidP="000E4BA9">
      <w:pPr>
        <w:numPr>
          <w:ilvl w:val="2"/>
          <w:numId w:val="29"/>
        </w:numPr>
        <w:tabs>
          <w:tab w:val="left" w:pos="851"/>
          <w:tab w:val="left" w:pos="1276"/>
        </w:tabs>
        <w:spacing w:line="276" w:lineRule="auto"/>
        <w:ind w:left="0" w:firstLine="0"/>
        <w:jc w:val="both"/>
      </w:pPr>
      <w:r>
        <w:rPr>
          <w:sz w:val="28"/>
          <w:szCs w:val="28"/>
        </w:rPr>
        <w:t>Возможности для размещения на КП должны быть равными для всех собак и спортсменов.</w:t>
      </w:r>
    </w:p>
    <w:p w14:paraId="2142DF66"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По решению организатора, до начала соревнования участники могут оставить на КП необходимые запасы продовольствия и снаряжения.</w:t>
      </w:r>
    </w:p>
    <w:p w14:paraId="1D810A3F"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Организатор самостоятельно решает, на каких КП и каким образом возможно хранение запасов продовольствия и снаряжения.</w:t>
      </w:r>
    </w:p>
    <w:p w14:paraId="7A72E395" w14:textId="77777777" w:rsidR="00E07255" w:rsidRDefault="00E07255" w:rsidP="000E4BA9">
      <w:pPr>
        <w:numPr>
          <w:ilvl w:val="2"/>
          <w:numId w:val="29"/>
        </w:numPr>
        <w:tabs>
          <w:tab w:val="left" w:pos="851"/>
          <w:tab w:val="left" w:pos="1276"/>
        </w:tabs>
        <w:spacing w:line="276" w:lineRule="auto"/>
        <w:ind w:left="0" w:firstLine="0"/>
        <w:jc w:val="both"/>
      </w:pPr>
      <w:r>
        <w:rPr>
          <w:sz w:val="28"/>
          <w:szCs w:val="28"/>
        </w:rPr>
        <w:t>Указанные выше запасы никак не влияют на требования к обязательному снаряжению, которое должно быть размещено в нарте.</w:t>
      </w:r>
    </w:p>
    <w:p w14:paraId="2491BD06" w14:textId="77777777" w:rsidR="00E07255" w:rsidRDefault="00E07255" w:rsidP="000E4BA9">
      <w:pPr>
        <w:numPr>
          <w:ilvl w:val="2"/>
          <w:numId w:val="29"/>
        </w:numPr>
        <w:tabs>
          <w:tab w:val="left" w:pos="851"/>
          <w:tab w:val="left" w:pos="1276"/>
        </w:tabs>
        <w:spacing w:line="276" w:lineRule="auto"/>
        <w:ind w:left="0" w:firstLine="0"/>
        <w:jc w:val="both"/>
      </w:pPr>
      <w:r>
        <w:rPr>
          <w:sz w:val="28"/>
          <w:szCs w:val="28"/>
        </w:rPr>
        <w:t>КП, стоянки и остановки на отдых должны быть приведены в порядок и почищены командами перед выходом на трассу.</w:t>
      </w:r>
    </w:p>
    <w:p w14:paraId="060D4641" w14:textId="77777777" w:rsidR="00E07255" w:rsidRDefault="00E07255" w:rsidP="000E4BA9">
      <w:pPr>
        <w:numPr>
          <w:ilvl w:val="2"/>
          <w:numId w:val="29"/>
        </w:numPr>
        <w:tabs>
          <w:tab w:val="left" w:pos="851"/>
          <w:tab w:val="left" w:pos="1134"/>
        </w:tabs>
        <w:spacing w:line="276" w:lineRule="auto"/>
        <w:ind w:left="0" w:firstLine="0"/>
        <w:jc w:val="both"/>
      </w:pPr>
      <w:r>
        <w:rPr>
          <w:sz w:val="28"/>
          <w:szCs w:val="28"/>
        </w:rPr>
        <w:t>Главный судья, судьи на КП или ветеринарный врач соревнования могут снять собаку (собак) с участия в соревновании, если животное по своему физическому состоянию может не завершить прохождение дистанции, а продолжение движения опасно для ее здоровья.</w:t>
      </w:r>
    </w:p>
    <w:p w14:paraId="464CF27F" w14:textId="77777777" w:rsidR="00E07255" w:rsidRDefault="00E07255" w:rsidP="000E4BA9">
      <w:pPr>
        <w:numPr>
          <w:ilvl w:val="2"/>
          <w:numId w:val="29"/>
        </w:numPr>
        <w:tabs>
          <w:tab w:val="left" w:pos="851"/>
          <w:tab w:val="left" w:pos="1134"/>
        </w:tabs>
        <w:spacing w:line="276" w:lineRule="auto"/>
        <w:ind w:left="0" w:firstLine="0"/>
        <w:jc w:val="both"/>
      </w:pPr>
      <w:r>
        <w:rPr>
          <w:sz w:val="28"/>
          <w:szCs w:val="28"/>
        </w:rPr>
        <w:lastRenderedPageBreak/>
        <w:t>Собака (собаки), снятая с прохождения дистанции, должна оставляться только на тех КП, где постоянно находится судья.</w:t>
      </w:r>
    </w:p>
    <w:p w14:paraId="10FFC589" w14:textId="77777777" w:rsidR="00E07255" w:rsidRDefault="00E07255" w:rsidP="000E4BA9">
      <w:pPr>
        <w:numPr>
          <w:ilvl w:val="2"/>
          <w:numId w:val="29"/>
        </w:numPr>
        <w:tabs>
          <w:tab w:val="left" w:pos="851"/>
          <w:tab w:val="left" w:pos="1134"/>
        </w:tabs>
        <w:spacing w:line="276" w:lineRule="auto"/>
        <w:ind w:left="0" w:firstLine="0"/>
        <w:jc w:val="both"/>
      </w:pPr>
      <w:r>
        <w:rPr>
          <w:sz w:val="28"/>
          <w:szCs w:val="28"/>
        </w:rPr>
        <w:t>Собака (собаки), снятая с прохождения дистанции, должна быть оставлена на КП. Спортсмен обязан сообщить судье следующую информацию:</w:t>
      </w:r>
    </w:p>
    <w:p w14:paraId="3F49D29D" w14:textId="77777777" w:rsidR="00E07255" w:rsidRDefault="00E07255" w:rsidP="000E4BA9">
      <w:pPr>
        <w:numPr>
          <w:ilvl w:val="3"/>
          <w:numId w:val="29"/>
        </w:numPr>
        <w:tabs>
          <w:tab w:val="left" w:pos="1134"/>
        </w:tabs>
        <w:spacing w:line="276" w:lineRule="auto"/>
        <w:ind w:left="0" w:firstLine="0"/>
        <w:jc w:val="both"/>
      </w:pPr>
      <w:r>
        <w:rPr>
          <w:sz w:val="28"/>
          <w:szCs w:val="28"/>
        </w:rPr>
        <w:t>ФИО спортсмена и стартовый номер;</w:t>
      </w:r>
    </w:p>
    <w:p w14:paraId="0E21B392" w14:textId="77777777" w:rsidR="00E07255" w:rsidRDefault="00E07255" w:rsidP="000E4BA9">
      <w:pPr>
        <w:numPr>
          <w:ilvl w:val="3"/>
          <w:numId w:val="29"/>
        </w:numPr>
        <w:tabs>
          <w:tab w:val="left" w:pos="1134"/>
        </w:tabs>
        <w:spacing w:line="276" w:lineRule="auto"/>
        <w:ind w:left="0" w:firstLine="0"/>
        <w:jc w:val="both"/>
      </w:pPr>
      <w:r>
        <w:rPr>
          <w:sz w:val="28"/>
          <w:szCs w:val="28"/>
        </w:rPr>
        <w:t>контактный телефонный номер спортсмена и его официального помощника или представителя;</w:t>
      </w:r>
    </w:p>
    <w:p w14:paraId="3DF2960C" w14:textId="77777777" w:rsidR="00E07255" w:rsidRDefault="00E07255" w:rsidP="000E4BA9">
      <w:pPr>
        <w:numPr>
          <w:ilvl w:val="3"/>
          <w:numId w:val="29"/>
        </w:numPr>
        <w:tabs>
          <w:tab w:val="left" w:pos="1134"/>
        </w:tabs>
        <w:spacing w:line="276" w:lineRule="auto"/>
        <w:ind w:left="0" w:firstLine="0"/>
        <w:jc w:val="both"/>
      </w:pPr>
      <w:r>
        <w:rPr>
          <w:sz w:val="28"/>
          <w:szCs w:val="28"/>
        </w:rPr>
        <w:t>кличка собаки;</w:t>
      </w:r>
    </w:p>
    <w:p w14:paraId="1E731211" w14:textId="77777777" w:rsidR="00E07255" w:rsidRDefault="00E07255" w:rsidP="000E4BA9">
      <w:pPr>
        <w:numPr>
          <w:ilvl w:val="3"/>
          <w:numId w:val="29"/>
        </w:numPr>
        <w:tabs>
          <w:tab w:val="left" w:pos="1134"/>
        </w:tabs>
        <w:spacing w:line="276" w:lineRule="auto"/>
        <w:ind w:left="0" w:firstLine="0"/>
        <w:jc w:val="both"/>
      </w:pPr>
      <w:r>
        <w:rPr>
          <w:sz w:val="28"/>
          <w:szCs w:val="28"/>
        </w:rPr>
        <w:t>причина снятия собаки с соревнования.</w:t>
      </w:r>
    </w:p>
    <w:p w14:paraId="3F88E97F"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Собака (собаки), оставленная на КП, должна быть пристегнута на цепь или трос, или посажена в бокс/клетку и до момента, когда собаку заберут. Судье на КП при возможности, необходимо создать максимально комфортные для собаки условия.</w:t>
      </w:r>
    </w:p>
    <w:p w14:paraId="02728661"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Организатор должен приложить максимум усилий, чтобы уставшую или заболевшую собаку эвакуировать с КП в кратчайшие сроки к месту нахождения помощника спортсмена или представителя команды.</w:t>
      </w:r>
    </w:p>
    <w:p w14:paraId="7E99F786"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Эвакуация собаки должна проводиться в максимально комфортных для животного условиях.</w:t>
      </w:r>
    </w:p>
    <w:p w14:paraId="73B9CA09"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Все эвакуированные с КП собаки в обязательном порядке должны быть осмотрены ветеринарным врачом соревнования, чтобы избежать ухудшения состояния их здоровья.</w:t>
      </w:r>
    </w:p>
    <w:p w14:paraId="3988C3DD"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В случае, если спортсмен прибывает на КП с упряжкой, состоящей из меньшего количества собак, чем требуется в соответствующей дисциплине, команда должна быть дисквалифицирована.</w:t>
      </w:r>
    </w:p>
    <w:p w14:paraId="4ECED438" w14:textId="77777777" w:rsidR="00E07255" w:rsidRDefault="00E07255" w:rsidP="000E4BA9">
      <w:pPr>
        <w:numPr>
          <w:ilvl w:val="2"/>
          <w:numId w:val="29"/>
        </w:numPr>
        <w:tabs>
          <w:tab w:val="left" w:pos="993"/>
          <w:tab w:val="left" w:pos="1134"/>
          <w:tab w:val="left" w:pos="1276"/>
        </w:tabs>
        <w:spacing w:line="276" w:lineRule="auto"/>
        <w:ind w:left="0" w:firstLine="0"/>
        <w:jc w:val="both"/>
      </w:pPr>
      <w:r>
        <w:rPr>
          <w:sz w:val="28"/>
          <w:szCs w:val="28"/>
        </w:rPr>
        <w:t>Главный судья может не допустить к старту спортсмена, в случае если его снаряжение или спортивный снаряд при контрольном осмотре на КП признано небезопасным. После ремонта либо замены снаряжения, спортивного снаряда спортсмен допускается к старту по решению главного судьи или судьи по проверке снаряжения.</w:t>
      </w:r>
    </w:p>
    <w:p w14:paraId="6FB04780" w14:textId="175AE467" w:rsidR="00E07255" w:rsidRDefault="00E07255" w:rsidP="000E4BA9">
      <w:pPr>
        <w:pStyle w:val="1"/>
        <w:numPr>
          <w:ilvl w:val="0"/>
          <w:numId w:val="29"/>
        </w:numPr>
        <w:spacing w:line="276" w:lineRule="auto"/>
        <w:ind w:left="0" w:firstLine="0"/>
      </w:pPr>
      <w:r>
        <w:t>СТАРТ. ПОРЯДОК СТАРТА</w:t>
      </w:r>
      <w:r>
        <w:rPr>
          <w:lang w:val="ru-RU"/>
        </w:rPr>
        <w:t>.</w:t>
      </w:r>
      <w:r>
        <w:t xml:space="preserve"> ФИНИШ</w:t>
      </w:r>
      <w:bookmarkEnd w:id="12"/>
      <w:r w:rsidR="00C86801">
        <w:rPr>
          <w:lang w:val="ru-RU"/>
        </w:rPr>
        <w:t>.</w:t>
      </w:r>
    </w:p>
    <w:p w14:paraId="58B3ED90" w14:textId="77777777" w:rsidR="00E07255" w:rsidRDefault="00E07255" w:rsidP="000E4BA9">
      <w:pPr>
        <w:numPr>
          <w:ilvl w:val="1"/>
          <w:numId w:val="29"/>
        </w:numPr>
        <w:tabs>
          <w:tab w:val="left" w:pos="709"/>
          <w:tab w:val="left" w:pos="1276"/>
        </w:tabs>
        <w:spacing w:line="276" w:lineRule="auto"/>
        <w:ind w:left="0" w:firstLine="0"/>
        <w:jc w:val="both"/>
      </w:pPr>
      <w:r>
        <w:rPr>
          <w:sz w:val="28"/>
          <w:szCs w:val="28"/>
        </w:rPr>
        <w:t>Участники одного вида программ должны стартовать только в пределах периода стартов своего вида программы.</w:t>
      </w:r>
    </w:p>
    <w:p w14:paraId="09AD9518" w14:textId="77777777" w:rsidR="00E07255" w:rsidRDefault="00E07255" w:rsidP="000E4BA9">
      <w:pPr>
        <w:numPr>
          <w:ilvl w:val="1"/>
          <w:numId w:val="29"/>
        </w:numPr>
        <w:tabs>
          <w:tab w:val="left" w:pos="709"/>
          <w:tab w:val="left" w:pos="1276"/>
        </w:tabs>
        <w:spacing w:line="276" w:lineRule="auto"/>
        <w:ind w:left="0" w:firstLine="0"/>
        <w:jc w:val="both"/>
      </w:pPr>
      <w:r>
        <w:rPr>
          <w:sz w:val="28"/>
          <w:szCs w:val="28"/>
        </w:rPr>
        <w:t>В виде программы спортсмен не имеет право стартовать более одного раза на одном этапе одних и тех же соревнований.</w:t>
      </w:r>
    </w:p>
    <w:p w14:paraId="633D5CC9" w14:textId="77777777" w:rsidR="00E07255" w:rsidRDefault="00E07255" w:rsidP="000E4BA9">
      <w:pPr>
        <w:numPr>
          <w:ilvl w:val="1"/>
          <w:numId w:val="29"/>
        </w:numPr>
        <w:tabs>
          <w:tab w:val="left" w:pos="709"/>
          <w:tab w:val="left" w:pos="1276"/>
        </w:tabs>
        <w:spacing w:line="276" w:lineRule="auto"/>
        <w:ind w:left="0" w:firstLine="0"/>
        <w:jc w:val="both"/>
      </w:pPr>
      <w:r>
        <w:rPr>
          <w:sz w:val="28"/>
          <w:szCs w:val="28"/>
        </w:rPr>
        <w:t>Повторный старт на этапе с целью улучшения результата запрещен.</w:t>
      </w:r>
    </w:p>
    <w:p w14:paraId="441D6529" w14:textId="77777777" w:rsidR="00E07255" w:rsidRDefault="00E07255" w:rsidP="000E4BA9">
      <w:pPr>
        <w:numPr>
          <w:ilvl w:val="1"/>
          <w:numId w:val="29"/>
        </w:numPr>
        <w:tabs>
          <w:tab w:val="left" w:pos="709"/>
          <w:tab w:val="left" w:pos="1276"/>
        </w:tabs>
        <w:spacing w:line="276" w:lineRule="auto"/>
        <w:ind w:left="0" w:firstLine="0"/>
        <w:jc w:val="both"/>
      </w:pPr>
      <w:r>
        <w:rPr>
          <w:sz w:val="28"/>
          <w:szCs w:val="28"/>
        </w:rPr>
        <w:t xml:space="preserve">В случае возникновения форс-мажорных обстоятельств при прохождении дистанции, вследствие которых спортсмен не может закончить </w:t>
      </w:r>
      <w:r>
        <w:rPr>
          <w:sz w:val="28"/>
          <w:szCs w:val="28"/>
        </w:rPr>
        <w:lastRenderedPageBreak/>
        <w:t>прохождение дистанции, ему может быть предоставлено право повторного старта. Спортсменом должны быть предоставлены фото или видео материалы возникновения форс-мажорных обстоятельств, на основании чего главный судья принимает решение о повторном старте. Перед принятием решения о допуске собаки (собак) к повторному старту должен быть проведен ветеринарный осмотр собаки (собак). Поломка снаряжения или спортивного снаряда, упущенная упряжка или собака не являются форс-мажорными обстоятельствами.</w:t>
      </w:r>
    </w:p>
    <w:p w14:paraId="36BE9D14" w14:textId="77777777" w:rsidR="00E07255" w:rsidRDefault="00E07255" w:rsidP="000E4BA9">
      <w:pPr>
        <w:numPr>
          <w:ilvl w:val="1"/>
          <w:numId w:val="29"/>
        </w:numPr>
        <w:tabs>
          <w:tab w:val="left" w:pos="709"/>
          <w:tab w:val="left" w:pos="1276"/>
        </w:tabs>
        <w:spacing w:line="276" w:lineRule="auto"/>
        <w:ind w:left="0" w:firstLine="0"/>
        <w:jc w:val="both"/>
      </w:pPr>
      <w:r>
        <w:rPr>
          <w:sz w:val="28"/>
          <w:szCs w:val="28"/>
        </w:rPr>
        <w:t>Предстартовая проверка</w:t>
      </w:r>
    </w:p>
    <w:p w14:paraId="499CD12C" w14:textId="77777777" w:rsidR="00E07255" w:rsidRPr="007F3ACC" w:rsidRDefault="00E07255" w:rsidP="000E4BA9">
      <w:pPr>
        <w:pStyle w:val="1"/>
        <w:numPr>
          <w:ilvl w:val="2"/>
          <w:numId w:val="29"/>
        </w:numPr>
        <w:tabs>
          <w:tab w:val="left" w:pos="851"/>
        </w:tabs>
        <w:spacing w:before="0" w:after="0" w:line="276" w:lineRule="auto"/>
        <w:ind w:left="0" w:firstLine="0"/>
        <w:jc w:val="both"/>
        <w:rPr>
          <w:color w:val="FF0000"/>
        </w:rPr>
      </w:pPr>
      <w:r w:rsidRPr="007F3ACC">
        <w:rPr>
          <w:b w:val="0"/>
          <w:bCs w:val="0"/>
          <w:color w:val="FF0000"/>
        </w:rPr>
        <w:t xml:space="preserve">Участники должны прибыть в зону предстартовой проверки за </w:t>
      </w:r>
      <w:r w:rsidRPr="007F3ACC">
        <w:rPr>
          <w:b w:val="0"/>
          <w:bCs w:val="0"/>
          <w:color w:val="FF0000"/>
          <w:lang w:val="ru-RU"/>
        </w:rPr>
        <w:t xml:space="preserve">2 </w:t>
      </w:r>
      <w:r w:rsidRPr="007F3ACC">
        <w:rPr>
          <w:b w:val="0"/>
          <w:bCs w:val="0"/>
          <w:color w:val="FF0000"/>
        </w:rPr>
        <w:t xml:space="preserve">минут до времени старта, если иное не оговорено в </w:t>
      </w:r>
      <w:r w:rsidRPr="007F3ACC">
        <w:rPr>
          <w:b w:val="0"/>
          <w:bCs w:val="0"/>
          <w:color w:val="FF0000"/>
          <w:lang w:val="ru-RU"/>
        </w:rPr>
        <w:t>Положении или Регламенте</w:t>
      </w:r>
      <w:r w:rsidRPr="007F3ACC">
        <w:rPr>
          <w:b w:val="0"/>
          <w:bCs w:val="0"/>
          <w:color w:val="FF0000"/>
        </w:rPr>
        <w:t xml:space="preserve">. </w:t>
      </w:r>
    </w:p>
    <w:p w14:paraId="201154B6" w14:textId="77777777" w:rsidR="00E07255" w:rsidRDefault="00E07255" w:rsidP="000E4BA9">
      <w:pPr>
        <w:pStyle w:val="1"/>
        <w:numPr>
          <w:ilvl w:val="2"/>
          <w:numId w:val="29"/>
        </w:numPr>
        <w:tabs>
          <w:tab w:val="left" w:pos="851"/>
        </w:tabs>
        <w:spacing w:before="0" w:after="0" w:line="276" w:lineRule="auto"/>
        <w:ind w:left="0" w:hanging="28"/>
        <w:jc w:val="both"/>
      </w:pPr>
      <w:r>
        <w:rPr>
          <w:b w:val="0"/>
          <w:bCs w:val="0"/>
        </w:rPr>
        <w:t xml:space="preserve">Участники, опоздавшие ко времени проведения предстартовой проверки, но пришедшие на неё до времени старта, указанного в стартовом протоколе, проходят предстартовую проверку на общих основаниях, даже если это приведет к опозданию на старт. </w:t>
      </w:r>
    </w:p>
    <w:p w14:paraId="53EB87C8" w14:textId="77777777" w:rsidR="00E07255" w:rsidRDefault="00E07255" w:rsidP="000E4BA9">
      <w:pPr>
        <w:numPr>
          <w:ilvl w:val="2"/>
          <w:numId w:val="29"/>
        </w:numPr>
        <w:tabs>
          <w:tab w:val="left" w:pos="851"/>
        </w:tabs>
        <w:spacing w:line="276" w:lineRule="auto"/>
        <w:ind w:left="0" w:firstLine="0"/>
        <w:jc w:val="both"/>
      </w:pPr>
      <w:r>
        <w:rPr>
          <w:sz w:val="28"/>
          <w:szCs w:val="28"/>
          <w:lang w:val="x-none"/>
        </w:rPr>
        <w:t xml:space="preserve">Участники, снаряжение и экипировка которых не соответствует требованиям Правил, не допускаются к старту до устранения всех несоответствий. </w:t>
      </w:r>
    </w:p>
    <w:p w14:paraId="0DC4F04E" w14:textId="77777777" w:rsidR="00E07255" w:rsidRDefault="00E07255" w:rsidP="000E4BA9">
      <w:pPr>
        <w:numPr>
          <w:ilvl w:val="2"/>
          <w:numId w:val="29"/>
        </w:numPr>
        <w:tabs>
          <w:tab w:val="left" w:pos="851"/>
        </w:tabs>
        <w:spacing w:line="276" w:lineRule="auto"/>
        <w:ind w:left="0" w:firstLine="0"/>
        <w:jc w:val="both"/>
      </w:pPr>
      <w:r>
        <w:rPr>
          <w:sz w:val="28"/>
          <w:szCs w:val="28"/>
          <w:lang w:val="x-none"/>
        </w:rPr>
        <w:t>На предстартовой проверке проверяется соответствие снаряжения и экипировки требованиям Правил; наличие и соответствие маркировки, если таковая предусмотрена в</w:t>
      </w:r>
      <w:r>
        <w:rPr>
          <w:sz w:val="28"/>
          <w:szCs w:val="28"/>
        </w:rPr>
        <w:t xml:space="preserve"> Регламенте</w:t>
      </w:r>
      <w:r>
        <w:rPr>
          <w:sz w:val="28"/>
          <w:szCs w:val="28"/>
          <w:lang w:val="x-none"/>
        </w:rPr>
        <w:t xml:space="preserve">; наличие и правильность закрепления стартового номера участника. </w:t>
      </w:r>
    </w:p>
    <w:p w14:paraId="5743A259" w14:textId="77777777" w:rsidR="00E07255" w:rsidRDefault="00E07255" w:rsidP="000E4BA9">
      <w:pPr>
        <w:numPr>
          <w:ilvl w:val="2"/>
          <w:numId w:val="29"/>
        </w:numPr>
        <w:tabs>
          <w:tab w:val="left" w:pos="851"/>
        </w:tabs>
        <w:spacing w:line="276" w:lineRule="auto"/>
        <w:ind w:left="0" w:firstLine="0"/>
        <w:jc w:val="both"/>
      </w:pPr>
      <w:r>
        <w:rPr>
          <w:sz w:val="28"/>
          <w:szCs w:val="28"/>
          <w:lang w:val="x-none"/>
        </w:rPr>
        <w:t xml:space="preserve">Предстартовую проверку проводит </w:t>
      </w:r>
      <w:r>
        <w:rPr>
          <w:sz w:val="28"/>
          <w:szCs w:val="28"/>
        </w:rPr>
        <w:t>судья по проверки снаряжения</w:t>
      </w:r>
      <w:r w:rsidR="00662282">
        <w:rPr>
          <w:sz w:val="28"/>
          <w:szCs w:val="28"/>
        </w:rPr>
        <w:t>.</w:t>
      </w:r>
    </w:p>
    <w:p w14:paraId="58B80B25" w14:textId="502CF14A" w:rsidR="00E07255" w:rsidRDefault="00E07255" w:rsidP="000E4BA9">
      <w:pPr>
        <w:numPr>
          <w:ilvl w:val="2"/>
          <w:numId w:val="29"/>
        </w:numPr>
        <w:tabs>
          <w:tab w:val="left" w:pos="851"/>
        </w:tabs>
        <w:spacing w:line="276" w:lineRule="auto"/>
        <w:ind w:left="0" w:firstLine="0"/>
        <w:jc w:val="both"/>
      </w:pPr>
      <w:r>
        <w:rPr>
          <w:sz w:val="28"/>
          <w:szCs w:val="28"/>
        </w:rPr>
        <w:t xml:space="preserve">При использовании на соревнованиях электронной системы хронометража на предстартовой проверке контролируется правильность закрепления электронного устройства (чипа) согласно </w:t>
      </w:r>
      <w:r w:rsidR="00B42FD3">
        <w:rPr>
          <w:sz w:val="28"/>
          <w:szCs w:val="28"/>
        </w:rPr>
        <w:t>Р</w:t>
      </w:r>
      <w:r>
        <w:rPr>
          <w:sz w:val="28"/>
          <w:szCs w:val="28"/>
        </w:rPr>
        <w:t>егламенту соревнований. Участник должен самостоятельно выполнить необходимые процедуры подготовки чипа, если таковые необходимы</w:t>
      </w:r>
      <w:r w:rsidR="00662282">
        <w:rPr>
          <w:sz w:val="28"/>
          <w:szCs w:val="28"/>
        </w:rPr>
        <w:t>.</w:t>
      </w:r>
    </w:p>
    <w:p w14:paraId="279069FA" w14:textId="77777777" w:rsidR="00E07255" w:rsidRDefault="00E07255" w:rsidP="000E4BA9">
      <w:pPr>
        <w:numPr>
          <w:ilvl w:val="2"/>
          <w:numId w:val="29"/>
        </w:numPr>
        <w:tabs>
          <w:tab w:val="left" w:pos="851"/>
        </w:tabs>
        <w:spacing w:line="276" w:lineRule="auto"/>
        <w:ind w:left="0" w:firstLine="0"/>
        <w:jc w:val="both"/>
      </w:pPr>
      <w:r>
        <w:rPr>
          <w:sz w:val="28"/>
          <w:szCs w:val="28"/>
        </w:rPr>
        <w:t>Если чип выдается в зоне предстартовой проверки, то организаторы обязаны предусмотреть средства закрепления чипа на участнике</w:t>
      </w:r>
      <w:r w:rsidR="00662282">
        <w:rPr>
          <w:sz w:val="28"/>
          <w:szCs w:val="28"/>
        </w:rPr>
        <w:t>.</w:t>
      </w:r>
    </w:p>
    <w:p w14:paraId="6A3E65FF" w14:textId="77777777" w:rsidR="00E07255" w:rsidRPr="003C1220" w:rsidRDefault="00662282" w:rsidP="000E4BA9">
      <w:pPr>
        <w:numPr>
          <w:ilvl w:val="1"/>
          <w:numId w:val="29"/>
        </w:numPr>
        <w:tabs>
          <w:tab w:val="left" w:pos="709"/>
          <w:tab w:val="left" w:pos="851"/>
          <w:tab w:val="left" w:pos="1276"/>
        </w:tabs>
        <w:spacing w:line="276" w:lineRule="auto"/>
        <w:ind w:left="142" w:hanging="142"/>
        <w:jc w:val="both"/>
        <w:rPr>
          <w:bCs/>
        </w:rPr>
      </w:pPr>
      <w:r w:rsidRPr="003C1220">
        <w:rPr>
          <w:bCs/>
          <w:sz w:val="28"/>
          <w:szCs w:val="28"/>
        </w:rPr>
        <w:t>Вид старта - одиночный старт</w:t>
      </w:r>
    </w:p>
    <w:p w14:paraId="76DBE118" w14:textId="1016C2AB" w:rsidR="00E07255" w:rsidRDefault="00E07255" w:rsidP="000E4BA9">
      <w:pPr>
        <w:numPr>
          <w:ilvl w:val="2"/>
          <w:numId w:val="29"/>
        </w:numPr>
        <w:tabs>
          <w:tab w:val="left" w:pos="567"/>
          <w:tab w:val="left" w:pos="851"/>
          <w:tab w:val="left" w:pos="1276"/>
        </w:tabs>
        <w:spacing w:line="276" w:lineRule="auto"/>
        <w:ind w:left="0" w:firstLine="0"/>
        <w:jc w:val="both"/>
      </w:pPr>
      <w:bookmarkStart w:id="13" w:name="_Hlk57016576"/>
      <w:r>
        <w:rPr>
          <w:sz w:val="28"/>
          <w:szCs w:val="28"/>
        </w:rPr>
        <w:t>Стартовые позиции первого этапа должны быть определены жеребьевкой или расстановкой</w:t>
      </w:r>
      <w:bookmarkEnd w:id="13"/>
      <w:r>
        <w:rPr>
          <w:sz w:val="28"/>
          <w:szCs w:val="28"/>
        </w:rPr>
        <w:t>. При этом участник № 1, стартует первым, участник № 2, стартует вторым и т.</w:t>
      </w:r>
      <w:r w:rsidR="003C1220">
        <w:rPr>
          <w:sz w:val="28"/>
          <w:szCs w:val="28"/>
        </w:rPr>
        <w:t xml:space="preserve"> </w:t>
      </w:r>
      <w:r>
        <w:rPr>
          <w:sz w:val="28"/>
          <w:szCs w:val="28"/>
        </w:rPr>
        <w:t>д.</w:t>
      </w:r>
    </w:p>
    <w:p w14:paraId="6C57406A" w14:textId="1AD59DE3" w:rsidR="00E07255" w:rsidRDefault="00E07255" w:rsidP="000E4BA9">
      <w:pPr>
        <w:numPr>
          <w:ilvl w:val="2"/>
          <w:numId w:val="29"/>
        </w:numPr>
        <w:tabs>
          <w:tab w:val="left" w:pos="567"/>
          <w:tab w:val="left" w:pos="851"/>
          <w:tab w:val="left" w:pos="1276"/>
        </w:tabs>
        <w:spacing w:line="276" w:lineRule="auto"/>
        <w:ind w:left="0" w:firstLine="0"/>
        <w:jc w:val="both"/>
      </w:pPr>
      <w:r>
        <w:rPr>
          <w:sz w:val="28"/>
          <w:szCs w:val="28"/>
        </w:rPr>
        <w:t>После первого этапа стартовые позиции должны быть определены по совокупному результату прохождения предыдущих этапов. При этом первой стартует самая быстрая команда, второй стартует команда, показавшая второй результат в предыдущих этапах и т.</w:t>
      </w:r>
      <w:r w:rsidR="003C1220">
        <w:rPr>
          <w:sz w:val="28"/>
          <w:szCs w:val="28"/>
        </w:rPr>
        <w:t xml:space="preserve"> </w:t>
      </w:r>
      <w:r>
        <w:rPr>
          <w:sz w:val="28"/>
          <w:szCs w:val="28"/>
        </w:rPr>
        <w:t>д.</w:t>
      </w:r>
    </w:p>
    <w:p w14:paraId="6A4F1585" w14:textId="77777777" w:rsidR="00E07255" w:rsidRDefault="00E07255" w:rsidP="000E4BA9">
      <w:pPr>
        <w:numPr>
          <w:ilvl w:val="2"/>
          <w:numId w:val="29"/>
        </w:numPr>
        <w:tabs>
          <w:tab w:val="left" w:pos="567"/>
          <w:tab w:val="left" w:pos="851"/>
          <w:tab w:val="left" w:pos="1276"/>
        </w:tabs>
        <w:spacing w:line="276" w:lineRule="auto"/>
        <w:ind w:left="0" w:firstLine="0"/>
        <w:jc w:val="both"/>
      </w:pPr>
      <w:r>
        <w:rPr>
          <w:sz w:val="28"/>
          <w:szCs w:val="28"/>
        </w:rPr>
        <w:lastRenderedPageBreak/>
        <w:t>Стартовая позиция второго и последующих этапов может определяться по результату только предыдущего этапа или расстановкой, что должно быть заранее указано в Регламенте.</w:t>
      </w:r>
    </w:p>
    <w:p w14:paraId="76F9889F" w14:textId="2F70D157" w:rsidR="00E07255" w:rsidRPr="003C1220" w:rsidRDefault="00E07255" w:rsidP="000E4BA9">
      <w:pPr>
        <w:numPr>
          <w:ilvl w:val="1"/>
          <w:numId w:val="29"/>
        </w:numPr>
        <w:tabs>
          <w:tab w:val="left" w:pos="709"/>
          <w:tab w:val="left" w:pos="851"/>
          <w:tab w:val="left" w:pos="1276"/>
        </w:tabs>
        <w:spacing w:line="276" w:lineRule="auto"/>
        <w:ind w:left="0" w:firstLine="0"/>
        <w:jc w:val="both"/>
        <w:rPr>
          <w:bCs/>
        </w:rPr>
      </w:pPr>
      <w:r w:rsidRPr="003C1220">
        <w:rPr>
          <w:bCs/>
          <w:sz w:val="28"/>
          <w:szCs w:val="28"/>
        </w:rPr>
        <w:t>Вид старт</w:t>
      </w:r>
      <w:r w:rsidR="00662282" w:rsidRPr="003C1220">
        <w:rPr>
          <w:bCs/>
          <w:sz w:val="28"/>
          <w:szCs w:val="28"/>
        </w:rPr>
        <w:t>а - массовый старт (масс-старт)</w:t>
      </w:r>
      <w:r w:rsidR="00737E11">
        <w:rPr>
          <w:bCs/>
          <w:sz w:val="28"/>
          <w:szCs w:val="28"/>
        </w:rPr>
        <w:t>.</w:t>
      </w:r>
    </w:p>
    <w:p w14:paraId="5DFB3EE2" w14:textId="7B680633" w:rsidR="00E07255" w:rsidRDefault="00E07255" w:rsidP="000E4BA9">
      <w:pPr>
        <w:numPr>
          <w:ilvl w:val="2"/>
          <w:numId w:val="29"/>
        </w:numPr>
        <w:tabs>
          <w:tab w:val="left" w:pos="567"/>
          <w:tab w:val="left" w:pos="851"/>
          <w:tab w:val="left" w:pos="1276"/>
        </w:tabs>
        <w:spacing w:line="276" w:lineRule="auto"/>
        <w:ind w:left="0" w:firstLine="0"/>
        <w:jc w:val="both"/>
      </w:pPr>
      <w:r>
        <w:rPr>
          <w:sz w:val="28"/>
          <w:szCs w:val="28"/>
        </w:rPr>
        <w:t xml:space="preserve">Участники соревнования </w:t>
      </w:r>
      <w:r w:rsidR="00004F4D" w:rsidRPr="00DA2B0B">
        <w:rPr>
          <w:sz w:val="28"/>
          <w:szCs w:val="28"/>
        </w:rPr>
        <w:t>принимают старт</w:t>
      </w:r>
      <w:r w:rsidR="00004F4D">
        <w:rPr>
          <w:sz w:val="28"/>
          <w:szCs w:val="28"/>
        </w:rPr>
        <w:t xml:space="preserve"> </w:t>
      </w:r>
      <w:r>
        <w:rPr>
          <w:sz w:val="28"/>
          <w:szCs w:val="28"/>
        </w:rPr>
        <w:t>одновременно по единому стартовому сигналу с одной или нескольких линий старта.</w:t>
      </w:r>
    </w:p>
    <w:p w14:paraId="0AA85F83" w14:textId="77777777" w:rsidR="00E07255" w:rsidRDefault="00E07255" w:rsidP="000E4BA9">
      <w:pPr>
        <w:numPr>
          <w:ilvl w:val="2"/>
          <w:numId w:val="29"/>
        </w:numPr>
        <w:tabs>
          <w:tab w:val="left" w:pos="567"/>
          <w:tab w:val="left" w:pos="851"/>
          <w:tab w:val="left" w:pos="1276"/>
        </w:tabs>
        <w:spacing w:line="276" w:lineRule="auto"/>
        <w:ind w:left="0" w:firstLine="0"/>
        <w:jc w:val="both"/>
      </w:pPr>
      <w:bookmarkStart w:id="14" w:name="_Hlk188386693"/>
      <w:r>
        <w:rPr>
          <w:sz w:val="28"/>
          <w:szCs w:val="28"/>
        </w:rPr>
        <w:t>Массовый старт запрещено проводить в дисциплинах «велосипед 1 собака», «карт 4 собаки», «карт 6-8 собак», «скутер 1 собака», «скутер 2 собаки» в связи с наличием потенциального риска получения травмы собаками и спортсменами.</w:t>
      </w:r>
    </w:p>
    <w:bookmarkEnd w:id="14"/>
    <w:p w14:paraId="7864DE48" w14:textId="77777777" w:rsidR="00E07255" w:rsidRDefault="00E07255" w:rsidP="000E4BA9">
      <w:pPr>
        <w:numPr>
          <w:ilvl w:val="2"/>
          <w:numId w:val="29"/>
        </w:numPr>
        <w:tabs>
          <w:tab w:val="left" w:pos="567"/>
          <w:tab w:val="left" w:pos="851"/>
          <w:tab w:val="left" w:pos="1276"/>
        </w:tabs>
        <w:spacing w:line="276" w:lineRule="auto"/>
        <w:ind w:left="0" w:firstLine="0"/>
        <w:jc w:val="both"/>
      </w:pPr>
      <w:r>
        <w:rPr>
          <w:sz w:val="28"/>
          <w:szCs w:val="28"/>
        </w:rPr>
        <w:t xml:space="preserve">Участники одного вида программы, по возможности, стартуют одновременно с одной линии старта. Порядок расстановки спортсменов на линии старта определяется жеребьевкой или расстановкой. Если все спортсмены не могут разместиться на одной линии старта, главный судья должен установить дополнительные линии старта. </w:t>
      </w:r>
      <w:bookmarkStart w:id="15" w:name="_Hlk188386751"/>
      <w:r>
        <w:rPr>
          <w:sz w:val="28"/>
          <w:szCs w:val="28"/>
        </w:rPr>
        <w:t>Принцип размещения спортсменов на линиях старта определяется Регламентом.</w:t>
      </w:r>
      <w:bookmarkEnd w:id="15"/>
    </w:p>
    <w:p w14:paraId="50B06B1D" w14:textId="77777777" w:rsidR="00E07255" w:rsidRDefault="00E07255" w:rsidP="000E4BA9">
      <w:pPr>
        <w:numPr>
          <w:ilvl w:val="2"/>
          <w:numId w:val="29"/>
        </w:numPr>
        <w:tabs>
          <w:tab w:val="left" w:pos="567"/>
          <w:tab w:val="left" w:pos="851"/>
          <w:tab w:val="left" w:pos="1276"/>
        </w:tabs>
        <w:spacing w:line="276" w:lineRule="auto"/>
        <w:ind w:left="0" w:firstLine="0"/>
        <w:jc w:val="both"/>
      </w:pPr>
      <w:r>
        <w:rPr>
          <w:sz w:val="28"/>
          <w:szCs w:val="28"/>
        </w:rPr>
        <w:t>За 5 (пять) минут до старта прекращается запуск команд на первую линию старта. За 1 (одну) минуту до старта вход в предстартовую техническую зону контроля должен быть закрыт.</w:t>
      </w:r>
    </w:p>
    <w:p w14:paraId="1B0A1439" w14:textId="77777777" w:rsidR="00E07255" w:rsidRDefault="00E07255" w:rsidP="000E4BA9">
      <w:pPr>
        <w:numPr>
          <w:ilvl w:val="2"/>
          <w:numId w:val="29"/>
        </w:numPr>
        <w:tabs>
          <w:tab w:val="left" w:pos="567"/>
          <w:tab w:val="left" w:pos="851"/>
          <w:tab w:val="left" w:pos="993"/>
        </w:tabs>
        <w:spacing w:line="276" w:lineRule="auto"/>
        <w:ind w:left="0" w:firstLine="0"/>
        <w:jc w:val="both"/>
      </w:pPr>
      <w:r>
        <w:rPr>
          <w:sz w:val="28"/>
          <w:szCs w:val="28"/>
        </w:rPr>
        <w:t>В дисциплинах с 1-4 (одной-четырьмя) собаками разрешена помощь 1 (одного) помощника, в дисциплинах с 6 (шестью) и более собаками – 2 (двоих) помощников. Помощники должны стоять слева от команды. В момент старта помощники должны стоять лицом к стартующей команде, не двигаясь, пока мимо не пройдут все остальные команды.</w:t>
      </w:r>
    </w:p>
    <w:p w14:paraId="6CB69CA1" w14:textId="4FB3F7DD" w:rsidR="00E07255" w:rsidRDefault="00E07255" w:rsidP="000E4BA9">
      <w:pPr>
        <w:numPr>
          <w:ilvl w:val="2"/>
          <w:numId w:val="29"/>
        </w:numPr>
        <w:tabs>
          <w:tab w:val="left" w:pos="567"/>
          <w:tab w:val="left" w:pos="851"/>
          <w:tab w:val="left" w:pos="993"/>
        </w:tabs>
        <w:spacing w:line="276" w:lineRule="auto"/>
        <w:ind w:left="0" w:firstLine="0"/>
        <w:jc w:val="both"/>
      </w:pPr>
      <w:r>
        <w:rPr>
          <w:sz w:val="28"/>
          <w:szCs w:val="28"/>
        </w:rPr>
        <w:t>Допускается большее количество помощников, если команда в этом нуждается, но все помощники, за исключением указанных в п.</w:t>
      </w:r>
      <w:r w:rsidR="00004F4D" w:rsidRPr="00004F4D">
        <w:rPr>
          <w:sz w:val="28"/>
          <w:szCs w:val="28"/>
        </w:rPr>
        <w:t xml:space="preserve"> </w:t>
      </w:r>
      <w:r w:rsidR="00004F4D" w:rsidRPr="00A65F9E">
        <w:rPr>
          <w:sz w:val="28"/>
          <w:szCs w:val="28"/>
        </w:rPr>
        <w:t>14.7.5</w:t>
      </w:r>
      <w:r>
        <w:rPr>
          <w:sz w:val="28"/>
          <w:szCs w:val="28"/>
        </w:rPr>
        <w:t xml:space="preserve"> должны покинуть стартовую зону не менее чем за 30 (тридцать) секунд до старта.</w:t>
      </w:r>
    </w:p>
    <w:p w14:paraId="34A3C918" w14:textId="77777777" w:rsidR="00E07255" w:rsidRDefault="00E07255" w:rsidP="000E4BA9">
      <w:pPr>
        <w:numPr>
          <w:ilvl w:val="2"/>
          <w:numId w:val="29"/>
        </w:numPr>
        <w:tabs>
          <w:tab w:val="left" w:pos="567"/>
          <w:tab w:val="left" w:pos="851"/>
          <w:tab w:val="left" w:pos="993"/>
        </w:tabs>
        <w:spacing w:line="276" w:lineRule="auto"/>
        <w:ind w:left="0" w:firstLine="0"/>
        <w:jc w:val="both"/>
      </w:pPr>
      <w:r>
        <w:rPr>
          <w:sz w:val="28"/>
          <w:szCs w:val="28"/>
        </w:rPr>
        <w:t>В случае фальстарта команда получает временной штраф в размере 30 (тридцати) секунд.</w:t>
      </w:r>
    </w:p>
    <w:p w14:paraId="0A667A42" w14:textId="77777777" w:rsidR="00E07255" w:rsidRDefault="00E07255" w:rsidP="000E4BA9">
      <w:pPr>
        <w:numPr>
          <w:ilvl w:val="2"/>
          <w:numId w:val="29"/>
        </w:numPr>
        <w:tabs>
          <w:tab w:val="left" w:pos="567"/>
          <w:tab w:val="left" w:pos="851"/>
          <w:tab w:val="left" w:pos="993"/>
        </w:tabs>
        <w:spacing w:line="276" w:lineRule="auto"/>
        <w:ind w:left="0" w:firstLine="0"/>
        <w:jc w:val="both"/>
      </w:pPr>
      <w:bookmarkStart w:id="16" w:name="_Hlk188387194"/>
      <w:r>
        <w:rPr>
          <w:sz w:val="28"/>
          <w:szCs w:val="28"/>
        </w:rPr>
        <w:t>Команда, не вышедшая на старт в период стартов своего вида программы или не ушедшая на дистанцию из стартового коридора, дисквалифицируется.</w:t>
      </w:r>
    </w:p>
    <w:bookmarkEnd w:id="16"/>
    <w:p w14:paraId="186CF5F8" w14:textId="77777777" w:rsidR="00E07255" w:rsidRDefault="00E07255" w:rsidP="000E4BA9">
      <w:pPr>
        <w:numPr>
          <w:ilvl w:val="2"/>
          <w:numId w:val="29"/>
        </w:numPr>
        <w:tabs>
          <w:tab w:val="left" w:pos="567"/>
          <w:tab w:val="left" w:pos="851"/>
          <w:tab w:val="left" w:pos="993"/>
        </w:tabs>
        <w:spacing w:line="276" w:lineRule="auto"/>
        <w:ind w:left="0" w:firstLine="0"/>
        <w:jc w:val="both"/>
      </w:pPr>
      <w:r>
        <w:rPr>
          <w:sz w:val="28"/>
          <w:szCs w:val="28"/>
        </w:rPr>
        <w:t>Судьи обязаны следить за возможными нарушениями Правил. На линии старта должно быть как минимум двое судей. Двое судей должны быть на линии окончания стартового коридора. Судьи, находящиеся в точке выхода команд со стартового поля на дистанцию, должны, при необходимости, оказывать помощь командам.</w:t>
      </w:r>
    </w:p>
    <w:p w14:paraId="2724E338"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 xml:space="preserve">На протяжении всей дистанции в масс-старте не действуют правила обгона. При совершении обгона спортсмену рекомендуется командой </w:t>
      </w:r>
      <w:r>
        <w:rPr>
          <w:sz w:val="28"/>
          <w:szCs w:val="28"/>
        </w:rPr>
        <w:lastRenderedPageBreak/>
        <w:t>«Трассу!» предупреждать другого участника о начале обгона. Команде запрещено блокировать трассу.</w:t>
      </w:r>
      <w:r>
        <w:rPr>
          <w:b/>
          <w:sz w:val="28"/>
          <w:szCs w:val="28"/>
        </w:rPr>
        <w:t xml:space="preserve"> </w:t>
      </w:r>
      <w:r>
        <w:rPr>
          <w:bCs/>
          <w:sz w:val="28"/>
          <w:szCs w:val="28"/>
        </w:rPr>
        <w:t>Спортсмен не должен создавать помехи для других команд.</w:t>
      </w:r>
      <w:r>
        <w:t xml:space="preserve"> </w:t>
      </w:r>
      <w:r>
        <w:rPr>
          <w:bCs/>
          <w:sz w:val="28"/>
          <w:szCs w:val="28"/>
        </w:rPr>
        <w:t xml:space="preserve">Если команда создает помеху команде соперника, не связанную с агрессией собак, но ставшую причиной потери времени, она </w:t>
      </w:r>
      <w:r>
        <w:rPr>
          <w:sz w:val="28"/>
          <w:szCs w:val="28"/>
        </w:rPr>
        <w:t>получает 15 (пятнадцати) секундный штраф</w:t>
      </w:r>
      <w:r>
        <w:rPr>
          <w:bCs/>
          <w:sz w:val="28"/>
          <w:szCs w:val="28"/>
        </w:rPr>
        <w:t>.</w:t>
      </w:r>
    </w:p>
    <w:p w14:paraId="4D2D90B1" w14:textId="161BB4E0" w:rsidR="00E07255" w:rsidRPr="003C1220" w:rsidRDefault="00662282" w:rsidP="000E4BA9">
      <w:pPr>
        <w:numPr>
          <w:ilvl w:val="1"/>
          <w:numId w:val="29"/>
        </w:numPr>
        <w:tabs>
          <w:tab w:val="left" w:pos="709"/>
          <w:tab w:val="left" w:pos="1276"/>
        </w:tabs>
        <w:spacing w:line="276" w:lineRule="auto"/>
        <w:ind w:left="0" w:firstLine="0"/>
        <w:jc w:val="both"/>
        <w:rPr>
          <w:bCs/>
        </w:rPr>
      </w:pPr>
      <w:r w:rsidRPr="003C1220">
        <w:rPr>
          <w:bCs/>
          <w:sz w:val="28"/>
          <w:szCs w:val="28"/>
        </w:rPr>
        <w:t>Вид старта - парный старт</w:t>
      </w:r>
      <w:r w:rsidR="00737E11">
        <w:rPr>
          <w:bCs/>
          <w:sz w:val="28"/>
          <w:szCs w:val="28"/>
        </w:rPr>
        <w:t>.</w:t>
      </w:r>
    </w:p>
    <w:p w14:paraId="6814BCBA" w14:textId="186B57A2"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Стартовые позиции первого этапа должны быть определены жеребьевкой или расстановкой. Первыми стартуют вместе участник № 1 и участник № 2 (пара № 1), затем вторыми стартуют вместе участник № 3 и участник № 4 (пара № 2) и т.</w:t>
      </w:r>
      <w:r w:rsidR="003C1220">
        <w:rPr>
          <w:sz w:val="28"/>
          <w:szCs w:val="28"/>
        </w:rPr>
        <w:t xml:space="preserve"> </w:t>
      </w:r>
      <w:r>
        <w:rPr>
          <w:sz w:val="28"/>
          <w:szCs w:val="28"/>
        </w:rPr>
        <w:t>д.</w:t>
      </w:r>
    </w:p>
    <w:p w14:paraId="7E991105" w14:textId="690DA236" w:rsidR="00E07255" w:rsidRDefault="00E07255" w:rsidP="000E4BA9">
      <w:pPr>
        <w:widowControl w:val="0"/>
        <w:numPr>
          <w:ilvl w:val="2"/>
          <w:numId w:val="29"/>
        </w:numPr>
        <w:tabs>
          <w:tab w:val="left" w:pos="567"/>
          <w:tab w:val="left" w:pos="993"/>
          <w:tab w:val="left" w:pos="1276"/>
        </w:tabs>
        <w:spacing w:line="276" w:lineRule="auto"/>
        <w:ind w:left="0" w:firstLine="0"/>
        <w:jc w:val="both"/>
      </w:pPr>
      <w:r>
        <w:rPr>
          <w:sz w:val="28"/>
          <w:szCs w:val="28"/>
        </w:rPr>
        <w:t>Стартовые позиции последующих этапов определяются в соответствии с результатом предыдущих этапов. Пара № 1 должна состоять из команд, показавших первый и второй результат на предыдущих этапах, пара № 2 состоит из команд, показавших третий и четвертый результат на предыдущих этапах и т.</w:t>
      </w:r>
      <w:r w:rsidR="003C1220">
        <w:rPr>
          <w:sz w:val="28"/>
          <w:szCs w:val="28"/>
        </w:rPr>
        <w:t xml:space="preserve"> </w:t>
      </w:r>
      <w:r>
        <w:rPr>
          <w:sz w:val="28"/>
          <w:szCs w:val="28"/>
        </w:rPr>
        <w:t>д.</w:t>
      </w:r>
    </w:p>
    <w:p w14:paraId="512EEAC5" w14:textId="77777777" w:rsidR="00E07255" w:rsidRDefault="00E07255" w:rsidP="000E4BA9">
      <w:pPr>
        <w:widowControl w:val="0"/>
        <w:numPr>
          <w:ilvl w:val="2"/>
          <w:numId w:val="29"/>
        </w:numPr>
        <w:tabs>
          <w:tab w:val="left" w:pos="567"/>
          <w:tab w:val="left" w:pos="993"/>
          <w:tab w:val="left" w:pos="1276"/>
        </w:tabs>
        <w:spacing w:line="276" w:lineRule="auto"/>
        <w:ind w:left="0" w:firstLine="0"/>
        <w:jc w:val="both"/>
      </w:pPr>
      <w:r>
        <w:rPr>
          <w:sz w:val="28"/>
          <w:szCs w:val="28"/>
        </w:rPr>
        <w:t>Правила обгона не действуют только в отношении спортсменов, стартовавших в паре, если команда создает помеху команде соперника, не связанную с агрессией собак, но ставшую причиной потери времени, она наказывается временным штрафом равным половине стартового интервала данного этапа в данном виде программы. По отношению к другим спортсменам общие правила обгона должны соблюдаться.</w:t>
      </w:r>
    </w:p>
    <w:p w14:paraId="0FF16E72" w14:textId="3FF6A6AE" w:rsidR="00E07255" w:rsidRPr="003C1220" w:rsidRDefault="00E07255" w:rsidP="000E4BA9">
      <w:pPr>
        <w:numPr>
          <w:ilvl w:val="1"/>
          <w:numId w:val="29"/>
        </w:numPr>
        <w:tabs>
          <w:tab w:val="left" w:pos="709"/>
          <w:tab w:val="left" w:pos="1276"/>
        </w:tabs>
        <w:spacing w:line="276" w:lineRule="auto"/>
        <w:ind w:left="0" w:firstLine="0"/>
        <w:jc w:val="both"/>
        <w:rPr>
          <w:bCs/>
        </w:rPr>
      </w:pPr>
      <w:r w:rsidRPr="003C1220">
        <w:rPr>
          <w:bCs/>
          <w:sz w:val="28"/>
          <w:szCs w:val="28"/>
        </w:rPr>
        <w:t>Вид старта -</w:t>
      </w:r>
      <w:r w:rsidR="00662282" w:rsidRPr="003C1220">
        <w:rPr>
          <w:bCs/>
          <w:sz w:val="28"/>
          <w:szCs w:val="28"/>
        </w:rPr>
        <w:t xml:space="preserve"> «гонка преследования» (пасьют)</w:t>
      </w:r>
      <w:r w:rsidR="00737E11">
        <w:rPr>
          <w:bCs/>
          <w:sz w:val="28"/>
          <w:szCs w:val="28"/>
        </w:rPr>
        <w:t>.</w:t>
      </w:r>
    </w:p>
    <w:p w14:paraId="3C26CDF3" w14:textId="77777777" w:rsidR="00E07255" w:rsidRDefault="00E07255" w:rsidP="000E4BA9">
      <w:pPr>
        <w:widowControl w:val="0"/>
        <w:numPr>
          <w:ilvl w:val="2"/>
          <w:numId w:val="29"/>
        </w:numPr>
        <w:tabs>
          <w:tab w:val="left" w:pos="567"/>
          <w:tab w:val="left" w:pos="851"/>
          <w:tab w:val="left" w:pos="993"/>
        </w:tabs>
        <w:spacing w:line="276" w:lineRule="auto"/>
        <w:ind w:left="0" w:firstLine="0"/>
        <w:jc w:val="both"/>
      </w:pPr>
      <w:r>
        <w:rPr>
          <w:sz w:val="28"/>
          <w:szCs w:val="28"/>
        </w:rPr>
        <w:t>«Гонка преследования» проводится на последнем этапе соревнования. При этом порядок, в котором спортсмены пересекут линию финиша, будет соответствовать итоговой финишной позиции спортсмена.</w:t>
      </w:r>
    </w:p>
    <w:p w14:paraId="37B7C882" w14:textId="77777777" w:rsidR="00E07255" w:rsidRDefault="00E07255" w:rsidP="000E4BA9">
      <w:pPr>
        <w:numPr>
          <w:ilvl w:val="2"/>
          <w:numId w:val="29"/>
        </w:numPr>
        <w:tabs>
          <w:tab w:val="left" w:pos="567"/>
          <w:tab w:val="left" w:pos="851"/>
          <w:tab w:val="left" w:pos="993"/>
        </w:tabs>
        <w:spacing w:line="276" w:lineRule="auto"/>
        <w:ind w:left="0" w:firstLine="0"/>
        <w:jc w:val="both"/>
      </w:pPr>
      <w:r>
        <w:rPr>
          <w:sz w:val="28"/>
          <w:szCs w:val="28"/>
        </w:rPr>
        <w:t>Стартовые позиции: победитель предыдущего этапа (этапов) стартует первым, следующим стартует спортсмен показавший второй результат и т.д. Стартовый интервал соответствует временной разнице результатов предыдущего этапа (этапов), округленной до целых секунд.</w:t>
      </w:r>
    </w:p>
    <w:p w14:paraId="2093E5EA" w14:textId="7F3CD282" w:rsidR="00E07255" w:rsidRDefault="00004F4D" w:rsidP="000E4BA9">
      <w:pPr>
        <w:numPr>
          <w:ilvl w:val="2"/>
          <w:numId w:val="29"/>
        </w:numPr>
        <w:tabs>
          <w:tab w:val="left" w:pos="567"/>
          <w:tab w:val="left" w:pos="851"/>
          <w:tab w:val="left" w:pos="993"/>
        </w:tabs>
        <w:spacing w:line="276" w:lineRule="auto"/>
        <w:ind w:left="0" w:firstLine="0"/>
        <w:jc w:val="both"/>
      </w:pPr>
      <w:r w:rsidRPr="00A65F9E">
        <w:rPr>
          <w:sz w:val="28"/>
          <w:szCs w:val="28"/>
        </w:rPr>
        <w:t>В случае опоздания на старт в установленное стартовое время в период стартов своего вида программы, опоздавшая команда получает новое стартовое время и стартует последней в своем виде программы с временным штрафом, равным трем стартовым интервалам предыдущего (либо первого) этапа, команды в данном старте, что должно быть отражено в Регламенте.</w:t>
      </w:r>
    </w:p>
    <w:p w14:paraId="64E80ECF" w14:textId="77777777" w:rsidR="00E07255" w:rsidRDefault="00E07255" w:rsidP="000E4BA9">
      <w:pPr>
        <w:numPr>
          <w:ilvl w:val="2"/>
          <w:numId w:val="29"/>
        </w:numPr>
        <w:tabs>
          <w:tab w:val="left" w:pos="567"/>
          <w:tab w:val="left" w:pos="851"/>
          <w:tab w:val="left" w:pos="993"/>
        </w:tabs>
        <w:spacing w:line="276" w:lineRule="auto"/>
        <w:ind w:left="0" w:firstLine="0"/>
        <w:jc w:val="both"/>
      </w:pPr>
      <w:r>
        <w:rPr>
          <w:sz w:val="28"/>
          <w:szCs w:val="28"/>
        </w:rPr>
        <w:t>В случае преждевременного старта (</w:t>
      </w:r>
      <w:proofErr w:type="spellStart"/>
      <w:r>
        <w:rPr>
          <w:sz w:val="28"/>
          <w:szCs w:val="28"/>
        </w:rPr>
        <w:t>фальтстарта</w:t>
      </w:r>
      <w:proofErr w:type="spellEnd"/>
      <w:r>
        <w:rPr>
          <w:sz w:val="28"/>
          <w:szCs w:val="28"/>
        </w:rPr>
        <w:t>) команда получает временной штраф в размере времени одного стартового интервала предыдущего (либо первого) этапа, что должно быть определено Регламентом. При этом результат участника отсчитывается от фактического времени старта данного участника.</w:t>
      </w:r>
    </w:p>
    <w:p w14:paraId="358CFC02" w14:textId="77777777" w:rsidR="00E07255" w:rsidRDefault="00E07255" w:rsidP="000E4BA9">
      <w:pPr>
        <w:numPr>
          <w:ilvl w:val="2"/>
          <w:numId w:val="29"/>
        </w:numPr>
        <w:tabs>
          <w:tab w:val="left" w:pos="567"/>
          <w:tab w:val="left" w:pos="851"/>
          <w:tab w:val="left" w:pos="993"/>
        </w:tabs>
        <w:spacing w:line="276" w:lineRule="auto"/>
        <w:ind w:left="0" w:firstLine="0"/>
        <w:jc w:val="both"/>
      </w:pPr>
      <w:r>
        <w:rPr>
          <w:sz w:val="28"/>
          <w:szCs w:val="28"/>
        </w:rPr>
        <w:lastRenderedPageBreak/>
        <w:t>Команда, не вышедшая на старт в период стартов своего вида программы или не ушедшая на дистанцию из стартового коридора, дисквалифицируется.</w:t>
      </w:r>
    </w:p>
    <w:p w14:paraId="7CACA646" w14:textId="77777777" w:rsidR="00E07255" w:rsidRDefault="00E07255" w:rsidP="000E4BA9">
      <w:pPr>
        <w:numPr>
          <w:ilvl w:val="2"/>
          <w:numId w:val="29"/>
        </w:numPr>
        <w:tabs>
          <w:tab w:val="left" w:pos="567"/>
          <w:tab w:val="left" w:pos="851"/>
          <w:tab w:val="left" w:pos="993"/>
        </w:tabs>
        <w:spacing w:line="276" w:lineRule="auto"/>
        <w:ind w:left="0" w:firstLine="0"/>
        <w:jc w:val="both"/>
      </w:pPr>
      <w:r>
        <w:rPr>
          <w:sz w:val="28"/>
          <w:szCs w:val="28"/>
        </w:rPr>
        <w:t>На протяжении всей дистанции в «гонке преследования» не действуют правила обгона. При совершении обгона спортсмену рекомендуется командой «Трассу!» предупреждать спортсменов о начале обгона. Команде запрещено блокировать трассу.</w:t>
      </w:r>
      <w:r>
        <w:rPr>
          <w:bCs/>
          <w:sz w:val="28"/>
          <w:szCs w:val="28"/>
        </w:rPr>
        <w:t xml:space="preserve"> Спортсмен не должен создавать помехи для других команд.</w:t>
      </w:r>
      <w:r>
        <w:t xml:space="preserve"> </w:t>
      </w:r>
      <w:r>
        <w:rPr>
          <w:bCs/>
          <w:sz w:val="28"/>
          <w:szCs w:val="28"/>
        </w:rPr>
        <w:t>Если команда создает помеху команде соперника, не связанную с агрессией собак, но ставшую причиной потери времени, она наказывается временным штрафом равным половине стартового интервала предыдущего (либо первого) этапа, что должно быть определено Регламентом.</w:t>
      </w:r>
    </w:p>
    <w:p w14:paraId="0673CB90" w14:textId="77777777" w:rsidR="00E07255" w:rsidRPr="003C1220" w:rsidRDefault="00E07255" w:rsidP="000E4BA9">
      <w:pPr>
        <w:numPr>
          <w:ilvl w:val="1"/>
          <w:numId w:val="29"/>
        </w:numPr>
        <w:tabs>
          <w:tab w:val="left" w:pos="709"/>
          <w:tab w:val="left" w:pos="1276"/>
        </w:tabs>
        <w:spacing w:line="276" w:lineRule="auto"/>
        <w:ind w:left="0" w:firstLine="0"/>
        <w:jc w:val="both"/>
        <w:rPr>
          <w:bCs/>
        </w:rPr>
      </w:pPr>
      <w:r w:rsidRPr="003C1220">
        <w:rPr>
          <w:bCs/>
          <w:sz w:val="28"/>
          <w:szCs w:val="28"/>
        </w:rPr>
        <w:t>Хронометраж и равный результат (время)</w:t>
      </w:r>
    </w:p>
    <w:p w14:paraId="2354F7CE" w14:textId="77777777" w:rsidR="00E07255" w:rsidRDefault="00E07255" w:rsidP="000E4BA9">
      <w:pPr>
        <w:numPr>
          <w:ilvl w:val="2"/>
          <w:numId w:val="29"/>
        </w:numPr>
        <w:tabs>
          <w:tab w:val="left" w:pos="567"/>
          <w:tab w:val="left" w:pos="709"/>
          <w:tab w:val="left" w:pos="993"/>
        </w:tabs>
        <w:spacing w:line="276" w:lineRule="auto"/>
        <w:ind w:left="0" w:firstLine="0"/>
        <w:jc w:val="both"/>
      </w:pPr>
      <w:r>
        <w:rPr>
          <w:sz w:val="28"/>
          <w:szCs w:val="28"/>
        </w:rPr>
        <w:t>Время прохождения дистанции спортсменом отсчитывается от запланированного стартового времени для соответствующего спортсмена по стартовому протоколу.</w:t>
      </w:r>
      <w:r>
        <w:t xml:space="preserve"> </w:t>
      </w:r>
      <w:r>
        <w:rPr>
          <w:sz w:val="28"/>
          <w:szCs w:val="28"/>
        </w:rPr>
        <w:t>Результат времени прохождения дистанции получают посредством вычисления разницы между финишным и стартовым временем.</w:t>
      </w:r>
    </w:p>
    <w:p w14:paraId="0DB35EEC" w14:textId="77777777" w:rsidR="00E07255" w:rsidRDefault="00E07255" w:rsidP="000E4BA9">
      <w:pPr>
        <w:numPr>
          <w:ilvl w:val="2"/>
          <w:numId w:val="29"/>
        </w:numPr>
        <w:tabs>
          <w:tab w:val="left" w:pos="567"/>
          <w:tab w:val="left" w:pos="709"/>
          <w:tab w:val="left" w:pos="993"/>
        </w:tabs>
        <w:spacing w:line="276" w:lineRule="auto"/>
        <w:ind w:left="0" w:firstLine="0"/>
        <w:jc w:val="both"/>
      </w:pPr>
      <w:r>
        <w:rPr>
          <w:sz w:val="28"/>
          <w:szCs w:val="28"/>
        </w:rPr>
        <w:t>Отсечка финишного времени должна осуществляться с точностью до одной сотой секунды без каких-либо поправок.</w:t>
      </w:r>
    </w:p>
    <w:p w14:paraId="354D4958" w14:textId="77777777" w:rsidR="00E07255" w:rsidRDefault="00E07255" w:rsidP="000E4BA9">
      <w:pPr>
        <w:numPr>
          <w:ilvl w:val="2"/>
          <w:numId w:val="29"/>
        </w:numPr>
        <w:tabs>
          <w:tab w:val="left" w:pos="567"/>
          <w:tab w:val="left" w:pos="709"/>
          <w:tab w:val="left" w:pos="993"/>
        </w:tabs>
        <w:spacing w:line="276" w:lineRule="auto"/>
        <w:ind w:left="0" w:firstLine="0"/>
        <w:jc w:val="both"/>
      </w:pPr>
      <w:r>
        <w:rPr>
          <w:sz w:val="28"/>
          <w:szCs w:val="28"/>
        </w:rPr>
        <w:t>Результат (время) этапа вычисляется путем сложения времени прохождения дистанции на этапе и суммы временных штрафов, полученные спортсменом на данном этапе.</w:t>
      </w:r>
    </w:p>
    <w:p w14:paraId="710384FD" w14:textId="77777777" w:rsidR="00E07255" w:rsidRDefault="00E07255" w:rsidP="000E4BA9">
      <w:pPr>
        <w:numPr>
          <w:ilvl w:val="2"/>
          <w:numId w:val="29"/>
        </w:numPr>
        <w:tabs>
          <w:tab w:val="left" w:pos="567"/>
          <w:tab w:val="left" w:pos="709"/>
          <w:tab w:val="left" w:pos="993"/>
        </w:tabs>
        <w:spacing w:line="276" w:lineRule="auto"/>
        <w:ind w:left="0" w:firstLine="0"/>
        <w:jc w:val="both"/>
      </w:pPr>
      <w:r>
        <w:rPr>
          <w:sz w:val="28"/>
          <w:szCs w:val="28"/>
        </w:rPr>
        <w:t>Если результат (время) этапа у двух команд идентичен, порядок старта на следующем этапе таких команд определяется как обратный, относительно того, как они стартовали на предыдущем этапе.</w:t>
      </w:r>
    </w:p>
    <w:p w14:paraId="2F11DDD0" w14:textId="77777777" w:rsidR="00E07255" w:rsidRDefault="00E07255" w:rsidP="000E4BA9">
      <w:pPr>
        <w:numPr>
          <w:ilvl w:val="2"/>
          <w:numId w:val="29"/>
        </w:numPr>
        <w:tabs>
          <w:tab w:val="left" w:pos="567"/>
          <w:tab w:val="left" w:pos="709"/>
          <w:tab w:val="left" w:pos="993"/>
        </w:tabs>
        <w:spacing w:line="276" w:lineRule="auto"/>
        <w:ind w:left="0" w:firstLine="0"/>
        <w:jc w:val="both"/>
      </w:pPr>
      <w:r>
        <w:rPr>
          <w:sz w:val="28"/>
          <w:szCs w:val="28"/>
        </w:rPr>
        <w:t>Общий результат (время) вычисляется путем сложения результатов этапов соревнования.</w:t>
      </w:r>
    </w:p>
    <w:p w14:paraId="5B7750CC" w14:textId="0D80B686" w:rsidR="00E07255" w:rsidRDefault="00E07255" w:rsidP="000E4BA9">
      <w:pPr>
        <w:numPr>
          <w:ilvl w:val="2"/>
          <w:numId w:val="29"/>
        </w:numPr>
        <w:tabs>
          <w:tab w:val="left" w:pos="567"/>
          <w:tab w:val="left" w:pos="709"/>
          <w:tab w:val="left" w:pos="993"/>
          <w:tab w:val="left" w:pos="1276"/>
        </w:tabs>
        <w:spacing w:line="276" w:lineRule="auto"/>
        <w:ind w:left="0" w:firstLine="0"/>
        <w:jc w:val="both"/>
      </w:pPr>
      <w:r>
        <w:rPr>
          <w:sz w:val="28"/>
          <w:szCs w:val="28"/>
        </w:rPr>
        <w:t>Команды, показавшие одинаковый общий результат, награждаются по более высокой финишной позиции.</w:t>
      </w:r>
    </w:p>
    <w:p w14:paraId="0B6392F4" w14:textId="77777777" w:rsidR="00E07255" w:rsidRDefault="00E07255" w:rsidP="000E4BA9">
      <w:pPr>
        <w:numPr>
          <w:ilvl w:val="2"/>
          <w:numId w:val="29"/>
        </w:numPr>
        <w:tabs>
          <w:tab w:val="left" w:pos="567"/>
          <w:tab w:val="left" w:pos="709"/>
          <w:tab w:val="left" w:pos="993"/>
          <w:tab w:val="left" w:pos="1276"/>
        </w:tabs>
        <w:spacing w:line="276" w:lineRule="auto"/>
        <w:ind w:left="0" w:firstLine="0"/>
        <w:jc w:val="both"/>
      </w:pPr>
      <w:r>
        <w:rPr>
          <w:sz w:val="28"/>
          <w:szCs w:val="28"/>
        </w:rPr>
        <w:t xml:space="preserve">В итоговом протоколе результат (время) указывается формате </w:t>
      </w:r>
      <w:proofErr w:type="spellStart"/>
      <w:proofErr w:type="gramStart"/>
      <w:r>
        <w:rPr>
          <w:sz w:val="28"/>
          <w:szCs w:val="28"/>
        </w:rPr>
        <w:t>ЧЧ:ММ</w:t>
      </w:r>
      <w:proofErr w:type="gramEnd"/>
      <w:r>
        <w:rPr>
          <w:sz w:val="28"/>
          <w:szCs w:val="28"/>
        </w:rPr>
        <w:t>:СС,сс</w:t>
      </w:r>
      <w:proofErr w:type="spellEnd"/>
      <w:r>
        <w:rPr>
          <w:sz w:val="28"/>
          <w:szCs w:val="28"/>
        </w:rPr>
        <w:t xml:space="preserve">, где </w:t>
      </w:r>
      <w:r w:rsidRPr="00305E4B">
        <w:rPr>
          <w:sz w:val="28"/>
          <w:szCs w:val="28"/>
        </w:rPr>
        <w:t xml:space="preserve">ЧЧ - часы, ММ – минуты, СС – секунды, сс - сотые </w:t>
      </w:r>
      <w:r>
        <w:rPr>
          <w:sz w:val="28"/>
          <w:szCs w:val="28"/>
        </w:rPr>
        <w:t>секунды, с точностью до одной сотой секунды.</w:t>
      </w:r>
    </w:p>
    <w:p w14:paraId="06096340" w14:textId="68E4E0CD" w:rsidR="00E07255" w:rsidRPr="003C1220" w:rsidRDefault="00763744" w:rsidP="000E4BA9">
      <w:pPr>
        <w:numPr>
          <w:ilvl w:val="1"/>
          <w:numId w:val="29"/>
        </w:numPr>
        <w:tabs>
          <w:tab w:val="left" w:pos="709"/>
          <w:tab w:val="left" w:pos="993"/>
          <w:tab w:val="left" w:pos="1276"/>
        </w:tabs>
        <w:spacing w:line="276" w:lineRule="auto"/>
        <w:ind w:left="0" w:firstLine="0"/>
        <w:jc w:val="both"/>
        <w:rPr>
          <w:bCs/>
        </w:rPr>
      </w:pPr>
      <w:r>
        <w:rPr>
          <w:bCs/>
          <w:sz w:val="28"/>
          <w:szCs w:val="28"/>
        </w:rPr>
        <w:t> </w:t>
      </w:r>
      <w:r w:rsidR="00E07255" w:rsidRPr="003C1220">
        <w:rPr>
          <w:bCs/>
          <w:sz w:val="28"/>
          <w:szCs w:val="28"/>
        </w:rPr>
        <w:t>Стартовые процедуры.</w:t>
      </w:r>
    </w:p>
    <w:p w14:paraId="3131421A"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В дисциплинах, содержащих в своем наименовании слово «нарта», стартовая точка определяется по переднему концу нарты, который должен находиться до линии старта.</w:t>
      </w:r>
    </w:p>
    <w:p w14:paraId="49C1AD98"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 xml:space="preserve">В дисциплине «лыжи - спринт 1 собака» вся команда должна находиться до линии старта. Стартовая точка определяется по собаке, которая должна находиться до линии старта. При этом спортсмен или его </w:t>
      </w:r>
      <w:r>
        <w:rPr>
          <w:sz w:val="28"/>
          <w:szCs w:val="28"/>
        </w:rPr>
        <w:lastRenderedPageBreak/>
        <w:t>помощник удерживает собаку за потяг, шлейку или за ошейник. Концы лыж не должны пересекать стартовую линию.</w:t>
      </w:r>
    </w:p>
    <w:p w14:paraId="262D8B5E"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В дисциплине «кросс 1 собака» вся команда должна находиться до линии старта. Стартовая точка определяется по собаке, которая должна находиться до линии старта. При этом спортсмен самостоятельно удерживает собаку за шлейку или за ошейник. Для удержания собаки допускается помощь.</w:t>
      </w:r>
    </w:p>
    <w:p w14:paraId="3C48653F"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В бесснежных дисциплинах, кроме дисциплины «кросс 1 собака», стартовая точка определяется по переднему колесу спортивного снаряда, которое должно находиться до линии старта.</w:t>
      </w:r>
    </w:p>
    <w:p w14:paraId="40610265" w14:textId="77777777" w:rsidR="00E07255" w:rsidRDefault="00E07255" w:rsidP="000E4BA9">
      <w:pPr>
        <w:pStyle w:val="afc"/>
        <w:numPr>
          <w:ilvl w:val="2"/>
          <w:numId w:val="29"/>
        </w:numPr>
        <w:tabs>
          <w:tab w:val="left" w:pos="567"/>
          <w:tab w:val="left" w:pos="993"/>
          <w:tab w:val="left" w:pos="1276"/>
        </w:tabs>
        <w:autoSpaceDE w:val="0"/>
        <w:spacing w:line="276" w:lineRule="auto"/>
        <w:ind w:left="0" w:firstLine="0"/>
        <w:jc w:val="both"/>
      </w:pPr>
      <w:r>
        <w:rPr>
          <w:sz w:val="28"/>
          <w:szCs w:val="28"/>
        </w:rPr>
        <w:t>Судья на старте может объявлять оставшееся время до момента старта: «Минута до старта»; «30 секунд до старта»; «10 секунд до старта». За 5 (пять) секунд до старта судья должен начать обратный отсчет: «5-4-3-2-1», за которым следует голосовой сигнал «СТАРТ». При отсутствии спортсмена на стартовой позиции голосовой сигнал «СТАРТ» не дается.</w:t>
      </w:r>
    </w:p>
    <w:p w14:paraId="64A5B4BB" w14:textId="77777777" w:rsidR="00E07255" w:rsidRDefault="00E07255" w:rsidP="000E4BA9">
      <w:pPr>
        <w:pStyle w:val="afc"/>
        <w:numPr>
          <w:ilvl w:val="2"/>
          <w:numId w:val="29"/>
        </w:numPr>
        <w:tabs>
          <w:tab w:val="left" w:pos="567"/>
          <w:tab w:val="left" w:pos="993"/>
          <w:tab w:val="left" w:pos="1276"/>
        </w:tabs>
        <w:autoSpaceDE w:val="0"/>
        <w:spacing w:line="276" w:lineRule="auto"/>
        <w:ind w:left="0" w:firstLine="0"/>
        <w:jc w:val="both"/>
      </w:pPr>
      <w:r>
        <w:rPr>
          <w:sz w:val="28"/>
          <w:szCs w:val="28"/>
        </w:rPr>
        <w:t>При использовании стартового табло со звуковым сигналом и обратным отсчетом «5-4-3-2-1» судьей обратный отсчет может не производиться. При присутствии спортсмена на стартовой позиции, одновременно с электронным стартовым сигналом судья должен подать голосовой сигнал «СТАРТ». Стартовое табло должно быть расположено таким образом, чтобы спортсмен мог его четко видеть.</w:t>
      </w:r>
    </w:p>
    <w:p w14:paraId="4413542F"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Массовый старт</w:t>
      </w:r>
      <w:r>
        <w:rPr>
          <w:b/>
          <w:sz w:val="28"/>
          <w:szCs w:val="28"/>
        </w:rPr>
        <w:t>:</w:t>
      </w:r>
    </w:p>
    <w:p w14:paraId="34915848" w14:textId="77777777" w:rsidR="00E07255" w:rsidRDefault="00E07255" w:rsidP="000E4BA9">
      <w:pPr>
        <w:numPr>
          <w:ilvl w:val="3"/>
          <w:numId w:val="29"/>
        </w:numPr>
        <w:tabs>
          <w:tab w:val="left" w:pos="709"/>
          <w:tab w:val="left" w:pos="1276"/>
        </w:tabs>
        <w:spacing w:line="276" w:lineRule="auto"/>
        <w:ind w:left="0" w:firstLine="0"/>
        <w:jc w:val="both"/>
      </w:pPr>
      <w:r>
        <w:rPr>
          <w:b/>
          <w:sz w:val="28"/>
          <w:szCs w:val="28"/>
        </w:rPr>
        <w:t xml:space="preserve"> </w:t>
      </w:r>
      <w:r>
        <w:rPr>
          <w:sz w:val="28"/>
          <w:szCs w:val="28"/>
        </w:rPr>
        <w:t>Стартовый сигнал подается судьей на старте одним или двумя флажками и табличкой с большой цифрой «1». Размер и цвет таблички должны быть таковы, чтобы цифра «1» была видна всем спортсменам;</w:t>
      </w:r>
    </w:p>
    <w:p w14:paraId="46F48764" w14:textId="77777777" w:rsidR="00E07255" w:rsidRDefault="00E07255" w:rsidP="000E4BA9">
      <w:pPr>
        <w:numPr>
          <w:ilvl w:val="3"/>
          <w:numId w:val="29"/>
        </w:numPr>
        <w:tabs>
          <w:tab w:val="left" w:pos="709"/>
          <w:tab w:val="left" w:pos="1276"/>
        </w:tabs>
        <w:spacing w:line="276" w:lineRule="auto"/>
        <w:ind w:left="0" w:firstLine="0"/>
        <w:jc w:val="both"/>
      </w:pPr>
      <w:r>
        <w:rPr>
          <w:sz w:val="28"/>
          <w:szCs w:val="28"/>
        </w:rPr>
        <w:t>Судья на старте стоит перед спортсменами таким образом, чтобы его видели все команды;</w:t>
      </w:r>
    </w:p>
    <w:p w14:paraId="2DFADAE0" w14:textId="77777777" w:rsidR="00E07255" w:rsidRDefault="00E07255" w:rsidP="000E4BA9">
      <w:pPr>
        <w:numPr>
          <w:ilvl w:val="3"/>
          <w:numId w:val="29"/>
        </w:numPr>
        <w:tabs>
          <w:tab w:val="left" w:pos="709"/>
          <w:tab w:val="left" w:pos="1276"/>
        </w:tabs>
        <w:spacing w:line="276" w:lineRule="auto"/>
        <w:ind w:left="0" w:firstLine="0"/>
        <w:jc w:val="both"/>
      </w:pPr>
      <w:r>
        <w:rPr>
          <w:sz w:val="28"/>
          <w:szCs w:val="28"/>
        </w:rPr>
        <w:t>Старт подается следующим образом:</w:t>
      </w:r>
    </w:p>
    <w:p w14:paraId="0BAB8B29" w14:textId="77777777" w:rsidR="00E07255" w:rsidRDefault="00E07255" w:rsidP="000E4BA9">
      <w:pPr>
        <w:numPr>
          <w:ilvl w:val="0"/>
          <w:numId w:val="15"/>
        </w:numPr>
        <w:tabs>
          <w:tab w:val="left" w:pos="284"/>
          <w:tab w:val="left" w:pos="709"/>
        </w:tabs>
        <w:spacing w:line="276" w:lineRule="auto"/>
        <w:ind w:left="0" w:firstLine="0"/>
        <w:jc w:val="both"/>
      </w:pPr>
      <w:r>
        <w:rPr>
          <w:sz w:val="28"/>
          <w:szCs w:val="28"/>
        </w:rPr>
        <w:t>за 1 (одну) минуту до старта показывается табличка с цифрой «1»;</w:t>
      </w:r>
    </w:p>
    <w:p w14:paraId="4F0657D2" w14:textId="77777777" w:rsidR="00E07255" w:rsidRDefault="00E07255" w:rsidP="000E4BA9">
      <w:pPr>
        <w:numPr>
          <w:ilvl w:val="0"/>
          <w:numId w:val="15"/>
        </w:numPr>
        <w:tabs>
          <w:tab w:val="left" w:pos="284"/>
          <w:tab w:val="left" w:pos="709"/>
        </w:tabs>
        <w:spacing w:line="276" w:lineRule="auto"/>
        <w:ind w:left="0" w:firstLine="0"/>
        <w:jc w:val="both"/>
      </w:pPr>
      <w:r>
        <w:rPr>
          <w:sz w:val="28"/>
          <w:szCs w:val="28"/>
        </w:rPr>
        <w:t>за 30 (тридцать) секунд до старта судья понимает руки с флагами над головой;</w:t>
      </w:r>
    </w:p>
    <w:p w14:paraId="4163E868" w14:textId="77777777" w:rsidR="00E07255" w:rsidRDefault="00E07255" w:rsidP="000E4BA9">
      <w:pPr>
        <w:numPr>
          <w:ilvl w:val="0"/>
          <w:numId w:val="15"/>
        </w:numPr>
        <w:tabs>
          <w:tab w:val="left" w:pos="284"/>
          <w:tab w:val="left" w:pos="709"/>
        </w:tabs>
        <w:spacing w:line="276" w:lineRule="auto"/>
        <w:ind w:left="0" w:firstLine="0"/>
        <w:jc w:val="both"/>
      </w:pPr>
      <w:r>
        <w:rPr>
          <w:sz w:val="28"/>
          <w:szCs w:val="28"/>
        </w:rPr>
        <w:t>за 15 (пятнадцать) секунд до старта судья разводит руки с флагами в стороны (горизонтально);</w:t>
      </w:r>
    </w:p>
    <w:p w14:paraId="30D7C4CF" w14:textId="77777777" w:rsidR="00E07255" w:rsidRDefault="00E07255" w:rsidP="000E4BA9">
      <w:pPr>
        <w:numPr>
          <w:ilvl w:val="0"/>
          <w:numId w:val="15"/>
        </w:numPr>
        <w:tabs>
          <w:tab w:val="left" w:pos="284"/>
          <w:tab w:val="left" w:pos="709"/>
        </w:tabs>
        <w:spacing w:line="276" w:lineRule="auto"/>
        <w:ind w:left="0" w:firstLine="0"/>
        <w:jc w:val="both"/>
      </w:pPr>
      <w:r>
        <w:rPr>
          <w:sz w:val="28"/>
          <w:szCs w:val="28"/>
        </w:rPr>
        <w:t>быстрое опускание рук судьи является стартовым сигналом.</w:t>
      </w:r>
    </w:p>
    <w:p w14:paraId="60A609AC"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До момента старта команда должна остановиться на стартовой линии, соответствующей дисциплины и не должна начинать движение до голосового сигнала «СТАРТ». В случае если спортсмен ушел на дистанцию без остановки на стартовой точке и разрешения на старт судьи, он дисквалифицируется.</w:t>
      </w:r>
    </w:p>
    <w:p w14:paraId="5CCDE878"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lastRenderedPageBreak/>
        <w:t>Стартовое время может быть скорректировано, если задержка произошла по вине судей или по непредвиденным непреодолимым обстоятельствам. (данный пункт Правил не действует в масс-старте и старте «пасьют»).</w:t>
      </w:r>
    </w:p>
    <w:p w14:paraId="625C2D64" w14:textId="77777777" w:rsidR="00E07255" w:rsidRDefault="00E07255" w:rsidP="000E4BA9">
      <w:pPr>
        <w:numPr>
          <w:ilvl w:val="2"/>
          <w:numId w:val="29"/>
        </w:numPr>
        <w:tabs>
          <w:tab w:val="left" w:pos="993"/>
          <w:tab w:val="left" w:pos="1134"/>
        </w:tabs>
        <w:spacing w:line="276" w:lineRule="auto"/>
        <w:ind w:left="0" w:firstLine="0"/>
        <w:jc w:val="both"/>
      </w:pPr>
      <w:r>
        <w:rPr>
          <w:sz w:val="28"/>
          <w:szCs w:val="28"/>
        </w:rPr>
        <w:t>В одиночных и парных стартах команда, опоздавшая на стартовую позицию в установленное стартовое время в период стартов в своем виде программы, объявляется «опоздавшей» и должна получить новое стартовое время и временной штраф в размере трех стартовых интервалов этого этапа в данном виде программы.</w:t>
      </w:r>
    </w:p>
    <w:p w14:paraId="05464174" w14:textId="77777777" w:rsidR="00E07255" w:rsidRPr="00327532" w:rsidRDefault="00E07255" w:rsidP="000E4BA9">
      <w:pPr>
        <w:numPr>
          <w:ilvl w:val="2"/>
          <w:numId w:val="29"/>
        </w:numPr>
        <w:tabs>
          <w:tab w:val="left" w:pos="993"/>
          <w:tab w:val="left" w:pos="1134"/>
        </w:tabs>
        <w:spacing w:line="276" w:lineRule="auto"/>
        <w:ind w:left="0" w:firstLine="0"/>
        <w:jc w:val="both"/>
        <w:rPr>
          <w:highlight w:val="yellow"/>
        </w:rPr>
      </w:pPr>
      <w:r>
        <w:rPr>
          <w:sz w:val="28"/>
          <w:szCs w:val="28"/>
        </w:rPr>
        <w:t xml:space="preserve">Команда, не явившаяся на стартовую позицию в период стартов </w:t>
      </w:r>
      <w:r w:rsidRPr="00327532">
        <w:rPr>
          <w:sz w:val="28"/>
          <w:szCs w:val="28"/>
          <w:highlight w:val="yellow"/>
        </w:rPr>
        <w:t>своей дисциплины, не допускается к старту.</w:t>
      </w:r>
    </w:p>
    <w:p w14:paraId="7349B6BC" w14:textId="77777777" w:rsidR="00E07255" w:rsidRPr="00327532" w:rsidRDefault="00E07255" w:rsidP="000E4BA9">
      <w:pPr>
        <w:numPr>
          <w:ilvl w:val="2"/>
          <w:numId w:val="29"/>
        </w:numPr>
        <w:tabs>
          <w:tab w:val="left" w:pos="993"/>
          <w:tab w:val="left" w:pos="1134"/>
        </w:tabs>
        <w:spacing w:line="276" w:lineRule="auto"/>
        <w:ind w:left="0" w:firstLine="0"/>
        <w:jc w:val="both"/>
        <w:rPr>
          <w:highlight w:val="yellow"/>
        </w:rPr>
      </w:pPr>
      <w:r w:rsidRPr="00327532">
        <w:rPr>
          <w:sz w:val="28"/>
          <w:szCs w:val="28"/>
          <w:highlight w:val="yellow"/>
        </w:rPr>
        <w:t>В одиночных и парных стартах команда, не стартовавшая в пределах половины стартового интервала после назначенного времени старта, объявляется «опоздавшей» и должна получить новое стартовое время и временной штраф в размере трех стартовых интервалов этого этапа в данном виде программы.</w:t>
      </w:r>
    </w:p>
    <w:p w14:paraId="6DF441F4" w14:textId="77777777" w:rsidR="00E07255" w:rsidRPr="00327532" w:rsidRDefault="00E07255" w:rsidP="000E4BA9">
      <w:pPr>
        <w:numPr>
          <w:ilvl w:val="2"/>
          <w:numId w:val="29"/>
        </w:numPr>
        <w:tabs>
          <w:tab w:val="left" w:pos="426"/>
          <w:tab w:val="left" w:pos="993"/>
          <w:tab w:val="left" w:pos="1134"/>
        </w:tabs>
        <w:spacing w:line="276" w:lineRule="auto"/>
        <w:ind w:left="0" w:firstLine="0"/>
        <w:jc w:val="both"/>
        <w:rPr>
          <w:highlight w:val="yellow"/>
        </w:rPr>
      </w:pPr>
      <w:r w:rsidRPr="00327532">
        <w:rPr>
          <w:sz w:val="28"/>
          <w:szCs w:val="28"/>
          <w:highlight w:val="yellow"/>
        </w:rPr>
        <w:t>Если команда стартует на 1-5 (одну-пять) секунд раньше относительно установленного времени старта, и ни спортсмен, ни его помощники не способствовали этому, стартовое время данной команды корректируется соответствующим образом. При намеренном преждевременном старте команда получает 15-секундный штраф, при этом стартовое время данной команды не корректируется (данный пункт Правил не действует при масс-старте и в старте «пасьют»).</w:t>
      </w:r>
    </w:p>
    <w:p w14:paraId="4E9330FD" w14:textId="77777777" w:rsidR="00E07255" w:rsidRPr="00327532" w:rsidRDefault="00E07255" w:rsidP="000E4BA9">
      <w:pPr>
        <w:numPr>
          <w:ilvl w:val="2"/>
          <w:numId w:val="29"/>
        </w:numPr>
        <w:tabs>
          <w:tab w:val="left" w:pos="426"/>
          <w:tab w:val="left" w:pos="993"/>
          <w:tab w:val="left" w:pos="1134"/>
        </w:tabs>
        <w:spacing w:line="276" w:lineRule="auto"/>
        <w:ind w:left="0" w:firstLine="0"/>
        <w:jc w:val="both"/>
        <w:rPr>
          <w:highlight w:val="yellow"/>
        </w:rPr>
      </w:pPr>
      <w:r w:rsidRPr="00327532">
        <w:rPr>
          <w:sz w:val="28"/>
          <w:szCs w:val="28"/>
          <w:highlight w:val="yellow"/>
        </w:rPr>
        <w:t>В случае преждевременного старта более чем на 5 (пять) секунд до подачи судьей голосового сигнала «СТАРТ», команда получает временной штраф в размере одного стартового интервала этого этапа в данной дисциплине, при этом стартовое время данной команды не корректируется (данный пункт Правил не действует при масс-старте и старте «пасьют»).</w:t>
      </w:r>
    </w:p>
    <w:p w14:paraId="7FCB43C8" w14:textId="77777777" w:rsidR="00E07255" w:rsidRPr="00327532" w:rsidRDefault="00E07255" w:rsidP="000E4BA9">
      <w:pPr>
        <w:numPr>
          <w:ilvl w:val="2"/>
          <w:numId w:val="29"/>
        </w:numPr>
        <w:tabs>
          <w:tab w:val="left" w:pos="426"/>
          <w:tab w:val="left" w:pos="993"/>
          <w:tab w:val="left" w:pos="1134"/>
        </w:tabs>
        <w:spacing w:line="276" w:lineRule="auto"/>
        <w:ind w:left="0" w:firstLine="0"/>
        <w:jc w:val="both"/>
        <w:rPr>
          <w:highlight w:val="yellow"/>
        </w:rPr>
      </w:pPr>
      <w:r w:rsidRPr="00327532">
        <w:rPr>
          <w:sz w:val="28"/>
          <w:szCs w:val="28"/>
          <w:highlight w:val="yellow"/>
        </w:rPr>
        <w:t>Команда, не освободившая стартовый коридор в одиночных или парных стартах (минимальная дистанция, 30 (тридцать) метров) за половину времени стартового интервала может быть дисквалифицирована. В случае, если, по мнению главного судьи, такая команда способна преодолеть дистанцию, она объявляется «позже стартующей» и должна получить новое стартовое время и временной штраф, равный одному стартовому интервалу этого этапа в данном виде программы (данный пункт Правил не действует в масс-старте и старте «пасьют»).</w:t>
      </w:r>
    </w:p>
    <w:p w14:paraId="33F442BF" w14:textId="77777777" w:rsidR="00E07255" w:rsidRDefault="00E07255" w:rsidP="000E4BA9">
      <w:pPr>
        <w:numPr>
          <w:ilvl w:val="2"/>
          <w:numId w:val="29"/>
        </w:numPr>
        <w:tabs>
          <w:tab w:val="left" w:pos="426"/>
          <w:tab w:val="left" w:pos="993"/>
          <w:tab w:val="left" w:pos="1134"/>
        </w:tabs>
        <w:spacing w:line="276" w:lineRule="auto"/>
        <w:ind w:left="0" w:firstLine="0"/>
        <w:jc w:val="both"/>
      </w:pPr>
      <w:bookmarkStart w:id="17" w:name="_Hlk188387764"/>
      <w:r>
        <w:rPr>
          <w:sz w:val="28"/>
          <w:szCs w:val="28"/>
        </w:rPr>
        <w:t xml:space="preserve">В случае, если команда не освободила стартовый коридор в одиночных или парных стартах по независящим от нее причинам, команда объявляется «позже стартующей» и должна получить новое стартовое время </w:t>
      </w:r>
      <w:r>
        <w:rPr>
          <w:sz w:val="28"/>
          <w:szCs w:val="28"/>
        </w:rPr>
        <w:lastRenderedPageBreak/>
        <w:t>без применения временного штрафа (данный пункт Правил не действует в масс-старте и старте «пасьют»).</w:t>
      </w:r>
    </w:p>
    <w:bookmarkEnd w:id="17"/>
    <w:p w14:paraId="3CB1733A" w14:textId="77777777" w:rsidR="00E07255" w:rsidRDefault="00E07255" w:rsidP="000E4BA9">
      <w:pPr>
        <w:widowControl w:val="0"/>
        <w:numPr>
          <w:ilvl w:val="2"/>
          <w:numId w:val="29"/>
        </w:numPr>
        <w:tabs>
          <w:tab w:val="left" w:pos="993"/>
          <w:tab w:val="left" w:pos="1134"/>
        </w:tabs>
        <w:spacing w:line="276" w:lineRule="auto"/>
        <w:ind w:left="0" w:firstLine="0"/>
        <w:jc w:val="both"/>
      </w:pPr>
      <w:r>
        <w:rPr>
          <w:sz w:val="28"/>
          <w:szCs w:val="28"/>
        </w:rPr>
        <w:t>«Позже стартующей» или «опоздавшей» команде запрещено стартовать до тех пор, пока не стартует последняя команда в данном виде программы и не пройдёт предписанный стартовый интервал в данном виде программы.</w:t>
      </w:r>
    </w:p>
    <w:p w14:paraId="7E9E49BD" w14:textId="77777777" w:rsidR="00E07255" w:rsidRDefault="00E07255" w:rsidP="000E4BA9">
      <w:pPr>
        <w:widowControl w:val="0"/>
        <w:numPr>
          <w:ilvl w:val="2"/>
          <w:numId w:val="29"/>
        </w:numPr>
        <w:tabs>
          <w:tab w:val="left" w:pos="993"/>
          <w:tab w:val="left" w:pos="1134"/>
        </w:tabs>
        <w:spacing w:line="276" w:lineRule="auto"/>
        <w:ind w:left="0" w:firstLine="0"/>
        <w:jc w:val="both"/>
      </w:pPr>
      <w:r>
        <w:rPr>
          <w:sz w:val="28"/>
          <w:szCs w:val="28"/>
        </w:rPr>
        <w:t>Если более одной команды признаны «позже стартующими» или «опоздавшими», эти команды стартуют, соблюдая последовательность в соответствии с изначальными стартовыми позициями.</w:t>
      </w:r>
    </w:p>
    <w:p w14:paraId="197FD76A" w14:textId="77777777" w:rsidR="00E07255" w:rsidRDefault="00E07255" w:rsidP="000E4BA9">
      <w:pPr>
        <w:numPr>
          <w:ilvl w:val="2"/>
          <w:numId w:val="29"/>
        </w:numPr>
        <w:tabs>
          <w:tab w:val="left" w:pos="426"/>
          <w:tab w:val="left" w:pos="993"/>
          <w:tab w:val="left" w:pos="1134"/>
        </w:tabs>
        <w:spacing w:line="276" w:lineRule="auto"/>
        <w:ind w:left="0" w:firstLine="0"/>
        <w:jc w:val="both"/>
      </w:pPr>
      <w:r>
        <w:rPr>
          <w:sz w:val="28"/>
          <w:szCs w:val="28"/>
        </w:rPr>
        <w:t>В случае опоздания команды на старт во второй раз на любом из этапов данного соревнования, команда дисквалифицируется.</w:t>
      </w:r>
    </w:p>
    <w:p w14:paraId="5877CBCF" w14:textId="511CF860" w:rsidR="00E07255" w:rsidRDefault="00E07255" w:rsidP="000E4BA9">
      <w:pPr>
        <w:numPr>
          <w:ilvl w:val="2"/>
          <w:numId w:val="29"/>
        </w:numPr>
        <w:tabs>
          <w:tab w:val="left" w:pos="567"/>
          <w:tab w:val="left" w:pos="993"/>
          <w:tab w:val="left" w:pos="1134"/>
        </w:tabs>
        <w:spacing w:line="276" w:lineRule="auto"/>
        <w:ind w:left="0" w:firstLine="0"/>
        <w:jc w:val="both"/>
      </w:pPr>
      <w:r>
        <w:rPr>
          <w:sz w:val="28"/>
          <w:szCs w:val="28"/>
        </w:rPr>
        <w:t xml:space="preserve">Если в стартовом коридоре одна из собак упряжки не желает стартовать, то она может быть выстегнута из упряжки и передана помощнику (при соблюдении требования </w:t>
      </w:r>
      <w:proofErr w:type="spellStart"/>
      <w:r w:rsidR="00D53D75">
        <w:rPr>
          <w:sz w:val="28"/>
          <w:szCs w:val="28"/>
        </w:rPr>
        <w:t>интерва</w:t>
      </w:r>
      <w:r>
        <w:rPr>
          <w:sz w:val="28"/>
          <w:szCs w:val="28"/>
        </w:rPr>
        <w:t>имального</w:t>
      </w:r>
      <w:proofErr w:type="spellEnd"/>
      <w:r>
        <w:rPr>
          <w:sz w:val="28"/>
          <w:szCs w:val="28"/>
        </w:rPr>
        <w:t xml:space="preserve"> количества собак для дисциплины). В этом случае собака выбывает из дальнейшего участия в соревновании. В дисциплинах, содержащих в своем названии слово «нарта», спортсмен, желающий сохранить такую собаку в упряжке, должен посадить ее в полог нарты и продолжить движение.</w:t>
      </w:r>
    </w:p>
    <w:p w14:paraId="06D296ED" w14:textId="77777777" w:rsidR="00E07255" w:rsidRDefault="00E07255" w:rsidP="000E4BA9">
      <w:pPr>
        <w:numPr>
          <w:ilvl w:val="2"/>
          <w:numId w:val="29"/>
        </w:numPr>
        <w:tabs>
          <w:tab w:val="left" w:pos="567"/>
          <w:tab w:val="left" w:pos="993"/>
          <w:tab w:val="left" w:pos="1134"/>
        </w:tabs>
        <w:spacing w:line="276" w:lineRule="auto"/>
        <w:ind w:left="0" w:firstLine="0"/>
        <w:jc w:val="both"/>
      </w:pPr>
      <w:r>
        <w:rPr>
          <w:sz w:val="28"/>
          <w:szCs w:val="28"/>
        </w:rPr>
        <w:t>Старт с упирающейся собакой запрещен и должен быть расценен как негуманное обращение с животным.</w:t>
      </w:r>
    </w:p>
    <w:p w14:paraId="57F4A397" w14:textId="77777777" w:rsidR="00E07255" w:rsidRDefault="00E07255" w:rsidP="000E4BA9">
      <w:pPr>
        <w:numPr>
          <w:ilvl w:val="2"/>
          <w:numId w:val="29"/>
        </w:numPr>
        <w:tabs>
          <w:tab w:val="left" w:pos="567"/>
          <w:tab w:val="left" w:pos="993"/>
          <w:tab w:val="left" w:pos="1134"/>
          <w:tab w:val="left" w:pos="1276"/>
        </w:tabs>
        <w:spacing w:line="276" w:lineRule="auto"/>
        <w:ind w:left="0" w:firstLine="0"/>
        <w:jc w:val="both"/>
      </w:pPr>
      <w:r>
        <w:rPr>
          <w:sz w:val="28"/>
          <w:szCs w:val="28"/>
        </w:rPr>
        <w:t>В стартовом коридоре разрешена помощь в удержании собаки (собак) и/или спортивного снаряда, помощь при распутывании упряжи, замены или снятия собаки (собак). Помощник не должен подавать голосовые команды собаке.</w:t>
      </w:r>
    </w:p>
    <w:p w14:paraId="5F34B91C" w14:textId="30D7E137" w:rsidR="00E07255" w:rsidRPr="003C1220" w:rsidRDefault="00E07255" w:rsidP="000E4BA9">
      <w:pPr>
        <w:numPr>
          <w:ilvl w:val="1"/>
          <w:numId w:val="29"/>
        </w:numPr>
        <w:tabs>
          <w:tab w:val="left" w:pos="709"/>
          <w:tab w:val="left" w:pos="993"/>
          <w:tab w:val="left" w:pos="1276"/>
        </w:tabs>
        <w:spacing w:line="276" w:lineRule="auto"/>
        <w:ind w:left="0" w:firstLine="0"/>
        <w:jc w:val="both"/>
        <w:rPr>
          <w:bCs/>
        </w:rPr>
      </w:pPr>
      <w:r w:rsidRPr="003C1220">
        <w:rPr>
          <w:bCs/>
          <w:sz w:val="28"/>
          <w:szCs w:val="28"/>
        </w:rPr>
        <w:t>Финиш</w:t>
      </w:r>
      <w:r w:rsidR="00892DC3">
        <w:rPr>
          <w:bCs/>
          <w:sz w:val="28"/>
          <w:szCs w:val="28"/>
        </w:rPr>
        <w:t>.</w:t>
      </w:r>
    </w:p>
    <w:p w14:paraId="04AE5E89"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 xml:space="preserve">Команда считается финишировавшей, когда собака (первая в упряжке) начинает пересекать линию финиша (фиксация производится по носу собаки). </w:t>
      </w:r>
    </w:p>
    <w:p w14:paraId="306D6ECF"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При использовании электронной системы отметки или иной системы электронного хронометража временем финиша является время, зафиксированное в чипе участника.</w:t>
      </w:r>
    </w:p>
    <w:p w14:paraId="7140C826"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Допускается фиксация времени финиша при помощи фото-луча. Время, зафиксированное в финишном устройстве данной системы хронометража, является официальным временем финиша участника. ВЫСОТА ФОТОЛУЧА – единый принцип фиксации для всех участников.</w:t>
      </w:r>
    </w:p>
    <w:p w14:paraId="0D7E0189" w14:textId="74F2FC4C" w:rsidR="00892DC3" w:rsidRDefault="00E07255" w:rsidP="000E4BA9">
      <w:pPr>
        <w:pStyle w:val="afc"/>
        <w:numPr>
          <w:ilvl w:val="2"/>
          <w:numId w:val="29"/>
        </w:numPr>
        <w:tabs>
          <w:tab w:val="left" w:pos="0"/>
          <w:tab w:val="left" w:pos="993"/>
        </w:tabs>
        <w:spacing w:line="276" w:lineRule="auto"/>
        <w:ind w:left="0" w:firstLine="0"/>
        <w:jc w:val="both"/>
      </w:pPr>
      <w:r w:rsidRPr="00892DC3">
        <w:rPr>
          <w:sz w:val="28"/>
          <w:szCs w:val="28"/>
        </w:rPr>
        <w:t>При проведении соревнования с электронной фиксацией времени финиша должно быть предусмотрено дублирование времени финиша ручными/электронными хронометрами и/или видеозаписью момента финиша в реальном времени.</w:t>
      </w:r>
      <w:r w:rsidR="00004F4D" w:rsidRPr="00004F4D">
        <w:rPr>
          <w:sz w:val="28"/>
          <w:szCs w:val="28"/>
        </w:rPr>
        <w:t xml:space="preserve"> </w:t>
      </w:r>
      <w:r w:rsidR="00004F4D" w:rsidRPr="00A65F9E">
        <w:rPr>
          <w:sz w:val="28"/>
          <w:szCs w:val="28"/>
        </w:rPr>
        <w:t xml:space="preserve">Определение результата в </w:t>
      </w:r>
      <w:r w:rsidR="00004F4D" w:rsidRPr="00DA2B0B">
        <w:rPr>
          <w:sz w:val="28"/>
          <w:szCs w:val="28"/>
        </w:rPr>
        <w:t xml:space="preserve">порядке убывания </w:t>
      </w:r>
      <w:r w:rsidR="00004F4D" w:rsidRPr="00DA2B0B">
        <w:rPr>
          <w:sz w:val="28"/>
          <w:szCs w:val="28"/>
        </w:rPr>
        <w:lastRenderedPageBreak/>
        <w:t>значимости: электронный хронометраж, фотофиниш, ручной хронометраж, видеозапись.</w:t>
      </w:r>
    </w:p>
    <w:p w14:paraId="2C2B0EAF" w14:textId="7D8FB775" w:rsidR="00E07255" w:rsidRDefault="00E07255" w:rsidP="000E4BA9">
      <w:pPr>
        <w:pStyle w:val="afc"/>
        <w:numPr>
          <w:ilvl w:val="2"/>
          <w:numId w:val="29"/>
        </w:numPr>
        <w:tabs>
          <w:tab w:val="left" w:pos="0"/>
          <w:tab w:val="left" w:pos="993"/>
        </w:tabs>
        <w:spacing w:line="276" w:lineRule="auto"/>
        <w:ind w:left="0" w:firstLine="0"/>
        <w:jc w:val="both"/>
      </w:pPr>
      <w:r w:rsidRPr="00892DC3">
        <w:rPr>
          <w:sz w:val="28"/>
          <w:szCs w:val="28"/>
        </w:rPr>
        <w:t>В случае если для финиша используется парный коридор, то спортсмен вправе выбрать любой из коридоров.</w:t>
      </w:r>
    </w:p>
    <w:p w14:paraId="0ADF11AA" w14:textId="77777777" w:rsidR="00E07255" w:rsidRDefault="00E07255" w:rsidP="000E4BA9">
      <w:pPr>
        <w:widowControl w:val="0"/>
        <w:numPr>
          <w:ilvl w:val="2"/>
          <w:numId w:val="29"/>
        </w:numPr>
        <w:tabs>
          <w:tab w:val="left" w:pos="0"/>
          <w:tab w:val="left" w:pos="567"/>
          <w:tab w:val="left" w:pos="993"/>
        </w:tabs>
        <w:spacing w:line="276" w:lineRule="auto"/>
        <w:ind w:left="0" w:firstLine="0"/>
        <w:jc w:val="both"/>
      </w:pPr>
      <w:r>
        <w:rPr>
          <w:sz w:val="28"/>
          <w:szCs w:val="28"/>
        </w:rPr>
        <w:t>При пересечении линии финиша спортсмен и/или спортивный снаряд должны находиться позади собак. За нарушение данного пункта спортсмену выносится временной штраф 15 (пятнадцать) секунд.</w:t>
      </w:r>
    </w:p>
    <w:p w14:paraId="2AB5622D" w14:textId="384F8BA7" w:rsidR="00E07255" w:rsidRDefault="00E07255" w:rsidP="000E4BA9">
      <w:pPr>
        <w:widowControl w:val="0"/>
        <w:numPr>
          <w:ilvl w:val="2"/>
          <w:numId w:val="29"/>
        </w:numPr>
        <w:tabs>
          <w:tab w:val="left" w:pos="567"/>
          <w:tab w:val="left" w:pos="993"/>
          <w:tab w:val="left" w:pos="1276"/>
        </w:tabs>
        <w:spacing w:line="276" w:lineRule="auto"/>
        <w:ind w:left="0" w:firstLine="0"/>
        <w:jc w:val="both"/>
      </w:pPr>
      <w:r>
        <w:rPr>
          <w:sz w:val="28"/>
          <w:szCs w:val="28"/>
        </w:rPr>
        <w:t>При проведении всероссийских соревнований в финишном коридоре или на линии финиша может производиться фото или видеофиксация прохождения спортсменом финишного коридора или пересечения линии финиша.</w:t>
      </w:r>
    </w:p>
    <w:p w14:paraId="0B8433C4" w14:textId="0C6BAD28" w:rsidR="00E07255" w:rsidRPr="00892DC3" w:rsidRDefault="00E07255" w:rsidP="000E4BA9">
      <w:pPr>
        <w:numPr>
          <w:ilvl w:val="1"/>
          <w:numId w:val="29"/>
        </w:numPr>
        <w:tabs>
          <w:tab w:val="left" w:pos="709"/>
          <w:tab w:val="left" w:pos="993"/>
          <w:tab w:val="left" w:pos="1276"/>
        </w:tabs>
        <w:spacing w:line="276" w:lineRule="auto"/>
        <w:ind w:left="0" w:firstLine="0"/>
        <w:jc w:val="both"/>
        <w:rPr>
          <w:bCs/>
        </w:rPr>
      </w:pPr>
      <w:r w:rsidRPr="00892DC3">
        <w:rPr>
          <w:bCs/>
          <w:sz w:val="28"/>
          <w:szCs w:val="28"/>
        </w:rPr>
        <w:t>Стартовый интервал</w:t>
      </w:r>
      <w:r w:rsidR="00892DC3">
        <w:rPr>
          <w:bCs/>
          <w:sz w:val="28"/>
          <w:szCs w:val="28"/>
        </w:rPr>
        <w:t>.</w:t>
      </w:r>
    </w:p>
    <w:p w14:paraId="69C28A64" w14:textId="77777777" w:rsidR="00E07255" w:rsidRDefault="00E07255" w:rsidP="000E4BA9">
      <w:pPr>
        <w:numPr>
          <w:ilvl w:val="2"/>
          <w:numId w:val="29"/>
        </w:numPr>
        <w:tabs>
          <w:tab w:val="left" w:pos="709"/>
          <w:tab w:val="left" w:pos="993"/>
          <w:tab w:val="left" w:pos="1276"/>
        </w:tabs>
        <w:spacing w:line="276" w:lineRule="auto"/>
        <w:ind w:left="0" w:firstLine="0"/>
        <w:jc w:val="both"/>
      </w:pPr>
      <w:r>
        <w:rPr>
          <w:sz w:val="28"/>
          <w:szCs w:val="28"/>
        </w:rPr>
        <w:t>Минимальный стартовый интервал 30 (тридцать) секунд при одиночном или парном старте.</w:t>
      </w:r>
    </w:p>
    <w:p w14:paraId="67441443" w14:textId="73455440" w:rsidR="00E07255" w:rsidRDefault="00E07255" w:rsidP="000E4BA9">
      <w:pPr>
        <w:numPr>
          <w:ilvl w:val="2"/>
          <w:numId w:val="29"/>
        </w:numPr>
        <w:tabs>
          <w:tab w:val="left" w:pos="709"/>
          <w:tab w:val="left" w:pos="993"/>
          <w:tab w:val="left" w:pos="1276"/>
        </w:tabs>
        <w:spacing w:line="276" w:lineRule="auto"/>
        <w:ind w:left="0" w:firstLine="0"/>
        <w:jc w:val="both"/>
      </w:pPr>
      <w:r>
        <w:rPr>
          <w:sz w:val="28"/>
          <w:szCs w:val="28"/>
        </w:rPr>
        <w:t xml:space="preserve">В дисциплинах «кросс 1 собака», «велосипед 1 собака», «скутер 1 собака», «лыжи - спринт 1 собака» рекомендуется стартовый интервал 30 (тридцать) секунд или 1 (одна) минута, в дисциплинах, «скутер 2 собаки» </w:t>
      </w:r>
      <w:r w:rsidR="00542164">
        <w:rPr>
          <w:sz w:val="28"/>
          <w:szCs w:val="28"/>
        </w:rPr>
        <w:br/>
      </w:r>
      <w:r>
        <w:rPr>
          <w:sz w:val="28"/>
          <w:szCs w:val="28"/>
        </w:rPr>
        <w:t>1 (одна) или 2 (две)</w:t>
      </w:r>
      <w:r w:rsidR="00542164">
        <w:rPr>
          <w:sz w:val="28"/>
          <w:szCs w:val="28"/>
        </w:rPr>
        <w:t xml:space="preserve"> </w:t>
      </w:r>
      <w:r>
        <w:rPr>
          <w:sz w:val="28"/>
          <w:szCs w:val="28"/>
        </w:rPr>
        <w:t>минуты.</w:t>
      </w:r>
    </w:p>
    <w:p w14:paraId="39CA4ACC" w14:textId="77777777" w:rsidR="00E07255" w:rsidRDefault="00E07255" w:rsidP="000E4BA9">
      <w:pPr>
        <w:numPr>
          <w:ilvl w:val="2"/>
          <w:numId w:val="29"/>
        </w:numPr>
        <w:tabs>
          <w:tab w:val="left" w:pos="567"/>
          <w:tab w:val="left" w:pos="709"/>
          <w:tab w:val="left" w:pos="993"/>
          <w:tab w:val="left" w:pos="1276"/>
        </w:tabs>
        <w:spacing w:line="276" w:lineRule="auto"/>
        <w:ind w:left="0" w:firstLine="0"/>
        <w:jc w:val="both"/>
      </w:pPr>
      <w:r>
        <w:rPr>
          <w:sz w:val="28"/>
          <w:szCs w:val="28"/>
        </w:rPr>
        <w:t>В дисциплине содержащим в своем названии слово «нарта» с количеством собак в упряжке меньшим 8 (восьми) рекомендуется 1 (одна) или 2 (две) минуты.</w:t>
      </w:r>
    </w:p>
    <w:p w14:paraId="20A442A3" w14:textId="27F6B110"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В дисциплине содержащим в своем названии слово «нарта» с количеством собак в упряжке 8 (восемь) и более собак рекомендуется 2 (две) или 3 (три) минуты (разнести по дисциплинам)</w:t>
      </w:r>
      <w:r w:rsidR="00542164">
        <w:rPr>
          <w:sz w:val="28"/>
          <w:szCs w:val="28"/>
        </w:rPr>
        <w:t>.</w:t>
      </w:r>
    </w:p>
    <w:p w14:paraId="589D287A"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Организатор может принять решение об установлении более длинного или более короткого стартового интервала, но не менее 30 (тридцати) секунд при одиночном или парном старте.</w:t>
      </w:r>
    </w:p>
    <w:p w14:paraId="2026B22E"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По решению организатора спортсмены одной дисциплине могут стартовать одновременно (масс-старт).</w:t>
      </w:r>
    </w:p>
    <w:p w14:paraId="078E4ABB" w14:textId="4A315196"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В рамках последнего этапа соревнования спортсмены могут стартовать с интервалом, фактически соответствующим реальной разнице сумме результатов по итогам предыдущих этапов, округленной до целых секунд («гонка преследования» (пасьют)).</w:t>
      </w:r>
      <w:bookmarkStart w:id="18" w:name="%D0%9F%D1%80%D0%BE%D1%85%D0%BE%D0%B6%D0%"/>
      <w:r>
        <w:rPr>
          <w:sz w:val="28"/>
          <w:szCs w:val="28"/>
        </w:rPr>
        <w:t xml:space="preserve"> Данный вид старта оговаривается в Регламенте</w:t>
      </w:r>
      <w:r w:rsidR="00542164">
        <w:rPr>
          <w:sz w:val="28"/>
          <w:szCs w:val="28"/>
        </w:rPr>
        <w:t xml:space="preserve"> </w:t>
      </w:r>
      <w:r>
        <w:rPr>
          <w:sz w:val="28"/>
          <w:szCs w:val="28"/>
        </w:rPr>
        <w:t>(в гонк</w:t>
      </w:r>
      <w:r w:rsidR="003C1220">
        <w:rPr>
          <w:sz w:val="28"/>
          <w:szCs w:val="28"/>
        </w:rPr>
        <w:t>е</w:t>
      </w:r>
      <w:r>
        <w:rPr>
          <w:sz w:val="28"/>
          <w:szCs w:val="28"/>
        </w:rPr>
        <w:t xml:space="preserve"> пасьют)</w:t>
      </w:r>
      <w:r w:rsidR="003C1220">
        <w:rPr>
          <w:sz w:val="28"/>
          <w:szCs w:val="28"/>
        </w:rPr>
        <w:t>.</w:t>
      </w:r>
    </w:p>
    <w:p w14:paraId="78D5AE5D" w14:textId="222CCD8F" w:rsidR="00E07255" w:rsidRDefault="00E07255" w:rsidP="000E4BA9">
      <w:pPr>
        <w:pStyle w:val="1"/>
        <w:numPr>
          <w:ilvl w:val="0"/>
          <w:numId w:val="29"/>
        </w:numPr>
        <w:spacing w:line="276" w:lineRule="auto"/>
        <w:ind w:left="0" w:firstLine="0"/>
      </w:pPr>
      <w:r>
        <w:t>ПРОХОЖДЕНИЕ ТРАССЫ</w:t>
      </w:r>
      <w:bookmarkEnd w:id="18"/>
      <w:r w:rsidR="00C86801">
        <w:rPr>
          <w:lang w:val="ru-RU"/>
        </w:rPr>
        <w:t>.</w:t>
      </w:r>
    </w:p>
    <w:p w14:paraId="388F1C19" w14:textId="77777777" w:rsidR="00E07255" w:rsidRDefault="00E07255" w:rsidP="000E4BA9">
      <w:pPr>
        <w:numPr>
          <w:ilvl w:val="1"/>
          <w:numId w:val="29"/>
        </w:numPr>
        <w:tabs>
          <w:tab w:val="left" w:pos="709"/>
          <w:tab w:val="left" w:pos="1276"/>
        </w:tabs>
        <w:spacing w:line="276" w:lineRule="auto"/>
        <w:ind w:left="0" w:firstLine="0"/>
        <w:jc w:val="both"/>
      </w:pPr>
      <w:r>
        <w:rPr>
          <w:sz w:val="28"/>
          <w:szCs w:val="28"/>
        </w:rPr>
        <w:t xml:space="preserve">Собака (собаки) и спортсмен, стартующие в одной дисциплине, должны пройти всю дистанцию данной дисциплине полностью. За неполное </w:t>
      </w:r>
      <w:r>
        <w:rPr>
          <w:sz w:val="28"/>
          <w:szCs w:val="28"/>
        </w:rPr>
        <w:lastRenderedPageBreak/>
        <w:t>прохождение дистанции спортсмен дисквалифицируется в данном виде программы.</w:t>
      </w:r>
    </w:p>
    <w:p w14:paraId="6535BDBA" w14:textId="77777777" w:rsidR="00E07255" w:rsidRPr="003C1220" w:rsidRDefault="00E07255" w:rsidP="000E4BA9">
      <w:pPr>
        <w:numPr>
          <w:ilvl w:val="1"/>
          <w:numId w:val="29"/>
        </w:numPr>
        <w:tabs>
          <w:tab w:val="left" w:pos="709"/>
          <w:tab w:val="left" w:pos="1276"/>
        </w:tabs>
        <w:spacing w:line="276" w:lineRule="auto"/>
        <w:ind w:left="0" w:firstLine="0"/>
        <w:jc w:val="both"/>
      </w:pPr>
      <w:r w:rsidRPr="003C1220">
        <w:rPr>
          <w:sz w:val="28"/>
          <w:szCs w:val="28"/>
        </w:rPr>
        <w:t>На спринтерских дистанциях замена собаки (собак) на трассе запрещена.</w:t>
      </w:r>
    </w:p>
    <w:p w14:paraId="59BC6FD2" w14:textId="77777777" w:rsidR="00E07255" w:rsidRDefault="00E07255" w:rsidP="000E4BA9">
      <w:pPr>
        <w:numPr>
          <w:ilvl w:val="1"/>
          <w:numId w:val="29"/>
        </w:numPr>
        <w:tabs>
          <w:tab w:val="left" w:pos="709"/>
          <w:tab w:val="left" w:pos="1276"/>
        </w:tabs>
        <w:spacing w:line="276" w:lineRule="auto"/>
        <w:ind w:left="0" w:firstLine="0"/>
        <w:jc w:val="both"/>
      </w:pPr>
      <w:r w:rsidRPr="003C1220">
        <w:rPr>
          <w:sz w:val="28"/>
          <w:szCs w:val="28"/>
        </w:rPr>
        <w:t>Уход с трассы.</w:t>
      </w:r>
      <w:r>
        <w:rPr>
          <w:sz w:val="28"/>
          <w:szCs w:val="28"/>
        </w:rPr>
        <w:t xml:space="preserve"> Если собака (собаки) сбилась с трассы, спортсмен должен вернуть собаку (собак) на трассу именно в то место, с которого она сошла. В этом случае он продолжает движение без дисциплинарного взыскания.</w:t>
      </w:r>
    </w:p>
    <w:p w14:paraId="2D1AB0AB" w14:textId="77777777" w:rsidR="00E07255" w:rsidRDefault="00E07255" w:rsidP="000E4BA9">
      <w:pPr>
        <w:numPr>
          <w:ilvl w:val="1"/>
          <w:numId w:val="29"/>
        </w:numPr>
        <w:tabs>
          <w:tab w:val="left" w:pos="709"/>
          <w:tab w:val="left" w:pos="1276"/>
        </w:tabs>
        <w:spacing w:line="276" w:lineRule="auto"/>
        <w:ind w:left="0" w:firstLine="0"/>
        <w:jc w:val="both"/>
      </w:pPr>
      <w:r>
        <w:rPr>
          <w:sz w:val="28"/>
          <w:szCs w:val="28"/>
        </w:rPr>
        <w:t>Если команда создает помеху команде соперника, не связанную с агрессией собак, но ставшую причиной потери времени, она наказывается временным штрафом равным половине стартового интервала данного этапа в данном виде программы (данный пункт Правил не действует в масс-старте и старте «пасьют»).</w:t>
      </w:r>
    </w:p>
    <w:p w14:paraId="73F860BE" w14:textId="77777777" w:rsidR="00E07255" w:rsidRPr="003C1220" w:rsidRDefault="00E07255" w:rsidP="000E4BA9">
      <w:pPr>
        <w:numPr>
          <w:ilvl w:val="1"/>
          <w:numId w:val="29"/>
        </w:numPr>
        <w:tabs>
          <w:tab w:val="left" w:pos="709"/>
          <w:tab w:val="left" w:pos="1276"/>
        </w:tabs>
        <w:spacing w:line="276" w:lineRule="auto"/>
        <w:ind w:left="0" w:firstLine="0"/>
        <w:jc w:val="both"/>
        <w:rPr>
          <w:bCs/>
        </w:rPr>
      </w:pPr>
      <w:r w:rsidRPr="003C1220">
        <w:rPr>
          <w:bCs/>
          <w:sz w:val="28"/>
          <w:szCs w:val="28"/>
        </w:rPr>
        <w:t>Принуждение собаки к бегу запрещено.</w:t>
      </w:r>
    </w:p>
    <w:p w14:paraId="1AA443F3" w14:textId="77777777" w:rsidR="00E07255" w:rsidRPr="003C1220" w:rsidRDefault="00E07255" w:rsidP="000E4BA9">
      <w:pPr>
        <w:numPr>
          <w:ilvl w:val="1"/>
          <w:numId w:val="29"/>
        </w:numPr>
        <w:tabs>
          <w:tab w:val="left" w:pos="709"/>
          <w:tab w:val="left" w:pos="1276"/>
        </w:tabs>
        <w:autoSpaceDE w:val="0"/>
        <w:spacing w:line="276" w:lineRule="auto"/>
        <w:ind w:left="0" w:firstLine="0"/>
        <w:jc w:val="both"/>
        <w:rPr>
          <w:bCs/>
        </w:rPr>
      </w:pPr>
      <w:r w:rsidRPr="003C1220">
        <w:rPr>
          <w:bCs/>
          <w:sz w:val="28"/>
          <w:szCs w:val="28"/>
        </w:rPr>
        <w:t>Опережение собаки (собак) спортсменом не допускается. Движение спортсмена впереди или рядом с собакой (собаками), допускается в случае:</w:t>
      </w:r>
    </w:p>
    <w:p w14:paraId="2ACF7C8C" w14:textId="77777777" w:rsidR="00E07255" w:rsidRDefault="00E07255" w:rsidP="000E4BA9">
      <w:pPr>
        <w:numPr>
          <w:ilvl w:val="2"/>
          <w:numId w:val="29"/>
        </w:numPr>
        <w:tabs>
          <w:tab w:val="left" w:pos="851"/>
          <w:tab w:val="left" w:pos="1276"/>
        </w:tabs>
        <w:autoSpaceDE w:val="0"/>
        <w:spacing w:line="276" w:lineRule="auto"/>
        <w:ind w:left="0" w:firstLine="0"/>
        <w:jc w:val="both"/>
      </w:pPr>
      <w:r>
        <w:rPr>
          <w:sz w:val="28"/>
          <w:szCs w:val="28"/>
        </w:rPr>
        <w:t>необходимости выведения собаки или упряжки на правильную дистанцию;</w:t>
      </w:r>
    </w:p>
    <w:p w14:paraId="74E9D455" w14:textId="77777777" w:rsidR="00E07255" w:rsidRDefault="00E07255" w:rsidP="000E4BA9">
      <w:pPr>
        <w:numPr>
          <w:ilvl w:val="2"/>
          <w:numId w:val="29"/>
        </w:numPr>
        <w:tabs>
          <w:tab w:val="left" w:pos="851"/>
          <w:tab w:val="left" w:pos="1276"/>
        </w:tabs>
        <w:autoSpaceDE w:val="0"/>
        <w:spacing w:line="276" w:lineRule="auto"/>
        <w:ind w:left="0" w:firstLine="0"/>
        <w:jc w:val="both"/>
      </w:pPr>
      <w:r>
        <w:rPr>
          <w:sz w:val="28"/>
          <w:szCs w:val="28"/>
        </w:rPr>
        <w:t>помощи собаке (собакам) в случае запутывания;</w:t>
      </w:r>
    </w:p>
    <w:p w14:paraId="4983BA0A" w14:textId="3E4897B6" w:rsidR="00E07255" w:rsidRDefault="00E07255" w:rsidP="000E4BA9">
      <w:pPr>
        <w:numPr>
          <w:ilvl w:val="2"/>
          <w:numId w:val="29"/>
        </w:numPr>
        <w:tabs>
          <w:tab w:val="left" w:pos="851"/>
          <w:tab w:val="left" w:pos="1276"/>
        </w:tabs>
        <w:autoSpaceDE w:val="0"/>
        <w:spacing w:line="276" w:lineRule="auto"/>
        <w:ind w:left="0" w:firstLine="0"/>
        <w:jc w:val="both"/>
      </w:pPr>
      <w:r>
        <w:rPr>
          <w:sz w:val="28"/>
          <w:szCs w:val="28"/>
        </w:rPr>
        <w:t>совместной работы со своей упряжкой при плохой погоде или состоянии дистанции (например, прокладывание для собак следа на снегоступах), но без применения повода для принуждения собак к движению</w:t>
      </w:r>
      <w:r w:rsidR="001F08C8">
        <w:rPr>
          <w:sz w:val="28"/>
          <w:szCs w:val="28"/>
        </w:rPr>
        <w:t>;</w:t>
      </w:r>
    </w:p>
    <w:p w14:paraId="5D84E088" w14:textId="41CAC35C" w:rsidR="00E07255" w:rsidRDefault="001F08C8" w:rsidP="000E4BA9">
      <w:pPr>
        <w:numPr>
          <w:ilvl w:val="2"/>
          <w:numId w:val="29"/>
        </w:numPr>
        <w:tabs>
          <w:tab w:val="left" w:pos="851"/>
          <w:tab w:val="left" w:pos="1276"/>
        </w:tabs>
        <w:autoSpaceDE w:val="0"/>
        <w:spacing w:line="276" w:lineRule="auto"/>
        <w:ind w:left="0" w:firstLine="0"/>
        <w:jc w:val="both"/>
      </w:pPr>
      <w:r>
        <w:rPr>
          <w:sz w:val="28"/>
          <w:szCs w:val="28"/>
        </w:rPr>
        <w:t>к</w:t>
      </w:r>
      <w:r w:rsidR="00E07255">
        <w:rPr>
          <w:sz w:val="28"/>
          <w:szCs w:val="28"/>
        </w:rPr>
        <w:t>ратковременно на поворотах и спусках да бы избежать падения</w:t>
      </w:r>
      <w:r>
        <w:rPr>
          <w:sz w:val="28"/>
          <w:szCs w:val="28"/>
        </w:rPr>
        <w:t>.</w:t>
      </w:r>
    </w:p>
    <w:p w14:paraId="4DA6A583" w14:textId="77777777" w:rsidR="00E07255" w:rsidRDefault="00E07255" w:rsidP="000E4BA9">
      <w:pPr>
        <w:widowControl w:val="0"/>
        <w:numPr>
          <w:ilvl w:val="1"/>
          <w:numId w:val="29"/>
        </w:numPr>
        <w:tabs>
          <w:tab w:val="left" w:pos="709"/>
          <w:tab w:val="left" w:pos="1276"/>
        </w:tabs>
        <w:spacing w:line="276" w:lineRule="auto"/>
        <w:ind w:left="0" w:firstLine="0"/>
        <w:jc w:val="both"/>
      </w:pPr>
      <w:r w:rsidRPr="003C1220">
        <w:rPr>
          <w:bCs/>
          <w:sz w:val="28"/>
          <w:szCs w:val="28"/>
        </w:rPr>
        <w:t>Лидирование запрещено. В качестве лидера команда может</w:t>
      </w:r>
      <w:r>
        <w:rPr>
          <w:sz w:val="28"/>
          <w:szCs w:val="28"/>
        </w:rPr>
        <w:t xml:space="preserve"> использовать только другую команду, участвующую в данном соревновании.</w:t>
      </w:r>
    </w:p>
    <w:p w14:paraId="0D285FD8" w14:textId="77777777" w:rsidR="00E07255" w:rsidRPr="003C1220" w:rsidRDefault="00E07255" w:rsidP="000E4BA9">
      <w:pPr>
        <w:numPr>
          <w:ilvl w:val="1"/>
          <w:numId w:val="29"/>
        </w:numPr>
        <w:tabs>
          <w:tab w:val="left" w:pos="709"/>
          <w:tab w:val="left" w:pos="1276"/>
        </w:tabs>
        <w:spacing w:line="276" w:lineRule="auto"/>
        <w:ind w:left="0" w:firstLine="0"/>
        <w:jc w:val="both"/>
        <w:rPr>
          <w:bCs/>
        </w:rPr>
      </w:pPr>
      <w:r w:rsidRPr="003C1220">
        <w:rPr>
          <w:bCs/>
          <w:sz w:val="28"/>
          <w:szCs w:val="28"/>
        </w:rPr>
        <w:t>Использование транспортного средства. Любой спортсмен, воспользовавшийся в момент прохождения дистанции любым транспортным средством, дисквалифицируется, за исключением случаев потери упряжки или собаки (собак).</w:t>
      </w:r>
    </w:p>
    <w:p w14:paraId="60F19F5C" w14:textId="77777777" w:rsidR="00E07255" w:rsidRPr="003C1220" w:rsidRDefault="00E07255" w:rsidP="000E4BA9">
      <w:pPr>
        <w:numPr>
          <w:ilvl w:val="1"/>
          <w:numId w:val="29"/>
        </w:numPr>
        <w:tabs>
          <w:tab w:val="left" w:pos="709"/>
          <w:tab w:val="left" w:pos="993"/>
          <w:tab w:val="left" w:pos="1276"/>
        </w:tabs>
        <w:spacing w:line="276" w:lineRule="auto"/>
        <w:ind w:left="0" w:firstLine="0"/>
        <w:jc w:val="both"/>
        <w:rPr>
          <w:bCs/>
        </w:rPr>
      </w:pPr>
      <w:r w:rsidRPr="003C1220">
        <w:rPr>
          <w:bCs/>
          <w:sz w:val="28"/>
          <w:szCs w:val="28"/>
        </w:rPr>
        <w:t>Перевозка пассажиров в момент прохождения дистанции запрещена. Исключением являются ситуаций если перевозка:</w:t>
      </w:r>
    </w:p>
    <w:p w14:paraId="307B679C" w14:textId="77777777" w:rsidR="00E07255" w:rsidRPr="003C1220" w:rsidRDefault="00E07255" w:rsidP="000E4BA9">
      <w:pPr>
        <w:numPr>
          <w:ilvl w:val="2"/>
          <w:numId w:val="29"/>
        </w:numPr>
        <w:tabs>
          <w:tab w:val="left" w:pos="709"/>
          <w:tab w:val="left" w:pos="993"/>
          <w:tab w:val="left" w:pos="1276"/>
        </w:tabs>
        <w:spacing w:line="276" w:lineRule="auto"/>
        <w:ind w:left="0" w:firstLine="0"/>
        <w:jc w:val="both"/>
        <w:rPr>
          <w:bCs/>
        </w:rPr>
      </w:pPr>
      <w:r w:rsidRPr="003C1220">
        <w:rPr>
          <w:bCs/>
          <w:sz w:val="28"/>
          <w:szCs w:val="28"/>
        </w:rPr>
        <w:t>предусмотрена условиями соревнования</w:t>
      </w:r>
      <w:r w:rsidRPr="003C1220">
        <w:rPr>
          <w:bCs/>
          <w:sz w:val="28"/>
          <w:szCs w:val="28"/>
          <w:lang w:val="en-US"/>
        </w:rPr>
        <w:t>;</w:t>
      </w:r>
    </w:p>
    <w:p w14:paraId="0942A7B0" w14:textId="77777777" w:rsidR="00E07255" w:rsidRPr="003C1220" w:rsidRDefault="00E07255" w:rsidP="000E4BA9">
      <w:pPr>
        <w:numPr>
          <w:ilvl w:val="2"/>
          <w:numId w:val="29"/>
        </w:numPr>
        <w:tabs>
          <w:tab w:val="left" w:pos="709"/>
          <w:tab w:val="left" w:pos="993"/>
          <w:tab w:val="left" w:pos="1276"/>
        </w:tabs>
        <w:spacing w:line="276" w:lineRule="auto"/>
        <w:ind w:left="0" w:firstLine="0"/>
        <w:jc w:val="both"/>
        <w:rPr>
          <w:bCs/>
        </w:rPr>
      </w:pPr>
      <w:r w:rsidRPr="003C1220">
        <w:rPr>
          <w:bCs/>
          <w:sz w:val="28"/>
          <w:szCs w:val="28"/>
        </w:rPr>
        <w:t>связана с оказанием помощи человеку в чрезвычайных ситуациях.</w:t>
      </w:r>
    </w:p>
    <w:p w14:paraId="5D27C083" w14:textId="7B5064E8" w:rsidR="00E07255" w:rsidRPr="003C1220" w:rsidRDefault="009C62FE" w:rsidP="000E4BA9">
      <w:pPr>
        <w:numPr>
          <w:ilvl w:val="1"/>
          <w:numId w:val="29"/>
        </w:numPr>
        <w:tabs>
          <w:tab w:val="left" w:pos="567"/>
          <w:tab w:val="left" w:pos="709"/>
          <w:tab w:val="left" w:pos="1134"/>
          <w:tab w:val="left" w:pos="1418"/>
        </w:tabs>
        <w:spacing w:line="276" w:lineRule="auto"/>
        <w:ind w:left="0" w:firstLine="0"/>
        <w:jc w:val="both"/>
        <w:rPr>
          <w:bCs/>
        </w:rPr>
      </w:pPr>
      <w:r>
        <w:rPr>
          <w:bCs/>
          <w:sz w:val="28"/>
          <w:szCs w:val="28"/>
        </w:rPr>
        <w:t> </w:t>
      </w:r>
      <w:r w:rsidR="00E07255" w:rsidRPr="003C1220">
        <w:rPr>
          <w:bCs/>
          <w:sz w:val="28"/>
          <w:szCs w:val="28"/>
        </w:rPr>
        <w:t>Помощь на трассе.</w:t>
      </w:r>
    </w:p>
    <w:p w14:paraId="5911368F" w14:textId="77777777" w:rsidR="00E07255" w:rsidRDefault="00E07255" w:rsidP="000E4BA9">
      <w:pPr>
        <w:numPr>
          <w:ilvl w:val="2"/>
          <w:numId w:val="29"/>
        </w:numPr>
        <w:tabs>
          <w:tab w:val="left" w:pos="993"/>
          <w:tab w:val="left" w:pos="1276"/>
        </w:tabs>
        <w:spacing w:line="276" w:lineRule="auto"/>
        <w:ind w:left="0" w:firstLine="0"/>
        <w:jc w:val="both"/>
      </w:pPr>
      <w:r w:rsidRPr="003C1220">
        <w:rPr>
          <w:bCs/>
          <w:sz w:val="28"/>
          <w:szCs w:val="28"/>
        </w:rPr>
        <w:t>Всем командам может</w:t>
      </w:r>
      <w:r>
        <w:rPr>
          <w:sz w:val="28"/>
          <w:szCs w:val="28"/>
        </w:rPr>
        <w:t xml:space="preserve"> быть предоставлена равная помощь со стороны судей, находящихся на трассе, в соответствии с решением главного судьи.</w:t>
      </w:r>
    </w:p>
    <w:p w14:paraId="0466E50B"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Спортсмены, участвующие в одном и том же этапе, могут оказывать друг другу любую помощь, если иное не оговорено в Регламенте.</w:t>
      </w:r>
    </w:p>
    <w:p w14:paraId="7A6D8958"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lastRenderedPageBreak/>
        <w:t>Помощь, вне зоны стартового коридора, помощников или зрителей рекомендуется ограничить только удержанием спортивного снаряда, за исключением бесснежных дисциплин, где в зависимости от обстоятельств спортсмен может попросить подержать собаку (собак).</w:t>
      </w:r>
    </w:p>
    <w:p w14:paraId="573AF791"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В ходе оказания помощи запрещено умышленно стимулировать собак к ускорению или лидировать.</w:t>
      </w:r>
    </w:p>
    <w:p w14:paraId="0C386699" w14:textId="36BEB5E7" w:rsidR="00E07255" w:rsidRDefault="00E07255" w:rsidP="000E4BA9">
      <w:pPr>
        <w:numPr>
          <w:ilvl w:val="2"/>
          <w:numId w:val="29"/>
        </w:numPr>
        <w:tabs>
          <w:tab w:val="left" w:pos="993"/>
          <w:tab w:val="left" w:pos="1276"/>
        </w:tabs>
        <w:spacing w:line="276" w:lineRule="auto"/>
        <w:ind w:left="0" w:firstLine="0"/>
        <w:jc w:val="both"/>
      </w:pPr>
      <w:r>
        <w:rPr>
          <w:sz w:val="28"/>
          <w:szCs w:val="28"/>
        </w:rPr>
        <w:t>Сразу после пересечения линии финиша спортсмен должен сообщить о любой оказанной ему помощи на дистанции</w:t>
      </w:r>
      <w:r w:rsidR="00004F4D" w:rsidRPr="00004F4D">
        <w:rPr>
          <w:sz w:val="28"/>
          <w:szCs w:val="28"/>
        </w:rPr>
        <w:t xml:space="preserve"> </w:t>
      </w:r>
      <w:r w:rsidR="00004F4D" w:rsidRPr="00E02340">
        <w:rPr>
          <w:sz w:val="28"/>
          <w:szCs w:val="28"/>
        </w:rPr>
        <w:t>судье на финише</w:t>
      </w:r>
      <w:r>
        <w:rPr>
          <w:sz w:val="28"/>
          <w:szCs w:val="28"/>
        </w:rPr>
        <w:t>. Главный судья принимает решение о возможном дисциплинарном взыскании.</w:t>
      </w:r>
    </w:p>
    <w:p w14:paraId="6AC4A4CA" w14:textId="074CDA02" w:rsidR="00E07255" w:rsidRPr="003C1220" w:rsidRDefault="009145E9" w:rsidP="000E4BA9">
      <w:pPr>
        <w:numPr>
          <w:ilvl w:val="1"/>
          <w:numId w:val="29"/>
        </w:numPr>
        <w:tabs>
          <w:tab w:val="left" w:pos="709"/>
          <w:tab w:val="left" w:pos="1276"/>
        </w:tabs>
        <w:spacing w:line="276" w:lineRule="auto"/>
        <w:ind w:hanging="1837"/>
        <w:jc w:val="both"/>
        <w:rPr>
          <w:bCs/>
        </w:rPr>
      </w:pPr>
      <w:r>
        <w:rPr>
          <w:bCs/>
          <w:sz w:val="28"/>
          <w:szCs w:val="28"/>
        </w:rPr>
        <w:t xml:space="preserve">  </w:t>
      </w:r>
      <w:r w:rsidR="00E07255" w:rsidRPr="003C1220">
        <w:rPr>
          <w:bCs/>
          <w:sz w:val="28"/>
          <w:szCs w:val="28"/>
        </w:rPr>
        <w:t>Потеря упряжки/собаки (собак)</w:t>
      </w:r>
      <w:r w:rsidR="003C1220">
        <w:rPr>
          <w:bCs/>
          <w:sz w:val="28"/>
          <w:szCs w:val="28"/>
        </w:rPr>
        <w:t>.</w:t>
      </w:r>
    </w:p>
    <w:p w14:paraId="14F2D5D7"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Все участники должны исходить из понимания того, что потерянная (свободная) упряжка или собака (собаки) находятся в опасности. Потерянная (свободная) упряжка или собака (собаки) не должны создавать препятствий для других команд.</w:t>
      </w:r>
    </w:p>
    <w:p w14:paraId="430267B5"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В целях обеспечения безопасности потерянной (свободной) упряжки или собаки (собак) спортсмен должен приложить все возможные усилия для того, чтобы догнать свою упряжку или собаку (собак).</w:t>
      </w:r>
    </w:p>
    <w:p w14:paraId="4E5152FC"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Если спортсмен не может самостоятельно быстро и безопасно поймать потерянную (свободную) упряжку или собаку (собак), он должен принять помощь, включая использование транспортных средств, если это возможно. Отказ от принятия возможной помощи может привести к дисквалификации спортсмена.</w:t>
      </w:r>
    </w:p>
    <w:p w14:paraId="20E96B49" w14:textId="77777777" w:rsidR="00E07255" w:rsidRDefault="00E07255" w:rsidP="000E4BA9">
      <w:pPr>
        <w:widowControl w:val="0"/>
        <w:numPr>
          <w:ilvl w:val="2"/>
          <w:numId w:val="29"/>
        </w:numPr>
        <w:tabs>
          <w:tab w:val="left" w:pos="993"/>
          <w:tab w:val="left" w:pos="1276"/>
        </w:tabs>
        <w:spacing w:line="276" w:lineRule="auto"/>
        <w:ind w:left="0" w:firstLine="0"/>
        <w:jc w:val="both"/>
      </w:pPr>
      <w:r>
        <w:rPr>
          <w:sz w:val="28"/>
          <w:szCs w:val="28"/>
        </w:rPr>
        <w:t>Для остановки и удержания потерянной (свободной) упряжки или собаки (собак) приветствуется любая помощь любого человека.</w:t>
      </w:r>
    </w:p>
    <w:p w14:paraId="35C58BEA" w14:textId="77777777" w:rsidR="00E07255" w:rsidRDefault="00E07255" w:rsidP="000E4BA9">
      <w:pPr>
        <w:widowControl w:val="0"/>
        <w:numPr>
          <w:ilvl w:val="2"/>
          <w:numId w:val="29"/>
        </w:numPr>
        <w:tabs>
          <w:tab w:val="left" w:pos="284"/>
          <w:tab w:val="left" w:pos="993"/>
        </w:tabs>
        <w:spacing w:line="276" w:lineRule="auto"/>
        <w:ind w:left="0" w:firstLine="0"/>
        <w:jc w:val="both"/>
      </w:pPr>
      <w:r>
        <w:rPr>
          <w:sz w:val="28"/>
          <w:szCs w:val="28"/>
        </w:rPr>
        <w:t>Если потерянная (свободная) упряжка или собака пересекают линию финиша без своего спортсмена, такая команда считается финишировавшей только, когда линию финиша пересекает спортсмен, самостоятельно прошедший всю дистанцию (при условии, что упряжка или собака прошли всю дистанцию и не создали помех другим командам).</w:t>
      </w:r>
    </w:p>
    <w:p w14:paraId="769552EA" w14:textId="7724C698" w:rsidR="00E07255" w:rsidRDefault="00E07255" w:rsidP="000E4BA9">
      <w:pPr>
        <w:numPr>
          <w:ilvl w:val="2"/>
          <w:numId w:val="29"/>
        </w:numPr>
        <w:tabs>
          <w:tab w:val="left" w:pos="993"/>
          <w:tab w:val="left" w:pos="1276"/>
        </w:tabs>
        <w:spacing w:line="276" w:lineRule="auto"/>
        <w:ind w:left="0" w:firstLine="0"/>
        <w:jc w:val="both"/>
      </w:pPr>
      <w:r>
        <w:rPr>
          <w:sz w:val="28"/>
          <w:szCs w:val="28"/>
        </w:rPr>
        <w:t>В случае если свободной оказывается одна из собак упряжки, спортсмен должен остановиться и принять меры для ее поимки. Следование упряжки по трассе за бегущей впереди свободной собакой из данной упряжки расценивается как лидирование.</w:t>
      </w:r>
    </w:p>
    <w:p w14:paraId="599AE314" w14:textId="798458AA" w:rsidR="00E07255" w:rsidRPr="003C1220" w:rsidRDefault="009145E9" w:rsidP="000E4BA9">
      <w:pPr>
        <w:numPr>
          <w:ilvl w:val="1"/>
          <w:numId w:val="29"/>
        </w:numPr>
        <w:tabs>
          <w:tab w:val="left" w:pos="709"/>
          <w:tab w:val="left" w:pos="1276"/>
        </w:tabs>
        <w:spacing w:before="120" w:after="120" w:line="276" w:lineRule="auto"/>
        <w:ind w:left="0" w:firstLine="0"/>
        <w:jc w:val="both"/>
        <w:rPr>
          <w:bCs/>
        </w:rPr>
      </w:pPr>
      <w:r>
        <w:rPr>
          <w:bCs/>
          <w:sz w:val="28"/>
          <w:szCs w:val="28"/>
        </w:rPr>
        <w:t xml:space="preserve">  </w:t>
      </w:r>
      <w:r w:rsidR="00E07255" w:rsidRPr="003C1220">
        <w:rPr>
          <w:bCs/>
          <w:sz w:val="28"/>
          <w:szCs w:val="28"/>
        </w:rPr>
        <w:t>Приоритетное право дороги.</w:t>
      </w:r>
    </w:p>
    <w:p w14:paraId="26064AB6" w14:textId="77777777" w:rsidR="00E07255" w:rsidRDefault="00E07255" w:rsidP="009C62FE">
      <w:pPr>
        <w:numPr>
          <w:ilvl w:val="2"/>
          <w:numId w:val="29"/>
        </w:numPr>
        <w:tabs>
          <w:tab w:val="left" w:pos="993"/>
          <w:tab w:val="left" w:pos="1276"/>
        </w:tabs>
        <w:spacing w:line="276" w:lineRule="auto"/>
        <w:ind w:left="0" w:firstLine="0"/>
        <w:jc w:val="both"/>
      </w:pPr>
      <w:r>
        <w:rPr>
          <w:sz w:val="28"/>
          <w:szCs w:val="28"/>
        </w:rPr>
        <w:t>В парных стартах, в конце стартового коридора, преимущество на дистанции имеет та команда, собака-лидер которой находится впереди.</w:t>
      </w:r>
    </w:p>
    <w:p w14:paraId="5A6CF6CA" w14:textId="77777777" w:rsidR="00E07255" w:rsidRDefault="00E07255" w:rsidP="009C62FE">
      <w:pPr>
        <w:numPr>
          <w:ilvl w:val="2"/>
          <w:numId w:val="29"/>
        </w:numPr>
        <w:tabs>
          <w:tab w:val="left" w:pos="993"/>
          <w:tab w:val="left" w:pos="1276"/>
        </w:tabs>
        <w:spacing w:line="276" w:lineRule="auto"/>
        <w:ind w:left="0" w:firstLine="0"/>
        <w:jc w:val="both"/>
      </w:pPr>
      <w:r>
        <w:rPr>
          <w:sz w:val="28"/>
          <w:szCs w:val="28"/>
        </w:rPr>
        <w:lastRenderedPageBreak/>
        <w:t>В финишной зоне (150 (сто пятьдесят) метров – для дисциплин «лыжи - спринт 1 собака», «кросс 1 собака» и 800 (восемьсот) метров – для остальных дисциплин) не действуют правила обгона.</w:t>
      </w:r>
    </w:p>
    <w:p w14:paraId="214498F3" w14:textId="1A14DF35" w:rsidR="00E07255" w:rsidRPr="003C1220" w:rsidRDefault="009C62FE" w:rsidP="009C62FE">
      <w:pPr>
        <w:numPr>
          <w:ilvl w:val="1"/>
          <w:numId w:val="29"/>
        </w:numPr>
        <w:tabs>
          <w:tab w:val="left" w:pos="709"/>
          <w:tab w:val="left" w:pos="1276"/>
        </w:tabs>
        <w:spacing w:line="276" w:lineRule="auto"/>
        <w:ind w:left="0" w:firstLine="0"/>
        <w:jc w:val="both"/>
        <w:rPr>
          <w:bCs/>
        </w:rPr>
      </w:pPr>
      <w:r>
        <w:rPr>
          <w:bCs/>
          <w:sz w:val="28"/>
          <w:szCs w:val="28"/>
        </w:rPr>
        <w:t> </w:t>
      </w:r>
      <w:r w:rsidR="00E07255" w:rsidRPr="003C1220">
        <w:rPr>
          <w:bCs/>
          <w:sz w:val="28"/>
          <w:szCs w:val="28"/>
        </w:rPr>
        <w:t>Обгон.</w:t>
      </w:r>
    </w:p>
    <w:p w14:paraId="5FAC5587" w14:textId="77777777" w:rsidR="00E07255" w:rsidRDefault="00E07255" w:rsidP="009C62FE">
      <w:pPr>
        <w:numPr>
          <w:ilvl w:val="2"/>
          <w:numId w:val="29"/>
        </w:numPr>
        <w:tabs>
          <w:tab w:val="left" w:pos="993"/>
          <w:tab w:val="left" w:pos="1276"/>
        </w:tabs>
        <w:spacing w:line="276" w:lineRule="auto"/>
        <w:ind w:left="0" w:firstLine="0"/>
        <w:jc w:val="both"/>
      </w:pPr>
      <w:r>
        <w:rPr>
          <w:sz w:val="28"/>
          <w:szCs w:val="28"/>
        </w:rPr>
        <w:t>Спортсмен обгоняющей команды может потребовать уступить дорогу только тогда, когда его собака или собака-лидер его упряжки находится в пределах 15 (пятнадцати) метров от впереди идущей команды.</w:t>
      </w:r>
    </w:p>
    <w:p w14:paraId="7159FF2C" w14:textId="77777777" w:rsidR="00E07255" w:rsidRDefault="00E07255" w:rsidP="009C62FE">
      <w:pPr>
        <w:numPr>
          <w:ilvl w:val="2"/>
          <w:numId w:val="29"/>
        </w:numPr>
        <w:tabs>
          <w:tab w:val="left" w:pos="993"/>
          <w:tab w:val="left" w:pos="1276"/>
        </w:tabs>
        <w:spacing w:line="276" w:lineRule="auto"/>
        <w:ind w:left="0" w:firstLine="0"/>
        <w:jc w:val="both"/>
      </w:pPr>
      <w:r>
        <w:rPr>
          <w:sz w:val="28"/>
          <w:szCs w:val="28"/>
        </w:rPr>
        <w:t>Во время обгона по команде «Трассу!» обгоняемая команда, должна уступить дорогу обгоняющей команде, сдвинувшись к краю трассы и прекратить ускорение.</w:t>
      </w:r>
    </w:p>
    <w:p w14:paraId="249F20BD" w14:textId="77777777" w:rsidR="00E07255" w:rsidRDefault="00E07255" w:rsidP="009C62FE">
      <w:pPr>
        <w:numPr>
          <w:ilvl w:val="2"/>
          <w:numId w:val="29"/>
        </w:numPr>
        <w:tabs>
          <w:tab w:val="left" w:pos="993"/>
          <w:tab w:val="left" w:pos="1276"/>
        </w:tabs>
        <w:spacing w:line="276" w:lineRule="auto"/>
        <w:ind w:left="0" w:firstLine="0"/>
        <w:jc w:val="both"/>
      </w:pPr>
      <w:r>
        <w:rPr>
          <w:sz w:val="28"/>
          <w:szCs w:val="28"/>
        </w:rPr>
        <w:t>Спортсмен обгоняемой команды должен обеспечить беспрепятственное движение мимо своей собаки (собак). При необходимости он может выйти к своей упряжке, чтобы контролировать поведение собаки (собак).</w:t>
      </w:r>
    </w:p>
    <w:p w14:paraId="07B7BFEA"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 xml:space="preserve">В дисциплинах, содержащих в своем наименовании слово «нарта» или «карт», по требованию спортсмена обгоняющей команды «Стоп», спортсмен обгоняемой команды должен остановить свою упряжку. </w:t>
      </w:r>
    </w:p>
    <w:p w14:paraId="2F4A31E6"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После применения требования «Стоп», обгоняющая команда должна немедленно начать обгон.</w:t>
      </w:r>
    </w:p>
    <w:p w14:paraId="4C691FBE"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В случае проявления собакой (собаками) агрессии при обгоне, которая привела к травме животного, человека или к потере времени, спортсмен с агрессивной собакой дисквалифицируется.</w:t>
      </w:r>
    </w:p>
    <w:p w14:paraId="77F39808"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 xml:space="preserve"> Если обгоняемая или обгоняющая команда в ходе обгона создает помеху команде соперника, не связанную с агрессией собак, но ставшую причиной потери времени, она наказывается временным штрафом равным половине стартового интервала данного этапа в данном виде программы.</w:t>
      </w:r>
    </w:p>
    <w:p w14:paraId="571C6D35" w14:textId="77777777" w:rsidR="00E07255" w:rsidRDefault="00E07255" w:rsidP="000E4BA9">
      <w:pPr>
        <w:numPr>
          <w:ilvl w:val="2"/>
          <w:numId w:val="29"/>
        </w:numPr>
        <w:tabs>
          <w:tab w:val="left" w:pos="993"/>
          <w:tab w:val="left" w:pos="1276"/>
        </w:tabs>
        <w:spacing w:line="276" w:lineRule="auto"/>
        <w:ind w:left="0" w:firstLine="0"/>
        <w:jc w:val="both"/>
      </w:pPr>
      <w:r>
        <w:rPr>
          <w:sz w:val="28"/>
          <w:szCs w:val="28"/>
        </w:rPr>
        <w:t>Если обгоняющая команда в ходе обгона запуталась из-за действий обгоняемой команды, то чтобы иметь возможность распутать упряжку, спортсмен обгоняющей команды может потребовать остановки обгоняемой команды на время, не превышающее 1 (одну) минуту для дисциплин «нарта-средняя дистанция 8 собак», «нарта-длинная дистанция 8 собак», «нарта-длинная дистанция более 8 собак», и 30 (тридцать) секунд для остальных дисциплин содержащих в своем наименовании слова «нарта» или «карт». Данный пункт Правил не применим в дисциплинах «лыжи - спринт 1 собака», «кросс 1 собака», «велосипед 1 собака», «скутер 1 собака», «скутер 2 собаки».</w:t>
      </w:r>
    </w:p>
    <w:p w14:paraId="78965F4B"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Команда, которую только что обогнали, не должна сразу совершать обгон, а должна дать возможность обогнавшей команде набрать скорость:</w:t>
      </w:r>
    </w:p>
    <w:p w14:paraId="3BD2C6AB" w14:textId="77777777" w:rsidR="00E07255" w:rsidRDefault="00E07255" w:rsidP="000E4BA9">
      <w:pPr>
        <w:numPr>
          <w:ilvl w:val="3"/>
          <w:numId w:val="29"/>
        </w:numPr>
        <w:tabs>
          <w:tab w:val="left" w:pos="567"/>
          <w:tab w:val="left" w:pos="1276"/>
        </w:tabs>
        <w:spacing w:line="276" w:lineRule="auto"/>
        <w:ind w:left="0" w:firstLine="0"/>
        <w:jc w:val="both"/>
      </w:pPr>
      <w:r>
        <w:rPr>
          <w:sz w:val="28"/>
          <w:szCs w:val="28"/>
        </w:rPr>
        <w:lastRenderedPageBreak/>
        <w:t>в дисциплинах «нарта - средняя дистанция 8 собак», «нарта - длинная дистанция 8 собак», «нарта - длинная дистанция более 8 собак» – в течение 4 (четырех) минут или 1600 (одной тысячи шестисот) метров;</w:t>
      </w:r>
    </w:p>
    <w:p w14:paraId="201C62DE" w14:textId="77777777" w:rsidR="00E07255" w:rsidRDefault="00E07255" w:rsidP="000E4BA9">
      <w:pPr>
        <w:numPr>
          <w:ilvl w:val="3"/>
          <w:numId w:val="29"/>
        </w:numPr>
        <w:tabs>
          <w:tab w:val="left" w:pos="567"/>
          <w:tab w:val="left" w:pos="1276"/>
        </w:tabs>
        <w:spacing w:line="276" w:lineRule="auto"/>
        <w:ind w:left="0" w:firstLine="0"/>
        <w:jc w:val="both"/>
      </w:pPr>
      <w:r>
        <w:rPr>
          <w:sz w:val="28"/>
          <w:szCs w:val="28"/>
        </w:rPr>
        <w:t>в дисциплинах «нарта - спринт 2 собаки», «нарта - спринт 4 собаки», «нарта - спринт 6 собак», «нарта - средняя дистанция 6 собак», «карт 4 собаки», «карт 6-8 собак» – в течение 2 (двух) минут или 800 (восемьсот) метров;</w:t>
      </w:r>
    </w:p>
    <w:p w14:paraId="7C09A2D4" w14:textId="77777777" w:rsidR="00E07255" w:rsidRDefault="00E07255" w:rsidP="000E4BA9">
      <w:pPr>
        <w:numPr>
          <w:ilvl w:val="3"/>
          <w:numId w:val="29"/>
        </w:numPr>
        <w:tabs>
          <w:tab w:val="left" w:pos="567"/>
          <w:tab w:val="left" w:pos="1276"/>
        </w:tabs>
        <w:spacing w:line="276" w:lineRule="auto"/>
        <w:ind w:left="0" w:firstLine="0"/>
        <w:jc w:val="both"/>
      </w:pPr>
      <w:r>
        <w:rPr>
          <w:sz w:val="28"/>
          <w:szCs w:val="28"/>
        </w:rPr>
        <w:t>при обоюдном согласии спортсменов допускаются меньшие интервалы.</w:t>
      </w:r>
    </w:p>
    <w:p w14:paraId="18B8AA76"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После завершения обгона, спортсмену команды, которую обогнали, нет необходимости удерживать упряжку, пока другой спортсмен:</w:t>
      </w:r>
    </w:p>
    <w:p w14:paraId="7F7025B0" w14:textId="452BF346" w:rsidR="00E07255" w:rsidRDefault="001D0357" w:rsidP="000E4BA9">
      <w:pPr>
        <w:numPr>
          <w:ilvl w:val="3"/>
          <w:numId w:val="29"/>
        </w:numPr>
        <w:tabs>
          <w:tab w:val="left" w:pos="567"/>
          <w:tab w:val="left" w:pos="1276"/>
        </w:tabs>
        <w:spacing w:line="276" w:lineRule="auto"/>
        <w:ind w:left="0" w:firstLine="0"/>
        <w:jc w:val="both"/>
      </w:pPr>
      <w:r>
        <w:rPr>
          <w:sz w:val="28"/>
          <w:szCs w:val="28"/>
        </w:rPr>
        <w:t xml:space="preserve">  </w:t>
      </w:r>
      <w:r w:rsidR="00E07255">
        <w:rPr>
          <w:sz w:val="28"/>
          <w:szCs w:val="28"/>
        </w:rPr>
        <w:t>чинит снаряжение или спортивные снаряд;</w:t>
      </w:r>
    </w:p>
    <w:p w14:paraId="0C62D351" w14:textId="7933856C" w:rsidR="00E07255" w:rsidRDefault="001D0357" w:rsidP="000E4BA9">
      <w:pPr>
        <w:numPr>
          <w:ilvl w:val="3"/>
          <w:numId w:val="29"/>
        </w:numPr>
        <w:tabs>
          <w:tab w:val="left" w:pos="567"/>
          <w:tab w:val="left" w:pos="1276"/>
        </w:tabs>
        <w:spacing w:line="276" w:lineRule="auto"/>
        <w:ind w:left="0" w:firstLine="0"/>
        <w:jc w:val="both"/>
      </w:pPr>
      <w:r>
        <w:rPr>
          <w:sz w:val="28"/>
          <w:szCs w:val="28"/>
        </w:rPr>
        <w:t xml:space="preserve">  </w:t>
      </w:r>
      <w:r w:rsidR="00E07255">
        <w:rPr>
          <w:sz w:val="28"/>
          <w:szCs w:val="28"/>
        </w:rPr>
        <w:t>меняет местами собак в упряжке (помещение собаки в нарту приравнивается к смене позиции собаки в упряжке);</w:t>
      </w:r>
    </w:p>
    <w:p w14:paraId="46518000" w14:textId="6DE49C05" w:rsidR="00E07255" w:rsidRDefault="001D0357" w:rsidP="000E4BA9">
      <w:pPr>
        <w:numPr>
          <w:ilvl w:val="3"/>
          <w:numId w:val="29"/>
        </w:numPr>
        <w:tabs>
          <w:tab w:val="left" w:pos="567"/>
          <w:tab w:val="left" w:pos="1276"/>
        </w:tabs>
        <w:spacing w:line="276" w:lineRule="auto"/>
        <w:ind w:left="0" w:firstLine="0"/>
        <w:jc w:val="both"/>
      </w:pPr>
      <w:r>
        <w:rPr>
          <w:sz w:val="28"/>
          <w:szCs w:val="28"/>
        </w:rPr>
        <w:t xml:space="preserve">  </w:t>
      </w:r>
      <w:r w:rsidR="00E07255">
        <w:rPr>
          <w:sz w:val="28"/>
          <w:szCs w:val="28"/>
        </w:rPr>
        <w:t>покидает трассу до истечения обусловленного времени или расстояния в п.</w:t>
      </w:r>
      <w:r w:rsidR="00004F4D" w:rsidRPr="00004F4D">
        <w:rPr>
          <w:sz w:val="28"/>
          <w:szCs w:val="28"/>
        </w:rPr>
        <w:t xml:space="preserve"> </w:t>
      </w:r>
      <w:r w:rsidR="00004F4D" w:rsidRPr="00D829AE">
        <w:rPr>
          <w:sz w:val="28"/>
          <w:szCs w:val="28"/>
        </w:rPr>
        <w:t>1</w:t>
      </w:r>
      <w:r w:rsidR="00004F4D">
        <w:rPr>
          <w:sz w:val="28"/>
          <w:szCs w:val="28"/>
        </w:rPr>
        <w:t>5</w:t>
      </w:r>
      <w:r w:rsidR="00004F4D" w:rsidRPr="00D829AE">
        <w:rPr>
          <w:sz w:val="28"/>
          <w:szCs w:val="28"/>
        </w:rPr>
        <w:t>.</w:t>
      </w:r>
      <w:r w:rsidR="00004F4D">
        <w:rPr>
          <w:sz w:val="28"/>
          <w:szCs w:val="28"/>
        </w:rPr>
        <w:t>13</w:t>
      </w:r>
      <w:r w:rsidR="00004F4D" w:rsidRPr="00D829AE">
        <w:rPr>
          <w:sz w:val="28"/>
          <w:szCs w:val="28"/>
        </w:rPr>
        <w:t>.</w:t>
      </w:r>
      <w:r w:rsidR="00004F4D">
        <w:rPr>
          <w:sz w:val="28"/>
          <w:szCs w:val="28"/>
        </w:rPr>
        <w:t>9</w:t>
      </w:r>
      <w:r w:rsidR="00E07255">
        <w:rPr>
          <w:sz w:val="28"/>
          <w:szCs w:val="28"/>
        </w:rPr>
        <w:t>.</w:t>
      </w:r>
    </w:p>
    <w:p w14:paraId="3FA854F8" w14:textId="77777777" w:rsidR="00E07255" w:rsidRDefault="00E07255" w:rsidP="000E4BA9">
      <w:pPr>
        <w:numPr>
          <w:ilvl w:val="2"/>
          <w:numId w:val="29"/>
        </w:numPr>
        <w:tabs>
          <w:tab w:val="left" w:pos="567"/>
          <w:tab w:val="left" w:pos="993"/>
          <w:tab w:val="left" w:pos="1134"/>
        </w:tabs>
        <w:spacing w:line="276" w:lineRule="auto"/>
        <w:ind w:left="0" w:firstLine="0"/>
        <w:jc w:val="both"/>
      </w:pPr>
      <w:r>
        <w:rPr>
          <w:sz w:val="28"/>
          <w:szCs w:val="28"/>
        </w:rPr>
        <w:t>Для дисциплин «лыжи - спринт 1 собака», «кросс 1 собака», «велосипед 1 собака», «скутер 1 собака», «скутер 2 собаки» удержание собаки не требуется, за исключением случаев, когда обгон закончился травмой собаки или падением спортсмена.</w:t>
      </w:r>
    </w:p>
    <w:p w14:paraId="37D0872F" w14:textId="62B87BBA" w:rsidR="00E07255" w:rsidRDefault="00E07255" w:rsidP="000E4BA9">
      <w:pPr>
        <w:numPr>
          <w:ilvl w:val="2"/>
          <w:numId w:val="29"/>
        </w:numPr>
        <w:tabs>
          <w:tab w:val="left" w:pos="567"/>
          <w:tab w:val="left" w:pos="993"/>
          <w:tab w:val="left" w:pos="1134"/>
        </w:tabs>
        <w:spacing w:line="276" w:lineRule="auto"/>
        <w:ind w:left="0" w:firstLine="0"/>
        <w:jc w:val="both"/>
      </w:pPr>
      <w:r>
        <w:rPr>
          <w:sz w:val="28"/>
          <w:szCs w:val="28"/>
        </w:rPr>
        <w:t xml:space="preserve">Спортсмен, догнавший две или более стоящих команды, может обойти все эти команды, если будет уверен в </w:t>
      </w:r>
      <w:r w:rsidR="00C86801">
        <w:rPr>
          <w:sz w:val="28"/>
          <w:szCs w:val="28"/>
        </w:rPr>
        <w:t>безопасном</w:t>
      </w:r>
      <w:r>
        <w:rPr>
          <w:sz w:val="28"/>
          <w:szCs w:val="28"/>
        </w:rPr>
        <w:t xml:space="preserve"> и беспрепятственном обгоне. Остановившиеся на трассе спортсмены должны предпринять все усилия, чтобы освободить трассу для обгоняющих их команд.</w:t>
      </w:r>
    </w:p>
    <w:p w14:paraId="55DEEECA" w14:textId="77777777" w:rsidR="00E07255" w:rsidRDefault="00E07255" w:rsidP="000E4BA9">
      <w:pPr>
        <w:numPr>
          <w:ilvl w:val="2"/>
          <w:numId w:val="29"/>
        </w:numPr>
        <w:tabs>
          <w:tab w:val="left" w:pos="567"/>
          <w:tab w:val="left" w:pos="993"/>
          <w:tab w:val="left" w:pos="1134"/>
        </w:tabs>
        <w:spacing w:line="276" w:lineRule="auto"/>
        <w:ind w:left="0" w:firstLine="0"/>
        <w:jc w:val="both"/>
      </w:pPr>
      <w:r>
        <w:rPr>
          <w:sz w:val="28"/>
          <w:szCs w:val="28"/>
        </w:rPr>
        <w:t>В дисциплинах, содержащих в своем наименовании слово «нарта» или «карт», команды, следующие одна за другой, должны соблюдать интервал длиной в одну упряжку за исключением момента обгона или следования в финишной зоне.</w:t>
      </w:r>
    </w:p>
    <w:p w14:paraId="647B979E" w14:textId="77777777" w:rsidR="00E07255" w:rsidRPr="003C1220" w:rsidRDefault="00E07255" w:rsidP="000E4BA9">
      <w:pPr>
        <w:numPr>
          <w:ilvl w:val="1"/>
          <w:numId w:val="29"/>
        </w:numPr>
        <w:tabs>
          <w:tab w:val="left" w:pos="567"/>
          <w:tab w:val="left" w:pos="851"/>
          <w:tab w:val="left" w:pos="993"/>
        </w:tabs>
        <w:spacing w:line="276" w:lineRule="auto"/>
        <w:ind w:left="0" w:firstLine="0"/>
        <w:jc w:val="both"/>
        <w:rPr>
          <w:bCs/>
        </w:rPr>
      </w:pPr>
      <w:bookmarkStart w:id="19" w:name="%D0%9F%D0%BE%D0%B2%D0%B5%D0%B4%D0%B5%D0%"/>
      <w:r w:rsidRPr="003C1220">
        <w:rPr>
          <w:bCs/>
          <w:sz w:val="28"/>
          <w:szCs w:val="28"/>
        </w:rPr>
        <w:t>Чрезвычайные ситуации на трассе.</w:t>
      </w:r>
    </w:p>
    <w:p w14:paraId="7474793D" w14:textId="77777777"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При чрезвычайной ситуации спортсмен должен в кратчайшие сроки доложить судьям о происшествии, используя все доступные для этого способы. Спортсмен должен предпринять все усилия для оказания необходимой помощи людям или собаке (собакам).</w:t>
      </w:r>
    </w:p>
    <w:p w14:paraId="335C0821" w14:textId="7D79F1DF" w:rsidR="00E07255" w:rsidRDefault="00E07255" w:rsidP="000E4BA9">
      <w:pPr>
        <w:numPr>
          <w:ilvl w:val="2"/>
          <w:numId w:val="29"/>
        </w:numPr>
        <w:tabs>
          <w:tab w:val="left" w:pos="567"/>
          <w:tab w:val="left" w:pos="993"/>
          <w:tab w:val="left" w:pos="1276"/>
        </w:tabs>
        <w:spacing w:line="276" w:lineRule="auto"/>
        <w:ind w:left="0" w:firstLine="0"/>
        <w:jc w:val="both"/>
      </w:pPr>
      <w:r>
        <w:rPr>
          <w:sz w:val="28"/>
          <w:szCs w:val="28"/>
        </w:rPr>
        <w:t xml:space="preserve">Спортсмен, принявший на дистанции решение о прекращении участия в соревновании, должен </w:t>
      </w:r>
      <w:r w:rsidR="00004F4D">
        <w:rPr>
          <w:sz w:val="28"/>
          <w:szCs w:val="28"/>
        </w:rPr>
        <w:t xml:space="preserve">лично </w:t>
      </w:r>
      <w:r>
        <w:rPr>
          <w:sz w:val="28"/>
          <w:szCs w:val="28"/>
        </w:rPr>
        <w:t>сообщить об этом любому судье соревнования через средства связи или других участников.</w:t>
      </w:r>
    </w:p>
    <w:p w14:paraId="6CB0B446" w14:textId="77777777" w:rsidR="00E07255" w:rsidRDefault="00E07255" w:rsidP="009C62FE">
      <w:pPr>
        <w:numPr>
          <w:ilvl w:val="2"/>
          <w:numId w:val="29"/>
        </w:numPr>
        <w:tabs>
          <w:tab w:val="left" w:pos="567"/>
          <w:tab w:val="left" w:pos="993"/>
          <w:tab w:val="left" w:pos="1276"/>
        </w:tabs>
        <w:spacing w:line="276" w:lineRule="auto"/>
        <w:ind w:left="0" w:firstLine="0"/>
        <w:jc w:val="both"/>
      </w:pPr>
      <w:r>
        <w:rPr>
          <w:sz w:val="28"/>
          <w:szCs w:val="28"/>
        </w:rPr>
        <w:t xml:space="preserve">Спортсмен, прекративший участие в соревновании, обязан остановиться за краем трассы и ждать эвакуации. В случае если он может </w:t>
      </w:r>
      <w:r>
        <w:rPr>
          <w:sz w:val="28"/>
          <w:szCs w:val="28"/>
        </w:rPr>
        <w:lastRenderedPageBreak/>
        <w:t>двигаться в направлении контрольного пункта или финиша, то должен уступать дорогу всем командам, проходящим дистанцию и не создавать помех.</w:t>
      </w:r>
    </w:p>
    <w:p w14:paraId="5200DCE9" w14:textId="77777777" w:rsidR="00E07255" w:rsidRDefault="00E07255" w:rsidP="009C62FE">
      <w:pPr>
        <w:numPr>
          <w:ilvl w:val="2"/>
          <w:numId w:val="29"/>
        </w:numPr>
        <w:tabs>
          <w:tab w:val="left" w:pos="567"/>
          <w:tab w:val="left" w:pos="993"/>
          <w:tab w:val="left" w:pos="1276"/>
        </w:tabs>
        <w:spacing w:line="276" w:lineRule="auto"/>
        <w:ind w:left="0" w:firstLine="0"/>
        <w:jc w:val="both"/>
      </w:pPr>
      <w:r>
        <w:rPr>
          <w:sz w:val="28"/>
          <w:szCs w:val="28"/>
        </w:rPr>
        <w:t>Запрещено движение по трассе в обратном направлении.</w:t>
      </w:r>
    </w:p>
    <w:p w14:paraId="0627BDAD" w14:textId="5A6F6988" w:rsidR="00E07255" w:rsidRDefault="00E07255" w:rsidP="009C62FE">
      <w:pPr>
        <w:pStyle w:val="1"/>
        <w:numPr>
          <w:ilvl w:val="0"/>
          <w:numId w:val="29"/>
        </w:numPr>
        <w:spacing w:line="276" w:lineRule="auto"/>
        <w:ind w:left="0" w:firstLine="0"/>
      </w:pPr>
      <w:r>
        <w:t>ПОВЕДЕНИЕ</w:t>
      </w:r>
      <w:bookmarkEnd w:id="19"/>
      <w:r w:rsidR="00C86801">
        <w:rPr>
          <w:lang w:val="ru-RU"/>
        </w:rPr>
        <w:t>.</w:t>
      </w:r>
    </w:p>
    <w:p w14:paraId="3DA43FF5" w14:textId="77777777" w:rsidR="00E07255" w:rsidRPr="003C1220" w:rsidRDefault="00E07255" w:rsidP="009C62FE">
      <w:pPr>
        <w:numPr>
          <w:ilvl w:val="1"/>
          <w:numId w:val="29"/>
        </w:numPr>
        <w:tabs>
          <w:tab w:val="left" w:pos="709"/>
          <w:tab w:val="left" w:pos="851"/>
          <w:tab w:val="left" w:pos="1134"/>
        </w:tabs>
        <w:spacing w:line="276" w:lineRule="auto"/>
        <w:ind w:left="0" w:firstLine="0"/>
        <w:jc w:val="both"/>
        <w:rPr>
          <w:bCs/>
        </w:rPr>
      </w:pPr>
      <w:r w:rsidRPr="003C1220">
        <w:rPr>
          <w:bCs/>
          <w:sz w:val="28"/>
          <w:szCs w:val="28"/>
        </w:rPr>
        <w:t>Ответственность и спортивный дух.</w:t>
      </w:r>
    </w:p>
    <w:p w14:paraId="613676FD" w14:textId="77777777" w:rsidR="00E07255" w:rsidRDefault="00E07255" w:rsidP="009C62FE">
      <w:pPr>
        <w:numPr>
          <w:ilvl w:val="2"/>
          <w:numId w:val="29"/>
        </w:numPr>
        <w:tabs>
          <w:tab w:val="left" w:pos="851"/>
          <w:tab w:val="left" w:pos="993"/>
        </w:tabs>
        <w:spacing w:line="276" w:lineRule="auto"/>
        <w:ind w:left="0" w:firstLine="0"/>
        <w:jc w:val="both"/>
      </w:pPr>
      <w:r>
        <w:rPr>
          <w:sz w:val="28"/>
          <w:szCs w:val="28"/>
        </w:rPr>
        <w:t>Не спортивное поведение</w:t>
      </w:r>
      <w:r>
        <w:rPr>
          <w:sz w:val="28"/>
          <w:szCs w:val="28"/>
          <w:lang w:val="en-US"/>
        </w:rPr>
        <w:t>:</w:t>
      </w:r>
    </w:p>
    <w:p w14:paraId="017FB1B7" w14:textId="00DA40AE" w:rsidR="00E07255" w:rsidRDefault="00E07255" w:rsidP="000E4BA9">
      <w:pPr>
        <w:numPr>
          <w:ilvl w:val="3"/>
          <w:numId w:val="29"/>
        </w:numPr>
        <w:tabs>
          <w:tab w:val="left" w:pos="426"/>
          <w:tab w:val="left" w:pos="993"/>
        </w:tabs>
        <w:spacing w:line="276" w:lineRule="auto"/>
        <w:ind w:left="0" w:firstLine="0"/>
        <w:jc w:val="both"/>
      </w:pPr>
      <w:r>
        <w:rPr>
          <w:sz w:val="28"/>
          <w:szCs w:val="28"/>
        </w:rPr>
        <w:t xml:space="preserve"> Оскорбительные или угрожающие действия, направленные на другого человека, команду например судью, соперника, зрителей, официальных лиц. Действия могут быть выражены в словесном виде или в виде жестикуляции (например, мимикой лица, жестами рук и частями тела, физическим воздействием тела, в том числе плевки)</w:t>
      </w:r>
      <w:r w:rsidR="00C86801">
        <w:rPr>
          <w:sz w:val="28"/>
          <w:szCs w:val="28"/>
        </w:rPr>
        <w:t>.</w:t>
      </w:r>
    </w:p>
    <w:p w14:paraId="1AD158E1" w14:textId="455769F5" w:rsidR="00E07255" w:rsidRDefault="00E07255" w:rsidP="000E4BA9">
      <w:pPr>
        <w:numPr>
          <w:ilvl w:val="3"/>
          <w:numId w:val="29"/>
        </w:numPr>
        <w:tabs>
          <w:tab w:val="left" w:pos="426"/>
          <w:tab w:val="left" w:pos="993"/>
        </w:tabs>
        <w:spacing w:line="276" w:lineRule="auto"/>
        <w:ind w:left="0" w:firstLine="0"/>
        <w:jc w:val="both"/>
      </w:pPr>
      <w:r>
        <w:rPr>
          <w:sz w:val="28"/>
          <w:szCs w:val="28"/>
        </w:rPr>
        <w:t xml:space="preserve"> Нецензурная брань в адрес судей, соперников, зрителей, официальных лиц, в том числе на основании национальной или расовой неприязни</w:t>
      </w:r>
      <w:r w:rsidR="00C86801">
        <w:rPr>
          <w:sz w:val="28"/>
          <w:szCs w:val="28"/>
        </w:rPr>
        <w:t>.</w:t>
      </w:r>
    </w:p>
    <w:p w14:paraId="6C4B6755" w14:textId="77777777" w:rsidR="00E07255" w:rsidRDefault="00E07255" w:rsidP="000E4BA9">
      <w:pPr>
        <w:numPr>
          <w:ilvl w:val="3"/>
          <w:numId w:val="29"/>
        </w:numPr>
        <w:tabs>
          <w:tab w:val="left" w:pos="426"/>
          <w:tab w:val="left" w:pos="993"/>
        </w:tabs>
        <w:spacing w:line="276" w:lineRule="auto"/>
        <w:ind w:left="0" w:firstLine="0"/>
        <w:jc w:val="both"/>
      </w:pPr>
      <w:r>
        <w:rPr>
          <w:sz w:val="28"/>
          <w:szCs w:val="28"/>
        </w:rPr>
        <w:t xml:space="preserve"> Нанесение увечий или ударов, драка (в том числе с нанесением травмы), умышленное бросание предметов в людей или собак.</w:t>
      </w:r>
    </w:p>
    <w:p w14:paraId="23C82B0B" w14:textId="77777777" w:rsidR="00E07255" w:rsidRDefault="00E07255" w:rsidP="000E4BA9">
      <w:pPr>
        <w:numPr>
          <w:ilvl w:val="3"/>
          <w:numId w:val="29"/>
        </w:numPr>
        <w:tabs>
          <w:tab w:val="left" w:pos="426"/>
          <w:tab w:val="left" w:pos="993"/>
        </w:tabs>
        <w:spacing w:line="276" w:lineRule="auto"/>
        <w:ind w:left="0" w:firstLine="0"/>
        <w:jc w:val="both"/>
      </w:pPr>
      <w:r>
        <w:rPr>
          <w:sz w:val="28"/>
          <w:szCs w:val="28"/>
        </w:rPr>
        <w:t xml:space="preserve"> В случае неоказания помощи спортсменам в чрезвычайной ситуации или оставления спортсмена в опасности.</w:t>
      </w:r>
    </w:p>
    <w:p w14:paraId="51280A4E" w14:textId="77777777" w:rsidR="00E07255" w:rsidRDefault="00E07255" w:rsidP="000E4BA9">
      <w:pPr>
        <w:numPr>
          <w:ilvl w:val="2"/>
          <w:numId w:val="29"/>
        </w:numPr>
        <w:tabs>
          <w:tab w:val="left" w:pos="851"/>
          <w:tab w:val="left" w:pos="993"/>
        </w:tabs>
        <w:spacing w:line="276" w:lineRule="auto"/>
        <w:ind w:left="0" w:firstLine="0"/>
        <w:jc w:val="both"/>
      </w:pPr>
      <w:r>
        <w:rPr>
          <w:sz w:val="28"/>
          <w:szCs w:val="28"/>
        </w:rPr>
        <w:t>В действиях участника должны преобладать здравый смысл и спортивное поведение. Если, по мнению главного судьи, поведение спортсмена, помощника или всей команды не соответствует спортивному поведению, такая команда дисквалифицируется.</w:t>
      </w:r>
    </w:p>
    <w:p w14:paraId="08202CDA" w14:textId="77777777" w:rsidR="00E07255" w:rsidRPr="003C1220" w:rsidRDefault="00E07255" w:rsidP="000E4BA9">
      <w:pPr>
        <w:numPr>
          <w:ilvl w:val="1"/>
          <w:numId w:val="29"/>
        </w:numPr>
        <w:tabs>
          <w:tab w:val="left" w:pos="709"/>
          <w:tab w:val="left" w:pos="1134"/>
          <w:tab w:val="left" w:pos="1276"/>
        </w:tabs>
        <w:spacing w:line="276" w:lineRule="auto"/>
        <w:ind w:left="0" w:firstLine="0"/>
        <w:jc w:val="both"/>
        <w:rPr>
          <w:bCs/>
        </w:rPr>
      </w:pPr>
      <w:r w:rsidRPr="003C1220">
        <w:rPr>
          <w:bCs/>
          <w:sz w:val="28"/>
          <w:szCs w:val="28"/>
        </w:rPr>
        <w:t>Жестокое и негуманное обращение с собакой (собаками).</w:t>
      </w:r>
    </w:p>
    <w:p w14:paraId="55656ADB" w14:textId="77777777" w:rsidR="00E07255" w:rsidRDefault="00E07255" w:rsidP="000E4BA9">
      <w:pPr>
        <w:numPr>
          <w:ilvl w:val="2"/>
          <w:numId w:val="29"/>
        </w:numPr>
        <w:tabs>
          <w:tab w:val="left" w:pos="851"/>
        </w:tabs>
        <w:spacing w:line="276" w:lineRule="auto"/>
        <w:ind w:left="0" w:firstLine="0"/>
        <w:jc w:val="both"/>
      </w:pPr>
      <w:r>
        <w:rPr>
          <w:sz w:val="28"/>
          <w:szCs w:val="28"/>
        </w:rPr>
        <w:t>Запрещено жестокое и негуманное обращение с собакой (собаками), как с применением каких-либо средств, так и без них. Участник, который нарушил требования Правил при обращении с животным, должен быть дисквалифицирован.</w:t>
      </w:r>
    </w:p>
    <w:p w14:paraId="2EC12E39" w14:textId="77777777" w:rsidR="00E07255" w:rsidRPr="003C1220" w:rsidRDefault="00E07255" w:rsidP="000E4BA9">
      <w:pPr>
        <w:numPr>
          <w:ilvl w:val="1"/>
          <w:numId w:val="29"/>
        </w:numPr>
        <w:tabs>
          <w:tab w:val="left" w:pos="709"/>
          <w:tab w:val="left" w:pos="1134"/>
          <w:tab w:val="left" w:pos="1276"/>
        </w:tabs>
        <w:spacing w:line="276" w:lineRule="auto"/>
        <w:ind w:left="0" w:firstLine="0"/>
        <w:jc w:val="both"/>
        <w:rPr>
          <w:bCs/>
        </w:rPr>
      </w:pPr>
      <w:r w:rsidRPr="003C1220">
        <w:rPr>
          <w:bCs/>
          <w:sz w:val="28"/>
          <w:szCs w:val="28"/>
        </w:rPr>
        <w:t>Ответственность за поведение собаки (собак).</w:t>
      </w:r>
    </w:p>
    <w:p w14:paraId="4417124E" w14:textId="77777777" w:rsidR="00E07255" w:rsidRDefault="00E07255" w:rsidP="000E4BA9">
      <w:pPr>
        <w:numPr>
          <w:ilvl w:val="2"/>
          <w:numId w:val="29"/>
        </w:numPr>
        <w:tabs>
          <w:tab w:val="left" w:pos="851"/>
        </w:tabs>
        <w:spacing w:line="276" w:lineRule="auto"/>
        <w:ind w:left="0" w:firstLine="0"/>
        <w:jc w:val="both"/>
      </w:pPr>
      <w:r>
        <w:rPr>
          <w:sz w:val="28"/>
          <w:szCs w:val="28"/>
        </w:rPr>
        <w:t xml:space="preserve">Собака (собаки) до и после прохождения этапа должна находиться в специально отведённом месте на привязи или в клетке/боксе (машине). </w:t>
      </w:r>
    </w:p>
    <w:p w14:paraId="44260CC2" w14:textId="77777777" w:rsidR="00E07255" w:rsidRDefault="00E07255" w:rsidP="000E4BA9">
      <w:pPr>
        <w:numPr>
          <w:ilvl w:val="2"/>
          <w:numId w:val="29"/>
        </w:numPr>
        <w:tabs>
          <w:tab w:val="left" w:pos="851"/>
        </w:tabs>
        <w:spacing w:line="276" w:lineRule="auto"/>
        <w:ind w:left="0" w:firstLine="0"/>
        <w:jc w:val="both"/>
      </w:pPr>
      <w:bookmarkStart w:id="20" w:name="%D0%A2%D0%B5%D0%BC%D0%BF%D0%B5%D1%80%D0%"/>
      <w:r>
        <w:rPr>
          <w:sz w:val="28"/>
          <w:szCs w:val="28"/>
        </w:rPr>
        <w:t>При проявлении собакой агрессии к людям или животным на месте проведения соревнования, спортсмен может быть дисквалифицирован. Возможность дальнейшего участия спортсмена с данной собакой (собаками) в соревновании определяется главным судьей.</w:t>
      </w:r>
    </w:p>
    <w:p w14:paraId="02C440D4" w14:textId="4588B146" w:rsidR="00E07255" w:rsidRDefault="00E07255" w:rsidP="000E4BA9">
      <w:pPr>
        <w:pStyle w:val="1"/>
        <w:numPr>
          <w:ilvl w:val="0"/>
          <w:numId w:val="29"/>
        </w:numPr>
        <w:spacing w:line="276" w:lineRule="auto"/>
        <w:ind w:left="0" w:firstLine="0"/>
      </w:pPr>
      <w:r>
        <w:t>ТЕМПЕРАТУРН</w:t>
      </w:r>
      <w:r>
        <w:rPr>
          <w:lang w:val="ru-RU"/>
        </w:rPr>
        <w:t>ЫЙ</w:t>
      </w:r>
      <w:r>
        <w:t xml:space="preserve"> РЕЖИМ</w:t>
      </w:r>
      <w:bookmarkEnd w:id="20"/>
      <w:r w:rsidR="00C86801">
        <w:rPr>
          <w:lang w:val="ru-RU"/>
        </w:rPr>
        <w:t>.</w:t>
      </w:r>
    </w:p>
    <w:p w14:paraId="3DF7AA08" w14:textId="77777777" w:rsidR="00E07255" w:rsidRDefault="00E07255" w:rsidP="000E4BA9">
      <w:pPr>
        <w:numPr>
          <w:ilvl w:val="1"/>
          <w:numId w:val="29"/>
        </w:numPr>
        <w:tabs>
          <w:tab w:val="left" w:pos="709"/>
          <w:tab w:val="left" w:pos="1134"/>
        </w:tabs>
        <w:spacing w:line="276" w:lineRule="auto"/>
        <w:ind w:left="0" w:firstLine="0"/>
        <w:jc w:val="both"/>
      </w:pPr>
      <w:r>
        <w:rPr>
          <w:sz w:val="28"/>
          <w:szCs w:val="28"/>
        </w:rPr>
        <w:t xml:space="preserve">При организации соревнования в зоне старта должен быть установлены термометр и желательно гигрометр, так же на дистанции может быть </w:t>
      </w:r>
      <w:r>
        <w:rPr>
          <w:sz w:val="28"/>
          <w:szCs w:val="28"/>
        </w:rPr>
        <w:lastRenderedPageBreak/>
        <w:t>установлены термометр и желательно гигрометр. Они должны быть расположены в тени, на высоте 50 (пятидесяти) см. от земли.</w:t>
      </w:r>
    </w:p>
    <w:p w14:paraId="6142C468" w14:textId="77777777" w:rsidR="00E07255" w:rsidRDefault="00E07255" w:rsidP="000E4BA9">
      <w:pPr>
        <w:numPr>
          <w:ilvl w:val="1"/>
          <w:numId w:val="29"/>
        </w:numPr>
        <w:tabs>
          <w:tab w:val="left" w:pos="709"/>
          <w:tab w:val="left" w:pos="1134"/>
        </w:tabs>
        <w:spacing w:line="276" w:lineRule="auto"/>
        <w:ind w:left="0" w:firstLine="0"/>
        <w:jc w:val="both"/>
      </w:pPr>
      <w:r>
        <w:rPr>
          <w:sz w:val="28"/>
          <w:szCs w:val="28"/>
        </w:rPr>
        <w:t xml:space="preserve">Для принятия решения о проведении соревнования организатор и </w:t>
      </w:r>
      <w:r>
        <w:rPr>
          <w:bCs/>
          <w:sz w:val="28"/>
          <w:szCs w:val="28"/>
        </w:rPr>
        <w:t>ГСК</w:t>
      </w:r>
      <w:r>
        <w:rPr>
          <w:sz w:val="28"/>
          <w:szCs w:val="28"/>
        </w:rPr>
        <w:t xml:space="preserve"> должны учитывать максимальные и минимальные температурные значения, состояние трассы и местные условия (например, влажность, ветер, атмосферное давление, осадки, горный рельеф). Начало фиксации температуры и уровня влажности - за 30 (тридцать) минут до первого старта и каждый час в течение проведения стартов участников.</w:t>
      </w:r>
    </w:p>
    <w:p w14:paraId="12EA473A" w14:textId="7825D220" w:rsidR="00E07255" w:rsidRPr="000E4BA9" w:rsidRDefault="00E07255" w:rsidP="000E4BA9">
      <w:pPr>
        <w:widowControl w:val="0"/>
        <w:numPr>
          <w:ilvl w:val="1"/>
          <w:numId w:val="29"/>
        </w:numPr>
        <w:tabs>
          <w:tab w:val="left" w:pos="709"/>
          <w:tab w:val="left" w:pos="993"/>
        </w:tabs>
        <w:spacing w:line="276" w:lineRule="auto"/>
        <w:ind w:left="0" w:firstLine="0"/>
        <w:jc w:val="both"/>
        <w:rPr>
          <w:bCs/>
        </w:rPr>
      </w:pPr>
      <w:bookmarkStart w:id="21" w:name="_Hlk90215604"/>
      <w:r w:rsidRPr="003C1220">
        <w:rPr>
          <w:bCs/>
          <w:sz w:val="28"/>
          <w:szCs w:val="28"/>
        </w:rPr>
        <w:t>Соблюдение температурного режима при проведении соревнования по бесснежным дисциплинам</w:t>
      </w:r>
      <w:r w:rsidR="009B69DE" w:rsidRPr="003C1220">
        <w:rPr>
          <w:bCs/>
          <w:sz w:val="28"/>
          <w:szCs w:val="28"/>
        </w:rPr>
        <w:t xml:space="preserve"> на всей территории Российской Федерации за исключением южного федерального округа</w:t>
      </w:r>
      <w:r w:rsidRPr="003C1220">
        <w:rPr>
          <w:bCs/>
          <w:sz w:val="28"/>
          <w:szCs w:val="28"/>
        </w:rPr>
        <w:t>:</w:t>
      </w:r>
    </w:p>
    <w:p w14:paraId="392FB0EA" w14:textId="77777777" w:rsidR="000E4BA9" w:rsidRPr="003C1220" w:rsidRDefault="000E4BA9" w:rsidP="000E4BA9">
      <w:pPr>
        <w:widowControl w:val="0"/>
        <w:tabs>
          <w:tab w:val="left" w:pos="709"/>
          <w:tab w:val="left" w:pos="993"/>
        </w:tabs>
        <w:spacing w:line="276" w:lineRule="auto"/>
        <w:jc w:val="both"/>
        <w:rPr>
          <w:bCs/>
        </w:rPr>
      </w:pPr>
    </w:p>
    <w:tbl>
      <w:tblPr>
        <w:tblW w:w="5006" w:type="pct"/>
        <w:tblInd w:w="-5" w:type="dxa"/>
        <w:tblLook w:val="0000" w:firstRow="0" w:lastRow="0" w:firstColumn="0" w:lastColumn="0" w:noHBand="0" w:noVBand="0"/>
      </w:tblPr>
      <w:tblGrid>
        <w:gridCol w:w="2614"/>
        <w:gridCol w:w="2031"/>
        <w:gridCol w:w="2758"/>
        <w:gridCol w:w="2179"/>
      </w:tblGrid>
      <w:tr w:rsidR="00E07255" w:rsidRPr="009B69DE" w14:paraId="0C274C1B" w14:textId="77777777" w:rsidTr="003C1220">
        <w:tc>
          <w:tcPr>
            <w:tcW w:w="1364" w:type="pct"/>
            <w:tcBorders>
              <w:top w:val="single" w:sz="4" w:space="0" w:color="000000"/>
              <w:left w:val="single" w:sz="4" w:space="0" w:color="000000"/>
              <w:bottom w:val="single" w:sz="4" w:space="0" w:color="000000"/>
            </w:tcBorders>
            <w:shd w:val="clear" w:color="auto" w:fill="auto"/>
            <w:vAlign w:val="center"/>
          </w:tcPr>
          <w:p w14:paraId="40BB3DC8" w14:textId="77777777" w:rsidR="00E07255" w:rsidRPr="009B69DE" w:rsidRDefault="00E07255">
            <w:pPr>
              <w:widowControl w:val="0"/>
              <w:tabs>
                <w:tab w:val="left" w:pos="709"/>
                <w:tab w:val="left" w:pos="993"/>
                <w:tab w:val="left" w:pos="1276"/>
              </w:tabs>
              <w:spacing w:line="276" w:lineRule="auto"/>
              <w:jc w:val="center"/>
            </w:pPr>
            <w:bookmarkStart w:id="22" w:name="_Hlk78283142"/>
            <w:bookmarkStart w:id="23" w:name="_Hlk90215749"/>
            <w:bookmarkEnd w:id="21"/>
            <w:bookmarkEnd w:id="22"/>
            <w:r w:rsidRPr="009B69DE">
              <w:rPr>
                <w:sz w:val="28"/>
                <w:szCs w:val="28"/>
              </w:rPr>
              <w:t>Дисциплина</w:t>
            </w:r>
          </w:p>
        </w:tc>
        <w:tc>
          <w:tcPr>
            <w:tcW w:w="1060" w:type="pct"/>
            <w:tcBorders>
              <w:top w:val="single" w:sz="4" w:space="0" w:color="000000"/>
              <w:left w:val="single" w:sz="4" w:space="0" w:color="000000"/>
              <w:bottom w:val="single" w:sz="4" w:space="0" w:color="000000"/>
            </w:tcBorders>
            <w:shd w:val="clear" w:color="auto" w:fill="auto"/>
            <w:vAlign w:val="center"/>
          </w:tcPr>
          <w:p w14:paraId="6A3E06F5" w14:textId="77777777" w:rsidR="00E07255" w:rsidRPr="009B69DE" w:rsidRDefault="0048130A">
            <w:pPr>
              <w:widowControl w:val="0"/>
              <w:tabs>
                <w:tab w:val="left" w:pos="709"/>
                <w:tab w:val="left" w:pos="993"/>
                <w:tab w:val="left" w:pos="1276"/>
              </w:tabs>
              <w:spacing w:line="276" w:lineRule="auto"/>
              <w:jc w:val="center"/>
            </w:pPr>
            <w:r w:rsidRPr="009B69DE">
              <w:rPr>
                <w:sz w:val="28"/>
                <w:szCs w:val="28"/>
              </w:rPr>
              <w:t>С</w:t>
            </w:r>
            <w:r w:rsidR="00E07255" w:rsidRPr="009B69DE">
              <w:rPr>
                <w:sz w:val="28"/>
                <w:szCs w:val="28"/>
              </w:rPr>
              <w:t>тандартные условия проведения соревнования</w:t>
            </w:r>
          </w:p>
        </w:tc>
        <w:tc>
          <w:tcPr>
            <w:tcW w:w="1439" w:type="pct"/>
            <w:tcBorders>
              <w:top w:val="single" w:sz="4" w:space="0" w:color="000000"/>
              <w:left w:val="single" w:sz="4" w:space="0" w:color="000000"/>
              <w:bottom w:val="single" w:sz="4" w:space="0" w:color="000000"/>
            </w:tcBorders>
            <w:shd w:val="clear" w:color="auto" w:fill="auto"/>
            <w:vAlign w:val="center"/>
          </w:tcPr>
          <w:p w14:paraId="689DD505" w14:textId="77777777" w:rsidR="00E07255" w:rsidRPr="009B69DE" w:rsidRDefault="0048130A">
            <w:pPr>
              <w:widowControl w:val="0"/>
              <w:tabs>
                <w:tab w:val="left" w:pos="709"/>
                <w:tab w:val="left" w:pos="993"/>
                <w:tab w:val="left" w:pos="1276"/>
              </w:tabs>
              <w:spacing w:line="276" w:lineRule="auto"/>
              <w:jc w:val="center"/>
            </w:pPr>
            <w:r w:rsidRPr="009B69DE">
              <w:rPr>
                <w:sz w:val="28"/>
                <w:szCs w:val="28"/>
              </w:rPr>
              <w:t>П</w:t>
            </w:r>
            <w:r w:rsidR="00E07255" w:rsidRPr="009B69DE">
              <w:rPr>
                <w:sz w:val="28"/>
                <w:szCs w:val="28"/>
              </w:rPr>
              <w:t>роведение соревнования только на минимальной дистанции</w:t>
            </w:r>
          </w:p>
        </w:tc>
        <w:tc>
          <w:tcPr>
            <w:tcW w:w="11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020FDD" w14:textId="77777777" w:rsidR="00E07255" w:rsidRPr="009B69DE" w:rsidRDefault="0048130A">
            <w:pPr>
              <w:widowControl w:val="0"/>
              <w:tabs>
                <w:tab w:val="left" w:pos="709"/>
                <w:tab w:val="left" w:pos="993"/>
                <w:tab w:val="left" w:pos="1276"/>
              </w:tabs>
              <w:spacing w:line="276" w:lineRule="auto"/>
              <w:jc w:val="center"/>
            </w:pPr>
            <w:r w:rsidRPr="009B69DE">
              <w:rPr>
                <w:sz w:val="28"/>
                <w:szCs w:val="28"/>
              </w:rPr>
              <w:t>З</w:t>
            </w:r>
            <w:r w:rsidR="00E07255" w:rsidRPr="009B69DE">
              <w:rPr>
                <w:sz w:val="28"/>
                <w:szCs w:val="28"/>
              </w:rPr>
              <w:t>апрещено проведение соревнования</w:t>
            </w:r>
          </w:p>
        </w:tc>
      </w:tr>
      <w:tr w:rsidR="00E07255" w:rsidRPr="009B69DE" w14:paraId="6AE56E5C" w14:textId="77777777" w:rsidTr="003C1220">
        <w:tc>
          <w:tcPr>
            <w:tcW w:w="1364" w:type="pct"/>
            <w:tcBorders>
              <w:top w:val="single" w:sz="4" w:space="0" w:color="000000"/>
              <w:left w:val="single" w:sz="4" w:space="0" w:color="000000"/>
              <w:bottom w:val="single" w:sz="4" w:space="0" w:color="000000"/>
            </w:tcBorders>
            <w:shd w:val="clear" w:color="auto" w:fill="auto"/>
            <w:vAlign w:val="center"/>
          </w:tcPr>
          <w:p w14:paraId="5A9F71D6" w14:textId="77777777" w:rsidR="00E07255" w:rsidRPr="009B69DE" w:rsidRDefault="00E07255">
            <w:pPr>
              <w:widowControl w:val="0"/>
              <w:tabs>
                <w:tab w:val="left" w:pos="709"/>
                <w:tab w:val="left" w:pos="993"/>
                <w:tab w:val="left" w:pos="1276"/>
              </w:tabs>
              <w:spacing w:line="276" w:lineRule="auto"/>
              <w:jc w:val="center"/>
            </w:pPr>
            <w:r w:rsidRPr="009B69DE">
              <w:rPr>
                <w:sz w:val="28"/>
                <w:szCs w:val="28"/>
              </w:rPr>
              <w:t>1</w:t>
            </w:r>
          </w:p>
        </w:tc>
        <w:tc>
          <w:tcPr>
            <w:tcW w:w="1060" w:type="pct"/>
            <w:tcBorders>
              <w:top w:val="single" w:sz="4" w:space="0" w:color="000000"/>
              <w:left w:val="single" w:sz="4" w:space="0" w:color="000000"/>
              <w:bottom w:val="single" w:sz="4" w:space="0" w:color="000000"/>
            </w:tcBorders>
            <w:shd w:val="clear" w:color="auto" w:fill="auto"/>
            <w:vAlign w:val="center"/>
          </w:tcPr>
          <w:p w14:paraId="31DF0A44" w14:textId="77777777" w:rsidR="00E07255" w:rsidRPr="009B69DE" w:rsidRDefault="00E07255">
            <w:pPr>
              <w:widowControl w:val="0"/>
              <w:tabs>
                <w:tab w:val="left" w:pos="709"/>
                <w:tab w:val="left" w:pos="993"/>
                <w:tab w:val="left" w:pos="1276"/>
              </w:tabs>
              <w:spacing w:line="276" w:lineRule="auto"/>
              <w:jc w:val="center"/>
            </w:pPr>
            <w:r w:rsidRPr="009B69DE">
              <w:rPr>
                <w:sz w:val="28"/>
                <w:szCs w:val="28"/>
              </w:rPr>
              <w:t>2</w:t>
            </w:r>
          </w:p>
        </w:tc>
        <w:tc>
          <w:tcPr>
            <w:tcW w:w="1439" w:type="pct"/>
            <w:tcBorders>
              <w:top w:val="single" w:sz="4" w:space="0" w:color="000000"/>
              <w:left w:val="single" w:sz="4" w:space="0" w:color="000000"/>
              <w:bottom w:val="single" w:sz="4" w:space="0" w:color="000000"/>
            </w:tcBorders>
            <w:shd w:val="clear" w:color="auto" w:fill="auto"/>
            <w:vAlign w:val="center"/>
          </w:tcPr>
          <w:p w14:paraId="54999F47" w14:textId="77777777" w:rsidR="00E07255" w:rsidRPr="009B69DE" w:rsidRDefault="00E07255">
            <w:pPr>
              <w:widowControl w:val="0"/>
              <w:tabs>
                <w:tab w:val="left" w:pos="709"/>
                <w:tab w:val="left" w:pos="993"/>
                <w:tab w:val="left" w:pos="1276"/>
              </w:tabs>
              <w:spacing w:line="276" w:lineRule="auto"/>
              <w:jc w:val="center"/>
            </w:pPr>
            <w:r w:rsidRPr="009B69DE">
              <w:rPr>
                <w:sz w:val="28"/>
                <w:szCs w:val="28"/>
              </w:rPr>
              <w:t>3</w:t>
            </w:r>
          </w:p>
        </w:tc>
        <w:tc>
          <w:tcPr>
            <w:tcW w:w="11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805910" w14:textId="77777777" w:rsidR="00E07255" w:rsidRPr="009B69DE" w:rsidRDefault="00E07255">
            <w:pPr>
              <w:widowControl w:val="0"/>
              <w:tabs>
                <w:tab w:val="left" w:pos="709"/>
                <w:tab w:val="left" w:pos="993"/>
                <w:tab w:val="left" w:pos="1276"/>
              </w:tabs>
              <w:spacing w:line="276" w:lineRule="auto"/>
              <w:jc w:val="center"/>
            </w:pPr>
            <w:r w:rsidRPr="009B69DE">
              <w:rPr>
                <w:sz w:val="28"/>
                <w:szCs w:val="28"/>
              </w:rPr>
              <w:t>4</w:t>
            </w:r>
          </w:p>
        </w:tc>
      </w:tr>
      <w:tr w:rsidR="00E07255" w:rsidRPr="009B69DE" w14:paraId="4F4AD533" w14:textId="77777777" w:rsidTr="003C1220">
        <w:tc>
          <w:tcPr>
            <w:tcW w:w="1364" w:type="pct"/>
            <w:tcBorders>
              <w:top w:val="single" w:sz="4" w:space="0" w:color="000000"/>
              <w:left w:val="single" w:sz="4" w:space="0" w:color="000000"/>
              <w:bottom w:val="single" w:sz="4" w:space="0" w:color="000000"/>
            </w:tcBorders>
            <w:shd w:val="clear" w:color="auto" w:fill="auto"/>
            <w:vAlign w:val="center"/>
          </w:tcPr>
          <w:p w14:paraId="7EC7BE6C" w14:textId="77777777" w:rsidR="00E07255" w:rsidRPr="009B69DE" w:rsidRDefault="00E07255">
            <w:pPr>
              <w:tabs>
                <w:tab w:val="left" w:pos="1276"/>
              </w:tabs>
            </w:pPr>
            <w:r w:rsidRPr="009B69DE">
              <w:rPr>
                <w:sz w:val="28"/>
                <w:szCs w:val="28"/>
              </w:rPr>
              <w:t>«Кросс 1 собака»</w:t>
            </w:r>
          </w:p>
        </w:tc>
        <w:tc>
          <w:tcPr>
            <w:tcW w:w="1060" w:type="pct"/>
            <w:tcBorders>
              <w:top w:val="single" w:sz="4" w:space="0" w:color="000000"/>
              <w:left w:val="single" w:sz="4" w:space="0" w:color="000000"/>
              <w:bottom w:val="single" w:sz="4" w:space="0" w:color="000000"/>
            </w:tcBorders>
            <w:shd w:val="clear" w:color="auto" w:fill="auto"/>
            <w:vAlign w:val="center"/>
          </w:tcPr>
          <w:p w14:paraId="4FE130F1" w14:textId="77777777" w:rsidR="00E07255" w:rsidRPr="009B69DE" w:rsidRDefault="00E07255">
            <w:pPr>
              <w:widowControl w:val="0"/>
              <w:tabs>
                <w:tab w:val="left" w:pos="709"/>
                <w:tab w:val="left" w:pos="993"/>
                <w:tab w:val="left" w:pos="1276"/>
              </w:tabs>
              <w:spacing w:line="276" w:lineRule="auto"/>
              <w:jc w:val="center"/>
            </w:pPr>
            <w:r w:rsidRPr="009B69DE">
              <w:rPr>
                <w:sz w:val="28"/>
                <w:szCs w:val="28"/>
              </w:rPr>
              <w:t>до +18</w:t>
            </w:r>
            <w:r w:rsidRPr="009B69DE">
              <w:rPr>
                <w:rFonts w:ascii="Symbol" w:eastAsia="Symbol" w:hAnsi="Symbol" w:cs="Symbol"/>
                <w:sz w:val="28"/>
                <w:szCs w:val="28"/>
              </w:rPr>
              <w:t></w:t>
            </w:r>
            <w:r w:rsidRPr="009B69DE">
              <w:rPr>
                <w:sz w:val="28"/>
                <w:szCs w:val="28"/>
              </w:rPr>
              <w:t>С</w:t>
            </w:r>
          </w:p>
          <w:p w14:paraId="0D1F6332" w14:textId="77777777" w:rsidR="00E07255" w:rsidRPr="009B69DE" w:rsidRDefault="00E07255">
            <w:pPr>
              <w:widowControl w:val="0"/>
              <w:tabs>
                <w:tab w:val="left" w:pos="709"/>
                <w:tab w:val="left" w:pos="993"/>
                <w:tab w:val="left" w:pos="1276"/>
              </w:tabs>
              <w:spacing w:line="276" w:lineRule="auto"/>
              <w:jc w:val="center"/>
            </w:pPr>
            <w:r w:rsidRPr="009B69DE">
              <w:rPr>
                <w:sz w:val="28"/>
                <w:szCs w:val="28"/>
              </w:rPr>
              <w:t>влажность менее 85%</w:t>
            </w:r>
          </w:p>
        </w:tc>
        <w:tc>
          <w:tcPr>
            <w:tcW w:w="1439" w:type="pct"/>
            <w:tcBorders>
              <w:top w:val="single" w:sz="4" w:space="0" w:color="000000"/>
              <w:left w:val="single" w:sz="4" w:space="0" w:color="000000"/>
              <w:bottom w:val="single" w:sz="4" w:space="0" w:color="000000"/>
            </w:tcBorders>
            <w:shd w:val="clear" w:color="auto" w:fill="auto"/>
            <w:vAlign w:val="center"/>
          </w:tcPr>
          <w:p w14:paraId="082D403F" w14:textId="77777777" w:rsidR="00E07255" w:rsidRPr="009B69DE" w:rsidRDefault="00E07255">
            <w:pPr>
              <w:widowControl w:val="0"/>
              <w:tabs>
                <w:tab w:val="left" w:pos="709"/>
                <w:tab w:val="left" w:pos="993"/>
                <w:tab w:val="left" w:pos="1276"/>
              </w:tabs>
              <w:spacing w:line="276" w:lineRule="auto"/>
              <w:jc w:val="center"/>
            </w:pPr>
            <w:r w:rsidRPr="009B69DE">
              <w:rPr>
                <w:sz w:val="28"/>
                <w:szCs w:val="28"/>
              </w:rPr>
              <w:t>от +18</w:t>
            </w:r>
            <w:r w:rsidRPr="009B69DE">
              <w:rPr>
                <w:rFonts w:ascii="Symbol" w:eastAsia="Symbol" w:hAnsi="Symbol" w:cs="Symbol"/>
                <w:sz w:val="28"/>
                <w:szCs w:val="28"/>
              </w:rPr>
              <w:t></w:t>
            </w:r>
            <w:r w:rsidRPr="009B69DE">
              <w:rPr>
                <w:sz w:val="28"/>
                <w:szCs w:val="28"/>
              </w:rPr>
              <w:t>С до +20</w:t>
            </w:r>
            <w:r w:rsidRPr="009B69DE">
              <w:rPr>
                <w:rFonts w:ascii="Symbol" w:eastAsia="Symbol" w:hAnsi="Symbol" w:cs="Symbol"/>
                <w:sz w:val="28"/>
                <w:szCs w:val="28"/>
              </w:rPr>
              <w:t></w:t>
            </w:r>
            <w:r w:rsidRPr="009B69DE">
              <w:rPr>
                <w:sz w:val="28"/>
                <w:szCs w:val="28"/>
              </w:rPr>
              <w:t>С</w:t>
            </w:r>
          </w:p>
        </w:tc>
        <w:tc>
          <w:tcPr>
            <w:tcW w:w="11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066483" w14:textId="77777777" w:rsidR="00E07255" w:rsidRPr="009B69DE" w:rsidRDefault="00E07255">
            <w:pPr>
              <w:widowControl w:val="0"/>
              <w:tabs>
                <w:tab w:val="left" w:pos="709"/>
                <w:tab w:val="left" w:pos="993"/>
                <w:tab w:val="left" w:pos="1276"/>
              </w:tabs>
              <w:spacing w:line="276" w:lineRule="auto"/>
              <w:jc w:val="center"/>
            </w:pPr>
            <w:r w:rsidRPr="009B69DE">
              <w:rPr>
                <w:sz w:val="28"/>
                <w:szCs w:val="28"/>
              </w:rPr>
              <w:t>+20</w:t>
            </w:r>
            <w:r w:rsidRPr="009B69DE">
              <w:rPr>
                <w:rFonts w:ascii="Symbol" w:eastAsia="Symbol" w:hAnsi="Symbol" w:cs="Symbol"/>
                <w:sz w:val="28"/>
                <w:szCs w:val="28"/>
              </w:rPr>
              <w:t></w:t>
            </w:r>
            <w:r w:rsidRPr="009B69DE">
              <w:rPr>
                <w:sz w:val="28"/>
                <w:szCs w:val="28"/>
              </w:rPr>
              <w:t>С и выше</w:t>
            </w:r>
          </w:p>
        </w:tc>
      </w:tr>
      <w:tr w:rsidR="00E07255" w14:paraId="240E75E2" w14:textId="77777777" w:rsidTr="003C1220">
        <w:tc>
          <w:tcPr>
            <w:tcW w:w="1364" w:type="pct"/>
            <w:tcBorders>
              <w:top w:val="single" w:sz="4" w:space="0" w:color="000000"/>
              <w:left w:val="single" w:sz="4" w:space="0" w:color="000000"/>
              <w:bottom w:val="single" w:sz="4" w:space="0" w:color="000000"/>
            </w:tcBorders>
            <w:shd w:val="clear" w:color="auto" w:fill="auto"/>
            <w:vAlign w:val="center"/>
          </w:tcPr>
          <w:p w14:paraId="04E1D6AE" w14:textId="67B3275E" w:rsidR="00E07255" w:rsidRPr="009B69DE" w:rsidRDefault="00E07255">
            <w:pPr>
              <w:tabs>
                <w:tab w:val="left" w:pos="1276"/>
              </w:tabs>
            </w:pPr>
            <w:r w:rsidRPr="009B69DE">
              <w:rPr>
                <w:sz w:val="28"/>
                <w:szCs w:val="28"/>
              </w:rPr>
              <w:t>«Велосипед 1 собака»</w:t>
            </w:r>
          </w:p>
        </w:tc>
        <w:tc>
          <w:tcPr>
            <w:tcW w:w="1060" w:type="pct"/>
            <w:vMerge w:val="restart"/>
            <w:tcBorders>
              <w:top w:val="single" w:sz="4" w:space="0" w:color="000000"/>
              <w:left w:val="single" w:sz="4" w:space="0" w:color="000000"/>
              <w:bottom w:val="single" w:sz="4" w:space="0" w:color="000000"/>
            </w:tcBorders>
            <w:shd w:val="clear" w:color="auto" w:fill="auto"/>
            <w:vAlign w:val="center"/>
          </w:tcPr>
          <w:p w14:paraId="66F579D2" w14:textId="77777777" w:rsidR="00E07255" w:rsidRPr="009B69DE" w:rsidRDefault="00E07255">
            <w:pPr>
              <w:widowControl w:val="0"/>
              <w:tabs>
                <w:tab w:val="left" w:pos="709"/>
                <w:tab w:val="left" w:pos="993"/>
                <w:tab w:val="left" w:pos="1276"/>
              </w:tabs>
              <w:spacing w:line="276" w:lineRule="auto"/>
              <w:jc w:val="center"/>
            </w:pPr>
            <w:r w:rsidRPr="009B69DE">
              <w:rPr>
                <w:sz w:val="28"/>
                <w:szCs w:val="28"/>
              </w:rPr>
              <w:t>до +16</w:t>
            </w:r>
            <w:r w:rsidRPr="009B69DE">
              <w:rPr>
                <w:rFonts w:ascii="Symbol" w:eastAsia="Symbol" w:hAnsi="Symbol" w:cs="Symbol"/>
                <w:sz w:val="28"/>
                <w:szCs w:val="28"/>
              </w:rPr>
              <w:t></w:t>
            </w:r>
            <w:r w:rsidRPr="009B69DE">
              <w:rPr>
                <w:sz w:val="28"/>
                <w:szCs w:val="28"/>
              </w:rPr>
              <w:t>С</w:t>
            </w:r>
          </w:p>
          <w:p w14:paraId="724F585C" w14:textId="77777777" w:rsidR="00E07255" w:rsidRPr="009B69DE" w:rsidRDefault="00E07255">
            <w:pPr>
              <w:widowControl w:val="0"/>
              <w:tabs>
                <w:tab w:val="left" w:pos="709"/>
                <w:tab w:val="left" w:pos="993"/>
                <w:tab w:val="left" w:pos="1276"/>
              </w:tabs>
              <w:spacing w:line="276" w:lineRule="auto"/>
              <w:jc w:val="center"/>
            </w:pPr>
            <w:r w:rsidRPr="009B69DE">
              <w:rPr>
                <w:sz w:val="28"/>
                <w:szCs w:val="28"/>
              </w:rPr>
              <w:t>влажность менее 85%</w:t>
            </w:r>
          </w:p>
        </w:tc>
        <w:tc>
          <w:tcPr>
            <w:tcW w:w="1439" w:type="pct"/>
            <w:vMerge w:val="restart"/>
            <w:tcBorders>
              <w:top w:val="single" w:sz="4" w:space="0" w:color="000000"/>
              <w:left w:val="single" w:sz="4" w:space="0" w:color="000000"/>
              <w:bottom w:val="single" w:sz="4" w:space="0" w:color="000000"/>
            </w:tcBorders>
            <w:shd w:val="clear" w:color="auto" w:fill="auto"/>
            <w:vAlign w:val="center"/>
          </w:tcPr>
          <w:p w14:paraId="68FDB0EA" w14:textId="77777777" w:rsidR="00E07255" w:rsidRPr="009B69DE" w:rsidRDefault="00E07255">
            <w:pPr>
              <w:widowControl w:val="0"/>
              <w:tabs>
                <w:tab w:val="left" w:pos="709"/>
                <w:tab w:val="left" w:pos="993"/>
                <w:tab w:val="left" w:pos="1276"/>
              </w:tabs>
              <w:spacing w:line="276" w:lineRule="auto"/>
              <w:jc w:val="center"/>
            </w:pPr>
            <w:r w:rsidRPr="009B69DE">
              <w:rPr>
                <w:sz w:val="28"/>
                <w:szCs w:val="28"/>
              </w:rPr>
              <w:t>от +16</w:t>
            </w:r>
            <w:r w:rsidRPr="009B69DE">
              <w:rPr>
                <w:rFonts w:ascii="Symbol" w:eastAsia="Symbol" w:hAnsi="Symbol" w:cs="Symbol"/>
                <w:sz w:val="28"/>
                <w:szCs w:val="28"/>
              </w:rPr>
              <w:t></w:t>
            </w:r>
            <w:r w:rsidRPr="009B69DE">
              <w:rPr>
                <w:sz w:val="28"/>
                <w:szCs w:val="28"/>
              </w:rPr>
              <w:t>С до +18</w:t>
            </w:r>
            <w:r w:rsidRPr="009B69DE">
              <w:rPr>
                <w:rFonts w:ascii="Symbol" w:eastAsia="Symbol" w:hAnsi="Symbol" w:cs="Symbol"/>
                <w:sz w:val="28"/>
                <w:szCs w:val="28"/>
              </w:rPr>
              <w:t></w:t>
            </w:r>
            <w:r w:rsidRPr="009B69DE">
              <w:rPr>
                <w:sz w:val="28"/>
                <w:szCs w:val="28"/>
              </w:rPr>
              <w:t>С</w:t>
            </w:r>
            <w:r w:rsidRPr="009B69DE">
              <w:rPr>
                <w:strike/>
                <w:sz w:val="28"/>
                <w:szCs w:val="28"/>
              </w:rPr>
              <w:t xml:space="preserve"> </w:t>
            </w:r>
          </w:p>
        </w:tc>
        <w:tc>
          <w:tcPr>
            <w:tcW w:w="113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778E5A2" w14:textId="77777777" w:rsidR="00E07255" w:rsidRDefault="00E07255">
            <w:pPr>
              <w:widowControl w:val="0"/>
              <w:tabs>
                <w:tab w:val="left" w:pos="709"/>
                <w:tab w:val="left" w:pos="993"/>
                <w:tab w:val="left" w:pos="1276"/>
              </w:tabs>
              <w:spacing w:line="276" w:lineRule="auto"/>
              <w:jc w:val="center"/>
            </w:pPr>
            <w:r w:rsidRPr="009B69DE">
              <w:rPr>
                <w:sz w:val="28"/>
                <w:szCs w:val="28"/>
              </w:rPr>
              <w:t>+18</w:t>
            </w:r>
            <w:r w:rsidRPr="009B69DE">
              <w:rPr>
                <w:rFonts w:ascii="Symbol" w:eastAsia="Symbol" w:hAnsi="Symbol" w:cs="Symbol"/>
                <w:sz w:val="28"/>
                <w:szCs w:val="28"/>
              </w:rPr>
              <w:t></w:t>
            </w:r>
            <w:r w:rsidRPr="009B69DE">
              <w:rPr>
                <w:sz w:val="28"/>
                <w:szCs w:val="28"/>
              </w:rPr>
              <w:t>С и выше</w:t>
            </w:r>
          </w:p>
        </w:tc>
      </w:tr>
      <w:tr w:rsidR="00E07255" w14:paraId="52D9CDAE" w14:textId="77777777" w:rsidTr="003C1220">
        <w:tc>
          <w:tcPr>
            <w:tcW w:w="1364" w:type="pct"/>
            <w:tcBorders>
              <w:top w:val="single" w:sz="4" w:space="0" w:color="000000"/>
              <w:left w:val="single" w:sz="4" w:space="0" w:color="000000"/>
              <w:bottom w:val="single" w:sz="4" w:space="0" w:color="000000"/>
            </w:tcBorders>
            <w:shd w:val="clear" w:color="auto" w:fill="auto"/>
            <w:vAlign w:val="center"/>
          </w:tcPr>
          <w:p w14:paraId="59CD2682" w14:textId="77777777" w:rsidR="00E07255" w:rsidRDefault="00E07255">
            <w:pPr>
              <w:tabs>
                <w:tab w:val="left" w:pos="1276"/>
              </w:tabs>
            </w:pPr>
            <w:r>
              <w:rPr>
                <w:sz w:val="28"/>
                <w:szCs w:val="28"/>
              </w:rPr>
              <w:t>«Карт 4 собаки»</w:t>
            </w:r>
          </w:p>
        </w:tc>
        <w:tc>
          <w:tcPr>
            <w:tcW w:w="1060" w:type="pct"/>
            <w:vMerge/>
            <w:tcBorders>
              <w:top w:val="single" w:sz="4" w:space="0" w:color="000000"/>
              <w:left w:val="single" w:sz="4" w:space="0" w:color="000000"/>
              <w:bottom w:val="single" w:sz="4" w:space="0" w:color="000000"/>
            </w:tcBorders>
            <w:shd w:val="clear" w:color="auto" w:fill="auto"/>
            <w:vAlign w:val="center"/>
          </w:tcPr>
          <w:p w14:paraId="2E4B270A" w14:textId="77777777" w:rsidR="00E07255" w:rsidRDefault="00E07255">
            <w:pPr>
              <w:widowControl w:val="0"/>
              <w:tabs>
                <w:tab w:val="left" w:pos="709"/>
                <w:tab w:val="left" w:pos="993"/>
                <w:tab w:val="left" w:pos="1276"/>
              </w:tabs>
              <w:snapToGrid w:val="0"/>
              <w:spacing w:line="276" w:lineRule="auto"/>
              <w:jc w:val="center"/>
              <w:rPr>
                <w:sz w:val="28"/>
                <w:szCs w:val="28"/>
              </w:rPr>
            </w:pPr>
          </w:p>
        </w:tc>
        <w:tc>
          <w:tcPr>
            <w:tcW w:w="1439" w:type="pct"/>
            <w:vMerge/>
            <w:tcBorders>
              <w:top w:val="single" w:sz="4" w:space="0" w:color="000000"/>
              <w:left w:val="single" w:sz="4" w:space="0" w:color="000000"/>
              <w:bottom w:val="single" w:sz="4" w:space="0" w:color="000000"/>
            </w:tcBorders>
            <w:shd w:val="clear" w:color="auto" w:fill="auto"/>
            <w:vAlign w:val="center"/>
          </w:tcPr>
          <w:p w14:paraId="14256DFF" w14:textId="77777777" w:rsidR="00E07255" w:rsidRDefault="00E07255">
            <w:pPr>
              <w:widowControl w:val="0"/>
              <w:tabs>
                <w:tab w:val="left" w:pos="709"/>
                <w:tab w:val="left" w:pos="993"/>
                <w:tab w:val="left" w:pos="1276"/>
              </w:tabs>
              <w:snapToGrid w:val="0"/>
              <w:spacing w:line="276" w:lineRule="auto"/>
              <w:jc w:val="center"/>
              <w:rPr>
                <w:strike/>
                <w:sz w:val="28"/>
                <w:szCs w:val="28"/>
              </w:rPr>
            </w:pPr>
          </w:p>
        </w:tc>
        <w:tc>
          <w:tcPr>
            <w:tcW w:w="113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F98E6C" w14:textId="77777777" w:rsidR="00E07255" w:rsidRDefault="00E07255">
            <w:pPr>
              <w:widowControl w:val="0"/>
              <w:tabs>
                <w:tab w:val="left" w:pos="709"/>
                <w:tab w:val="left" w:pos="993"/>
                <w:tab w:val="left" w:pos="1276"/>
              </w:tabs>
              <w:snapToGrid w:val="0"/>
              <w:spacing w:line="276" w:lineRule="auto"/>
              <w:jc w:val="center"/>
              <w:rPr>
                <w:strike/>
                <w:sz w:val="28"/>
                <w:szCs w:val="28"/>
              </w:rPr>
            </w:pPr>
          </w:p>
        </w:tc>
      </w:tr>
      <w:tr w:rsidR="00E07255" w14:paraId="42A794EB" w14:textId="77777777" w:rsidTr="003C1220">
        <w:tc>
          <w:tcPr>
            <w:tcW w:w="1364" w:type="pct"/>
            <w:tcBorders>
              <w:top w:val="single" w:sz="4" w:space="0" w:color="000000"/>
              <w:left w:val="single" w:sz="4" w:space="0" w:color="000000"/>
              <w:bottom w:val="single" w:sz="4" w:space="0" w:color="000000"/>
            </w:tcBorders>
            <w:shd w:val="clear" w:color="auto" w:fill="auto"/>
            <w:vAlign w:val="center"/>
          </w:tcPr>
          <w:p w14:paraId="08B45D36" w14:textId="77777777" w:rsidR="00E07255" w:rsidRDefault="00E07255">
            <w:pPr>
              <w:tabs>
                <w:tab w:val="left" w:pos="1276"/>
              </w:tabs>
            </w:pPr>
            <w:r>
              <w:rPr>
                <w:sz w:val="28"/>
                <w:szCs w:val="28"/>
              </w:rPr>
              <w:t>«Карт 6-8 собак»</w:t>
            </w:r>
          </w:p>
        </w:tc>
        <w:tc>
          <w:tcPr>
            <w:tcW w:w="1060" w:type="pct"/>
            <w:vMerge/>
            <w:tcBorders>
              <w:top w:val="single" w:sz="4" w:space="0" w:color="000000"/>
              <w:left w:val="single" w:sz="4" w:space="0" w:color="000000"/>
              <w:bottom w:val="single" w:sz="4" w:space="0" w:color="000000"/>
            </w:tcBorders>
            <w:shd w:val="clear" w:color="auto" w:fill="auto"/>
            <w:vAlign w:val="center"/>
          </w:tcPr>
          <w:p w14:paraId="0A68A1A9" w14:textId="77777777" w:rsidR="00E07255" w:rsidRDefault="00E07255">
            <w:pPr>
              <w:widowControl w:val="0"/>
              <w:tabs>
                <w:tab w:val="left" w:pos="709"/>
                <w:tab w:val="left" w:pos="993"/>
                <w:tab w:val="left" w:pos="1276"/>
              </w:tabs>
              <w:snapToGrid w:val="0"/>
              <w:spacing w:line="276" w:lineRule="auto"/>
              <w:jc w:val="center"/>
              <w:rPr>
                <w:sz w:val="28"/>
                <w:szCs w:val="28"/>
              </w:rPr>
            </w:pPr>
          </w:p>
        </w:tc>
        <w:tc>
          <w:tcPr>
            <w:tcW w:w="1439" w:type="pct"/>
            <w:vMerge/>
            <w:tcBorders>
              <w:top w:val="single" w:sz="4" w:space="0" w:color="000000"/>
              <w:left w:val="single" w:sz="4" w:space="0" w:color="000000"/>
              <w:bottom w:val="single" w:sz="4" w:space="0" w:color="000000"/>
            </w:tcBorders>
            <w:shd w:val="clear" w:color="auto" w:fill="auto"/>
            <w:vAlign w:val="center"/>
          </w:tcPr>
          <w:p w14:paraId="6B0E76FB" w14:textId="77777777" w:rsidR="00E07255" w:rsidRDefault="00E07255">
            <w:pPr>
              <w:widowControl w:val="0"/>
              <w:tabs>
                <w:tab w:val="left" w:pos="709"/>
                <w:tab w:val="left" w:pos="993"/>
                <w:tab w:val="left" w:pos="1276"/>
              </w:tabs>
              <w:snapToGrid w:val="0"/>
              <w:spacing w:line="276" w:lineRule="auto"/>
              <w:jc w:val="center"/>
              <w:rPr>
                <w:sz w:val="28"/>
                <w:szCs w:val="28"/>
              </w:rPr>
            </w:pPr>
          </w:p>
        </w:tc>
        <w:tc>
          <w:tcPr>
            <w:tcW w:w="113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F769EE" w14:textId="77777777" w:rsidR="00E07255" w:rsidRDefault="00E07255">
            <w:pPr>
              <w:widowControl w:val="0"/>
              <w:tabs>
                <w:tab w:val="left" w:pos="709"/>
                <w:tab w:val="left" w:pos="993"/>
                <w:tab w:val="left" w:pos="1276"/>
              </w:tabs>
              <w:snapToGrid w:val="0"/>
              <w:spacing w:line="276" w:lineRule="auto"/>
              <w:jc w:val="center"/>
              <w:rPr>
                <w:sz w:val="28"/>
                <w:szCs w:val="28"/>
              </w:rPr>
            </w:pPr>
          </w:p>
        </w:tc>
      </w:tr>
      <w:tr w:rsidR="00E07255" w14:paraId="659726BC" w14:textId="77777777" w:rsidTr="003C1220">
        <w:tc>
          <w:tcPr>
            <w:tcW w:w="1364" w:type="pct"/>
            <w:tcBorders>
              <w:top w:val="single" w:sz="4" w:space="0" w:color="000000"/>
              <w:left w:val="single" w:sz="4" w:space="0" w:color="000000"/>
              <w:bottom w:val="single" w:sz="4" w:space="0" w:color="000000"/>
            </w:tcBorders>
            <w:shd w:val="clear" w:color="auto" w:fill="auto"/>
            <w:vAlign w:val="center"/>
          </w:tcPr>
          <w:p w14:paraId="3208E3D3" w14:textId="77777777" w:rsidR="00E07255" w:rsidRDefault="00E07255">
            <w:pPr>
              <w:tabs>
                <w:tab w:val="left" w:pos="1276"/>
              </w:tabs>
            </w:pPr>
            <w:r>
              <w:rPr>
                <w:sz w:val="28"/>
                <w:szCs w:val="28"/>
              </w:rPr>
              <w:t>«Скутер 1 собака»</w:t>
            </w:r>
          </w:p>
        </w:tc>
        <w:tc>
          <w:tcPr>
            <w:tcW w:w="1060" w:type="pct"/>
            <w:vMerge/>
            <w:tcBorders>
              <w:top w:val="single" w:sz="4" w:space="0" w:color="000000"/>
              <w:left w:val="single" w:sz="4" w:space="0" w:color="000000"/>
              <w:bottom w:val="single" w:sz="4" w:space="0" w:color="000000"/>
            </w:tcBorders>
            <w:shd w:val="clear" w:color="auto" w:fill="auto"/>
            <w:vAlign w:val="center"/>
          </w:tcPr>
          <w:p w14:paraId="1A18D113" w14:textId="77777777" w:rsidR="00E07255" w:rsidRDefault="00E07255">
            <w:pPr>
              <w:widowControl w:val="0"/>
              <w:tabs>
                <w:tab w:val="left" w:pos="709"/>
                <w:tab w:val="left" w:pos="993"/>
                <w:tab w:val="left" w:pos="1276"/>
              </w:tabs>
              <w:snapToGrid w:val="0"/>
              <w:spacing w:line="276" w:lineRule="auto"/>
              <w:jc w:val="center"/>
              <w:rPr>
                <w:sz w:val="28"/>
                <w:szCs w:val="28"/>
              </w:rPr>
            </w:pPr>
          </w:p>
        </w:tc>
        <w:tc>
          <w:tcPr>
            <w:tcW w:w="1439" w:type="pct"/>
            <w:vMerge/>
            <w:tcBorders>
              <w:top w:val="single" w:sz="4" w:space="0" w:color="000000"/>
              <w:left w:val="single" w:sz="4" w:space="0" w:color="000000"/>
              <w:bottom w:val="single" w:sz="4" w:space="0" w:color="000000"/>
            </w:tcBorders>
            <w:shd w:val="clear" w:color="auto" w:fill="auto"/>
            <w:vAlign w:val="center"/>
          </w:tcPr>
          <w:p w14:paraId="45197AF4" w14:textId="77777777" w:rsidR="00E07255" w:rsidRDefault="00E07255">
            <w:pPr>
              <w:widowControl w:val="0"/>
              <w:tabs>
                <w:tab w:val="left" w:pos="709"/>
                <w:tab w:val="left" w:pos="993"/>
                <w:tab w:val="left" w:pos="1276"/>
              </w:tabs>
              <w:snapToGrid w:val="0"/>
              <w:spacing w:line="276" w:lineRule="auto"/>
              <w:jc w:val="center"/>
              <w:rPr>
                <w:sz w:val="28"/>
                <w:szCs w:val="28"/>
              </w:rPr>
            </w:pPr>
          </w:p>
        </w:tc>
        <w:tc>
          <w:tcPr>
            <w:tcW w:w="113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8EAD31" w14:textId="77777777" w:rsidR="00E07255" w:rsidRDefault="00E07255">
            <w:pPr>
              <w:widowControl w:val="0"/>
              <w:tabs>
                <w:tab w:val="left" w:pos="709"/>
                <w:tab w:val="left" w:pos="993"/>
                <w:tab w:val="left" w:pos="1276"/>
              </w:tabs>
              <w:snapToGrid w:val="0"/>
              <w:spacing w:line="276" w:lineRule="auto"/>
              <w:jc w:val="center"/>
              <w:rPr>
                <w:sz w:val="28"/>
                <w:szCs w:val="28"/>
              </w:rPr>
            </w:pPr>
          </w:p>
        </w:tc>
      </w:tr>
      <w:tr w:rsidR="00E07255" w14:paraId="2D13C36B" w14:textId="77777777" w:rsidTr="003C1220">
        <w:tc>
          <w:tcPr>
            <w:tcW w:w="1364" w:type="pct"/>
            <w:tcBorders>
              <w:top w:val="single" w:sz="4" w:space="0" w:color="000000"/>
              <w:left w:val="single" w:sz="4" w:space="0" w:color="000000"/>
              <w:bottom w:val="single" w:sz="4" w:space="0" w:color="000000"/>
            </w:tcBorders>
            <w:shd w:val="clear" w:color="auto" w:fill="auto"/>
            <w:vAlign w:val="center"/>
          </w:tcPr>
          <w:p w14:paraId="72B5F6E6" w14:textId="77777777" w:rsidR="00E07255" w:rsidRDefault="00E07255">
            <w:pPr>
              <w:tabs>
                <w:tab w:val="left" w:pos="1276"/>
              </w:tabs>
            </w:pPr>
            <w:r>
              <w:rPr>
                <w:sz w:val="28"/>
                <w:szCs w:val="28"/>
              </w:rPr>
              <w:t>«Скутер 2 собаки»</w:t>
            </w:r>
          </w:p>
        </w:tc>
        <w:tc>
          <w:tcPr>
            <w:tcW w:w="1060" w:type="pct"/>
            <w:vMerge/>
            <w:tcBorders>
              <w:top w:val="single" w:sz="4" w:space="0" w:color="000000"/>
              <w:left w:val="single" w:sz="4" w:space="0" w:color="000000"/>
              <w:bottom w:val="single" w:sz="4" w:space="0" w:color="000000"/>
            </w:tcBorders>
            <w:shd w:val="clear" w:color="auto" w:fill="auto"/>
            <w:vAlign w:val="center"/>
          </w:tcPr>
          <w:p w14:paraId="49CDD861" w14:textId="77777777" w:rsidR="00E07255" w:rsidRDefault="00E07255">
            <w:pPr>
              <w:widowControl w:val="0"/>
              <w:tabs>
                <w:tab w:val="left" w:pos="709"/>
                <w:tab w:val="left" w:pos="993"/>
                <w:tab w:val="left" w:pos="1276"/>
              </w:tabs>
              <w:snapToGrid w:val="0"/>
              <w:spacing w:line="276" w:lineRule="auto"/>
              <w:jc w:val="center"/>
              <w:rPr>
                <w:sz w:val="28"/>
                <w:szCs w:val="28"/>
              </w:rPr>
            </w:pPr>
          </w:p>
        </w:tc>
        <w:tc>
          <w:tcPr>
            <w:tcW w:w="1439" w:type="pct"/>
            <w:vMerge/>
            <w:tcBorders>
              <w:top w:val="single" w:sz="4" w:space="0" w:color="000000"/>
              <w:left w:val="single" w:sz="4" w:space="0" w:color="000000"/>
              <w:bottom w:val="single" w:sz="4" w:space="0" w:color="000000"/>
            </w:tcBorders>
            <w:shd w:val="clear" w:color="auto" w:fill="auto"/>
            <w:vAlign w:val="center"/>
          </w:tcPr>
          <w:p w14:paraId="78F2E0C5" w14:textId="77777777" w:rsidR="00E07255" w:rsidRDefault="00E07255">
            <w:pPr>
              <w:widowControl w:val="0"/>
              <w:tabs>
                <w:tab w:val="left" w:pos="709"/>
                <w:tab w:val="left" w:pos="993"/>
                <w:tab w:val="left" w:pos="1276"/>
              </w:tabs>
              <w:snapToGrid w:val="0"/>
              <w:spacing w:line="276" w:lineRule="auto"/>
              <w:jc w:val="center"/>
              <w:rPr>
                <w:sz w:val="28"/>
                <w:szCs w:val="28"/>
              </w:rPr>
            </w:pPr>
          </w:p>
        </w:tc>
        <w:tc>
          <w:tcPr>
            <w:tcW w:w="113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A5D61D" w14:textId="77777777" w:rsidR="00E07255" w:rsidRDefault="00E07255">
            <w:pPr>
              <w:widowControl w:val="0"/>
              <w:tabs>
                <w:tab w:val="left" w:pos="709"/>
                <w:tab w:val="left" w:pos="993"/>
                <w:tab w:val="left" w:pos="1276"/>
              </w:tabs>
              <w:snapToGrid w:val="0"/>
              <w:spacing w:line="276" w:lineRule="auto"/>
              <w:jc w:val="center"/>
              <w:rPr>
                <w:sz w:val="28"/>
                <w:szCs w:val="28"/>
              </w:rPr>
            </w:pPr>
          </w:p>
        </w:tc>
      </w:tr>
    </w:tbl>
    <w:bookmarkEnd w:id="23"/>
    <w:p w14:paraId="5C07B8A5" w14:textId="2E183ABC" w:rsidR="009B69DE" w:rsidRPr="000E4BA9" w:rsidRDefault="009B69DE" w:rsidP="006C66C8">
      <w:pPr>
        <w:widowControl w:val="0"/>
        <w:numPr>
          <w:ilvl w:val="1"/>
          <w:numId w:val="29"/>
        </w:numPr>
        <w:tabs>
          <w:tab w:val="left" w:pos="709"/>
          <w:tab w:val="left" w:pos="1134"/>
        </w:tabs>
        <w:spacing w:line="276" w:lineRule="auto"/>
        <w:ind w:left="0" w:firstLine="0"/>
        <w:jc w:val="both"/>
        <w:rPr>
          <w:bCs/>
        </w:rPr>
      </w:pPr>
      <w:r w:rsidRPr="000E4BA9">
        <w:rPr>
          <w:bCs/>
          <w:sz w:val="28"/>
          <w:szCs w:val="28"/>
        </w:rPr>
        <w:t>Соблюдение температурного режима при проведении соревнования по бесснежным дисциплинам в южном федеральном округе:</w:t>
      </w:r>
    </w:p>
    <w:tbl>
      <w:tblPr>
        <w:tblW w:w="5000" w:type="pct"/>
        <w:tblLook w:val="0000" w:firstRow="0" w:lastRow="0" w:firstColumn="0" w:lastColumn="0" w:noHBand="0" w:noVBand="0"/>
      </w:tblPr>
      <w:tblGrid>
        <w:gridCol w:w="2582"/>
        <w:gridCol w:w="2018"/>
        <w:gridCol w:w="2781"/>
        <w:gridCol w:w="2190"/>
      </w:tblGrid>
      <w:tr w:rsidR="009B69DE" w:rsidRPr="009B69DE" w14:paraId="2A3DF151" w14:textId="77777777" w:rsidTr="00C86801">
        <w:tc>
          <w:tcPr>
            <w:tcW w:w="1349" w:type="pct"/>
            <w:tcBorders>
              <w:top w:val="single" w:sz="4" w:space="0" w:color="000000"/>
              <w:left w:val="single" w:sz="4" w:space="0" w:color="000000"/>
              <w:bottom w:val="single" w:sz="4" w:space="0" w:color="000000"/>
            </w:tcBorders>
            <w:shd w:val="clear" w:color="auto" w:fill="auto"/>
            <w:vAlign w:val="center"/>
          </w:tcPr>
          <w:p w14:paraId="1D87A338" w14:textId="77777777" w:rsidR="009B69DE" w:rsidRPr="009B69DE" w:rsidRDefault="009B69DE" w:rsidP="006F00FB">
            <w:pPr>
              <w:widowControl w:val="0"/>
              <w:tabs>
                <w:tab w:val="left" w:pos="709"/>
                <w:tab w:val="left" w:pos="993"/>
                <w:tab w:val="left" w:pos="1276"/>
              </w:tabs>
              <w:spacing w:line="276" w:lineRule="auto"/>
              <w:jc w:val="center"/>
            </w:pPr>
            <w:r w:rsidRPr="009B69DE">
              <w:rPr>
                <w:sz w:val="28"/>
                <w:szCs w:val="28"/>
              </w:rPr>
              <w:t>Дисциплина</w:t>
            </w:r>
          </w:p>
        </w:tc>
        <w:tc>
          <w:tcPr>
            <w:tcW w:w="1054" w:type="pct"/>
            <w:tcBorders>
              <w:top w:val="single" w:sz="4" w:space="0" w:color="000000"/>
              <w:left w:val="single" w:sz="4" w:space="0" w:color="000000"/>
              <w:bottom w:val="single" w:sz="4" w:space="0" w:color="000000"/>
            </w:tcBorders>
            <w:shd w:val="clear" w:color="auto" w:fill="auto"/>
            <w:vAlign w:val="center"/>
          </w:tcPr>
          <w:p w14:paraId="778D64D8" w14:textId="77777777" w:rsidR="009B69DE" w:rsidRPr="009B69DE" w:rsidRDefault="009B69DE" w:rsidP="006F00FB">
            <w:pPr>
              <w:widowControl w:val="0"/>
              <w:tabs>
                <w:tab w:val="left" w:pos="709"/>
                <w:tab w:val="left" w:pos="993"/>
                <w:tab w:val="left" w:pos="1276"/>
              </w:tabs>
              <w:spacing w:line="276" w:lineRule="auto"/>
              <w:jc w:val="center"/>
            </w:pPr>
            <w:r w:rsidRPr="009B69DE">
              <w:rPr>
                <w:sz w:val="28"/>
                <w:szCs w:val="28"/>
              </w:rPr>
              <w:t>Стандартные условия проведения соревнования</w:t>
            </w:r>
          </w:p>
        </w:tc>
        <w:tc>
          <w:tcPr>
            <w:tcW w:w="1453" w:type="pct"/>
            <w:tcBorders>
              <w:top w:val="single" w:sz="4" w:space="0" w:color="000000"/>
              <w:left w:val="single" w:sz="4" w:space="0" w:color="000000"/>
              <w:bottom w:val="single" w:sz="4" w:space="0" w:color="000000"/>
            </w:tcBorders>
            <w:shd w:val="clear" w:color="auto" w:fill="auto"/>
            <w:vAlign w:val="center"/>
          </w:tcPr>
          <w:p w14:paraId="0662B9F1" w14:textId="77777777" w:rsidR="009B69DE" w:rsidRPr="009B69DE" w:rsidRDefault="009B69DE" w:rsidP="006F00FB">
            <w:pPr>
              <w:widowControl w:val="0"/>
              <w:tabs>
                <w:tab w:val="left" w:pos="709"/>
                <w:tab w:val="left" w:pos="993"/>
                <w:tab w:val="left" w:pos="1276"/>
              </w:tabs>
              <w:spacing w:line="276" w:lineRule="auto"/>
              <w:jc w:val="center"/>
            </w:pPr>
            <w:r w:rsidRPr="009B69DE">
              <w:rPr>
                <w:sz w:val="28"/>
                <w:szCs w:val="28"/>
              </w:rPr>
              <w:t>Проведение соревнования только на минимальной дистанции</w:t>
            </w:r>
          </w:p>
        </w:tc>
        <w:tc>
          <w:tcPr>
            <w:tcW w:w="11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84159D" w14:textId="77777777" w:rsidR="009B69DE" w:rsidRPr="009B69DE" w:rsidRDefault="009B69DE" w:rsidP="006F00FB">
            <w:pPr>
              <w:widowControl w:val="0"/>
              <w:tabs>
                <w:tab w:val="left" w:pos="709"/>
                <w:tab w:val="left" w:pos="993"/>
                <w:tab w:val="left" w:pos="1276"/>
              </w:tabs>
              <w:spacing w:line="276" w:lineRule="auto"/>
              <w:jc w:val="center"/>
            </w:pPr>
            <w:r w:rsidRPr="009B69DE">
              <w:rPr>
                <w:sz w:val="28"/>
                <w:szCs w:val="28"/>
              </w:rPr>
              <w:t>Запрещено проведение соревнования</w:t>
            </w:r>
          </w:p>
        </w:tc>
      </w:tr>
      <w:tr w:rsidR="009B69DE" w:rsidRPr="009B69DE" w14:paraId="281C6F0F" w14:textId="77777777" w:rsidTr="00C86801">
        <w:tc>
          <w:tcPr>
            <w:tcW w:w="1349" w:type="pct"/>
            <w:tcBorders>
              <w:top w:val="single" w:sz="4" w:space="0" w:color="000000"/>
              <w:left w:val="single" w:sz="4" w:space="0" w:color="000000"/>
              <w:bottom w:val="single" w:sz="4" w:space="0" w:color="000000"/>
            </w:tcBorders>
            <w:shd w:val="clear" w:color="auto" w:fill="auto"/>
            <w:vAlign w:val="center"/>
          </w:tcPr>
          <w:p w14:paraId="255F7CA1" w14:textId="77777777" w:rsidR="009B69DE" w:rsidRPr="009B69DE" w:rsidRDefault="009B69DE" w:rsidP="006F00FB">
            <w:pPr>
              <w:widowControl w:val="0"/>
              <w:tabs>
                <w:tab w:val="left" w:pos="709"/>
                <w:tab w:val="left" w:pos="993"/>
                <w:tab w:val="left" w:pos="1276"/>
              </w:tabs>
              <w:spacing w:line="276" w:lineRule="auto"/>
              <w:jc w:val="center"/>
            </w:pPr>
            <w:r w:rsidRPr="009B69DE">
              <w:rPr>
                <w:sz w:val="28"/>
                <w:szCs w:val="28"/>
              </w:rPr>
              <w:t>1</w:t>
            </w:r>
          </w:p>
        </w:tc>
        <w:tc>
          <w:tcPr>
            <w:tcW w:w="1054" w:type="pct"/>
            <w:tcBorders>
              <w:top w:val="single" w:sz="4" w:space="0" w:color="000000"/>
              <w:left w:val="single" w:sz="4" w:space="0" w:color="000000"/>
              <w:bottom w:val="single" w:sz="4" w:space="0" w:color="000000"/>
            </w:tcBorders>
            <w:shd w:val="clear" w:color="auto" w:fill="auto"/>
            <w:vAlign w:val="center"/>
          </w:tcPr>
          <w:p w14:paraId="5B3CFBE9" w14:textId="77777777" w:rsidR="009B69DE" w:rsidRPr="009B69DE" w:rsidRDefault="009B69DE" w:rsidP="006F00FB">
            <w:pPr>
              <w:widowControl w:val="0"/>
              <w:tabs>
                <w:tab w:val="left" w:pos="709"/>
                <w:tab w:val="left" w:pos="993"/>
                <w:tab w:val="left" w:pos="1276"/>
              </w:tabs>
              <w:spacing w:line="276" w:lineRule="auto"/>
              <w:jc w:val="center"/>
            </w:pPr>
            <w:r w:rsidRPr="009B69DE">
              <w:rPr>
                <w:sz w:val="28"/>
                <w:szCs w:val="28"/>
              </w:rPr>
              <w:t>2</w:t>
            </w:r>
          </w:p>
        </w:tc>
        <w:tc>
          <w:tcPr>
            <w:tcW w:w="1453" w:type="pct"/>
            <w:tcBorders>
              <w:top w:val="single" w:sz="4" w:space="0" w:color="000000"/>
              <w:left w:val="single" w:sz="4" w:space="0" w:color="000000"/>
              <w:bottom w:val="single" w:sz="4" w:space="0" w:color="000000"/>
            </w:tcBorders>
            <w:shd w:val="clear" w:color="auto" w:fill="auto"/>
            <w:vAlign w:val="center"/>
          </w:tcPr>
          <w:p w14:paraId="4D99082A" w14:textId="77777777" w:rsidR="009B69DE" w:rsidRPr="009B69DE" w:rsidRDefault="009B69DE" w:rsidP="006F00FB">
            <w:pPr>
              <w:widowControl w:val="0"/>
              <w:tabs>
                <w:tab w:val="left" w:pos="709"/>
                <w:tab w:val="left" w:pos="993"/>
                <w:tab w:val="left" w:pos="1276"/>
              </w:tabs>
              <w:spacing w:line="276" w:lineRule="auto"/>
              <w:jc w:val="center"/>
            </w:pPr>
            <w:r w:rsidRPr="009B69DE">
              <w:rPr>
                <w:sz w:val="28"/>
                <w:szCs w:val="28"/>
              </w:rPr>
              <w:t>3</w:t>
            </w:r>
          </w:p>
        </w:tc>
        <w:tc>
          <w:tcPr>
            <w:tcW w:w="11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DB0A07" w14:textId="77777777" w:rsidR="009B69DE" w:rsidRPr="009B69DE" w:rsidRDefault="009B69DE" w:rsidP="006F00FB">
            <w:pPr>
              <w:widowControl w:val="0"/>
              <w:tabs>
                <w:tab w:val="left" w:pos="709"/>
                <w:tab w:val="left" w:pos="993"/>
                <w:tab w:val="left" w:pos="1276"/>
              </w:tabs>
              <w:spacing w:line="276" w:lineRule="auto"/>
              <w:jc w:val="center"/>
            </w:pPr>
            <w:r w:rsidRPr="009B69DE">
              <w:rPr>
                <w:sz w:val="28"/>
                <w:szCs w:val="28"/>
              </w:rPr>
              <w:t>4</w:t>
            </w:r>
          </w:p>
        </w:tc>
      </w:tr>
      <w:tr w:rsidR="009B69DE" w:rsidRPr="009B69DE" w14:paraId="1818F5C9" w14:textId="77777777" w:rsidTr="00C86801">
        <w:tc>
          <w:tcPr>
            <w:tcW w:w="1349" w:type="pct"/>
            <w:tcBorders>
              <w:top w:val="single" w:sz="4" w:space="0" w:color="000000"/>
              <w:left w:val="single" w:sz="4" w:space="0" w:color="000000"/>
              <w:bottom w:val="single" w:sz="4" w:space="0" w:color="auto"/>
            </w:tcBorders>
            <w:shd w:val="clear" w:color="auto" w:fill="auto"/>
            <w:vAlign w:val="center"/>
          </w:tcPr>
          <w:p w14:paraId="65DD54FC" w14:textId="77777777" w:rsidR="009B69DE" w:rsidRPr="009B69DE" w:rsidRDefault="009B69DE" w:rsidP="006F00FB">
            <w:pPr>
              <w:tabs>
                <w:tab w:val="left" w:pos="1276"/>
              </w:tabs>
            </w:pPr>
            <w:r w:rsidRPr="009B69DE">
              <w:rPr>
                <w:sz w:val="28"/>
                <w:szCs w:val="28"/>
              </w:rPr>
              <w:t>«Кросс 1 собака»</w:t>
            </w:r>
          </w:p>
        </w:tc>
        <w:tc>
          <w:tcPr>
            <w:tcW w:w="1054" w:type="pct"/>
            <w:tcBorders>
              <w:top w:val="single" w:sz="4" w:space="0" w:color="000000"/>
              <w:left w:val="single" w:sz="4" w:space="0" w:color="000000"/>
              <w:bottom w:val="single" w:sz="4" w:space="0" w:color="auto"/>
            </w:tcBorders>
            <w:shd w:val="clear" w:color="auto" w:fill="auto"/>
            <w:vAlign w:val="center"/>
          </w:tcPr>
          <w:p w14:paraId="771243C6" w14:textId="6057B18C" w:rsidR="009B69DE" w:rsidRPr="009B69DE" w:rsidRDefault="009B69DE" w:rsidP="006F00FB">
            <w:pPr>
              <w:widowControl w:val="0"/>
              <w:tabs>
                <w:tab w:val="left" w:pos="709"/>
                <w:tab w:val="left" w:pos="993"/>
                <w:tab w:val="left" w:pos="1276"/>
              </w:tabs>
              <w:spacing w:line="276" w:lineRule="auto"/>
              <w:jc w:val="center"/>
            </w:pPr>
            <w:r w:rsidRPr="009B69DE">
              <w:rPr>
                <w:sz w:val="28"/>
                <w:szCs w:val="28"/>
              </w:rPr>
              <w:t>до +</w:t>
            </w:r>
            <w:r w:rsidR="002472C3">
              <w:rPr>
                <w:sz w:val="28"/>
                <w:szCs w:val="28"/>
              </w:rPr>
              <w:t>20</w:t>
            </w:r>
            <w:r w:rsidRPr="009B69DE">
              <w:rPr>
                <w:rFonts w:ascii="Symbol" w:eastAsia="Symbol" w:hAnsi="Symbol" w:cs="Symbol"/>
                <w:sz w:val="28"/>
                <w:szCs w:val="28"/>
              </w:rPr>
              <w:t></w:t>
            </w:r>
            <w:r w:rsidRPr="009B69DE">
              <w:rPr>
                <w:sz w:val="28"/>
                <w:szCs w:val="28"/>
              </w:rPr>
              <w:t>С</w:t>
            </w:r>
          </w:p>
          <w:p w14:paraId="12BF0947" w14:textId="20BBC3D7" w:rsidR="009B69DE" w:rsidRPr="009B69DE" w:rsidRDefault="009B69DE" w:rsidP="006F00FB">
            <w:pPr>
              <w:widowControl w:val="0"/>
              <w:tabs>
                <w:tab w:val="left" w:pos="709"/>
                <w:tab w:val="left" w:pos="993"/>
                <w:tab w:val="left" w:pos="1276"/>
              </w:tabs>
              <w:spacing w:line="276" w:lineRule="auto"/>
              <w:jc w:val="center"/>
            </w:pPr>
            <w:r w:rsidRPr="009B69DE">
              <w:rPr>
                <w:sz w:val="28"/>
                <w:szCs w:val="28"/>
              </w:rPr>
              <w:t xml:space="preserve">влажность менее </w:t>
            </w:r>
            <w:r w:rsidR="009F13E0">
              <w:rPr>
                <w:sz w:val="28"/>
                <w:szCs w:val="28"/>
              </w:rPr>
              <w:t>7</w:t>
            </w:r>
            <w:r w:rsidRPr="009B69DE">
              <w:rPr>
                <w:sz w:val="28"/>
                <w:szCs w:val="28"/>
              </w:rPr>
              <w:t>5%</w:t>
            </w:r>
          </w:p>
        </w:tc>
        <w:tc>
          <w:tcPr>
            <w:tcW w:w="1453" w:type="pct"/>
            <w:tcBorders>
              <w:top w:val="single" w:sz="4" w:space="0" w:color="000000"/>
              <w:left w:val="single" w:sz="4" w:space="0" w:color="000000"/>
              <w:bottom w:val="single" w:sz="4" w:space="0" w:color="auto"/>
            </w:tcBorders>
            <w:shd w:val="clear" w:color="auto" w:fill="auto"/>
            <w:vAlign w:val="center"/>
          </w:tcPr>
          <w:p w14:paraId="45D3B67E" w14:textId="2AEA2156" w:rsidR="009B69DE" w:rsidRPr="009B69DE" w:rsidRDefault="009B69DE" w:rsidP="006F00FB">
            <w:pPr>
              <w:widowControl w:val="0"/>
              <w:tabs>
                <w:tab w:val="left" w:pos="709"/>
                <w:tab w:val="left" w:pos="993"/>
                <w:tab w:val="left" w:pos="1276"/>
              </w:tabs>
              <w:spacing w:line="276" w:lineRule="auto"/>
              <w:jc w:val="center"/>
            </w:pPr>
            <w:r w:rsidRPr="009B69DE">
              <w:rPr>
                <w:sz w:val="28"/>
                <w:szCs w:val="28"/>
              </w:rPr>
              <w:t>от +</w:t>
            </w:r>
            <w:r w:rsidR="002472C3">
              <w:rPr>
                <w:sz w:val="28"/>
                <w:szCs w:val="28"/>
              </w:rPr>
              <w:t>20</w:t>
            </w:r>
            <w:r w:rsidRPr="009B69DE">
              <w:rPr>
                <w:rFonts w:ascii="Symbol" w:eastAsia="Symbol" w:hAnsi="Symbol" w:cs="Symbol"/>
                <w:sz w:val="28"/>
                <w:szCs w:val="28"/>
              </w:rPr>
              <w:t></w:t>
            </w:r>
            <w:r w:rsidRPr="009B69DE">
              <w:rPr>
                <w:sz w:val="28"/>
                <w:szCs w:val="28"/>
              </w:rPr>
              <w:t>С до +2</w:t>
            </w:r>
            <w:r w:rsidR="002472C3">
              <w:rPr>
                <w:sz w:val="28"/>
                <w:szCs w:val="28"/>
              </w:rPr>
              <w:t>3</w:t>
            </w:r>
            <w:r w:rsidRPr="009B69DE">
              <w:rPr>
                <w:rFonts w:ascii="Symbol" w:eastAsia="Symbol" w:hAnsi="Symbol" w:cs="Symbol"/>
                <w:sz w:val="28"/>
                <w:szCs w:val="28"/>
              </w:rPr>
              <w:t></w:t>
            </w:r>
            <w:r w:rsidRPr="009B69DE">
              <w:rPr>
                <w:sz w:val="28"/>
                <w:szCs w:val="28"/>
              </w:rPr>
              <w:t>С</w:t>
            </w:r>
          </w:p>
        </w:tc>
        <w:tc>
          <w:tcPr>
            <w:tcW w:w="1144" w:type="pct"/>
            <w:tcBorders>
              <w:top w:val="single" w:sz="4" w:space="0" w:color="000000"/>
              <w:left w:val="single" w:sz="4" w:space="0" w:color="000000"/>
              <w:bottom w:val="single" w:sz="4" w:space="0" w:color="auto"/>
              <w:right w:val="single" w:sz="4" w:space="0" w:color="000000"/>
            </w:tcBorders>
            <w:shd w:val="clear" w:color="auto" w:fill="auto"/>
            <w:vAlign w:val="center"/>
          </w:tcPr>
          <w:p w14:paraId="660CE779" w14:textId="554352AF" w:rsidR="009B69DE" w:rsidRPr="009B69DE" w:rsidRDefault="009B69DE" w:rsidP="006F00FB">
            <w:pPr>
              <w:widowControl w:val="0"/>
              <w:tabs>
                <w:tab w:val="left" w:pos="709"/>
                <w:tab w:val="left" w:pos="993"/>
                <w:tab w:val="left" w:pos="1276"/>
              </w:tabs>
              <w:spacing w:line="276" w:lineRule="auto"/>
              <w:jc w:val="center"/>
            </w:pPr>
            <w:r w:rsidRPr="009B69DE">
              <w:rPr>
                <w:sz w:val="28"/>
                <w:szCs w:val="28"/>
              </w:rPr>
              <w:t>+2</w:t>
            </w:r>
            <w:r w:rsidR="002472C3">
              <w:rPr>
                <w:sz w:val="28"/>
                <w:szCs w:val="28"/>
              </w:rPr>
              <w:t>3</w:t>
            </w:r>
            <w:r w:rsidRPr="009B69DE">
              <w:rPr>
                <w:rFonts w:ascii="Symbol" w:eastAsia="Symbol" w:hAnsi="Symbol" w:cs="Symbol"/>
                <w:sz w:val="28"/>
                <w:szCs w:val="28"/>
              </w:rPr>
              <w:t></w:t>
            </w:r>
            <w:r w:rsidRPr="009B69DE">
              <w:rPr>
                <w:sz w:val="28"/>
                <w:szCs w:val="28"/>
              </w:rPr>
              <w:t>С и выше</w:t>
            </w:r>
          </w:p>
        </w:tc>
      </w:tr>
      <w:tr w:rsidR="009F13E0" w:rsidRPr="009B69DE" w14:paraId="4F90F6EE" w14:textId="77777777" w:rsidTr="00C86801">
        <w:tc>
          <w:tcPr>
            <w:tcW w:w="1349" w:type="pct"/>
            <w:tcBorders>
              <w:top w:val="single" w:sz="4" w:space="0" w:color="000000"/>
              <w:left w:val="single" w:sz="4" w:space="0" w:color="000000"/>
              <w:bottom w:val="single" w:sz="4" w:space="0" w:color="auto"/>
            </w:tcBorders>
            <w:shd w:val="clear" w:color="auto" w:fill="auto"/>
            <w:vAlign w:val="center"/>
          </w:tcPr>
          <w:p w14:paraId="523C2CBF" w14:textId="293F61C7" w:rsidR="009F13E0" w:rsidRPr="009B69DE" w:rsidRDefault="009F13E0" w:rsidP="006F00FB">
            <w:pPr>
              <w:tabs>
                <w:tab w:val="left" w:pos="1276"/>
              </w:tabs>
              <w:rPr>
                <w:sz w:val="28"/>
                <w:szCs w:val="28"/>
              </w:rPr>
            </w:pPr>
            <w:r w:rsidRPr="009B69DE">
              <w:rPr>
                <w:sz w:val="28"/>
                <w:szCs w:val="28"/>
              </w:rPr>
              <w:t>«Велосипед 1 собака»</w:t>
            </w:r>
          </w:p>
        </w:tc>
        <w:tc>
          <w:tcPr>
            <w:tcW w:w="1054" w:type="pct"/>
            <w:vMerge w:val="restart"/>
            <w:tcBorders>
              <w:top w:val="single" w:sz="4" w:space="0" w:color="000000"/>
              <w:left w:val="single" w:sz="4" w:space="0" w:color="000000"/>
            </w:tcBorders>
            <w:shd w:val="clear" w:color="auto" w:fill="auto"/>
            <w:vAlign w:val="center"/>
          </w:tcPr>
          <w:p w14:paraId="698D6FC1" w14:textId="751979D3" w:rsidR="009F13E0" w:rsidRPr="009B69DE" w:rsidRDefault="009F13E0" w:rsidP="006F00FB">
            <w:pPr>
              <w:widowControl w:val="0"/>
              <w:tabs>
                <w:tab w:val="left" w:pos="709"/>
                <w:tab w:val="left" w:pos="993"/>
                <w:tab w:val="left" w:pos="1276"/>
              </w:tabs>
              <w:spacing w:line="276" w:lineRule="auto"/>
              <w:jc w:val="center"/>
              <w:rPr>
                <w:sz w:val="28"/>
                <w:szCs w:val="28"/>
              </w:rPr>
            </w:pPr>
            <w:r w:rsidRPr="009B69DE">
              <w:rPr>
                <w:sz w:val="28"/>
                <w:szCs w:val="28"/>
              </w:rPr>
              <w:t>до +1</w:t>
            </w:r>
            <w:r>
              <w:rPr>
                <w:sz w:val="28"/>
                <w:szCs w:val="28"/>
              </w:rPr>
              <w:t>8</w:t>
            </w:r>
            <w:r w:rsidRPr="009F13E0">
              <w:rPr>
                <w:sz w:val="28"/>
                <w:szCs w:val="28"/>
                <w:vertAlign w:val="superscript"/>
              </w:rPr>
              <w:t>0</w:t>
            </w:r>
            <w:r w:rsidRPr="009B69DE">
              <w:rPr>
                <w:sz w:val="28"/>
                <w:szCs w:val="28"/>
              </w:rPr>
              <w:t>С</w:t>
            </w:r>
            <w:r>
              <w:rPr>
                <w:sz w:val="28"/>
                <w:szCs w:val="28"/>
              </w:rPr>
              <w:t xml:space="preserve"> </w:t>
            </w:r>
            <w:r w:rsidRPr="009B69DE">
              <w:rPr>
                <w:sz w:val="28"/>
                <w:szCs w:val="28"/>
              </w:rPr>
              <w:t xml:space="preserve">влажность менее </w:t>
            </w:r>
            <w:r>
              <w:rPr>
                <w:sz w:val="28"/>
                <w:szCs w:val="28"/>
              </w:rPr>
              <w:t>7</w:t>
            </w:r>
            <w:r w:rsidRPr="009B69DE">
              <w:rPr>
                <w:sz w:val="28"/>
                <w:szCs w:val="28"/>
              </w:rPr>
              <w:t>5%</w:t>
            </w:r>
          </w:p>
        </w:tc>
        <w:tc>
          <w:tcPr>
            <w:tcW w:w="1453" w:type="pct"/>
            <w:vMerge w:val="restart"/>
            <w:tcBorders>
              <w:top w:val="single" w:sz="4" w:space="0" w:color="000000"/>
              <w:left w:val="single" w:sz="4" w:space="0" w:color="000000"/>
            </w:tcBorders>
            <w:shd w:val="clear" w:color="auto" w:fill="auto"/>
            <w:vAlign w:val="center"/>
          </w:tcPr>
          <w:p w14:paraId="72052D2E" w14:textId="0EF19ECF" w:rsidR="009F13E0" w:rsidRPr="009B69DE" w:rsidRDefault="009F13E0" w:rsidP="006F00FB">
            <w:pPr>
              <w:widowControl w:val="0"/>
              <w:tabs>
                <w:tab w:val="left" w:pos="709"/>
                <w:tab w:val="left" w:pos="993"/>
                <w:tab w:val="left" w:pos="1276"/>
              </w:tabs>
              <w:spacing w:line="276" w:lineRule="auto"/>
              <w:jc w:val="center"/>
              <w:rPr>
                <w:sz w:val="28"/>
                <w:szCs w:val="28"/>
              </w:rPr>
            </w:pPr>
            <w:r w:rsidRPr="009B69DE">
              <w:rPr>
                <w:sz w:val="28"/>
                <w:szCs w:val="28"/>
              </w:rPr>
              <w:t>от +1</w:t>
            </w:r>
            <w:r>
              <w:rPr>
                <w:sz w:val="28"/>
                <w:szCs w:val="28"/>
              </w:rPr>
              <w:t>8</w:t>
            </w:r>
            <w:r w:rsidRPr="009F13E0">
              <w:rPr>
                <w:sz w:val="28"/>
                <w:szCs w:val="28"/>
                <w:vertAlign w:val="superscript"/>
              </w:rPr>
              <w:t>0</w:t>
            </w:r>
            <w:r w:rsidRPr="009B69DE">
              <w:rPr>
                <w:sz w:val="28"/>
                <w:szCs w:val="28"/>
              </w:rPr>
              <w:t>С до +</w:t>
            </w:r>
            <w:r>
              <w:rPr>
                <w:sz w:val="28"/>
                <w:szCs w:val="28"/>
              </w:rPr>
              <w:t>20</w:t>
            </w:r>
            <w:r w:rsidRPr="009F13E0">
              <w:rPr>
                <w:sz w:val="28"/>
                <w:szCs w:val="28"/>
                <w:vertAlign w:val="superscript"/>
              </w:rPr>
              <w:t>0</w:t>
            </w:r>
            <w:r w:rsidRPr="009B69DE">
              <w:rPr>
                <w:sz w:val="28"/>
                <w:szCs w:val="28"/>
              </w:rPr>
              <w:t>С</w:t>
            </w:r>
          </w:p>
        </w:tc>
        <w:tc>
          <w:tcPr>
            <w:tcW w:w="1144" w:type="pct"/>
            <w:vMerge w:val="restart"/>
            <w:tcBorders>
              <w:top w:val="single" w:sz="4" w:space="0" w:color="000000"/>
              <w:left w:val="single" w:sz="4" w:space="0" w:color="000000"/>
              <w:right w:val="single" w:sz="4" w:space="0" w:color="000000"/>
            </w:tcBorders>
            <w:shd w:val="clear" w:color="auto" w:fill="auto"/>
            <w:vAlign w:val="center"/>
          </w:tcPr>
          <w:p w14:paraId="4BA33765" w14:textId="34A18C5F" w:rsidR="009F13E0" w:rsidRPr="009B69DE" w:rsidRDefault="009F13E0" w:rsidP="006F00FB">
            <w:pPr>
              <w:widowControl w:val="0"/>
              <w:tabs>
                <w:tab w:val="left" w:pos="709"/>
                <w:tab w:val="left" w:pos="993"/>
                <w:tab w:val="left" w:pos="1276"/>
              </w:tabs>
              <w:spacing w:line="276" w:lineRule="auto"/>
              <w:jc w:val="center"/>
              <w:rPr>
                <w:sz w:val="28"/>
                <w:szCs w:val="28"/>
              </w:rPr>
            </w:pPr>
            <w:r w:rsidRPr="009B69DE">
              <w:rPr>
                <w:sz w:val="28"/>
                <w:szCs w:val="28"/>
              </w:rPr>
              <w:t>+</w:t>
            </w:r>
            <w:r>
              <w:rPr>
                <w:sz w:val="28"/>
                <w:szCs w:val="28"/>
              </w:rPr>
              <w:t>20</w:t>
            </w:r>
            <w:r w:rsidRPr="009F13E0">
              <w:rPr>
                <w:sz w:val="28"/>
                <w:szCs w:val="28"/>
                <w:vertAlign w:val="superscript"/>
              </w:rPr>
              <w:t>0</w:t>
            </w:r>
            <w:r w:rsidRPr="009B69DE">
              <w:rPr>
                <w:sz w:val="28"/>
                <w:szCs w:val="28"/>
              </w:rPr>
              <w:t>С и выше</w:t>
            </w:r>
          </w:p>
        </w:tc>
      </w:tr>
      <w:tr w:rsidR="009F13E0" w:rsidRPr="009B69DE" w14:paraId="6F98CDA8" w14:textId="77777777" w:rsidTr="00C86801">
        <w:tc>
          <w:tcPr>
            <w:tcW w:w="1349" w:type="pct"/>
            <w:tcBorders>
              <w:top w:val="single" w:sz="4" w:space="0" w:color="000000"/>
              <w:left w:val="single" w:sz="4" w:space="0" w:color="000000"/>
              <w:bottom w:val="single" w:sz="4" w:space="0" w:color="auto"/>
            </w:tcBorders>
            <w:shd w:val="clear" w:color="auto" w:fill="auto"/>
            <w:vAlign w:val="center"/>
          </w:tcPr>
          <w:p w14:paraId="30FF97C4" w14:textId="7E5EE6EC" w:rsidR="009F13E0" w:rsidRPr="009B69DE" w:rsidRDefault="009F13E0" w:rsidP="006F00FB">
            <w:pPr>
              <w:tabs>
                <w:tab w:val="left" w:pos="1276"/>
              </w:tabs>
              <w:rPr>
                <w:sz w:val="28"/>
                <w:szCs w:val="28"/>
              </w:rPr>
            </w:pPr>
            <w:r>
              <w:rPr>
                <w:sz w:val="28"/>
                <w:szCs w:val="28"/>
              </w:rPr>
              <w:t>«Скутер 1 собака»</w:t>
            </w:r>
          </w:p>
        </w:tc>
        <w:tc>
          <w:tcPr>
            <w:tcW w:w="1054" w:type="pct"/>
            <w:vMerge/>
            <w:tcBorders>
              <w:left w:val="single" w:sz="4" w:space="0" w:color="000000"/>
              <w:bottom w:val="single" w:sz="4" w:space="0" w:color="auto"/>
            </w:tcBorders>
            <w:shd w:val="clear" w:color="auto" w:fill="auto"/>
            <w:vAlign w:val="center"/>
          </w:tcPr>
          <w:p w14:paraId="586E0A60" w14:textId="77777777" w:rsidR="009F13E0" w:rsidRPr="009B69DE" w:rsidRDefault="009F13E0" w:rsidP="006F00FB">
            <w:pPr>
              <w:widowControl w:val="0"/>
              <w:tabs>
                <w:tab w:val="left" w:pos="709"/>
                <w:tab w:val="left" w:pos="993"/>
                <w:tab w:val="left" w:pos="1276"/>
              </w:tabs>
              <w:spacing w:line="276" w:lineRule="auto"/>
              <w:jc w:val="center"/>
              <w:rPr>
                <w:sz w:val="28"/>
                <w:szCs w:val="28"/>
              </w:rPr>
            </w:pPr>
          </w:p>
        </w:tc>
        <w:tc>
          <w:tcPr>
            <w:tcW w:w="1453" w:type="pct"/>
            <w:vMerge/>
            <w:tcBorders>
              <w:left w:val="single" w:sz="4" w:space="0" w:color="000000"/>
              <w:bottom w:val="single" w:sz="4" w:space="0" w:color="auto"/>
            </w:tcBorders>
            <w:shd w:val="clear" w:color="auto" w:fill="auto"/>
            <w:vAlign w:val="center"/>
          </w:tcPr>
          <w:p w14:paraId="1090EC5B" w14:textId="77777777" w:rsidR="009F13E0" w:rsidRPr="009B69DE" w:rsidRDefault="009F13E0" w:rsidP="006F00FB">
            <w:pPr>
              <w:widowControl w:val="0"/>
              <w:tabs>
                <w:tab w:val="left" w:pos="709"/>
                <w:tab w:val="left" w:pos="993"/>
                <w:tab w:val="left" w:pos="1276"/>
              </w:tabs>
              <w:spacing w:line="276" w:lineRule="auto"/>
              <w:jc w:val="center"/>
              <w:rPr>
                <w:sz w:val="28"/>
                <w:szCs w:val="28"/>
              </w:rPr>
            </w:pPr>
          </w:p>
        </w:tc>
        <w:tc>
          <w:tcPr>
            <w:tcW w:w="1144" w:type="pct"/>
            <w:vMerge/>
            <w:tcBorders>
              <w:left w:val="single" w:sz="4" w:space="0" w:color="000000"/>
              <w:bottom w:val="single" w:sz="4" w:space="0" w:color="auto"/>
              <w:right w:val="single" w:sz="4" w:space="0" w:color="000000"/>
            </w:tcBorders>
            <w:shd w:val="clear" w:color="auto" w:fill="auto"/>
            <w:vAlign w:val="center"/>
          </w:tcPr>
          <w:p w14:paraId="22C80C9E" w14:textId="77777777" w:rsidR="009F13E0" w:rsidRPr="009B69DE" w:rsidRDefault="009F13E0" w:rsidP="006F00FB">
            <w:pPr>
              <w:widowControl w:val="0"/>
              <w:tabs>
                <w:tab w:val="left" w:pos="709"/>
                <w:tab w:val="left" w:pos="993"/>
                <w:tab w:val="left" w:pos="1276"/>
              </w:tabs>
              <w:spacing w:line="276" w:lineRule="auto"/>
              <w:jc w:val="center"/>
              <w:rPr>
                <w:sz w:val="28"/>
                <w:szCs w:val="28"/>
              </w:rPr>
            </w:pPr>
          </w:p>
        </w:tc>
      </w:tr>
    </w:tbl>
    <w:p w14:paraId="79CC9022" w14:textId="2F9108DB" w:rsidR="00C86801" w:rsidRDefault="00C86801"/>
    <w:tbl>
      <w:tblPr>
        <w:tblW w:w="5000" w:type="pct"/>
        <w:tblLook w:val="0000" w:firstRow="0" w:lastRow="0" w:firstColumn="0" w:lastColumn="0" w:noHBand="0" w:noVBand="0"/>
      </w:tblPr>
      <w:tblGrid>
        <w:gridCol w:w="2582"/>
        <w:gridCol w:w="2018"/>
        <w:gridCol w:w="2781"/>
        <w:gridCol w:w="2190"/>
      </w:tblGrid>
      <w:tr w:rsidR="009F13E0" w14:paraId="14BA1A4B" w14:textId="77777777" w:rsidTr="00C86801">
        <w:tc>
          <w:tcPr>
            <w:tcW w:w="1349" w:type="pct"/>
            <w:tcBorders>
              <w:top w:val="single" w:sz="4" w:space="0" w:color="000000"/>
              <w:left w:val="single" w:sz="4" w:space="0" w:color="000000"/>
              <w:bottom w:val="single" w:sz="4" w:space="0" w:color="000000"/>
            </w:tcBorders>
            <w:shd w:val="clear" w:color="auto" w:fill="auto"/>
            <w:vAlign w:val="center"/>
          </w:tcPr>
          <w:p w14:paraId="397328C3" w14:textId="28059908" w:rsidR="009F13E0" w:rsidRDefault="009F13E0" w:rsidP="006F00FB">
            <w:pPr>
              <w:tabs>
                <w:tab w:val="left" w:pos="1276"/>
              </w:tabs>
            </w:pPr>
            <w:r>
              <w:rPr>
                <w:sz w:val="28"/>
                <w:szCs w:val="28"/>
              </w:rPr>
              <w:lastRenderedPageBreak/>
              <w:t>«Карт 4 собаки»</w:t>
            </w:r>
          </w:p>
        </w:tc>
        <w:tc>
          <w:tcPr>
            <w:tcW w:w="1054" w:type="pct"/>
            <w:vMerge w:val="restart"/>
            <w:tcBorders>
              <w:top w:val="single" w:sz="4" w:space="0" w:color="auto"/>
              <w:left w:val="single" w:sz="4" w:space="0" w:color="000000"/>
            </w:tcBorders>
            <w:shd w:val="clear" w:color="auto" w:fill="auto"/>
            <w:vAlign w:val="center"/>
          </w:tcPr>
          <w:p w14:paraId="0AE0E3B9" w14:textId="77777777" w:rsidR="009F13E0" w:rsidRPr="009B69DE" w:rsidRDefault="009F13E0" w:rsidP="009F13E0">
            <w:pPr>
              <w:widowControl w:val="0"/>
              <w:tabs>
                <w:tab w:val="left" w:pos="709"/>
                <w:tab w:val="left" w:pos="993"/>
                <w:tab w:val="left" w:pos="1276"/>
              </w:tabs>
              <w:spacing w:line="276" w:lineRule="auto"/>
              <w:jc w:val="center"/>
            </w:pPr>
            <w:r w:rsidRPr="009B69DE">
              <w:rPr>
                <w:sz w:val="28"/>
                <w:szCs w:val="28"/>
              </w:rPr>
              <w:t>до +16</w:t>
            </w:r>
            <w:r w:rsidRPr="009B69DE">
              <w:rPr>
                <w:rFonts w:ascii="Symbol" w:eastAsia="Symbol" w:hAnsi="Symbol" w:cs="Symbol"/>
                <w:sz w:val="28"/>
                <w:szCs w:val="28"/>
              </w:rPr>
              <w:t></w:t>
            </w:r>
            <w:r w:rsidRPr="009B69DE">
              <w:rPr>
                <w:sz w:val="28"/>
                <w:szCs w:val="28"/>
              </w:rPr>
              <w:t>С</w:t>
            </w:r>
          </w:p>
          <w:p w14:paraId="11EF924A" w14:textId="4541A08D" w:rsidR="009F13E0" w:rsidRDefault="009F13E0" w:rsidP="009F13E0">
            <w:pPr>
              <w:widowControl w:val="0"/>
              <w:tabs>
                <w:tab w:val="left" w:pos="709"/>
                <w:tab w:val="left" w:pos="993"/>
                <w:tab w:val="left" w:pos="1276"/>
              </w:tabs>
              <w:spacing w:line="276" w:lineRule="auto"/>
              <w:jc w:val="center"/>
              <w:rPr>
                <w:sz w:val="28"/>
                <w:szCs w:val="28"/>
              </w:rPr>
            </w:pPr>
            <w:r w:rsidRPr="009B69DE">
              <w:rPr>
                <w:sz w:val="28"/>
                <w:szCs w:val="28"/>
              </w:rPr>
              <w:t xml:space="preserve">влажность менее </w:t>
            </w:r>
            <w:r w:rsidR="00BD3BFB">
              <w:rPr>
                <w:sz w:val="28"/>
                <w:szCs w:val="28"/>
              </w:rPr>
              <w:t>7</w:t>
            </w:r>
            <w:r w:rsidRPr="009B69DE">
              <w:rPr>
                <w:sz w:val="28"/>
                <w:szCs w:val="28"/>
              </w:rPr>
              <w:t>5%</w:t>
            </w:r>
          </w:p>
        </w:tc>
        <w:tc>
          <w:tcPr>
            <w:tcW w:w="1453" w:type="pct"/>
            <w:vMerge w:val="restart"/>
            <w:tcBorders>
              <w:top w:val="single" w:sz="4" w:space="0" w:color="000000"/>
              <w:left w:val="single" w:sz="4" w:space="0" w:color="000000"/>
            </w:tcBorders>
            <w:shd w:val="clear" w:color="auto" w:fill="auto"/>
            <w:vAlign w:val="center"/>
          </w:tcPr>
          <w:p w14:paraId="2ECBE55E" w14:textId="242EC858" w:rsidR="009F13E0" w:rsidRDefault="009F13E0" w:rsidP="006F00FB">
            <w:pPr>
              <w:widowControl w:val="0"/>
              <w:tabs>
                <w:tab w:val="left" w:pos="709"/>
                <w:tab w:val="left" w:pos="993"/>
                <w:tab w:val="left" w:pos="1276"/>
              </w:tabs>
              <w:snapToGrid w:val="0"/>
              <w:spacing w:line="276" w:lineRule="auto"/>
              <w:jc w:val="center"/>
              <w:rPr>
                <w:strike/>
                <w:sz w:val="28"/>
                <w:szCs w:val="28"/>
              </w:rPr>
            </w:pPr>
            <w:r w:rsidRPr="009B69DE">
              <w:rPr>
                <w:sz w:val="28"/>
                <w:szCs w:val="28"/>
              </w:rPr>
              <w:t>от +16</w:t>
            </w:r>
            <w:r w:rsidRPr="009B69DE">
              <w:rPr>
                <w:rFonts w:ascii="Symbol" w:eastAsia="Symbol" w:hAnsi="Symbol" w:cs="Symbol"/>
                <w:sz w:val="28"/>
                <w:szCs w:val="28"/>
              </w:rPr>
              <w:t></w:t>
            </w:r>
            <w:r w:rsidRPr="009B69DE">
              <w:rPr>
                <w:sz w:val="28"/>
                <w:szCs w:val="28"/>
              </w:rPr>
              <w:t>С до +18</w:t>
            </w:r>
            <w:r w:rsidRPr="009B69DE">
              <w:rPr>
                <w:rFonts w:ascii="Symbol" w:eastAsia="Symbol" w:hAnsi="Symbol" w:cs="Symbol"/>
                <w:sz w:val="28"/>
                <w:szCs w:val="28"/>
              </w:rPr>
              <w:t></w:t>
            </w:r>
            <w:r w:rsidRPr="009B69DE">
              <w:rPr>
                <w:sz w:val="28"/>
                <w:szCs w:val="28"/>
              </w:rPr>
              <w:t>С</w:t>
            </w:r>
          </w:p>
        </w:tc>
        <w:tc>
          <w:tcPr>
            <w:tcW w:w="1144" w:type="pct"/>
            <w:vMerge w:val="restart"/>
            <w:tcBorders>
              <w:top w:val="single" w:sz="4" w:space="0" w:color="000000"/>
              <w:left w:val="single" w:sz="4" w:space="0" w:color="000000"/>
              <w:right w:val="single" w:sz="4" w:space="0" w:color="000000"/>
            </w:tcBorders>
            <w:shd w:val="clear" w:color="auto" w:fill="auto"/>
            <w:vAlign w:val="center"/>
          </w:tcPr>
          <w:p w14:paraId="5F2B21BC" w14:textId="13B5ED1D" w:rsidR="009F13E0" w:rsidRDefault="009F13E0" w:rsidP="006F00FB">
            <w:pPr>
              <w:widowControl w:val="0"/>
              <w:tabs>
                <w:tab w:val="left" w:pos="709"/>
                <w:tab w:val="left" w:pos="993"/>
                <w:tab w:val="left" w:pos="1276"/>
              </w:tabs>
              <w:snapToGrid w:val="0"/>
              <w:spacing w:line="276" w:lineRule="auto"/>
              <w:jc w:val="center"/>
              <w:rPr>
                <w:strike/>
                <w:sz w:val="28"/>
                <w:szCs w:val="28"/>
              </w:rPr>
            </w:pPr>
            <w:r w:rsidRPr="009B69DE">
              <w:rPr>
                <w:sz w:val="28"/>
                <w:szCs w:val="28"/>
              </w:rPr>
              <w:t>+20</w:t>
            </w:r>
            <w:r w:rsidRPr="009B69DE">
              <w:rPr>
                <w:rFonts w:ascii="Symbol" w:eastAsia="Symbol" w:hAnsi="Symbol" w:cs="Symbol"/>
                <w:sz w:val="28"/>
                <w:szCs w:val="28"/>
              </w:rPr>
              <w:t></w:t>
            </w:r>
            <w:r w:rsidRPr="009B69DE">
              <w:rPr>
                <w:sz w:val="28"/>
                <w:szCs w:val="28"/>
              </w:rPr>
              <w:t>С и выше</w:t>
            </w:r>
          </w:p>
        </w:tc>
      </w:tr>
      <w:tr w:rsidR="009F13E0" w14:paraId="10175280" w14:textId="77777777" w:rsidTr="00C86801">
        <w:tc>
          <w:tcPr>
            <w:tcW w:w="1349" w:type="pct"/>
            <w:tcBorders>
              <w:top w:val="single" w:sz="4" w:space="0" w:color="000000"/>
              <w:left w:val="single" w:sz="4" w:space="0" w:color="000000"/>
              <w:bottom w:val="single" w:sz="4" w:space="0" w:color="000000"/>
            </w:tcBorders>
            <w:shd w:val="clear" w:color="auto" w:fill="auto"/>
            <w:vAlign w:val="center"/>
          </w:tcPr>
          <w:p w14:paraId="428F5F6D" w14:textId="77777777" w:rsidR="009F13E0" w:rsidRDefault="009F13E0" w:rsidP="006F00FB">
            <w:pPr>
              <w:tabs>
                <w:tab w:val="left" w:pos="1276"/>
              </w:tabs>
            </w:pPr>
            <w:r>
              <w:rPr>
                <w:sz w:val="28"/>
                <w:szCs w:val="28"/>
              </w:rPr>
              <w:t>«Карт 6-8 собак»</w:t>
            </w:r>
          </w:p>
        </w:tc>
        <w:tc>
          <w:tcPr>
            <w:tcW w:w="1054" w:type="pct"/>
            <w:vMerge/>
            <w:tcBorders>
              <w:left w:val="single" w:sz="4" w:space="0" w:color="000000"/>
            </w:tcBorders>
            <w:shd w:val="clear" w:color="auto" w:fill="auto"/>
            <w:vAlign w:val="center"/>
          </w:tcPr>
          <w:p w14:paraId="114CAA93" w14:textId="77777777" w:rsidR="009F13E0" w:rsidRDefault="009F13E0" w:rsidP="006F00FB">
            <w:pPr>
              <w:widowControl w:val="0"/>
              <w:tabs>
                <w:tab w:val="left" w:pos="709"/>
                <w:tab w:val="left" w:pos="993"/>
                <w:tab w:val="left" w:pos="1276"/>
              </w:tabs>
              <w:spacing w:line="276" w:lineRule="auto"/>
              <w:jc w:val="center"/>
              <w:rPr>
                <w:sz w:val="28"/>
                <w:szCs w:val="28"/>
              </w:rPr>
            </w:pPr>
          </w:p>
        </w:tc>
        <w:tc>
          <w:tcPr>
            <w:tcW w:w="1453" w:type="pct"/>
            <w:vMerge/>
            <w:tcBorders>
              <w:left w:val="single" w:sz="4" w:space="0" w:color="000000"/>
            </w:tcBorders>
            <w:shd w:val="clear" w:color="auto" w:fill="auto"/>
            <w:vAlign w:val="center"/>
          </w:tcPr>
          <w:p w14:paraId="453871F0" w14:textId="77777777" w:rsidR="009F13E0" w:rsidRDefault="009F13E0" w:rsidP="006F00FB">
            <w:pPr>
              <w:widowControl w:val="0"/>
              <w:tabs>
                <w:tab w:val="left" w:pos="709"/>
                <w:tab w:val="left" w:pos="993"/>
                <w:tab w:val="left" w:pos="1276"/>
              </w:tabs>
              <w:snapToGrid w:val="0"/>
              <w:spacing w:line="276" w:lineRule="auto"/>
              <w:jc w:val="center"/>
              <w:rPr>
                <w:sz w:val="28"/>
                <w:szCs w:val="28"/>
              </w:rPr>
            </w:pPr>
          </w:p>
        </w:tc>
        <w:tc>
          <w:tcPr>
            <w:tcW w:w="1144" w:type="pct"/>
            <w:vMerge/>
            <w:tcBorders>
              <w:left w:val="single" w:sz="4" w:space="0" w:color="000000"/>
              <w:right w:val="single" w:sz="4" w:space="0" w:color="000000"/>
            </w:tcBorders>
            <w:shd w:val="clear" w:color="auto" w:fill="auto"/>
            <w:vAlign w:val="center"/>
          </w:tcPr>
          <w:p w14:paraId="2177E84B" w14:textId="77777777" w:rsidR="009F13E0" w:rsidRDefault="009F13E0" w:rsidP="006F00FB">
            <w:pPr>
              <w:widowControl w:val="0"/>
              <w:tabs>
                <w:tab w:val="left" w:pos="709"/>
                <w:tab w:val="left" w:pos="993"/>
                <w:tab w:val="left" w:pos="1276"/>
              </w:tabs>
              <w:snapToGrid w:val="0"/>
              <w:spacing w:line="276" w:lineRule="auto"/>
              <w:jc w:val="center"/>
              <w:rPr>
                <w:sz w:val="28"/>
                <w:szCs w:val="28"/>
              </w:rPr>
            </w:pPr>
          </w:p>
        </w:tc>
      </w:tr>
      <w:tr w:rsidR="009F13E0" w14:paraId="1AD8C3D5" w14:textId="77777777" w:rsidTr="00C86801">
        <w:tc>
          <w:tcPr>
            <w:tcW w:w="1349" w:type="pct"/>
            <w:tcBorders>
              <w:top w:val="single" w:sz="4" w:space="0" w:color="000000"/>
              <w:left w:val="single" w:sz="4" w:space="0" w:color="000000"/>
              <w:bottom w:val="single" w:sz="4" w:space="0" w:color="000000"/>
            </w:tcBorders>
            <w:shd w:val="clear" w:color="auto" w:fill="auto"/>
            <w:vAlign w:val="center"/>
          </w:tcPr>
          <w:p w14:paraId="642D1771" w14:textId="77777777" w:rsidR="009F13E0" w:rsidRDefault="009F13E0" w:rsidP="006F00FB">
            <w:pPr>
              <w:tabs>
                <w:tab w:val="left" w:pos="1276"/>
              </w:tabs>
            </w:pPr>
            <w:r>
              <w:rPr>
                <w:sz w:val="28"/>
                <w:szCs w:val="28"/>
              </w:rPr>
              <w:t>«Скутер 2 собаки»</w:t>
            </w:r>
          </w:p>
        </w:tc>
        <w:tc>
          <w:tcPr>
            <w:tcW w:w="1054" w:type="pct"/>
            <w:vMerge/>
            <w:tcBorders>
              <w:left w:val="single" w:sz="4" w:space="0" w:color="000000"/>
              <w:bottom w:val="single" w:sz="4" w:space="0" w:color="000000"/>
            </w:tcBorders>
            <w:shd w:val="clear" w:color="auto" w:fill="auto"/>
            <w:vAlign w:val="center"/>
          </w:tcPr>
          <w:p w14:paraId="30E94921" w14:textId="77777777" w:rsidR="009F13E0" w:rsidRDefault="009F13E0" w:rsidP="006F00FB">
            <w:pPr>
              <w:widowControl w:val="0"/>
              <w:tabs>
                <w:tab w:val="left" w:pos="709"/>
                <w:tab w:val="left" w:pos="993"/>
                <w:tab w:val="left" w:pos="1276"/>
              </w:tabs>
              <w:snapToGrid w:val="0"/>
              <w:spacing w:line="276" w:lineRule="auto"/>
              <w:jc w:val="center"/>
              <w:rPr>
                <w:sz w:val="28"/>
                <w:szCs w:val="28"/>
              </w:rPr>
            </w:pPr>
          </w:p>
        </w:tc>
        <w:tc>
          <w:tcPr>
            <w:tcW w:w="1453" w:type="pct"/>
            <w:vMerge/>
            <w:tcBorders>
              <w:left w:val="single" w:sz="4" w:space="0" w:color="000000"/>
              <w:bottom w:val="single" w:sz="4" w:space="0" w:color="000000"/>
            </w:tcBorders>
            <w:shd w:val="clear" w:color="auto" w:fill="auto"/>
            <w:vAlign w:val="center"/>
          </w:tcPr>
          <w:p w14:paraId="00A7533B" w14:textId="77777777" w:rsidR="009F13E0" w:rsidRDefault="009F13E0" w:rsidP="006F00FB">
            <w:pPr>
              <w:widowControl w:val="0"/>
              <w:tabs>
                <w:tab w:val="left" w:pos="709"/>
                <w:tab w:val="left" w:pos="993"/>
                <w:tab w:val="left" w:pos="1276"/>
              </w:tabs>
              <w:snapToGrid w:val="0"/>
              <w:spacing w:line="276" w:lineRule="auto"/>
              <w:jc w:val="center"/>
              <w:rPr>
                <w:sz w:val="28"/>
                <w:szCs w:val="28"/>
              </w:rPr>
            </w:pPr>
          </w:p>
        </w:tc>
        <w:tc>
          <w:tcPr>
            <w:tcW w:w="1144" w:type="pct"/>
            <w:vMerge/>
            <w:tcBorders>
              <w:left w:val="single" w:sz="4" w:space="0" w:color="000000"/>
              <w:bottom w:val="single" w:sz="4" w:space="0" w:color="000000"/>
              <w:right w:val="single" w:sz="4" w:space="0" w:color="000000"/>
            </w:tcBorders>
            <w:shd w:val="clear" w:color="auto" w:fill="auto"/>
            <w:vAlign w:val="center"/>
          </w:tcPr>
          <w:p w14:paraId="2E30A28D" w14:textId="77777777" w:rsidR="009F13E0" w:rsidRDefault="009F13E0" w:rsidP="006F00FB">
            <w:pPr>
              <w:widowControl w:val="0"/>
              <w:tabs>
                <w:tab w:val="left" w:pos="709"/>
                <w:tab w:val="left" w:pos="993"/>
                <w:tab w:val="left" w:pos="1276"/>
              </w:tabs>
              <w:snapToGrid w:val="0"/>
              <w:spacing w:line="276" w:lineRule="auto"/>
              <w:jc w:val="center"/>
              <w:rPr>
                <w:sz w:val="28"/>
                <w:szCs w:val="28"/>
              </w:rPr>
            </w:pPr>
          </w:p>
        </w:tc>
      </w:tr>
    </w:tbl>
    <w:p w14:paraId="6F91797B" w14:textId="77777777" w:rsidR="009B69DE" w:rsidRPr="009B69DE" w:rsidRDefault="009B69DE" w:rsidP="009B69DE">
      <w:pPr>
        <w:widowControl w:val="0"/>
        <w:tabs>
          <w:tab w:val="left" w:pos="709"/>
          <w:tab w:val="left" w:pos="993"/>
          <w:tab w:val="left" w:pos="1276"/>
        </w:tabs>
        <w:spacing w:line="276" w:lineRule="auto"/>
        <w:jc w:val="both"/>
      </w:pPr>
    </w:p>
    <w:p w14:paraId="300C48DF" w14:textId="69FFD579" w:rsidR="00746E10" w:rsidRPr="003C1220" w:rsidRDefault="00E07255" w:rsidP="006C66C8">
      <w:pPr>
        <w:numPr>
          <w:ilvl w:val="1"/>
          <w:numId w:val="29"/>
        </w:numPr>
        <w:tabs>
          <w:tab w:val="left" w:pos="709"/>
          <w:tab w:val="left" w:pos="993"/>
        </w:tabs>
        <w:spacing w:line="276" w:lineRule="auto"/>
        <w:ind w:left="0" w:firstLine="0"/>
        <w:jc w:val="both"/>
        <w:rPr>
          <w:sz w:val="28"/>
          <w:szCs w:val="28"/>
        </w:rPr>
      </w:pPr>
      <w:r w:rsidRPr="00967AD2">
        <w:rPr>
          <w:sz w:val="28"/>
          <w:szCs w:val="28"/>
        </w:rPr>
        <w:t>Если температура</w:t>
      </w:r>
      <w:r>
        <w:rPr>
          <w:sz w:val="28"/>
          <w:szCs w:val="28"/>
        </w:rPr>
        <w:t xml:space="preserve"> воздуха достигла</w:t>
      </w:r>
      <w:r w:rsidR="00967AD2">
        <w:rPr>
          <w:sz w:val="28"/>
          <w:szCs w:val="28"/>
        </w:rPr>
        <w:t xml:space="preserve"> </w:t>
      </w:r>
      <w:r w:rsidR="00967AD2" w:rsidRPr="009B69DE">
        <w:rPr>
          <w:sz w:val="28"/>
          <w:szCs w:val="28"/>
        </w:rPr>
        <w:t>+2</w:t>
      </w:r>
      <w:r w:rsidR="003C1220">
        <w:rPr>
          <w:sz w:val="28"/>
          <w:szCs w:val="28"/>
        </w:rPr>
        <w:t>0</w:t>
      </w:r>
      <w:r w:rsidR="003C1220" w:rsidRPr="009B69DE">
        <w:rPr>
          <w:rFonts w:ascii="Symbol" w:eastAsia="Symbol" w:hAnsi="Symbol" w:cs="Symbol"/>
          <w:sz w:val="28"/>
          <w:szCs w:val="28"/>
        </w:rPr>
        <w:t></w:t>
      </w:r>
      <w:r w:rsidR="003C1220" w:rsidRPr="009B69DE">
        <w:rPr>
          <w:sz w:val="28"/>
          <w:szCs w:val="28"/>
        </w:rPr>
        <w:t>С</w:t>
      </w:r>
      <w:r w:rsidR="00967AD2">
        <w:rPr>
          <w:sz w:val="28"/>
          <w:szCs w:val="28"/>
        </w:rPr>
        <w:t xml:space="preserve"> для южного федерального округа и</w:t>
      </w:r>
      <w:r>
        <w:rPr>
          <w:sz w:val="28"/>
          <w:szCs w:val="28"/>
        </w:rPr>
        <w:t xml:space="preserve"> +</w:t>
      </w:r>
      <w:r w:rsidR="00746E10">
        <w:rPr>
          <w:sz w:val="28"/>
          <w:szCs w:val="28"/>
        </w:rPr>
        <w:t>18</w:t>
      </w:r>
      <w:r>
        <w:rPr>
          <w:rFonts w:ascii="Symbol" w:eastAsia="Symbol" w:hAnsi="Symbol" w:cs="Symbol"/>
          <w:sz w:val="28"/>
          <w:szCs w:val="28"/>
        </w:rPr>
        <w:t></w:t>
      </w:r>
      <w:r>
        <w:rPr>
          <w:sz w:val="28"/>
          <w:szCs w:val="28"/>
        </w:rPr>
        <w:t>С</w:t>
      </w:r>
      <w:r w:rsidR="00967AD2">
        <w:rPr>
          <w:sz w:val="28"/>
          <w:szCs w:val="28"/>
        </w:rPr>
        <w:t xml:space="preserve"> во всех остальных регионах</w:t>
      </w:r>
      <w:r>
        <w:rPr>
          <w:sz w:val="28"/>
          <w:szCs w:val="28"/>
        </w:rPr>
        <w:t>, главный судья должен созвать совещание ГСК с ветеринарным врачом соревнования в целях принятия решения, следует ли проведение соревнования отложить или отменить. Мнение ветеринарного врача имеет превалирующее значение. Здоровье и безопасность собак должны быть основными критериями при принятии решения.</w:t>
      </w:r>
    </w:p>
    <w:p w14:paraId="358AF9DA" w14:textId="5941D1FE" w:rsidR="00E07255" w:rsidRPr="003C1220" w:rsidRDefault="00E07255" w:rsidP="006C66C8">
      <w:pPr>
        <w:numPr>
          <w:ilvl w:val="1"/>
          <w:numId w:val="29"/>
        </w:numPr>
        <w:tabs>
          <w:tab w:val="left" w:pos="709"/>
          <w:tab w:val="left" w:pos="993"/>
        </w:tabs>
        <w:spacing w:line="276" w:lineRule="auto"/>
        <w:ind w:left="0" w:firstLine="0"/>
        <w:jc w:val="both"/>
        <w:rPr>
          <w:bCs/>
        </w:rPr>
      </w:pPr>
      <w:bookmarkStart w:id="24" w:name="_Hlk78285107"/>
      <w:bookmarkStart w:id="25" w:name="%D0%9D%D0%B0%D1%80%D1%83%D1%88%D0%B5%D0%"/>
      <w:r w:rsidRPr="003C1220">
        <w:rPr>
          <w:bCs/>
          <w:sz w:val="28"/>
          <w:szCs w:val="28"/>
        </w:rPr>
        <w:t>Соблюдение температурного режима при проведении соревнования по снежным дисциплинам</w:t>
      </w:r>
      <w:r w:rsidRPr="003C1220">
        <w:rPr>
          <w:bCs/>
        </w:rPr>
        <w:t xml:space="preserve"> </w:t>
      </w:r>
      <w:r w:rsidRPr="003C1220">
        <w:rPr>
          <w:bCs/>
          <w:sz w:val="28"/>
          <w:szCs w:val="28"/>
        </w:rPr>
        <w:t>в районах средней и южной полосы Российской Федерации:</w:t>
      </w:r>
      <w:bookmarkEnd w:id="24"/>
    </w:p>
    <w:tbl>
      <w:tblPr>
        <w:tblW w:w="5000" w:type="pct"/>
        <w:tblLook w:val="0000" w:firstRow="0" w:lastRow="0" w:firstColumn="0" w:lastColumn="0" w:noHBand="0" w:noVBand="0"/>
      </w:tblPr>
      <w:tblGrid>
        <w:gridCol w:w="2582"/>
        <w:gridCol w:w="2018"/>
        <w:gridCol w:w="2781"/>
        <w:gridCol w:w="2190"/>
      </w:tblGrid>
      <w:tr w:rsidR="00E07255" w14:paraId="320B5A1A" w14:textId="77777777" w:rsidTr="003C1220">
        <w:tc>
          <w:tcPr>
            <w:tcW w:w="1349" w:type="pct"/>
            <w:tcBorders>
              <w:top w:val="single" w:sz="4" w:space="0" w:color="000000"/>
              <w:left w:val="single" w:sz="4" w:space="0" w:color="000000"/>
              <w:bottom w:val="single" w:sz="4" w:space="0" w:color="000000"/>
            </w:tcBorders>
            <w:shd w:val="clear" w:color="auto" w:fill="auto"/>
            <w:vAlign w:val="center"/>
          </w:tcPr>
          <w:p w14:paraId="265967AD" w14:textId="77777777" w:rsidR="00E07255" w:rsidRDefault="00E07255">
            <w:pPr>
              <w:widowControl w:val="0"/>
              <w:tabs>
                <w:tab w:val="left" w:pos="709"/>
                <w:tab w:val="left" w:pos="993"/>
                <w:tab w:val="left" w:pos="1276"/>
              </w:tabs>
              <w:spacing w:line="276" w:lineRule="auto"/>
              <w:jc w:val="center"/>
            </w:pPr>
            <w:bookmarkStart w:id="26" w:name="_Hlk89633501"/>
            <w:bookmarkEnd w:id="26"/>
            <w:r>
              <w:rPr>
                <w:sz w:val="28"/>
                <w:szCs w:val="28"/>
              </w:rPr>
              <w:t>Дисциплина</w:t>
            </w:r>
          </w:p>
        </w:tc>
        <w:tc>
          <w:tcPr>
            <w:tcW w:w="1054" w:type="pct"/>
            <w:tcBorders>
              <w:top w:val="single" w:sz="4" w:space="0" w:color="000000"/>
              <w:left w:val="single" w:sz="4" w:space="0" w:color="000000"/>
              <w:bottom w:val="single" w:sz="4" w:space="0" w:color="000000"/>
            </w:tcBorders>
            <w:shd w:val="clear" w:color="auto" w:fill="auto"/>
            <w:vAlign w:val="center"/>
          </w:tcPr>
          <w:p w14:paraId="4EEB2E04" w14:textId="77777777" w:rsidR="00E07255" w:rsidRDefault="00E07255">
            <w:pPr>
              <w:widowControl w:val="0"/>
              <w:tabs>
                <w:tab w:val="left" w:pos="709"/>
                <w:tab w:val="left" w:pos="993"/>
                <w:tab w:val="left" w:pos="1276"/>
              </w:tabs>
              <w:spacing w:line="276" w:lineRule="auto"/>
              <w:jc w:val="center"/>
            </w:pPr>
            <w:r>
              <w:rPr>
                <w:sz w:val="28"/>
                <w:szCs w:val="28"/>
              </w:rPr>
              <w:t>стандартные условия проведения соревнования</w:t>
            </w:r>
          </w:p>
        </w:tc>
        <w:tc>
          <w:tcPr>
            <w:tcW w:w="1453" w:type="pct"/>
            <w:tcBorders>
              <w:top w:val="single" w:sz="4" w:space="0" w:color="000000"/>
              <w:left w:val="single" w:sz="4" w:space="0" w:color="000000"/>
              <w:bottom w:val="single" w:sz="4" w:space="0" w:color="000000"/>
            </w:tcBorders>
            <w:shd w:val="clear" w:color="auto" w:fill="auto"/>
            <w:vAlign w:val="center"/>
          </w:tcPr>
          <w:p w14:paraId="2F5124F3" w14:textId="77777777" w:rsidR="00E07255" w:rsidRDefault="00961AC7">
            <w:pPr>
              <w:widowControl w:val="0"/>
              <w:tabs>
                <w:tab w:val="left" w:pos="709"/>
                <w:tab w:val="left" w:pos="993"/>
                <w:tab w:val="left" w:pos="1276"/>
              </w:tabs>
              <w:spacing w:line="276" w:lineRule="auto"/>
              <w:jc w:val="center"/>
            </w:pPr>
            <w:r>
              <w:rPr>
                <w:sz w:val="28"/>
                <w:szCs w:val="28"/>
              </w:rPr>
              <w:t>П</w:t>
            </w:r>
            <w:r w:rsidR="00E07255">
              <w:rPr>
                <w:sz w:val="28"/>
                <w:szCs w:val="28"/>
              </w:rPr>
              <w:t>роведение соревнования только на минимальной дистанции</w:t>
            </w:r>
          </w:p>
        </w:tc>
        <w:tc>
          <w:tcPr>
            <w:tcW w:w="11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033B6B" w14:textId="77777777" w:rsidR="00E07255" w:rsidRDefault="00E07255">
            <w:pPr>
              <w:widowControl w:val="0"/>
              <w:tabs>
                <w:tab w:val="left" w:pos="709"/>
                <w:tab w:val="left" w:pos="993"/>
                <w:tab w:val="left" w:pos="1276"/>
              </w:tabs>
              <w:spacing w:line="276" w:lineRule="auto"/>
              <w:jc w:val="center"/>
            </w:pPr>
            <w:r>
              <w:rPr>
                <w:sz w:val="28"/>
                <w:szCs w:val="28"/>
              </w:rPr>
              <w:t>запрещено проведение соревнования</w:t>
            </w:r>
          </w:p>
        </w:tc>
      </w:tr>
      <w:tr w:rsidR="00E07255" w14:paraId="5C8FF1E8" w14:textId="77777777" w:rsidTr="003C1220">
        <w:tc>
          <w:tcPr>
            <w:tcW w:w="1349" w:type="pct"/>
            <w:tcBorders>
              <w:top w:val="single" w:sz="4" w:space="0" w:color="000000"/>
              <w:left w:val="single" w:sz="4" w:space="0" w:color="000000"/>
              <w:bottom w:val="single" w:sz="4" w:space="0" w:color="000000"/>
            </w:tcBorders>
            <w:shd w:val="clear" w:color="auto" w:fill="auto"/>
            <w:vAlign w:val="center"/>
          </w:tcPr>
          <w:p w14:paraId="788C764D" w14:textId="77777777" w:rsidR="00E07255" w:rsidRDefault="00E07255">
            <w:pPr>
              <w:widowControl w:val="0"/>
              <w:tabs>
                <w:tab w:val="left" w:pos="709"/>
                <w:tab w:val="left" w:pos="993"/>
                <w:tab w:val="left" w:pos="1276"/>
              </w:tabs>
              <w:spacing w:line="276" w:lineRule="auto"/>
              <w:jc w:val="center"/>
            </w:pPr>
            <w:r>
              <w:rPr>
                <w:sz w:val="28"/>
                <w:szCs w:val="28"/>
              </w:rPr>
              <w:t>1</w:t>
            </w:r>
          </w:p>
        </w:tc>
        <w:tc>
          <w:tcPr>
            <w:tcW w:w="1054" w:type="pct"/>
            <w:tcBorders>
              <w:top w:val="single" w:sz="4" w:space="0" w:color="000000"/>
              <w:left w:val="single" w:sz="4" w:space="0" w:color="000000"/>
              <w:bottom w:val="single" w:sz="4" w:space="0" w:color="000000"/>
            </w:tcBorders>
            <w:shd w:val="clear" w:color="auto" w:fill="auto"/>
            <w:vAlign w:val="center"/>
          </w:tcPr>
          <w:p w14:paraId="3FA36687" w14:textId="77777777" w:rsidR="00E07255" w:rsidRDefault="00E07255">
            <w:pPr>
              <w:widowControl w:val="0"/>
              <w:tabs>
                <w:tab w:val="left" w:pos="709"/>
                <w:tab w:val="left" w:pos="993"/>
                <w:tab w:val="left" w:pos="1276"/>
              </w:tabs>
              <w:spacing w:line="276" w:lineRule="auto"/>
              <w:jc w:val="center"/>
            </w:pPr>
            <w:r>
              <w:rPr>
                <w:sz w:val="28"/>
                <w:szCs w:val="28"/>
              </w:rPr>
              <w:t>2</w:t>
            </w:r>
          </w:p>
        </w:tc>
        <w:tc>
          <w:tcPr>
            <w:tcW w:w="1453" w:type="pct"/>
            <w:tcBorders>
              <w:top w:val="single" w:sz="4" w:space="0" w:color="000000"/>
              <w:left w:val="single" w:sz="4" w:space="0" w:color="000000"/>
              <w:bottom w:val="single" w:sz="4" w:space="0" w:color="000000"/>
            </w:tcBorders>
            <w:shd w:val="clear" w:color="auto" w:fill="auto"/>
            <w:vAlign w:val="center"/>
          </w:tcPr>
          <w:p w14:paraId="7AA11AF0" w14:textId="77777777" w:rsidR="00E07255" w:rsidRDefault="00E07255">
            <w:pPr>
              <w:widowControl w:val="0"/>
              <w:tabs>
                <w:tab w:val="left" w:pos="709"/>
                <w:tab w:val="left" w:pos="993"/>
                <w:tab w:val="left" w:pos="1276"/>
              </w:tabs>
              <w:spacing w:line="276" w:lineRule="auto"/>
              <w:jc w:val="center"/>
            </w:pPr>
            <w:r>
              <w:rPr>
                <w:sz w:val="28"/>
                <w:szCs w:val="28"/>
              </w:rPr>
              <w:t>3</w:t>
            </w:r>
          </w:p>
        </w:tc>
        <w:tc>
          <w:tcPr>
            <w:tcW w:w="11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93577C" w14:textId="77777777" w:rsidR="00E07255" w:rsidRDefault="00E07255">
            <w:pPr>
              <w:widowControl w:val="0"/>
              <w:tabs>
                <w:tab w:val="left" w:pos="709"/>
                <w:tab w:val="left" w:pos="993"/>
                <w:tab w:val="left" w:pos="1276"/>
              </w:tabs>
              <w:spacing w:line="276" w:lineRule="auto"/>
              <w:jc w:val="center"/>
            </w:pPr>
            <w:r>
              <w:rPr>
                <w:sz w:val="28"/>
                <w:szCs w:val="28"/>
              </w:rPr>
              <w:t>4</w:t>
            </w:r>
          </w:p>
        </w:tc>
      </w:tr>
      <w:tr w:rsidR="00E07255" w14:paraId="316E2E19" w14:textId="77777777" w:rsidTr="003C1220">
        <w:tc>
          <w:tcPr>
            <w:tcW w:w="1349" w:type="pct"/>
            <w:tcBorders>
              <w:top w:val="single" w:sz="4" w:space="0" w:color="000000"/>
              <w:left w:val="single" w:sz="4" w:space="0" w:color="000000"/>
              <w:bottom w:val="single" w:sz="4" w:space="0" w:color="000000"/>
            </w:tcBorders>
            <w:shd w:val="clear" w:color="auto" w:fill="auto"/>
            <w:vAlign w:val="center"/>
          </w:tcPr>
          <w:p w14:paraId="19404486" w14:textId="77777777" w:rsidR="00E07255" w:rsidRDefault="00E07255">
            <w:pPr>
              <w:tabs>
                <w:tab w:val="left" w:pos="1276"/>
              </w:tabs>
            </w:pPr>
            <w:r>
              <w:rPr>
                <w:sz w:val="28"/>
                <w:szCs w:val="28"/>
              </w:rPr>
              <w:t>«Лыжи-спринт 1 собака»</w:t>
            </w:r>
          </w:p>
        </w:tc>
        <w:tc>
          <w:tcPr>
            <w:tcW w:w="1054" w:type="pct"/>
            <w:tcBorders>
              <w:top w:val="single" w:sz="4" w:space="0" w:color="000000"/>
              <w:left w:val="single" w:sz="4" w:space="0" w:color="000000"/>
              <w:bottom w:val="single" w:sz="4" w:space="0" w:color="000000"/>
            </w:tcBorders>
            <w:shd w:val="clear" w:color="auto" w:fill="auto"/>
            <w:vAlign w:val="center"/>
          </w:tcPr>
          <w:p w14:paraId="51918A17" w14:textId="77777777" w:rsidR="00E07255" w:rsidRDefault="00E07255">
            <w:pPr>
              <w:widowControl w:val="0"/>
              <w:tabs>
                <w:tab w:val="left" w:pos="709"/>
                <w:tab w:val="left" w:pos="993"/>
                <w:tab w:val="left" w:pos="1276"/>
              </w:tabs>
              <w:spacing w:line="276" w:lineRule="auto"/>
              <w:jc w:val="center"/>
            </w:pPr>
            <w:r>
              <w:rPr>
                <w:sz w:val="28"/>
                <w:szCs w:val="28"/>
              </w:rPr>
              <w:t>до -20</w:t>
            </w:r>
            <w:r>
              <w:rPr>
                <w:rFonts w:ascii="Symbol" w:eastAsia="Symbol" w:hAnsi="Symbol" w:cs="Symbol"/>
                <w:sz w:val="28"/>
                <w:szCs w:val="28"/>
              </w:rPr>
              <w:t></w:t>
            </w:r>
            <w:r>
              <w:rPr>
                <w:sz w:val="28"/>
                <w:szCs w:val="28"/>
              </w:rPr>
              <w:t>С</w:t>
            </w:r>
          </w:p>
        </w:tc>
        <w:tc>
          <w:tcPr>
            <w:tcW w:w="1453" w:type="pct"/>
            <w:tcBorders>
              <w:top w:val="single" w:sz="4" w:space="0" w:color="000000"/>
              <w:left w:val="single" w:sz="4" w:space="0" w:color="000000"/>
              <w:bottom w:val="single" w:sz="4" w:space="0" w:color="000000"/>
            </w:tcBorders>
            <w:shd w:val="clear" w:color="auto" w:fill="auto"/>
            <w:vAlign w:val="center"/>
          </w:tcPr>
          <w:p w14:paraId="576B8426" w14:textId="77777777" w:rsidR="00E07255" w:rsidRDefault="00E07255">
            <w:pPr>
              <w:widowControl w:val="0"/>
              <w:tabs>
                <w:tab w:val="left" w:pos="709"/>
                <w:tab w:val="left" w:pos="993"/>
                <w:tab w:val="left" w:pos="1276"/>
              </w:tabs>
              <w:spacing w:line="276" w:lineRule="auto"/>
              <w:jc w:val="center"/>
            </w:pPr>
            <w:r>
              <w:rPr>
                <w:sz w:val="28"/>
                <w:szCs w:val="28"/>
              </w:rPr>
              <w:t>от -20</w:t>
            </w:r>
            <w:r>
              <w:rPr>
                <w:rFonts w:ascii="Symbol" w:eastAsia="Symbol" w:hAnsi="Symbol" w:cs="Symbol"/>
                <w:sz w:val="28"/>
                <w:szCs w:val="28"/>
              </w:rPr>
              <w:t></w:t>
            </w:r>
            <w:r>
              <w:rPr>
                <w:sz w:val="28"/>
                <w:szCs w:val="28"/>
              </w:rPr>
              <w:t>С до -23</w:t>
            </w:r>
            <w:r>
              <w:rPr>
                <w:rFonts w:ascii="Symbol" w:eastAsia="Symbol" w:hAnsi="Symbol" w:cs="Symbol"/>
                <w:sz w:val="28"/>
                <w:szCs w:val="28"/>
              </w:rPr>
              <w:t></w:t>
            </w:r>
            <w:r>
              <w:rPr>
                <w:sz w:val="28"/>
                <w:szCs w:val="28"/>
              </w:rPr>
              <w:t>С</w:t>
            </w:r>
          </w:p>
        </w:tc>
        <w:tc>
          <w:tcPr>
            <w:tcW w:w="11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B97FF1" w14:textId="77777777" w:rsidR="00E07255" w:rsidRDefault="00E07255">
            <w:pPr>
              <w:widowControl w:val="0"/>
              <w:tabs>
                <w:tab w:val="left" w:pos="709"/>
                <w:tab w:val="left" w:pos="993"/>
                <w:tab w:val="left" w:pos="1276"/>
              </w:tabs>
              <w:spacing w:line="276" w:lineRule="auto"/>
              <w:jc w:val="center"/>
            </w:pPr>
            <w:r>
              <w:rPr>
                <w:sz w:val="28"/>
                <w:szCs w:val="28"/>
              </w:rPr>
              <w:t>ниже -23</w:t>
            </w:r>
            <w:r>
              <w:rPr>
                <w:rFonts w:ascii="Symbol" w:eastAsia="Symbol" w:hAnsi="Symbol" w:cs="Symbol"/>
                <w:sz w:val="28"/>
                <w:szCs w:val="28"/>
              </w:rPr>
              <w:t></w:t>
            </w:r>
            <w:r>
              <w:rPr>
                <w:sz w:val="28"/>
                <w:szCs w:val="28"/>
              </w:rPr>
              <w:t>С</w:t>
            </w:r>
          </w:p>
        </w:tc>
      </w:tr>
      <w:tr w:rsidR="00E07255" w14:paraId="2E79543E" w14:textId="77777777" w:rsidTr="003C1220">
        <w:tc>
          <w:tcPr>
            <w:tcW w:w="1349" w:type="pct"/>
            <w:tcBorders>
              <w:top w:val="single" w:sz="4" w:space="0" w:color="000000"/>
              <w:left w:val="single" w:sz="4" w:space="0" w:color="000000"/>
              <w:bottom w:val="single" w:sz="4" w:space="0" w:color="000000"/>
            </w:tcBorders>
            <w:shd w:val="clear" w:color="auto" w:fill="auto"/>
            <w:vAlign w:val="center"/>
          </w:tcPr>
          <w:p w14:paraId="1CFC75EA" w14:textId="16AD742D" w:rsidR="00E07255" w:rsidRDefault="00E07255">
            <w:pPr>
              <w:tabs>
                <w:tab w:val="left" w:pos="1276"/>
              </w:tabs>
            </w:pPr>
            <w:r>
              <w:rPr>
                <w:sz w:val="28"/>
                <w:szCs w:val="28"/>
              </w:rPr>
              <w:t>«Нарта-спринт 2 собаки»</w:t>
            </w:r>
          </w:p>
        </w:tc>
        <w:tc>
          <w:tcPr>
            <w:tcW w:w="1054" w:type="pct"/>
            <w:vMerge w:val="restart"/>
            <w:tcBorders>
              <w:top w:val="single" w:sz="4" w:space="0" w:color="000000"/>
              <w:left w:val="single" w:sz="4" w:space="0" w:color="000000"/>
              <w:bottom w:val="single" w:sz="4" w:space="0" w:color="000000"/>
            </w:tcBorders>
            <w:shd w:val="clear" w:color="auto" w:fill="auto"/>
            <w:vAlign w:val="center"/>
          </w:tcPr>
          <w:p w14:paraId="1C445632" w14:textId="77777777" w:rsidR="00E07255" w:rsidRDefault="00E07255">
            <w:pPr>
              <w:widowControl w:val="0"/>
              <w:tabs>
                <w:tab w:val="left" w:pos="709"/>
                <w:tab w:val="left" w:pos="993"/>
                <w:tab w:val="left" w:pos="1276"/>
              </w:tabs>
              <w:spacing w:line="276" w:lineRule="auto"/>
              <w:jc w:val="center"/>
            </w:pPr>
            <w:r>
              <w:rPr>
                <w:sz w:val="28"/>
                <w:szCs w:val="28"/>
              </w:rPr>
              <w:t>до -23</w:t>
            </w:r>
            <w:r>
              <w:rPr>
                <w:rFonts w:ascii="Symbol" w:eastAsia="Symbol" w:hAnsi="Symbol" w:cs="Symbol"/>
                <w:sz w:val="28"/>
                <w:szCs w:val="28"/>
              </w:rPr>
              <w:t></w:t>
            </w:r>
            <w:r>
              <w:rPr>
                <w:sz w:val="28"/>
                <w:szCs w:val="28"/>
              </w:rPr>
              <w:t>С</w:t>
            </w:r>
          </w:p>
        </w:tc>
        <w:tc>
          <w:tcPr>
            <w:tcW w:w="1453" w:type="pct"/>
            <w:vMerge w:val="restart"/>
            <w:tcBorders>
              <w:top w:val="single" w:sz="4" w:space="0" w:color="000000"/>
              <w:left w:val="single" w:sz="4" w:space="0" w:color="000000"/>
              <w:bottom w:val="single" w:sz="4" w:space="0" w:color="000000"/>
            </w:tcBorders>
            <w:shd w:val="clear" w:color="auto" w:fill="auto"/>
            <w:vAlign w:val="center"/>
          </w:tcPr>
          <w:p w14:paraId="04AB7AE2" w14:textId="77777777" w:rsidR="00E07255" w:rsidRDefault="00E07255">
            <w:pPr>
              <w:widowControl w:val="0"/>
              <w:tabs>
                <w:tab w:val="left" w:pos="709"/>
                <w:tab w:val="left" w:pos="993"/>
                <w:tab w:val="left" w:pos="1276"/>
              </w:tabs>
              <w:spacing w:line="276" w:lineRule="auto"/>
              <w:jc w:val="center"/>
            </w:pPr>
            <w:r>
              <w:rPr>
                <w:sz w:val="28"/>
                <w:szCs w:val="28"/>
              </w:rPr>
              <w:t>от -23</w:t>
            </w:r>
            <w:r>
              <w:rPr>
                <w:rFonts w:ascii="Symbol" w:eastAsia="Symbol" w:hAnsi="Symbol" w:cs="Symbol"/>
                <w:sz w:val="28"/>
                <w:szCs w:val="28"/>
              </w:rPr>
              <w:t></w:t>
            </w:r>
            <w:r>
              <w:rPr>
                <w:sz w:val="28"/>
                <w:szCs w:val="28"/>
              </w:rPr>
              <w:t>С до -25</w:t>
            </w:r>
            <w:r>
              <w:rPr>
                <w:rFonts w:ascii="Symbol" w:eastAsia="Symbol" w:hAnsi="Symbol" w:cs="Symbol"/>
                <w:sz w:val="28"/>
                <w:szCs w:val="28"/>
              </w:rPr>
              <w:t></w:t>
            </w:r>
            <w:r>
              <w:rPr>
                <w:sz w:val="28"/>
                <w:szCs w:val="28"/>
              </w:rPr>
              <w:t>С</w:t>
            </w:r>
          </w:p>
        </w:tc>
        <w:tc>
          <w:tcPr>
            <w:tcW w:w="114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195E4DA" w14:textId="77777777" w:rsidR="00E07255" w:rsidRDefault="00E07255">
            <w:pPr>
              <w:widowControl w:val="0"/>
              <w:tabs>
                <w:tab w:val="left" w:pos="709"/>
                <w:tab w:val="left" w:pos="993"/>
                <w:tab w:val="left" w:pos="1276"/>
              </w:tabs>
              <w:spacing w:line="276" w:lineRule="auto"/>
              <w:jc w:val="center"/>
            </w:pPr>
            <w:r>
              <w:rPr>
                <w:sz w:val="28"/>
                <w:szCs w:val="28"/>
              </w:rPr>
              <w:t>ниже -25</w:t>
            </w:r>
            <w:r>
              <w:rPr>
                <w:rFonts w:ascii="Symbol" w:eastAsia="Symbol" w:hAnsi="Symbol" w:cs="Symbol"/>
                <w:sz w:val="28"/>
                <w:szCs w:val="28"/>
              </w:rPr>
              <w:t></w:t>
            </w:r>
            <w:r>
              <w:rPr>
                <w:sz w:val="28"/>
                <w:szCs w:val="28"/>
              </w:rPr>
              <w:t>С</w:t>
            </w:r>
          </w:p>
        </w:tc>
      </w:tr>
      <w:tr w:rsidR="00E07255" w14:paraId="22EC8E17" w14:textId="77777777" w:rsidTr="003C1220">
        <w:tc>
          <w:tcPr>
            <w:tcW w:w="1349" w:type="pct"/>
            <w:tcBorders>
              <w:top w:val="single" w:sz="4" w:space="0" w:color="000000"/>
              <w:left w:val="single" w:sz="4" w:space="0" w:color="000000"/>
              <w:bottom w:val="single" w:sz="4" w:space="0" w:color="000000"/>
            </w:tcBorders>
            <w:shd w:val="clear" w:color="auto" w:fill="auto"/>
            <w:vAlign w:val="center"/>
          </w:tcPr>
          <w:p w14:paraId="7FA18837" w14:textId="77777777" w:rsidR="00E07255" w:rsidRDefault="00E07255">
            <w:pPr>
              <w:tabs>
                <w:tab w:val="left" w:pos="1276"/>
              </w:tabs>
            </w:pPr>
            <w:r>
              <w:rPr>
                <w:sz w:val="28"/>
                <w:szCs w:val="28"/>
              </w:rPr>
              <w:t>«Нарта-спринт 4 собаки»</w:t>
            </w:r>
          </w:p>
        </w:tc>
        <w:tc>
          <w:tcPr>
            <w:tcW w:w="1054" w:type="pct"/>
            <w:vMerge/>
            <w:tcBorders>
              <w:top w:val="single" w:sz="4" w:space="0" w:color="000000"/>
              <w:left w:val="single" w:sz="4" w:space="0" w:color="000000"/>
              <w:bottom w:val="single" w:sz="4" w:space="0" w:color="000000"/>
            </w:tcBorders>
            <w:shd w:val="clear" w:color="auto" w:fill="auto"/>
            <w:vAlign w:val="center"/>
          </w:tcPr>
          <w:p w14:paraId="72F3A0EF" w14:textId="77777777" w:rsidR="00E07255" w:rsidRDefault="00E07255">
            <w:pPr>
              <w:widowControl w:val="0"/>
              <w:tabs>
                <w:tab w:val="left" w:pos="709"/>
                <w:tab w:val="left" w:pos="993"/>
                <w:tab w:val="left" w:pos="1276"/>
              </w:tabs>
              <w:snapToGrid w:val="0"/>
              <w:spacing w:line="276" w:lineRule="auto"/>
              <w:jc w:val="center"/>
              <w:rPr>
                <w:sz w:val="28"/>
                <w:szCs w:val="28"/>
              </w:rPr>
            </w:pPr>
          </w:p>
        </w:tc>
        <w:tc>
          <w:tcPr>
            <w:tcW w:w="1453" w:type="pct"/>
            <w:vMerge/>
            <w:tcBorders>
              <w:top w:val="single" w:sz="4" w:space="0" w:color="000000"/>
              <w:left w:val="single" w:sz="4" w:space="0" w:color="000000"/>
              <w:bottom w:val="single" w:sz="4" w:space="0" w:color="000000"/>
            </w:tcBorders>
            <w:shd w:val="clear" w:color="auto" w:fill="auto"/>
            <w:vAlign w:val="center"/>
          </w:tcPr>
          <w:p w14:paraId="0771F3E1" w14:textId="77777777" w:rsidR="00E07255" w:rsidRDefault="00E07255">
            <w:pPr>
              <w:widowControl w:val="0"/>
              <w:tabs>
                <w:tab w:val="left" w:pos="709"/>
                <w:tab w:val="left" w:pos="993"/>
                <w:tab w:val="left" w:pos="1276"/>
              </w:tabs>
              <w:snapToGrid w:val="0"/>
              <w:spacing w:line="276" w:lineRule="auto"/>
              <w:jc w:val="center"/>
              <w:rPr>
                <w:strike/>
                <w:sz w:val="28"/>
                <w:szCs w:val="28"/>
              </w:rPr>
            </w:pPr>
          </w:p>
        </w:tc>
        <w:tc>
          <w:tcPr>
            <w:tcW w:w="11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A5A660" w14:textId="77777777" w:rsidR="00E07255" w:rsidRDefault="00E07255">
            <w:pPr>
              <w:widowControl w:val="0"/>
              <w:tabs>
                <w:tab w:val="left" w:pos="709"/>
                <w:tab w:val="left" w:pos="993"/>
                <w:tab w:val="left" w:pos="1276"/>
              </w:tabs>
              <w:snapToGrid w:val="0"/>
              <w:spacing w:line="276" w:lineRule="auto"/>
              <w:jc w:val="center"/>
              <w:rPr>
                <w:strike/>
                <w:sz w:val="28"/>
                <w:szCs w:val="28"/>
              </w:rPr>
            </w:pPr>
          </w:p>
        </w:tc>
      </w:tr>
      <w:tr w:rsidR="00E07255" w14:paraId="61928736" w14:textId="77777777" w:rsidTr="003C1220">
        <w:tc>
          <w:tcPr>
            <w:tcW w:w="1349" w:type="pct"/>
            <w:tcBorders>
              <w:top w:val="single" w:sz="4" w:space="0" w:color="000000"/>
              <w:left w:val="single" w:sz="4" w:space="0" w:color="000000"/>
              <w:bottom w:val="single" w:sz="4" w:space="0" w:color="000000"/>
            </w:tcBorders>
            <w:shd w:val="clear" w:color="auto" w:fill="auto"/>
            <w:vAlign w:val="center"/>
          </w:tcPr>
          <w:p w14:paraId="6813BA55" w14:textId="77777777" w:rsidR="00E07255" w:rsidRDefault="00E07255">
            <w:pPr>
              <w:tabs>
                <w:tab w:val="left" w:pos="1276"/>
              </w:tabs>
            </w:pPr>
            <w:r>
              <w:rPr>
                <w:sz w:val="28"/>
                <w:szCs w:val="28"/>
              </w:rPr>
              <w:t>«Нарта-спринт 6 собак»</w:t>
            </w:r>
          </w:p>
        </w:tc>
        <w:tc>
          <w:tcPr>
            <w:tcW w:w="1054" w:type="pct"/>
            <w:vMerge/>
            <w:tcBorders>
              <w:top w:val="single" w:sz="4" w:space="0" w:color="000000"/>
              <w:left w:val="single" w:sz="4" w:space="0" w:color="000000"/>
              <w:bottom w:val="single" w:sz="4" w:space="0" w:color="000000"/>
            </w:tcBorders>
            <w:shd w:val="clear" w:color="auto" w:fill="auto"/>
            <w:vAlign w:val="center"/>
          </w:tcPr>
          <w:p w14:paraId="57E02EA3" w14:textId="77777777" w:rsidR="00E07255" w:rsidRDefault="00E07255">
            <w:pPr>
              <w:widowControl w:val="0"/>
              <w:tabs>
                <w:tab w:val="left" w:pos="709"/>
                <w:tab w:val="left" w:pos="993"/>
                <w:tab w:val="left" w:pos="1276"/>
              </w:tabs>
              <w:snapToGrid w:val="0"/>
              <w:spacing w:line="276" w:lineRule="auto"/>
              <w:jc w:val="center"/>
              <w:rPr>
                <w:sz w:val="28"/>
                <w:szCs w:val="28"/>
              </w:rPr>
            </w:pPr>
          </w:p>
        </w:tc>
        <w:tc>
          <w:tcPr>
            <w:tcW w:w="1453" w:type="pct"/>
            <w:vMerge/>
            <w:tcBorders>
              <w:top w:val="single" w:sz="4" w:space="0" w:color="000000"/>
              <w:left w:val="single" w:sz="4" w:space="0" w:color="000000"/>
              <w:bottom w:val="single" w:sz="4" w:space="0" w:color="000000"/>
            </w:tcBorders>
            <w:shd w:val="clear" w:color="auto" w:fill="auto"/>
            <w:vAlign w:val="center"/>
          </w:tcPr>
          <w:p w14:paraId="4E6A024C" w14:textId="77777777" w:rsidR="00E07255" w:rsidRDefault="00E07255">
            <w:pPr>
              <w:widowControl w:val="0"/>
              <w:tabs>
                <w:tab w:val="left" w:pos="709"/>
                <w:tab w:val="left" w:pos="993"/>
                <w:tab w:val="left" w:pos="1276"/>
              </w:tabs>
              <w:snapToGrid w:val="0"/>
              <w:spacing w:line="276" w:lineRule="auto"/>
              <w:jc w:val="center"/>
              <w:rPr>
                <w:sz w:val="28"/>
                <w:szCs w:val="28"/>
              </w:rPr>
            </w:pPr>
          </w:p>
        </w:tc>
        <w:tc>
          <w:tcPr>
            <w:tcW w:w="114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E70AB4" w14:textId="77777777" w:rsidR="00E07255" w:rsidRDefault="00E07255">
            <w:pPr>
              <w:widowControl w:val="0"/>
              <w:tabs>
                <w:tab w:val="left" w:pos="709"/>
                <w:tab w:val="left" w:pos="993"/>
                <w:tab w:val="left" w:pos="1276"/>
              </w:tabs>
              <w:snapToGrid w:val="0"/>
              <w:spacing w:line="276" w:lineRule="auto"/>
              <w:jc w:val="center"/>
              <w:rPr>
                <w:sz w:val="28"/>
                <w:szCs w:val="28"/>
              </w:rPr>
            </w:pPr>
          </w:p>
        </w:tc>
      </w:tr>
      <w:tr w:rsidR="00E07255" w14:paraId="49028A2C" w14:textId="77777777" w:rsidTr="003C1220">
        <w:tc>
          <w:tcPr>
            <w:tcW w:w="1349" w:type="pct"/>
            <w:tcBorders>
              <w:top w:val="single" w:sz="4" w:space="0" w:color="000000"/>
              <w:left w:val="single" w:sz="4" w:space="0" w:color="000000"/>
              <w:bottom w:val="single" w:sz="4" w:space="0" w:color="000000"/>
            </w:tcBorders>
            <w:shd w:val="clear" w:color="auto" w:fill="auto"/>
            <w:vAlign w:val="center"/>
          </w:tcPr>
          <w:p w14:paraId="4D5A0B11" w14:textId="77777777" w:rsidR="00E07255" w:rsidRDefault="00E07255">
            <w:pPr>
              <w:tabs>
                <w:tab w:val="left" w:pos="1276"/>
              </w:tabs>
            </w:pPr>
            <w:r>
              <w:rPr>
                <w:sz w:val="28"/>
                <w:szCs w:val="28"/>
              </w:rPr>
              <w:t>средние или длинные дистанции</w:t>
            </w:r>
          </w:p>
        </w:tc>
        <w:tc>
          <w:tcPr>
            <w:tcW w:w="1054" w:type="pct"/>
            <w:tcBorders>
              <w:top w:val="single" w:sz="4" w:space="0" w:color="000000"/>
              <w:left w:val="single" w:sz="4" w:space="0" w:color="000000"/>
              <w:bottom w:val="single" w:sz="4" w:space="0" w:color="000000"/>
            </w:tcBorders>
            <w:shd w:val="clear" w:color="auto" w:fill="auto"/>
            <w:vAlign w:val="center"/>
          </w:tcPr>
          <w:p w14:paraId="12676CF6" w14:textId="77777777" w:rsidR="00E07255" w:rsidRDefault="00E07255">
            <w:pPr>
              <w:widowControl w:val="0"/>
              <w:tabs>
                <w:tab w:val="left" w:pos="709"/>
                <w:tab w:val="left" w:pos="993"/>
                <w:tab w:val="left" w:pos="1276"/>
              </w:tabs>
              <w:spacing w:line="276" w:lineRule="auto"/>
              <w:jc w:val="center"/>
            </w:pPr>
            <w:r>
              <w:rPr>
                <w:sz w:val="28"/>
                <w:szCs w:val="28"/>
              </w:rPr>
              <w:t>до -25</w:t>
            </w:r>
            <w:r>
              <w:rPr>
                <w:rFonts w:ascii="Symbol" w:eastAsia="Symbol" w:hAnsi="Symbol" w:cs="Symbol"/>
                <w:sz w:val="28"/>
                <w:szCs w:val="28"/>
              </w:rPr>
              <w:t></w:t>
            </w:r>
            <w:r>
              <w:rPr>
                <w:sz w:val="28"/>
                <w:szCs w:val="28"/>
              </w:rPr>
              <w:t>С</w:t>
            </w:r>
          </w:p>
        </w:tc>
        <w:tc>
          <w:tcPr>
            <w:tcW w:w="1453" w:type="pct"/>
            <w:tcBorders>
              <w:top w:val="single" w:sz="4" w:space="0" w:color="000000"/>
              <w:left w:val="single" w:sz="4" w:space="0" w:color="000000"/>
              <w:bottom w:val="single" w:sz="4" w:space="0" w:color="000000"/>
            </w:tcBorders>
            <w:shd w:val="clear" w:color="auto" w:fill="auto"/>
            <w:vAlign w:val="center"/>
          </w:tcPr>
          <w:p w14:paraId="24CBCE6B" w14:textId="77777777" w:rsidR="00E07255" w:rsidRDefault="00E07255">
            <w:pPr>
              <w:widowControl w:val="0"/>
              <w:tabs>
                <w:tab w:val="left" w:pos="709"/>
                <w:tab w:val="left" w:pos="993"/>
                <w:tab w:val="left" w:pos="1276"/>
              </w:tabs>
              <w:spacing w:line="276" w:lineRule="auto"/>
              <w:jc w:val="center"/>
            </w:pPr>
            <w:r>
              <w:rPr>
                <w:sz w:val="28"/>
                <w:szCs w:val="28"/>
              </w:rPr>
              <w:t>от -25</w:t>
            </w:r>
            <w:r>
              <w:rPr>
                <w:rFonts w:ascii="Symbol" w:eastAsia="Symbol" w:hAnsi="Symbol" w:cs="Symbol"/>
                <w:sz w:val="28"/>
                <w:szCs w:val="28"/>
              </w:rPr>
              <w:t></w:t>
            </w:r>
            <w:r>
              <w:rPr>
                <w:sz w:val="28"/>
                <w:szCs w:val="28"/>
              </w:rPr>
              <w:t>С до -27</w:t>
            </w:r>
            <w:r>
              <w:rPr>
                <w:rFonts w:ascii="Symbol" w:eastAsia="Symbol" w:hAnsi="Symbol" w:cs="Symbol"/>
                <w:sz w:val="28"/>
                <w:szCs w:val="28"/>
              </w:rPr>
              <w:t></w:t>
            </w:r>
            <w:r>
              <w:rPr>
                <w:sz w:val="28"/>
                <w:szCs w:val="28"/>
              </w:rPr>
              <w:t>С</w:t>
            </w:r>
          </w:p>
        </w:tc>
        <w:tc>
          <w:tcPr>
            <w:tcW w:w="11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BAA96D" w14:textId="77777777" w:rsidR="00E07255" w:rsidRDefault="00E07255">
            <w:pPr>
              <w:widowControl w:val="0"/>
              <w:tabs>
                <w:tab w:val="left" w:pos="709"/>
                <w:tab w:val="left" w:pos="993"/>
                <w:tab w:val="left" w:pos="1276"/>
              </w:tabs>
              <w:spacing w:line="276" w:lineRule="auto"/>
              <w:jc w:val="center"/>
            </w:pPr>
            <w:r>
              <w:rPr>
                <w:sz w:val="28"/>
                <w:szCs w:val="28"/>
              </w:rPr>
              <w:t>ниже -27</w:t>
            </w:r>
            <w:r>
              <w:rPr>
                <w:rFonts w:ascii="Symbol" w:eastAsia="Symbol" w:hAnsi="Symbol" w:cs="Symbol"/>
                <w:sz w:val="28"/>
                <w:szCs w:val="28"/>
              </w:rPr>
              <w:t></w:t>
            </w:r>
            <w:r>
              <w:rPr>
                <w:sz w:val="28"/>
                <w:szCs w:val="28"/>
              </w:rPr>
              <w:t>С</w:t>
            </w:r>
          </w:p>
        </w:tc>
      </w:tr>
    </w:tbl>
    <w:p w14:paraId="5525E90D" w14:textId="6A0D95CB" w:rsidR="00C86801" w:rsidRDefault="00C86801">
      <w:pPr>
        <w:suppressAutoHyphens w:val="0"/>
      </w:pPr>
    </w:p>
    <w:p w14:paraId="017B9015" w14:textId="5F204588" w:rsidR="00E07255" w:rsidRPr="003C1220" w:rsidRDefault="00E07255" w:rsidP="006C66C8">
      <w:pPr>
        <w:numPr>
          <w:ilvl w:val="1"/>
          <w:numId w:val="29"/>
        </w:numPr>
        <w:tabs>
          <w:tab w:val="left" w:pos="709"/>
          <w:tab w:val="left" w:pos="993"/>
        </w:tabs>
        <w:spacing w:line="276" w:lineRule="auto"/>
        <w:ind w:left="0" w:firstLine="0"/>
        <w:jc w:val="both"/>
        <w:rPr>
          <w:bCs/>
        </w:rPr>
      </w:pPr>
      <w:r w:rsidRPr="003C1220">
        <w:rPr>
          <w:bCs/>
          <w:sz w:val="28"/>
          <w:szCs w:val="28"/>
        </w:rPr>
        <w:t>Соблюдение температурного режима при проведении соревнования по снежным дисциплинам в северных и приравненных к ним районах:</w:t>
      </w:r>
    </w:p>
    <w:tbl>
      <w:tblPr>
        <w:tblW w:w="5000" w:type="pct"/>
        <w:tblLook w:val="0000" w:firstRow="0" w:lastRow="0" w:firstColumn="0" w:lastColumn="0" w:noHBand="0" w:noVBand="0"/>
      </w:tblPr>
      <w:tblGrid>
        <w:gridCol w:w="2583"/>
        <w:gridCol w:w="2017"/>
        <w:gridCol w:w="2781"/>
        <w:gridCol w:w="2190"/>
      </w:tblGrid>
      <w:tr w:rsidR="00E07255" w14:paraId="2A65CF14" w14:textId="77777777" w:rsidTr="003C1220">
        <w:tc>
          <w:tcPr>
            <w:tcW w:w="1349" w:type="pct"/>
            <w:tcBorders>
              <w:top w:val="single" w:sz="4" w:space="0" w:color="000000"/>
              <w:left w:val="single" w:sz="4" w:space="0" w:color="000000"/>
              <w:bottom w:val="single" w:sz="4" w:space="0" w:color="000000"/>
            </w:tcBorders>
            <w:shd w:val="clear" w:color="auto" w:fill="auto"/>
            <w:vAlign w:val="center"/>
          </w:tcPr>
          <w:p w14:paraId="7C531DCA" w14:textId="77777777" w:rsidR="00E07255" w:rsidRDefault="00E07255">
            <w:pPr>
              <w:widowControl w:val="0"/>
              <w:tabs>
                <w:tab w:val="left" w:pos="709"/>
                <w:tab w:val="left" w:pos="993"/>
                <w:tab w:val="left" w:pos="1276"/>
              </w:tabs>
              <w:spacing w:line="276" w:lineRule="auto"/>
              <w:jc w:val="center"/>
            </w:pPr>
            <w:r>
              <w:rPr>
                <w:sz w:val="28"/>
                <w:szCs w:val="28"/>
              </w:rPr>
              <w:t>Дисциплина</w:t>
            </w:r>
          </w:p>
        </w:tc>
        <w:tc>
          <w:tcPr>
            <w:tcW w:w="1053" w:type="pct"/>
            <w:tcBorders>
              <w:top w:val="single" w:sz="4" w:space="0" w:color="000000"/>
              <w:left w:val="single" w:sz="4" w:space="0" w:color="000000"/>
              <w:bottom w:val="single" w:sz="4" w:space="0" w:color="000000"/>
            </w:tcBorders>
            <w:shd w:val="clear" w:color="auto" w:fill="auto"/>
            <w:vAlign w:val="center"/>
          </w:tcPr>
          <w:p w14:paraId="1BAAB603" w14:textId="77777777" w:rsidR="00E07255" w:rsidRDefault="00E07255">
            <w:pPr>
              <w:widowControl w:val="0"/>
              <w:tabs>
                <w:tab w:val="left" w:pos="709"/>
                <w:tab w:val="left" w:pos="993"/>
                <w:tab w:val="left" w:pos="1276"/>
              </w:tabs>
              <w:spacing w:line="276" w:lineRule="auto"/>
              <w:jc w:val="center"/>
            </w:pPr>
            <w:r>
              <w:rPr>
                <w:sz w:val="28"/>
                <w:szCs w:val="28"/>
              </w:rPr>
              <w:t xml:space="preserve">стандартные условия проведения соревнования </w:t>
            </w:r>
          </w:p>
        </w:tc>
        <w:tc>
          <w:tcPr>
            <w:tcW w:w="1453" w:type="pct"/>
            <w:tcBorders>
              <w:top w:val="single" w:sz="4" w:space="0" w:color="000000"/>
              <w:left w:val="single" w:sz="4" w:space="0" w:color="000000"/>
              <w:bottom w:val="single" w:sz="4" w:space="0" w:color="000000"/>
            </w:tcBorders>
            <w:shd w:val="clear" w:color="auto" w:fill="auto"/>
            <w:vAlign w:val="center"/>
          </w:tcPr>
          <w:p w14:paraId="7F155831" w14:textId="77777777" w:rsidR="00E07255" w:rsidRDefault="00E07255">
            <w:pPr>
              <w:widowControl w:val="0"/>
              <w:tabs>
                <w:tab w:val="left" w:pos="709"/>
                <w:tab w:val="left" w:pos="993"/>
                <w:tab w:val="left" w:pos="1276"/>
              </w:tabs>
              <w:spacing w:line="276" w:lineRule="auto"/>
              <w:jc w:val="center"/>
            </w:pPr>
            <w:r>
              <w:rPr>
                <w:sz w:val="28"/>
                <w:szCs w:val="28"/>
              </w:rPr>
              <w:t>проведение соревнования только на минимальной дистанции</w:t>
            </w:r>
          </w:p>
        </w:tc>
        <w:tc>
          <w:tcPr>
            <w:tcW w:w="11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E55E76" w14:textId="77777777" w:rsidR="00E07255" w:rsidRDefault="00E07255">
            <w:pPr>
              <w:widowControl w:val="0"/>
              <w:tabs>
                <w:tab w:val="left" w:pos="709"/>
                <w:tab w:val="left" w:pos="993"/>
                <w:tab w:val="left" w:pos="1276"/>
              </w:tabs>
              <w:spacing w:line="276" w:lineRule="auto"/>
              <w:jc w:val="center"/>
            </w:pPr>
            <w:r>
              <w:rPr>
                <w:sz w:val="28"/>
                <w:szCs w:val="28"/>
              </w:rPr>
              <w:t>запрещено проведение соревнования</w:t>
            </w:r>
          </w:p>
        </w:tc>
      </w:tr>
      <w:tr w:rsidR="00E07255" w14:paraId="31035D86" w14:textId="77777777" w:rsidTr="003C1220">
        <w:tc>
          <w:tcPr>
            <w:tcW w:w="1349" w:type="pct"/>
            <w:tcBorders>
              <w:top w:val="single" w:sz="4" w:space="0" w:color="000000"/>
              <w:left w:val="single" w:sz="4" w:space="0" w:color="000000"/>
              <w:bottom w:val="single" w:sz="4" w:space="0" w:color="000000"/>
            </w:tcBorders>
            <w:shd w:val="clear" w:color="auto" w:fill="auto"/>
            <w:vAlign w:val="center"/>
          </w:tcPr>
          <w:p w14:paraId="1EC5EFA2" w14:textId="77777777" w:rsidR="00E07255" w:rsidRDefault="00E07255">
            <w:pPr>
              <w:widowControl w:val="0"/>
              <w:tabs>
                <w:tab w:val="left" w:pos="709"/>
                <w:tab w:val="left" w:pos="993"/>
                <w:tab w:val="left" w:pos="1276"/>
              </w:tabs>
              <w:spacing w:line="276" w:lineRule="auto"/>
              <w:jc w:val="center"/>
            </w:pPr>
            <w:r>
              <w:rPr>
                <w:sz w:val="28"/>
                <w:szCs w:val="28"/>
              </w:rPr>
              <w:t>1</w:t>
            </w:r>
          </w:p>
        </w:tc>
        <w:tc>
          <w:tcPr>
            <w:tcW w:w="1053" w:type="pct"/>
            <w:tcBorders>
              <w:top w:val="single" w:sz="4" w:space="0" w:color="000000"/>
              <w:left w:val="single" w:sz="4" w:space="0" w:color="000000"/>
              <w:bottom w:val="single" w:sz="4" w:space="0" w:color="000000"/>
            </w:tcBorders>
            <w:shd w:val="clear" w:color="auto" w:fill="auto"/>
            <w:vAlign w:val="center"/>
          </w:tcPr>
          <w:p w14:paraId="2A86EAA0" w14:textId="77777777" w:rsidR="00E07255" w:rsidRDefault="00E07255">
            <w:pPr>
              <w:widowControl w:val="0"/>
              <w:tabs>
                <w:tab w:val="left" w:pos="709"/>
                <w:tab w:val="left" w:pos="993"/>
                <w:tab w:val="left" w:pos="1276"/>
              </w:tabs>
              <w:spacing w:line="276" w:lineRule="auto"/>
              <w:jc w:val="center"/>
            </w:pPr>
            <w:r>
              <w:rPr>
                <w:sz w:val="28"/>
                <w:szCs w:val="28"/>
              </w:rPr>
              <w:t>2</w:t>
            </w:r>
          </w:p>
        </w:tc>
        <w:tc>
          <w:tcPr>
            <w:tcW w:w="1453" w:type="pct"/>
            <w:tcBorders>
              <w:top w:val="single" w:sz="4" w:space="0" w:color="000000"/>
              <w:left w:val="single" w:sz="4" w:space="0" w:color="000000"/>
              <w:bottom w:val="single" w:sz="4" w:space="0" w:color="000000"/>
            </w:tcBorders>
            <w:shd w:val="clear" w:color="auto" w:fill="auto"/>
            <w:vAlign w:val="center"/>
          </w:tcPr>
          <w:p w14:paraId="14E3CEA0" w14:textId="77777777" w:rsidR="00E07255" w:rsidRDefault="00E07255">
            <w:pPr>
              <w:widowControl w:val="0"/>
              <w:tabs>
                <w:tab w:val="left" w:pos="709"/>
                <w:tab w:val="left" w:pos="993"/>
                <w:tab w:val="left" w:pos="1276"/>
              </w:tabs>
              <w:spacing w:line="276" w:lineRule="auto"/>
              <w:jc w:val="center"/>
            </w:pPr>
            <w:r>
              <w:rPr>
                <w:sz w:val="28"/>
                <w:szCs w:val="28"/>
              </w:rPr>
              <w:t>3</w:t>
            </w:r>
          </w:p>
        </w:tc>
        <w:tc>
          <w:tcPr>
            <w:tcW w:w="11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7A8315" w14:textId="77777777" w:rsidR="00E07255" w:rsidRDefault="00E07255">
            <w:pPr>
              <w:widowControl w:val="0"/>
              <w:tabs>
                <w:tab w:val="left" w:pos="709"/>
                <w:tab w:val="left" w:pos="993"/>
                <w:tab w:val="left" w:pos="1276"/>
              </w:tabs>
              <w:spacing w:line="276" w:lineRule="auto"/>
              <w:jc w:val="center"/>
            </w:pPr>
            <w:r>
              <w:rPr>
                <w:sz w:val="28"/>
                <w:szCs w:val="28"/>
              </w:rPr>
              <w:t>4</w:t>
            </w:r>
          </w:p>
        </w:tc>
      </w:tr>
      <w:tr w:rsidR="00E07255" w14:paraId="22ABEF9B" w14:textId="77777777" w:rsidTr="003C1220">
        <w:tc>
          <w:tcPr>
            <w:tcW w:w="1349" w:type="pct"/>
            <w:tcBorders>
              <w:top w:val="single" w:sz="4" w:space="0" w:color="000000"/>
              <w:left w:val="single" w:sz="4" w:space="0" w:color="000000"/>
              <w:bottom w:val="single" w:sz="4" w:space="0" w:color="000000"/>
            </w:tcBorders>
            <w:shd w:val="clear" w:color="auto" w:fill="auto"/>
            <w:vAlign w:val="center"/>
          </w:tcPr>
          <w:p w14:paraId="6927AD8E" w14:textId="77777777" w:rsidR="00E07255" w:rsidRDefault="00E07255">
            <w:pPr>
              <w:tabs>
                <w:tab w:val="left" w:pos="1276"/>
              </w:tabs>
            </w:pPr>
            <w:r>
              <w:rPr>
                <w:sz w:val="28"/>
                <w:szCs w:val="28"/>
              </w:rPr>
              <w:t>«Лыжи-спринт 1 собака»</w:t>
            </w:r>
          </w:p>
        </w:tc>
        <w:tc>
          <w:tcPr>
            <w:tcW w:w="1053" w:type="pct"/>
            <w:tcBorders>
              <w:top w:val="single" w:sz="4" w:space="0" w:color="000000"/>
              <w:left w:val="single" w:sz="4" w:space="0" w:color="000000"/>
              <w:bottom w:val="single" w:sz="4" w:space="0" w:color="000000"/>
            </w:tcBorders>
            <w:shd w:val="clear" w:color="auto" w:fill="auto"/>
            <w:vAlign w:val="center"/>
          </w:tcPr>
          <w:p w14:paraId="323A0331" w14:textId="77777777" w:rsidR="00E07255" w:rsidRDefault="00E07255">
            <w:pPr>
              <w:widowControl w:val="0"/>
              <w:tabs>
                <w:tab w:val="left" w:pos="709"/>
                <w:tab w:val="left" w:pos="993"/>
                <w:tab w:val="left" w:pos="1276"/>
              </w:tabs>
              <w:spacing w:line="276" w:lineRule="auto"/>
              <w:jc w:val="center"/>
            </w:pPr>
            <w:r>
              <w:rPr>
                <w:sz w:val="28"/>
                <w:szCs w:val="28"/>
              </w:rPr>
              <w:t>до -23</w:t>
            </w:r>
            <w:r>
              <w:rPr>
                <w:rFonts w:ascii="Symbol" w:eastAsia="Symbol" w:hAnsi="Symbol" w:cs="Symbol"/>
                <w:sz w:val="28"/>
                <w:szCs w:val="28"/>
              </w:rPr>
              <w:t></w:t>
            </w:r>
            <w:r>
              <w:rPr>
                <w:sz w:val="28"/>
                <w:szCs w:val="28"/>
              </w:rPr>
              <w:t>С</w:t>
            </w:r>
          </w:p>
        </w:tc>
        <w:tc>
          <w:tcPr>
            <w:tcW w:w="1453" w:type="pct"/>
            <w:tcBorders>
              <w:top w:val="single" w:sz="4" w:space="0" w:color="000000"/>
              <w:left w:val="single" w:sz="4" w:space="0" w:color="000000"/>
              <w:bottom w:val="single" w:sz="4" w:space="0" w:color="000000"/>
            </w:tcBorders>
            <w:shd w:val="clear" w:color="auto" w:fill="auto"/>
            <w:vAlign w:val="center"/>
          </w:tcPr>
          <w:p w14:paraId="76994A23" w14:textId="77777777" w:rsidR="00E07255" w:rsidRDefault="00E07255">
            <w:pPr>
              <w:widowControl w:val="0"/>
              <w:tabs>
                <w:tab w:val="left" w:pos="709"/>
                <w:tab w:val="left" w:pos="993"/>
                <w:tab w:val="left" w:pos="1276"/>
              </w:tabs>
              <w:spacing w:line="276" w:lineRule="auto"/>
              <w:jc w:val="center"/>
            </w:pPr>
            <w:r>
              <w:rPr>
                <w:sz w:val="28"/>
                <w:szCs w:val="28"/>
              </w:rPr>
              <w:t>от -23</w:t>
            </w:r>
            <w:r>
              <w:rPr>
                <w:rFonts w:ascii="Symbol" w:eastAsia="Symbol" w:hAnsi="Symbol" w:cs="Symbol"/>
                <w:sz w:val="28"/>
                <w:szCs w:val="28"/>
              </w:rPr>
              <w:t></w:t>
            </w:r>
            <w:r>
              <w:rPr>
                <w:sz w:val="28"/>
                <w:szCs w:val="28"/>
              </w:rPr>
              <w:t>С до -25</w:t>
            </w:r>
            <w:r>
              <w:rPr>
                <w:rFonts w:ascii="Symbol" w:eastAsia="Symbol" w:hAnsi="Symbol" w:cs="Symbol"/>
                <w:sz w:val="28"/>
                <w:szCs w:val="28"/>
              </w:rPr>
              <w:t></w:t>
            </w:r>
            <w:r>
              <w:rPr>
                <w:sz w:val="28"/>
                <w:szCs w:val="28"/>
              </w:rPr>
              <w:t>С</w:t>
            </w:r>
          </w:p>
        </w:tc>
        <w:tc>
          <w:tcPr>
            <w:tcW w:w="11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BE0AA9" w14:textId="77777777" w:rsidR="00E07255" w:rsidRDefault="00E07255">
            <w:pPr>
              <w:widowControl w:val="0"/>
              <w:tabs>
                <w:tab w:val="left" w:pos="709"/>
                <w:tab w:val="left" w:pos="993"/>
                <w:tab w:val="left" w:pos="1276"/>
              </w:tabs>
              <w:spacing w:line="276" w:lineRule="auto"/>
              <w:jc w:val="center"/>
            </w:pPr>
            <w:r>
              <w:rPr>
                <w:sz w:val="28"/>
                <w:szCs w:val="28"/>
              </w:rPr>
              <w:t>ниже -25</w:t>
            </w:r>
            <w:r>
              <w:rPr>
                <w:rFonts w:ascii="Symbol" w:eastAsia="Symbol" w:hAnsi="Symbol" w:cs="Symbol"/>
                <w:sz w:val="28"/>
                <w:szCs w:val="28"/>
              </w:rPr>
              <w:t></w:t>
            </w:r>
            <w:r>
              <w:rPr>
                <w:sz w:val="28"/>
                <w:szCs w:val="28"/>
              </w:rPr>
              <w:t>С</w:t>
            </w:r>
          </w:p>
        </w:tc>
      </w:tr>
      <w:tr w:rsidR="00E07255" w14:paraId="1684406A" w14:textId="77777777" w:rsidTr="003C1220">
        <w:trPr>
          <w:trHeight w:val="1952"/>
        </w:trPr>
        <w:tc>
          <w:tcPr>
            <w:tcW w:w="1349" w:type="pct"/>
            <w:tcBorders>
              <w:top w:val="single" w:sz="4" w:space="0" w:color="000000"/>
              <w:left w:val="single" w:sz="4" w:space="0" w:color="000000"/>
              <w:bottom w:val="single" w:sz="4" w:space="0" w:color="000000"/>
            </w:tcBorders>
            <w:shd w:val="clear" w:color="auto" w:fill="auto"/>
            <w:vAlign w:val="center"/>
          </w:tcPr>
          <w:p w14:paraId="3913CAAD" w14:textId="77777777" w:rsidR="00E07255" w:rsidRDefault="00E07255">
            <w:pPr>
              <w:tabs>
                <w:tab w:val="left" w:pos="1276"/>
              </w:tabs>
            </w:pPr>
            <w:r>
              <w:rPr>
                <w:sz w:val="28"/>
                <w:szCs w:val="28"/>
              </w:rPr>
              <w:lastRenderedPageBreak/>
              <w:t>«Нарта-спринт 2 собаки»</w:t>
            </w:r>
          </w:p>
          <w:p w14:paraId="47531F9F" w14:textId="77777777" w:rsidR="00E07255" w:rsidRDefault="00E07255">
            <w:pPr>
              <w:tabs>
                <w:tab w:val="left" w:pos="1276"/>
              </w:tabs>
            </w:pPr>
            <w:r>
              <w:rPr>
                <w:sz w:val="28"/>
                <w:szCs w:val="28"/>
              </w:rPr>
              <w:t>«Нарта-спринт 4 собаки»</w:t>
            </w:r>
          </w:p>
          <w:p w14:paraId="5AF0E942" w14:textId="77777777" w:rsidR="00E07255" w:rsidRDefault="00E07255">
            <w:pPr>
              <w:tabs>
                <w:tab w:val="left" w:pos="1276"/>
              </w:tabs>
            </w:pPr>
            <w:r>
              <w:rPr>
                <w:sz w:val="28"/>
                <w:szCs w:val="28"/>
              </w:rPr>
              <w:t>«Нарта-спринт 6 собак»</w:t>
            </w:r>
          </w:p>
        </w:tc>
        <w:tc>
          <w:tcPr>
            <w:tcW w:w="1053" w:type="pct"/>
            <w:tcBorders>
              <w:top w:val="single" w:sz="4" w:space="0" w:color="000000"/>
              <w:left w:val="single" w:sz="4" w:space="0" w:color="000000"/>
              <w:bottom w:val="single" w:sz="4" w:space="0" w:color="000000"/>
            </w:tcBorders>
            <w:shd w:val="clear" w:color="auto" w:fill="auto"/>
            <w:vAlign w:val="center"/>
          </w:tcPr>
          <w:p w14:paraId="6731624A" w14:textId="77777777" w:rsidR="00E07255" w:rsidRDefault="00E07255">
            <w:pPr>
              <w:widowControl w:val="0"/>
              <w:tabs>
                <w:tab w:val="left" w:pos="709"/>
                <w:tab w:val="left" w:pos="993"/>
                <w:tab w:val="left" w:pos="1276"/>
              </w:tabs>
              <w:spacing w:line="276" w:lineRule="auto"/>
              <w:jc w:val="center"/>
            </w:pPr>
            <w:r>
              <w:rPr>
                <w:sz w:val="28"/>
                <w:szCs w:val="28"/>
              </w:rPr>
              <w:t>до -25</w:t>
            </w:r>
            <w:r>
              <w:rPr>
                <w:rFonts w:ascii="Symbol" w:eastAsia="Symbol" w:hAnsi="Symbol" w:cs="Symbol"/>
                <w:sz w:val="28"/>
                <w:szCs w:val="28"/>
              </w:rPr>
              <w:t></w:t>
            </w:r>
            <w:r>
              <w:rPr>
                <w:sz w:val="28"/>
                <w:szCs w:val="28"/>
              </w:rPr>
              <w:t>С</w:t>
            </w:r>
          </w:p>
        </w:tc>
        <w:tc>
          <w:tcPr>
            <w:tcW w:w="1453" w:type="pct"/>
            <w:tcBorders>
              <w:top w:val="single" w:sz="4" w:space="0" w:color="000000"/>
              <w:left w:val="single" w:sz="4" w:space="0" w:color="000000"/>
              <w:bottom w:val="single" w:sz="4" w:space="0" w:color="000000"/>
            </w:tcBorders>
            <w:shd w:val="clear" w:color="auto" w:fill="auto"/>
            <w:vAlign w:val="center"/>
          </w:tcPr>
          <w:p w14:paraId="6C949E80" w14:textId="77777777" w:rsidR="00E07255" w:rsidRDefault="00E07255">
            <w:pPr>
              <w:widowControl w:val="0"/>
              <w:tabs>
                <w:tab w:val="left" w:pos="709"/>
                <w:tab w:val="left" w:pos="993"/>
                <w:tab w:val="left" w:pos="1276"/>
              </w:tabs>
              <w:spacing w:line="276" w:lineRule="auto"/>
              <w:jc w:val="center"/>
            </w:pPr>
            <w:r>
              <w:rPr>
                <w:sz w:val="28"/>
                <w:szCs w:val="28"/>
              </w:rPr>
              <w:t>от -25</w:t>
            </w:r>
            <w:r>
              <w:rPr>
                <w:rFonts w:ascii="Symbol" w:eastAsia="Symbol" w:hAnsi="Symbol" w:cs="Symbol"/>
                <w:sz w:val="28"/>
                <w:szCs w:val="28"/>
              </w:rPr>
              <w:t></w:t>
            </w:r>
            <w:r>
              <w:rPr>
                <w:sz w:val="28"/>
                <w:szCs w:val="28"/>
              </w:rPr>
              <w:t>С до -27</w:t>
            </w:r>
            <w:r>
              <w:rPr>
                <w:rFonts w:ascii="Symbol" w:eastAsia="Symbol" w:hAnsi="Symbol" w:cs="Symbol"/>
                <w:sz w:val="28"/>
                <w:szCs w:val="28"/>
              </w:rPr>
              <w:t></w:t>
            </w:r>
            <w:r>
              <w:rPr>
                <w:sz w:val="28"/>
                <w:szCs w:val="28"/>
              </w:rPr>
              <w:t>С</w:t>
            </w:r>
          </w:p>
        </w:tc>
        <w:tc>
          <w:tcPr>
            <w:tcW w:w="11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918ABD" w14:textId="77777777" w:rsidR="00E07255" w:rsidRDefault="00E07255">
            <w:pPr>
              <w:widowControl w:val="0"/>
              <w:tabs>
                <w:tab w:val="left" w:pos="709"/>
                <w:tab w:val="left" w:pos="993"/>
                <w:tab w:val="left" w:pos="1276"/>
              </w:tabs>
              <w:spacing w:line="276" w:lineRule="auto"/>
              <w:jc w:val="center"/>
            </w:pPr>
            <w:r>
              <w:rPr>
                <w:sz w:val="28"/>
                <w:szCs w:val="28"/>
              </w:rPr>
              <w:t>ниже -27</w:t>
            </w:r>
            <w:r>
              <w:rPr>
                <w:rFonts w:ascii="Symbol" w:eastAsia="Symbol" w:hAnsi="Symbol" w:cs="Symbol"/>
                <w:sz w:val="28"/>
                <w:szCs w:val="28"/>
              </w:rPr>
              <w:t></w:t>
            </w:r>
            <w:r>
              <w:rPr>
                <w:sz w:val="28"/>
                <w:szCs w:val="28"/>
              </w:rPr>
              <w:t>С</w:t>
            </w:r>
          </w:p>
        </w:tc>
      </w:tr>
      <w:tr w:rsidR="00E07255" w14:paraId="0F657F2C" w14:textId="77777777" w:rsidTr="003C1220">
        <w:tc>
          <w:tcPr>
            <w:tcW w:w="1349" w:type="pct"/>
            <w:tcBorders>
              <w:top w:val="single" w:sz="4" w:space="0" w:color="000000"/>
              <w:left w:val="single" w:sz="4" w:space="0" w:color="000000"/>
              <w:bottom w:val="single" w:sz="4" w:space="0" w:color="000000"/>
            </w:tcBorders>
            <w:shd w:val="clear" w:color="auto" w:fill="auto"/>
            <w:vAlign w:val="center"/>
          </w:tcPr>
          <w:p w14:paraId="6AA7EE7C" w14:textId="77777777" w:rsidR="00E07255" w:rsidRDefault="00E07255">
            <w:pPr>
              <w:tabs>
                <w:tab w:val="left" w:pos="1276"/>
              </w:tabs>
            </w:pPr>
            <w:r>
              <w:rPr>
                <w:sz w:val="28"/>
                <w:szCs w:val="28"/>
              </w:rPr>
              <w:t>средние или длинные дистанции</w:t>
            </w:r>
          </w:p>
        </w:tc>
        <w:tc>
          <w:tcPr>
            <w:tcW w:w="1053" w:type="pct"/>
            <w:tcBorders>
              <w:top w:val="single" w:sz="4" w:space="0" w:color="000000"/>
              <w:left w:val="single" w:sz="4" w:space="0" w:color="000000"/>
              <w:bottom w:val="single" w:sz="4" w:space="0" w:color="000000"/>
            </w:tcBorders>
            <w:shd w:val="clear" w:color="auto" w:fill="auto"/>
            <w:vAlign w:val="center"/>
          </w:tcPr>
          <w:p w14:paraId="4774EBEE" w14:textId="77777777" w:rsidR="00E07255" w:rsidRDefault="00E07255">
            <w:pPr>
              <w:widowControl w:val="0"/>
              <w:tabs>
                <w:tab w:val="left" w:pos="709"/>
                <w:tab w:val="left" w:pos="993"/>
                <w:tab w:val="left" w:pos="1276"/>
              </w:tabs>
              <w:spacing w:line="276" w:lineRule="auto"/>
              <w:jc w:val="center"/>
            </w:pPr>
            <w:r>
              <w:rPr>
                <w:sz w:val="28"/>
                <w:szCs w:val="28"/>
              </w:rPr>
              <w:t>до -27</w:t>
            </w:r>
            <w:r>
              <w:rPr>
                <w:rFonts w:ascii="Symbol" w:eastAsia="Symbol" w:hAnsi="Symbol" w:cs="Symbol"/>
                <w:sz w:val="28"/>
                <w:szCs w:val="28"/>
              </w:rPr>
              <w:t></w:t>
            </w:r>
            <w:r>
              <w:rPr>
                <w:sz w:val="28"/>
                <w:szCs w:val="28"/>
              </w:rPr>
              <w:t>С</w:t>
            </w:r>
          </w:p>
        </w:tc>
        <w:tc>
          <w:tcPr>
            <w:tcW w:w="1453" w:type="pct"/>
            <w:tcBorders>
              <w:top w:val="single" w:sz="4" w:space="0" w:color="000000"/>
              <w:left w:val="single" w:sz="4" w:space="0" w:color="000000"/>
              <w:bottom w:val="single" w:sz="4" w:space="0" w:color="000000"/>
            </w:tcBorders>
            <w:shd w:val="clear" w:color="auto" w:fill="auto"/>
            <w:vAlign w:val="center"/>
          </w:tcPr>
          <w:p w14:paraId="6B8BDDFA" w14:textId="77777777" w:rsidR="00E07255" w:rsidRDefault="00E07255">
            <w:pPr>
              <w:widowControl w:val="0"/>
              <w:tabs>
                <w:tab w:val="left" w:pos="709"/>
                <w:tab w:val="left" w:pos="993"/>
                <w:tab w:val="left" w:pos="1276"/>
              </w:tabs>
              <w:spacing w:line="276" w:lineRule="auto"/>
              <w:jc w:val="center"/>
            </w:pPr>
            <w:r>
              <w:rPr>
                <w:sz w:val="28"/>
                <w:szCs w:val="28"/>
              </w:rPr>
              <w:t>от -27</w:t>
            </w:r>
            <w:r>
              <w:rPr>
                <w:rFonts w:ascii="Symbol" w:eastAsia="Symbol" w:hAnsi="Symbol" w:cs="Symbol"/>
                <w:sz w:val="28"/>
                <w:szCs w:val="28"/>
              </w:rPr>
              <w:t></w:t>
            </w:r>
            <w:r>
              <w:rPr>
                <w:sz w:val="28"/>
                <w:szCs w:val="28"/>
              </w:rPr>
              <w:t>С до -29</w:t>
            </w:r>
            <w:r>
              <w:rPr>
                <w:rFonts w:ascii="Symbol" w:eastAsia="Symbol" w:hAnsi="Symbol" w:cs="Symbol"/>
                <w:sz w:val="28"/>
                <w:szCs w:val="28"/>
              </w:rPr>
              <w:t></w:t>
            </w:r>
            <w:r>
              <w:rPr>
                <w:sz w:val="28"/>
                <w:szCs w:val="28"/>
              </w:rPr>
              <w:t>С</w:t>
            </w:r>
          </w:p>
        </w:tc>
        <w:tc>
          <w:tcPr>
            <w:tcW w:w="114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CFBBD3" w14:textId="77777777" w:rsidR="00E07255" w:rsidRDefault="00E07255">
            <w:pPr>
              <w:widowControl w:val="0"/>
              <w:tabs>
                <w:tab w:val="left" w:pos="709"/>
                <w:tab w:val="left" w:pos="993"/>
                <w:tab w:val="left" w:pos="1276"/>
              </w:tabs>
              <w:spacing w:line="276" w:lineRule="auto"/>
              <w:jc w:val="center"/>
            </w:pPr>
            <w:r>
              <w:rPr>
                <w:sz w:val="28"/>
                <w:szCs w:val="28"/>
              </w:rPr>
              <w:t>ниже -29</w:t>
            </w:r>
            <w:r>
              <w:rPr>
                <w:rFonts w:ascii="Symbol" w:eastAsia="Symbol" w:hAnsi="Symbol" w:cs="Symbol"/>
                <w:sz w:val="28"/>
                <w:szCs w:val="28"/>
              </w:rPr>
              <w:t></w:t>
            </w:r>
            <w:r>
              <w:rPr>
                <w:sz w:val="28"/>
                <w:szCs w:val="28"/>
              </w:rPr>
              <w:t>С</w:t>
            </w:r>
          </w:p>
        </w:tc>
      </w:tr>
    </w:tbl>
    <w:p w14:paraId="152D819A" w14:textId="77777777" w:rsidR="00967AD2" w:rsidRDefault="00967AD2">
      <w:pPr>
        <w:tabs>
          <w:tab w:val="left" w:pos="709"/>
          <w:tab w:val="left" w:pos="993"/>
          <w:tab w:val="left" w:pos="1276"/>
        </w:tabs>
        <w:spacing w:line="276" w:lineRule="auto"/>
        <w:jc w:val="both"/>
        <w:rPr>
          <w:sz w:val="28"/>
          <w:szCs w:val="28"/>
        </w:rPr>
      </w:pPr>
    </w:p>
    <w:p w14:paraId="11561B07" w14:textId="4A80BBD3" w:rsidR="00E07255" w:rsidRPr="003C1220" w:rsidRDefault="00E07255" w:rsidP="006C66C8">
      <w:pPr>
        <w:numPr>
          <w:ilvl w:val="1"/>
          <w:numId w:val="29"/>
        </w:numPr>
        <w:tabs>
          <w:tab w:val="left" w:pos="709"/>
          <w:tab w:val="left" w:pos="993"/>
        </w:tabs>
        <w:spacing w:line="276" w:lineRule="auto"/>
        <w:ind w:left="0" w:firstLine="0"/>
        <w:jc w:val="both"/>
        <w:rPr>
          <w:bCs/>
        </w:rPr>
      </w:pPr>
      <w:r w:rsidRPr="003C1220">
        <w:rPr>
          <w:bCs/>
          <w:sz w:val="28"/>
          <w:szCs w:val="28"/>
        </w:rPr>
        <w:t>Сокращение дистанции при высокой или низкой температуре воздуха.</w:t>
      </w:r>
      <w:r w:rsidR="003C1220">
        <w:rPr>
          <w:bCs/>
        </w:rPr>
        <w:t xml:space="preserve"> </w:t>
      </w:r>
      <w:r w:rsidR="003C1220">
        <w:rPr>
          <w:bCs/>
        </w:rPr>
        <w:br/>
      </w:r>
      <w:r w:rsidRPr="003C1220">
        <w:rPr>
          <w:sz w:val="28"/>
          <w:szCs w:val="28"/>
        </w:rPr>
        <w:t>В зависимости от местоположения трассы (например, значительная часть трассы находится под открытым солнцем) и других факторов, ГСК может сократить дистанцию или принять другие меры в интересах спорта и защиты здоровья собак и спортсменов, даже если указанные выше максимальные температуры не превышены.</w:t>
      </w:r>
    </w:p>
    <w:p w14:paraId="2F57A75F" w14:textId="77777777" w:rsidR="00E07255" w:rsidRDefault="00E07255" w:rsidP="006C66C8">
      <w:pPr>
        <w:numPr>
          <w:ilvl w:val="1"/>
          <w:numId w:val="29"/>
        </w:numPr>
        <w:tabs>
          <w:tab w:val="left" w:pos="709"/>
          <w:tab w:val="left" w:pos="993"/>
        </w:tabs>
        <w:spacing w:line="276" w:lineRule="auto"/>
        <w:ind w:left="0" w:firstLine="0"/>
        <w:jc w:val="both"/>
      </w:pPr>
      <w:r>
        <w:rPr>
          <w:sz w:val="28"/>
          <w:szCs w:val="28"/>
        </w:rPr>
        <w:t>При сложных погодных условиях (например, сильный ветер, высокая влажность воздуха, сильный снегопад, туман, ледяной дождь и т.п.) ГСК совместно с проводящей организацией, представителем врачом и ветеринарным врачом соревнования должны принять решение о переносе или отмене соревнования.</w:t>
      </w:r>
    </w:p>
    <w:p w14:paraId="50BCBA75" w14:textId="2A6A7336" w:rsidR="00E07255" w:rsidRDefault="00E07255" w:rsidP="005F7A74">
      <w:pPr>
        <w:pStyle w:val="1"/>
        <w:numPr>
          <w:ilvl w:val="0"/>
          <w:numId w:val="29"/>
        </w:numPr>
        <w:ind w:left="0" w:firstLine="0"/>
      </w:pPr>
      <w:r>
        <w:t>НАРУШЕНИЕ ПРАВИЛ</w:t>
      </w:r>
      <w:bookmarkEnd w:id="25"/>
      <w:r w:rsidR="00C86801">
        <w:rPr>
          <w:lang w:val="ru-RU"/>
        </w:rPr>
        <w:t>.</w:t>
      </w:r>
    </w:p>
    <w:p w14:paraId="7349F743" w14:textId="0ED3B512" w:rsidR="00E07255" w:rsidRDefault="00E07255" w:rsidP="006C66C8">
      <w:pPr>
        <w:widowControl w:val="0"/>
        <w:numPr>
          <w:ilvl w:val="1"/>
          <w:numId w:val="29"/>
        </w:numPr>
        <w:tabs>
          <w:tab w:val="left" w:pos="709"/>
          <w:tab w:val="left" w:pos="993"/>
        </w:tabs>
        <w:spacing w:line="276" w:lineRule="auto"/>
        <w:ind w:left="0" w:firstLine="0"/>
        <w:jc w:val="both"/>
      </w:pPr>
      <w:r>
        <w:rPr>
          <w:sz w:val="28"/>
          <w:szCs w:val="28"/>
        </w:rPr>
        <w:t>В случае если за нарушение пункта Правил не установлено конкретной формы дисциплинарного взыскания, выбор мер дисциплинарного взыскания должен быть в пределах следующего списка:</w:t>
      </w:r>
    </w:p>
    <w:p w14:paraId="779FC098" w14:textId="77777777" w:rsidR="00E07255" w:rsidRDefault="00E07255" w:rsidP="005F7A74">
      <w:pPr>
        <w:widowControl w:val="0"/>
        <w:numPr>
          <w:ilvl w:val="2"/>
          <w:numId w:val="29"/>
        </w:numPr>
        <w:tabs>
          <w:tab w:val="left" w:pos="851"/>
          <w:tab w:val="left" w:pos="993"/>
          <w:tab w:val="left" w:pos="1276"/>
        </w:tabs>
        <w:spacing w:line="276" w:lineRule="auto"/>
        <w:ind w:left="0" w:firstLine="0"/>
        <w:jc w:val="both"/>
      </w:pPr>
      <w:r>
        <w:rPr>
          <w:sz w:val="28"/>
        </w:rPr>
        <w:t>Предупреждение: выносится за незначительное пренебрежение Правилами или нарушение пункта Правил, которое не дало преимущества и не оказало существенного негативного влияния на других участников, а также не рассматривается как противоречащее спортивному духу.</w:t>
      </w:r>
      <w:r>
        <w:rPr>
          <w:rFonts w:ascii="TimesNewRomanPSMT" w:hAnsi="TimesNewRomanPSMT" w:cs="TimesNewRomanPSMT"/>
        </w:rPr>
        <w:t xml:space="preserve"> </w:t>
      </w:r>
      <w:r>
        <w:rPr>
          <w:sz w:val="28"/>
          <w:szCs w:val="28"/>
        </w:rPr>
        <w:t>Предупреждение может быть устным;</w:t>
      </w:r>
    </w:p>
    <w:p w14:paraId="46AC7FC7" w14:textId="77777777" w:rsidR="00E07255" w:rsidRDefault="00E07255" w:rsidP="005F7A74">
      <w:pPr>
        <w:widowControl w:val="0"/>
        <w:numPr>
          <w:ilvl w:val="2"/>
          <w:numId w:val="29"/>
        </w:numPr>
        <w:tabs>
          <w:tab w:val="left" w:pos="851"/>
          <w:tab w:val="left" w:pos="993"/>
          <w:tab w:val="left" w:pos="1276"/>
        </w:tabs>
        <w:spacing w:line="276" w:lineRule="auto"/>
        <w:ind w:left="0" w:firstLine="0"/>
        <w:jc w:val="both"/>
      </w:pPr>
      <w:r>
        <w:rPr>
          <w:sz w:val="28"/>
          <w:szCs w:val="28"/>
        </w:rPr>
        <w:t>15-секундный штраф: выносится за нарушение спортсменом пункта Правил при прохождении трассы, но не настолько серьезное, чтобы применить дисквалификацию;</w:t>
      </w:r>
    </w:p>
    <w:p w14:paraId="62AED92C" w14:textId="77777777" w:rsidR="00E07255" w:rsidRDefault="00E07255" w:rsidP="005F7A74">
      <w:pPr>
        <w:widowControl w:val="0"/>
        <w:numPr>
          <w:ilvl w:val="2"/>
          <w:numId w:val="29"/>
        </w:numPr>
        <w:tabs>
          <w:tab w:val="left" w:pos="851"/>
          <w:tab w:val="left" w:pos="993"/>
          <w:tab w:val="left" w:pos="1276"/>
        </w:tabs>
        <w:spacing w:line="276" w:lineRule="auto"/>
        <w:ind w:left="0" w:firstLine="0"/>
        <w:jc w:val="both"/>
      </w:pPr>
      <w:r>
        <w:rPr>
          <w:sz w:val="28"/>
          <w:szCs w:val="28"/>
        </w:rPr>
        <w:t>Дисквалификация: применяется в случае, если участник намеренно или по причине личной небрежности нарушил пункт Правил, что дало ему преимущество или оказало негативное воздействие на других участников.</w:t>
      </w:r>
    </w:p>
    <w:p w14:paraId="68CE4BB1" w14:textId="77777777" w:rsidR="00E07255" w:rsidRDefault="00E07255" w:rsidP="00F22C22">
      <w:pPr>
        <w:numPr>
          <w:ilvl w:val="1"/>
          <w:numId w:val="29"/>
        </w:numPr>
        <w:tabs>
          <w:tab w:val="left" w:pos="709"/>
          <w:tab w:val="left" w:pos="993"/>
        </w:tabs>
        <w:spacing w:line="276" w:lineRule="auto"/>
        <w:ind w:left="0" w:firstLine="0"/>
        <w:jc w:val="both"/>
      </w:pPr>
      <w:r w:rsidRPr="003C1220">
        <w:rPr>
          <w:bCs/>
          <w:sz w:val="28"/>
          <w:szCs w:val="28"/>
        </w:rPr>
        <w:t>Дисквалификация</w:t>
      </w:r>
      <w:r>
        <w:rPr>
          <w:sz w:val="28"/>
          <w:szCs w:val="28"/>
        </w:rPr>
        <w:t xml:space="preserve"> спортсмена применяется:</w:t>
      </w:r>
    </w:p>
    <w:p w14:paraId="4D3AB5EB" w14:textId="77777777" w:rsidR="00E07255" w:rsidRDefault="00E07255" w:rsidP="00F22C22">
      <w:pPr>
        <w:numPr>
          <w:ilvl w:val="2"/>
          <w:numId w:val="29"/>
        </w:numPr>
        <w:tabs>
          <w:tab w:val="left" w:pos="851"/>
        </w:tabs>
        <w:spacing w:line="276" w:lineRule="auto"/>
        <w:ind w:left="0" w:firstLine="0"/>
        <w:jc w:val="both"/>
      </w:pPr>
      <w:r>
        <w:rPr>
          <w:sz w:val="28"/>
          <w:szCs w:val="28"/>
        </w:rPr>
        <w:t>В случае повторного нарушения одного и того же пункта Правил, за нарушение которого спортсмен уже получил предупреждение или 15-секундный штраф;</w:t>
      </w:r>
    </w:p>
    <w:p w14:paraId="6061D26F" w14:textId="4A40FA29" w:rsidR="00E07255" w:rsidRDefault="00E07255" w:rsidP="00F22C22">
      <w:pPr>
        <w:numPr>
          <w:ilvl w:val="2"/>
          <w:numId w:val="29"/>
        </w:numPr>
        <w:tabs>
          <w:tab w:val="left" w:pos="851"/>
        </w:tabs>
        <w:spacing w:line="276" w:lineRule="auto"/>
        <w:ind w:left="0" w:firstLine="0"/>
        <w:jc w:val="both"/>
      </w:pPr>
      <w:r>
        <w:rPr>
          <w:sz w:val="28"/>
          <w:szCs w:val="28"/>
        </w:rPr>
        <w:lastRenderedPageBreak/>
        <w:t>В случае негуманного или жестокого обращения с собакой (за фактически оказанное воздействие);</w:t>
      </w:r>
    </w:p>
    <w:p w14:paraId="23D2D2E7" w14:textId="77777777" w:rsidR="00E07255" w:rsidRDefault="00E07255" w:rsidP="00F22C22">
      <w:pPr>
        <w:numPr>
          <w:ilvl w:val="2"/>
          <w:numId w:val="29"/>
        </w:numPr>
        <w:tabs>
          <w:tab w:val="left" w:pos="851"/>
        </w:tabs>
        <w:spacing w:line="276" w:lineRule="auto"/>
        <w:ind w:left="0" w:firstLine="0"/>
        <w:jc w:val="both"/>
      </w:pPr>
      <w:r>
        <w:rPr>
          <w:sz w:val="28"/>
          <w:szCs w:val="28"/>
        </w:rPr>
        <w:t>В случае агрессии собаки на трассе в отношении других собак, участников, судей, зрителей;</w:t>
      </w:r>
    </w:p>
    <w:p w14:paraId="69F1B4F1" w14:textId="77777777" w:rsidR="00E07255" w:rsidRDefault="00E07255" w:rsidP="00F22C22">
      <w:pPr>
        <w:numPr>
          <w:ilvl w:val="2"/>
          <w:numId w:val="29"/>
        </w:numPr>
        <w:tabs>
          <w:tab w:val="left" w:pos="851"/>
        </w:tabs>
        <w:spacing w:line="276" w:lineRule="auto"/>
        <w:ind w:left="0" w:firstLine="0"/>
        <w:jc w:val="both"/>
      </w:pPr>
      <w:r>
        <w:rPr>
          <w:sz w:val="28"/>
          <w:szCs w:val="28"/>
        </w:rPr>
        <w:t>В случае оставления собаки на дистанции вне оборудованного пункта передержки оставленных собак;</w:t>
      </w:r>
    </w:p>
    <w:p w14:paraId="78B77743" w14:textId="21DBBA3A" w:rsidR="00E07255" w:rsidRDefault="00E07255" w:rsidP="00F22C22">
      <w:pPr>
        <w:numPr>
          <w:ilvl w:val="2"/>
          <w:numId w:val="29"/>
        </w:numPr>
        <w:tabs>
          <w:tab w:val="left" w:pos="851"/>
        </w:tabs>
        <w:spacing w:line="276" w:lineRule="auto"/>
        <w:ind w:left="0" w:firstLine="0"/>
        <w:jc w:val="both"/>
      </w:pPr>
      <w:r>
        <w:rPr>
          <w:sz w:val="28"/>
          <w:szCs w:val="28"/>
        </w:rPr>
        <w:t>За нарушение пунктов Правил, в тексте</w:t>
      </w:r>
      <w:r w:rsidR="00305E4B">
        <w:rPr>
          <w:sz w:val="28"/>
          <w:szCs w:val="28"/>
        </w:rPr>
        <w:t xml:space="preserve"> которых есть слово «запрещено».</w:t>
      </w:r>
    </w:p>
    <w:p w14:paraId="31672CE4" w14:textId="77777777" w:rsidR="00E07255" w:rsidRDefault="00E07255" w:rsidP="00F22C22">
      <w:pPr>
        <w:numPr>
          <w:ilvl w:val="2"/>
          <w:numId w:val="29"/>
        </w:numPr>
        <w:tabs>
          <w:tab w:val="left" w:pos="851"/>
        </w:tabs>
        <w:spacing w:line="276" w:lineRule="auto"/>
        <w:ind w:left="0" w:firstLine="0"/>
        <w:jc w:val="both"/>
      </w:pPr>
      <w:r>
        <w:rPr>
          <w:sz w:val="28"/>
          <w:szCs w:val="28"/>
        </w:rPr>
        <w:t>По пунктам Правил, по которым предусмотрена дисквалификация;</w:t>
      </w:r>
    </w:p>
    <w:p w14:paraId="5E3201DD" w14:textId="77777777" w:rsidR="00E07255" w:rsidRDefault="00E07255" w:rsidP="00F22C22">
      <w:pPr>
        <w:numPr>
          <w:ilvl w:val="2"/>
          <w:numId w:val="29"/>
        </w:numPr>
        <w:tabs>
          <w:tab w:val="left" w:pos="851"/>
        </w:tabs>
        <w:spacing w:line="276" w:lineRule="auto"/>
        <w:ind w:left="0" w:firstLine="0"/>
        <w:jc w:val="both"/>
      </w:pPr>
      <w:r>
        <w:rPr>
          <w:sz w:val="28"/>
          <w:szCs w:val="28"/>
        </w:rPr>
        <w:t>За противоправное влияние на результаты соревнования.</w:t>
      </w:r>
    </w:p>
    <w:p w14:paraId="3F7E6FB9" w14:textId="77777777" w:rsidR="00E07255" w:rsidRDefault="00E07255" w:rsidP="00F22C22">
      <w:pPr>
        <w:numPr>
          <w:ilvl w:val="1"/>
          <w:numId w:val="29"/>
        </w:numPr>
        <w:tabs>
          <w:tab w:val="left" w:pos="709"/>
          <w:tab w:val="left" w:pos="993"/>
        </w:tabs>
        <w:spacing w:line="276" w:lineRule="auto"/>
        <w:ind w:left="0" w:firstLine="0"/>
        <w:jc w:val="both"/>
      </w:pPr>
      <w:r>
        <w:rPr>
          <w:sz w:val="28"/>
          <w:szCs w:val="28"/>
        </w:rPr>
        <w:t>Дисквалификация по времени (квалификационное соревнование / этап с ограничением по времени прохождения) - возможность дисквалификации по времени должна быть заранее указана в Регламенте, с указанием лимита времени. Если дисквалификация по времени предусмотрена и установленный лимит превышен, команда не допускается до участия в последующих этапах данного соревнования.</w:t>
      </w:r>
    </w:p>
    <w:p w14:paraId="7090F062" w14:textId="77777777" w:rsidR="00E07255" w:rsidRDefault="00E07255" w:rsidP="005F7A74">
      <w:pPr>
        <w:numPr>
          <w:ilvl w:val="1"/>
          <w:numId w:val="29"/>
        </w:numPr>
        <w:tabs>
          <w:tab w:val="left" w:pos="709"/>
          <w:tab w:val="left" w:pos="993"/>
          <w:tab w:val="left" w:pos="1276"/>
        </w:tabs>
        <w:spacing w:line="276" w:lineRule="auto"/>
        <w:ind w:left="0" w:firstLine="0"/>
        <w:jc w:val="both"/>
      </w:pPr>
      <w:r>
        <w:rPr>
          <w:sz w:val="28"/>
          <w:szCs w:val="28"/>
        </w:rPr>
        <w:t>Спортсмен, дисквалифицированный за негуманное или жестокое обращение с собакой или собаками (за фактически оказанное воздействие или намерение), не имеет права принимать участие в остальных этапах и в других видах программы данного соревнования. Результаты данного спортсмена аннулируются во всех видах программы данного соревнования, в которых спортсмен принимал участие.</w:t>
      </w:r>
    </w:p>
    <w:p w14:paraId="0362DA30" w14:textId="77777777" w:rsidR="00E07255" w:rsidRDefault="00E07255" w:rsidP="005F7A74">
      <w:pPr>
        <w:numPr>
          <w:ilvl w:val="1"/>
          <w:numId w:val="29"/>
        </w:numPr>
        <w:tabs>
          <w:tab w:val="left" w:pos="709"/>
          <w:tab w:val="left" w:pos="993"/>
          <w:tab w:val="left" w:pos="1276"/>
        </w:tabs>
        <w:spacing w:line="276" w:lineRule="auto"/>
        <w:ind w:left="0" w:firstLine="0"/>
        <w:jc w:val="both"/>
      </w:pPr>
      <w:r>
        <w:rPr>
          <w:sz w:val="28"/>
          <w:szCs w:val="28"/>
        </w:rPr>
        <w:t>Спортсмен, дисквалифицированный на любом из этапов соревнования, не имеет права участвовать в остальных этапах данного соревнования в виде программы, в которой он был дисквалифицирован.</w:t>
      </w:r>
    </w:p>
    <w:p w14:paraId="02591D36" w14:textId="77777777" w:rsidR="00E07255" w:rsidRDefault="00E07255" w:rsidP="005F7A74">
      <w:pPr>
        <w:numPr>
          <w:ilvl w:val="1"/>
          <w:numId w:val="29"/>
        </w:numPr>
        <w:tabs>
          <w:tab w:val="left" w:pos="709"/>
          <w:tab w:val="left" w:pos="993"/>
          <w:tab w:val="left" w:pos="1276"/>
        </w:tabs>
        <w:spacing w:line="276" w:lineRule="auto"/>
        <w:ind w:left="0" w:firstLine="0"/>
        <w:jc w:val="both"/>
      </w:pPr>
      <w:r>
        <w:rPr>
          <w:sz w:val="28"/>
          <w:szCs w:val="28"/>
        </w:rPr>
        <w:t>Уведомление о дисквалификации предъявляется нарушителю для подписи. В случае если нарушитель отказывается подписать уведомление, на нем ставится соответствующая отметка с подписью свидетеля об отказе. В случае отсутствия нарушителя на месте проведения соревнования он оповещается главным судьей о его дисквалификации по средствам телефонной связи, о чем ставиться отметка в уведомление о дисквалификации.</w:t>
      </w:r>
    </w:p>
    <w:p w14:paraId="2FC255D1" w14:textId="77777777" w:rsidR="00E07255" w:rsidRDefault="00E07255" w:rsidP="005F7A74">
      <w:pPr>
        <w:numPr>
          <w:ilvl w:val="1"/>
          <w:numId w:val="29"/>
        </w:numPr>
        <w:tabs>
          <w:tab w:val="left" w:pos="709"/>
          <w:tab w:val="left" w:pos="993"/>
          <w:tab w:val="left" w:pos="1276"/>
        </w:tabs>
        <w:spacing w:line="276" w:lineRule="auto"/>
        <w:ind w:left="0" w:firstLine="0"/>
        <w:jc w:val="both"/>
      </w:pPr>
      <w:r>
        <w:rPr>
          <w:sz w:val="28"/>
          <w:szCs w:val="28"/>
        </w:rPr>
        <w:t>Дисквалификация спортсмена на данном соревновании возможна в трехдневный срок после проведения награждения в случае предъявления в ГСК неопровержимых доказательств нарушения спортсменом пункта Правил, по которому может быть применена дисквалификация. Рассмотрение нарушений пунктов Правил, по которым может быть применена спортивная дисквалификация спортсмена, не имеет ограничения во времени.</w:t>
      </w:r>
    </w:p>
    <w:p w14:paraId="4D630B6B" w14:textId="77777777" w:rsidR="00E07255" w:rsidRDefault="00E07255" w:rsidP="005F7A74">
      <w:pPr>
        <w:numPr>
          <w:ilvl w:val="1"/>
          <w:numId w:val="29"/>
        </w:numPr>
        <w:tabs>
          <w:tab w:val="left" w:pos="709"/>
          <w:tab w:val="left" w:pos="993"/>
          <w:tab w:val="left" w:pos="1276"/>
        </w:tabs>
        <w:spacing w:line="276" w:lineRule="auto"/>
        <w:ind w:left="0" w:firstLine="0"/>
        <w:jc w:val="both"/>
      </w:pPr>
      <w:r>
        <w:rPr>
          <w:sz w:val="28"/>
          <w:szCs w:val="28"/>
        </w:rPr>
        <w:lastRenderedPageBreak/>
        <w:t>Все дисциплинарные взыскания должны быть указаны в итоговом протоколе соревнования с указанием пункта Правил, который был нарушен.</w:t>
      </w:r>
    </w:p>
    <w:p w14:paraId="6BB9E634" w14:textId="7268811A" w:rsidR="00E07255" w:rsidRDefault="00E07255" w:rsidP="005F7A74">
      <w:pPr>
        <w:numPr>
          <w:ilvl w:val="1"/>
          <w:numId w:val="29"/>
        </w:numPr>
        <w:tabs>
          <w:tab w:val="left" w:pos="709"/>
          <w:tab w:val="left" w:pos="993"/>
          <w:tab w:val="left" w:pos="1276"/>
        </w:tabs>
        <w:spacing w:line="276" w:lineRule="auto"/>
        <w:ind w:left="0" w:firstLine="0"/>
        <w:jc w:val="both"/>
      </w:pPr>
      <w:bookmarkStart w:id="27" w:name="%D0%9F%D0%BE%D0%B1%D0%B5%D0%B4%D0%B8%D1%"/>
      <w:r>
        <w:rPr>
          <w:sz w:val="28"/>
          <w:szCs w:val="28"/>
        </w:rPr>
        <w:t xml:space="preserve">Дисквалифицированный участник включается в итоговый протокол соревнования с отметкой DSQ (от англ. </w:t>
      </w:r>
      <w:r>
        <w:rPr>
          <w:sz w:val="28"/>
          <w:szCs w:val="28"/>
          <w:lang w:val="en-US"/>
        </w:rPr>
        <w:t>D</w:t>
      </w:r>
      <w:proofErr w:type="spellStart"/>
      <w:r>
        <w:rPr>
          <w:sz w:val="28"/>
          <w:szCs w:val="28"/>
        </w:rPr>
        <w:t>isqualification</w:t>
      </w:r>
      <w:proofErr w:type="spellEnd"/>
      <w:r>
        <w:rPr>
          <w:sz w:val="28"/>
          <w:szCs w:val="28"/>
        </w:rPr>
        <w:t xml:space="preserve"> (дисквалификация)). В итогов</w:t>
      </w:r>
      <w:r w:rsidR="00305E4B">
        <w:rPr>
          <w:sz w:val="28"/>
          <w:szCs w:val="28"/>
        </w:rPr>
        <w:t>ом</w:t>
      </w:r>
      <w:r>
        <w:rPr>
          <w:sz w:val="28"/>
          <w:szCs w:val="28"/>
        </w:rPr>
        <w:t xml:space="preserve"> протокол</w:t>
      </w:r>
      <w:r w:rsidR="00305E4B">
        <w:rPr>
          <w:sz w:val="28"/>
          <w:szCs w:val="28"/>
        </w:rPr>
        <w:t>е</w:t>
      </w:r>
      <w:r>
        <w:rPr>
          <w:sz w:val="28"/>
          <w:szCs w:val="28"/>
        </w:rPr>
        <w:t xml:space="preserve"> дисквалифицированный спортсмен располагается последним в виде программы. Если дисквалифицированы несколько спортсменов, то спортсмены располагаются в соответствии с стартовыми номерами, спортсмен с меньшим стартовым номером располагается первым.</w:t>
      </w:r>
    </w:p>
    <w:p w14:paraId="55C14D07" w14:textId="6D256D5D" w:rsidR="00E07255" w:rsidRDefault="00F22C22" w:rsidP="005F7A74">
      <w:pPr>
        <w:numPr>
          <w:ilvl w:val="1"/>
          <w:numId w:val="29"/>
        </w:numPr>
        <w:tabs>
          <w:tab w:val="left" w:pos="709"/>
          <w:tab w:val="left" w:pos="993"/>
          <w:tab w:val="left" w:pos="1276"/>
        </w:tabs>
        <w:spacing w:line="276" w:lineRule="auto"/>
        <w:ind w:left="0" w:firstLine="0"/>
        <w:jc w:val="both"/>
      </w:pPr>
      <w:r>
        <w:rPr>
          <w:sz w:val="28"/>
          <w:szCs w:val="28"/>
        </w:rPr>
        <w:t xml:space="preserve"> </w:t>
      </w:r>
      <w:r w:rsidR="00E07255">
        <w:rPr>
          <w:sz w:val="28"/>
          <w:szCs w:val="28"/>
        </w:rPr>
        <w:t>«Не финишировавший» участник включается в итоговый протокол соревнования с отметкой D</w:t>
      </w:r>
      <w:r w:rsidR="00E07255">
        <w:rPr>
          <w:sz w:val="28"/>
          <w:szCs w:val="28"/>
          <w:lang w:val="en-US"/>
        </w:rPr>
        <w:t>NF</w:t>
      </w:r>
      <w:r w:rsidR="00E07255">
        <w:rPr>
          <w:sz w:val="28"/>
          <w:szCs w:val="28"/>
        </w:rPr>
        <w:t xml:space="preserve"> (от англ. </w:t>
      </w:r>
      <w:proofErr w:type="spellStart"/>
      <w:r w:rsidR="00E07255">
        <w:rPr>
          <w:sz w:val="28"/>
          <w:szCs w:val="28"/>
        </w:rPr>
        <w:t>Did</w:t>
      </w:r>
      <w:proofErr w:type="spellEnd"/>
      <w:r w:rsidR="00E07255">
        <w:rPr>
          <w:sz w:val="28"/>
          <w:szCs w:val="28"/>
        </w:rPr>
        <w:t xml:space="preserve"> </w:t>
      </w:r>
      <w:proofErr w:type="spellStart"/>
      <w:r w:rsidR="00E07255">
        <w:rPr>
          <w:sz w:val="28"/>
          <w:szCs w:val="28"/>
        </w:rPr>
        <w:t>Not</w:t>
      </w:r>
      <w:proofErr w:type="spellEnd"/>
      <w:r w:rsidR="00E07255">
        <w:rPr>
          <w:sz w:val="28"/>
          <w:szCs w:val="28"/>
        </w:rPr>
        <w:t xml:space="preserve"> </w:t>
      </w:r>
      <w:proofErr w:type="spellStart"/>
      <w:r w:rsidR="00E07255">
        <w:rPr>
          <w:sz w:val="28"/>
          <w:szCs w:val="28"/>
        </w:rPr>
        <w:t>Finish</w:t>
      </w:r>
      <w:proofErr w:type="spellEnd"/>
      <w:r w:rsidR="00E07255">
        <w:rPr>
          <w:sz w:val="28"/>
          <w:szCs w:val="28"/>
        </w:rPr>
        <w:t xml:space="preserve"> (участник не финишировал)), без присвоения места.</w:t>
      </w:r>
    </w:p>
    <w:p w14:paraId="73B4F45C" w14:textId="4FE16CAA" w:rsidR="00E07255" w:rsidRDefault="00F22C22" w:rsidP="005F7A74">
      <w:pPr>
        <w:numPr>
          <w:ilvl w:val="1"/>
          <w:numId w:val="29"/>
        </w:numPr>
        <w:tabs>
          <w:tab w:val="left" w:pos="709"/>
          <w:tab w:val="left" w:pos="993"/>
          <w:tab w:val="left" w:pos="1276"/>
        </w:tabs>
        <w:spacing w:line="276" w:lineRule="auto"/>
        <w:ind w:left="0" w:firstLine="0"/>
        <w:jc w:val="both"/>
      </w:pPr>
      <w:r>
        <w:rPr>
          <w:sz w:val="28"/>
          <w:szCs w:val="28"/>
        </w:rPr>
        <w:t xml:space="preserve"> </w:t>
      </w:r>
      <w:r w:rsidR="00E07255">
        <w:rPr>
          <w:sz w:val="28"/>
          <w:szCs w:val="28"/>
        </w:rPr>
        <w:t>Участник, не стартовавший</w:t>
      </w:r>
      <w:r w:rsidR="00E07255">
        <w:t xml:space="preserve"> </w:t>
      </w:r>
      <w:r w:rsidR="00E07255">
        <w:rPr>
          <w:sz w:val="28"/>
          <w:szCs w:val="28"/>
        </w:rPr>
        <w:t>несмотря на то, что его фамилия была включена в стартовый протокол, включается в итоговый протокол соревнования с отметкой D</w:t>
      </w:r>
      <w:r w:rsidR="00E07255">
        <w:rPr>
          <w:sz w:val="28"/>
          <w:szCs w:val="28"/>
          <w:lang w:val="en-US"/>
        </w:rPr>
        <w:t>NS</w:t>
      </w:r>
      <w:r w:rsidR="00E07255">
        <w:rPr>
          <w:sz w:val="28"/>
          <w:szCs w:val="28"/>
        </w:rPr>
        <w:t xml:space="preserve"> (от англ. </w:t>
      </w:r>
      <w:proofErr w:type="spellStart"/>
      <w:r w:rsidR="00E07255">
        <w:rPr>
          <w:sz w:val="28"/>
          <w:szCs w:val="28"/>
        </w:rPr>
        <w:t>Did</w:t>
      </w:r>
      <w:proofErr w:type="spellEnd"/>
      <w:r w:rsidR="00E07255">
        <w:rPr>
          <w:sz w:val="28"/>
          <w:szCs w:val="28"/>
        </w:rPr>
        <w:t xml:space="preserve"> </w:t>
      </w:r>
      <w:proofErr w:type="spellStart"/>
      <w:r w:rsidR="00E07255">
        <w:rPr>
          <w:sz w:val="28"/>
          <w:szCs w:val="28"/>
        </w:rPr>
        <w:t>Not</w:t>
      </w:r>
      <w:proofErr w:type="spellEnd"/>
      <w:r w:rsidR="00E07255">
        <w:rPr>
          <w:sz w:val="28"/>
          <w:szCs w:val="28"/>
        </w:rPr>
        <w:t xml:space="preserve"> </w:t>
      </w:r>
      <w:proofErr w:type="spellStart"/>
      <w:r w:rsidR="00E07255">
        <w:rPr>
          <w:sz w:val="28"/>
          <w:szCs w:val="28"/>
        </w:rPr>
        <w:t>Start</w:t>
      </w:r>
      <w:proofErr w:type="spellEnd"/>
      <w:r w:rsidR="00E07255">
        <w:rPr>
          <w:sz w:val="28"/>
          <w:szCs w:val="28"/>
        </w:rPr>
        <w:t xml:space="preserve"> (участник не стартовал)), без присвоения места.</w:t>
      </w:r>
    </w:p>
    <w:p w14:paraId="000F6011" w14:textId="1612948C" w:rsidR="00E07255" w:rsidRDefault="00F22C22" w:rsidP="005F7A74">
      <w:pPr>
        <w:numPr>
          <w:ilvl w:val="1"/>
          <w:numId w:val="29"/>
        </w:numPr>
        <w:tabs>
          <w:tab w:val="left" w:pos="709"/>
          <w:tab w:val="left" w:pos="993"/>
          <w:tab w:val="left" w:pos="1276"/>
        </w:tabs>
        <w:spacing w:line="276" w:lineRule="auto"/>
        <w:ind w:left="0" w:firstLine="0"/>
        <w:jc w:val="both"/>
      </w:pPr>
      <w:r>
        <w:rPr>
          <w:sz w:val="28"/>
          <w:szCs w:val="28"/>
        </w:rPr>
        <w:t xml:space="preserve"> </w:t>
      </w:r>
      <w:r w:rsidR="00E07255">
        <w:rPr>
          <w:sz w:val="28"/>
          <w:szCs w:val="28"/>
        </w:rPr>
        <w:t xml:space="preserve">Участник, получивший временной штраф, включается в итоговый протокол соревнования </w:t>
      </w:r>
      <w:bookmarkStart w:id="28" w:name="_Hlk89371519"/>
      <w:r w:rsidR="00E07255">
        <w:rPr>
          <w:sz w:val="28"/>
          <w:szCs w:val="28"/>
        </w:rPr>
        <w:t xml:space="preserve">с указанием П.П. </w:t>
      </w:r>
      <w:bookmarkEnd w:id="28"/>
      <w:r w:rsidR="00E07255">
        <w:rPr>
          <w:sz w:val="28"/>
          <w:szCs w:val="28"/>
        </w:rPr>
        <w:t>и временного штрафа в графе «Примечания».</w:t>
      </w:r>
    </w:p>
    <w:p w14:paraId="68E51C5A" w14:textId="0B91A4D6" w:rsidR="00E07255" w:rsidRDefault="00F22C22" w:rsidP="005F7A74">
      <w:pPr>
        <w:numPr>
          <w:ilvl w:val="1"/>
          <w:numId w:val="29"/>
        </w:numPr>
        <w:tabs>
          <w:tab w:val="left" w:pos="709"/>
          <w:tab w:val="left" w:pos="993"/>
          <w:tab w:val="left" w:pos="1276"/>
        </w:tabs>
        <w:spacing w:line="276" w:lineRule="auto"/>
        <w:ind w:left="0" w:firstLine="0"/>
        <w:jc w:val="both"/>
      </w:pPr>
      <w:r>
        <w:rPr>
          <w:sz w:val="28"/>
          <w:szCs w:val="28"/>
        </w:rPr>
        <w:t xml:space="preserve"> </w:t>
      </w:r>
      <w:r w:rsidR="00E07255">
        <w:rPr>
          <w:sz w:val="28"/>
          <w:szCs w:val="28"/>
        </w:rPr>
        <w:t>Участник, получивший предупреждение, включается в итоговый протокол соревнования с указанием П.П. в графе «Примечания».</w:t>
      </w:r>
    </w:p>
    <w:p w14:paraId="387DA108" w14:textId="77777777" w:rsidR="00E07255" w:rsidRDefault="00E07255" w:rsidP="005F7A74">
      <w:pPr>
        <w:pStyle w:val="1"/>
        <w:numPr>
          <w:ilvl w:val="0"/>
          <w:numId w:val="29"/>
        </w:numPr>
        <w:ind w:left="0" w:firstLine="0"/>
      </w:pPr>
      <w:r>
        <w:t>ОПРЕДЕЛЕНИЕ ПОБЕДИТЕЛЯ И МЕСТ УЧАСТНИКОВ</w:t>
      </w:r>
      <w:bookmarkEnd w:id="27"/>
    </w:p>
    <w:p w14:paraId="46978C71" w14:textId="77777777" w:rsidR="00E07255" w:rsidRDefault="00E07255" w:rsidP="003C5365">
      <w:pPr>
        <w:numPr>
          <w:ilvl w:val="1"/>
          <w:numId w:val="29"/>
        </w:numPr>
        <w:tabs>
          <w:tab w:val="left" w:pos="709"/>
          <w:tab w:val="left" w:pos="993"/>
        </w:tabs>
        <w:spacing w:line="276" w:lineRule="auto"/>
        <w:ind w:left="0" w:firstLine="0"/>
        <w:jc w:val="both"/>
      </w:pPr>
      <w:r>
        <w:rPr>
          <w:sz w:val="28"/>
          <w:szCs w:val="28"/>
        </w:rPr>
        <w:t>Спортсмен, показавший лучший общий результат по сумме всех этапов соревнования в своем дисциплине, объявляется победителем.</w:t>
      </w:r>
    </w:p>
    <w:p w14:paraId="3EF3B167" w14:textId="77777777" w:rsidR="00E07255" w:rsidRDefault="00E07255" w:rsidP="003C5365">
      <w:pPr>
        <w:numPr>
          <w:ilvl w:val="1"/>
          <w:numId w:val="29"/>
        </w:numPr>
        <w:tabs>
          <w:tab w:val="left" w:pos="709"/>
          <w:tab w:val="left" w:pos="993"/>
        </w:tabs>
        <w:spacing w:line="276" w:lineRule="auto"/>
        <w:ind w:left="0" w:firstLine="0"/>
        <w:jc w:val="both"/>
      </w:pPr>
      <w:r>
        <w:rPr>
          <w:sz w:val="28"/>
          <w:szCs w:val="28"/>
        </w:rPr>
        <w:t>При участии в виде программы менее 3 (трех) участников места участникам не присваиваются.</w:t>
      </w:r>
    </w:p>
    <w:p w14:paraId="25E99AE8" w14:textId="77777777" w:rsidR="00E07255" w:rsidRDefault="00E07255" w:rsidP="003C5365">
      <w:pPr>
        <w:numPr>
          <w:ilvl w:val="1"/>
          <w:numId w:val="29"/>
        </w:numPr>
        <w:tabs>
          <w:tab w:val="left" w:pos="709"/>
          <w:tab w:val="left" w:pos="993"/>
        </w:tabs>
        <w:spacing w:line="276" w:lineRule="auto"/>
        <w:ind w:left="0" w:firstLine="0"/>
        <w:jc w:val="both"/>
      </w:pPr>
      <w:r>
        <w:rPr>
          <w:sz w:val="28"/>
          <w:szCs w:val="28"/>
        </w:rPr>
        <w:t>При равенстве итоговых результатов спортсмены делят соответствующее место, получают одинаковые звания и дипломы, при этом следующее место не присуждается.</w:t>
      </w:r>
      <w:r>
        <w:t xml:space="preserve"> </w:t>
      </w:r>
    </w:p>
    <w:p w14:paraId="0DE86BA2" w14:textId="77777777" w:rsidR="00E07255" w:rsidRDefault="00E07255" w:rsidP="003C5365">
      <w:pPr>
        <w:widowControl w:val="0"/>
        <w:numPr>
          <w:ilvl w:val="1"/>
          <w:numId w:val="29"/>
        </w:numPr>
        <w:tabs>
          <w:tab w:val="left" w:pos="709"/>
          <w:tab w:val="left" w:pos="993"/>
        </w:tabs>
        <w:spacing w:line="276" w:lineRule="auto"/>
        <w:ind w:left="0" w:firstLine="0"/>
        <w:jc w:val="both"/>
      </w:pPr>
      <w:r>
        <w:rPr>
          <w:sz w:val="28"/>
          <w:szCs w:val="28"/>
        </w:rPr>
        <w:t>Спортсмен, не закончивший прохождение дистанции, объявляется «не финишировавшим».</w:t>
      </w:r>
    </w:p>
    <w:p w14:paraId="2875E5EB" w14:textId="77777777" w:rsidR="00E07255" w:rsidRDefault="00E07255" w:rsidP="003C5365">
      <w:pPr>
        <w:widowControl w:val="0"/>
        <w:numPr>
          <w:ilvl w:val="1"/>
          <w:numId w:val="29"/>
        </w:numPr>
        <w:tabs>
          <w:tab w:val="left" w:pos="709"/>
          <w:tab w:val="left" w:pos="993"/>
        </w:tabs>
        <w:spacing w:line="276" w:lineRule="auto"/>
        <w:ind w:left="0" w:firstLine="0"/>
        <w:jc w:val="both"/>
      </w:pPr>
      <w:r>
        <w:rPr>
          <w:sz w:val="28"/>
          <w:szCs w:val="28"/>
        </w:rPr>
        <w:t xml:space="preserve">Средняя скорость рассчитывается по формуле: </w:t>
      </w:r>
      <w:proofErr w:type="spellStart"/>
      <w:r>
        <w:rPr>
          <w:sz w:val="28"/>
          <w:szCs w:val="28"/>
        </w:rPr>
        <w:t>Vср</w:t>
      </w:r>
      <w:proofErr w:type="spellEnd"/>
      <w:r>
        <w:rPr>
          <w:sz w:val="28"/>
          <w:szCs w:val="28"/>
        </w:rPr>
        <w:t xml:space="preserve"> = (</w:t>
      </w:r>
      <w:proofErr w:type="gramStart"/>
      <w:r>
        <w:rPr>
          <w:sz w:val="28"/>
          <w:szCs w:val="28"/>
        </w:rPr>
        <w:t>Д :</w:t>
      </w:r>
      <w:proofErr w:type="gramEnd"/>
      <w:r>
        <w:rPr>
          <w:sz w:val="28"/>
          <w:szCs w:val="28"/>
        </w:rPr>
        <w:t xml:space="preserve"> Т) х 3600, где </w:t>
      </w:r>
      <w:proofErr w:type="spellStart"/>
      <w:r>
        <w:rPr>
          <w:sz w:val="28"/>
          <w:szCs w:val="28"/>
        </w:rPr>
        <w:t>Vср</w:t>
      </w:r>
      <w:proofErr w:type="spellEnd"/>
      <w:r>
        <w:rPr>
          <w:sz w:val="28"/>
          <w:szCs w:val="28"/>
        </w:rPr>
        <w:t xml:space="preserve"> - средняя скорость (км/ч), Д – фактическая длина дистанции (км), Т – результат спортсмена в секундах.</w:t>
      </w:r>
    </w:p>
    <w:p w14:paraId="089C115D" w14:textId="26387D97" w:rsidR="003C1220" w:rsidRDefault="003C1220">
      <w:pPr>
        <w:suppressAutoHyphens w:val="0"/>
        <w:rPr>
          <w:b/>
          <w:bCs/>
          <w:kern w:val="2"/>
          <w:sz w:val="28"/>
          <w:szCs w:val="28"/>
          <w:lang w:val="x-none"/>
        </w:rPr>
      </w:pPr>
      <w:bookmarkStart w:id="29" w:name="%D0%A0%D0%B0%D0%B7%D0%B4%D0%B5%D0%BB2"/>
    </w:p>
    <w:p w14:paraId="43B0B175" w14:textId="201CB6C3" w:rsidR="00E07255" w:rsidRDefault="00E07255">
      <w:pPr>
        <w:pStyle w:val="1"/>
        <w:numPr>
          <w:ilvl w:val="0"/>
          <w:numId w:val="0"/>
        </w:numPr>
        <w:spacing w:after="240"/>
      </w:pPr>
      <w:r>
        <w:t>РАЗДЕЛ № 2</w:t>
      </w:r>
      <w:r>
        <w:rPr>
          <w:lang w:val="ru-RU"/>
        </w:rPr>
        <w:t>.</w:t>
      </w:r>
      <w:r>
        <w:t xml:space="preserve"> СПЕЦИАЛЬНЫЕ ПРАВИЛА ДЛЯ СПОРТИВНЫХ ДИСЦИПЛИН ЕЗДОВОГО СПОРТА</w:t>
      </w:r>
    </w:p>
    <w:bookmarkEnd w:id="29"/>
    <w:p w14:paraId="6C94BC4E" w14:textId="0DBF4FA5" w:rsidR="00E07255" w:rsidRPr="00230334" w:rsidRDefault="003C5365" w:rsidP="00230334">
      <w:pPr>
        <w:jc w:val="center"/>
        <w:rPr>
          <w:b/>
          <w:bCs/>
          <w:sz w:val="28"/>
          <w:szCs w:val="28"/>
        </w:rPr>
      </w:pPr>
      <w:r w:rsidRPr="00230334">
        <w:rPr>
          <w:b/>
          <w:bCs/>
          <w:sz w:val="28"/>
          <w:szCs w:val="28"/>
        </w:rPr>
        <w:t xml:space="preserve">1. </w:t>
      </w:r>
      <w:r w:rsidR="00E07255" w:rsidRPr="00230334">
        <w:rPr>
          <w:b/>
          <w:bCs/>
          <w:sz w:val="28"/>
          <w:szCs w:val="28"/>
        </w:rPr>
        <w:t>Дисциплины</w:t>
      </w:r>
      <w:r w:rsidRPr="00230334">
        <w:rPr>
          <w:b/>
          <w:bCs/>
          <w:sz w:val="28"/>
          <w:szCs w:val="28"/>
        </w:rPr>
        <w:t>,</w:t>
      </w:r>
      <w:r w:rsidR="00E07255" w:rsidRPr="00230334">
        <w:rPr>
          <w:b/>
          <w:bCs/>
          <w:sz w:val="28"/>
          <w:szCs w:val="28"/>
        </w:rPr>
        <w:t xml:space="preserve"> содержащие в своем наименовании слово «Нарта».</w:t>
      </w:r>
    </w:p>
    <w:p w14:paraId="2108DE45" w14:textId="3E27BA36" w:rsidR="00E07255" w:rsidRDefault="00E07255" w:rsidP="003C5365">
      <w:pPr>
        <w:tabs>
          <w:tab w:val="left" w:pos="567"/>
        </w:tabs>
        <w:spacing w:line="276" w:lineRule="auto"/>
        <w:jc w:val="both"/>
      </w:pPr>
      <w:r>
        <w:rPr>
          <w:sz w:val="28"/>
        </w:rPr>
        <w:lastRenderedPageBreak/>
        <w:t>1.1.</w:t>
      </w:r>
      <w:r>
        <w:rPr>
          <w:sz w:val="28"/>
        </w:rPr>
        <w:tab/>
        <w:t>Разделение на категории по половому признаку не проводится.</w:t>
      </w:r>
      <w:r>
        <w:t xml:space="preserve"> </w:t>
      </w:r>
      <w:r>
        <w:rPr>
          <w:sz w:val="28"/>
        </w:rPr>
        <w:t xml:space="preserve">Разделение по возрастным группам в соответствии с </w:t>
      </w:r>
      <w:r w:rsidRPr="00BD3BFB">
        <w:rPr>
          <w:sz w:val="28"/>
        </w:rPr>
        <w:t>п.</w:t>
      </w:r>
      <w:r w:rsidR="00BD3BFB" w:rsidRPr="00BD3BFB">
        <w:rPr>
          <w:sz w:val="28"/>
        </w:rPr>
        <w:t>1</w:t>
      </w:r>
      <w:r w:rsidR="00967AD2">
        <w:rPr>
          <w:sz w:val="28"/>
        </w:rPr>
        <w:t>0</w:t>
      </w:r>
      <w:r w:rsidR="00BD3BFB" w:rsidRPr="00BD3BFB">
        <w:rPr>
          <w:sz w:val="28"/>
        </w:rPr>
        <w:t>.4</w:t>
      </w:r>
      <w:r w:rsidRPr="00BD3BFB">
        <w:rPr>
          <w:sz w:val="28"/>
        </w:rPr>
        <w:t>.</w:t>
      </w:r>
      <w:r>
        <w:rPr>
          <w:sz w:val="28"/>
        </w:rPr>
        <w:t xml:space="preserve"> Объединение разных возрастных групп запрещено.</w:t>
      </w:r>
    </w:p>
    <w:p w14:paraId="6C43C020" w14:textId="77777777" w:rsidR="00E07255" w:rsidRDefault="00E07255" w:rsidP="003C5365">
      <w:pPr>
        <w:tabs>
          <w:tab w:val="left" w:pos="567"/>
        </w:tabs>
        <w:spacing w:line="276" w:lineRule="auto"/>
        <w:jc w:val="both"/>
      </w:pPr>
      <w:r>
        <w:rPr>
          <w:sz w:val="28"/>
          <w:szCs w:val="28"/>
        </w:rPr>
        <w:t>1.2.</w:t>
      </w:r>
      <w:r>
        <w:rPr>
          <w:sz w:val="28"/>
          <w:szCs w:val="28"/>
        </w:rPr>
        <w:tab/>
        <w:t>По решению организатора соревнование может проводиться в следующих дисциплинах:</w:t>
      </w:r>
    </w:p>
    <w:p w14:paraId="7E2E7B44" w14:textId="77777777" w:rsidR="00E07255" w:rsidRDefault="00E07255">
      <w:pPr>
        <w:tabs>
          <w:tab w:val="left" w:pos="720"/>
          <w:tab w:val="left" w:pos="993"/>
          <w:tab w:val="left" w:pos="1276"/>
        </w:tabs>
        <w:spacing w:line="276" w:lineRule="auto"/>
        <w:jc w:val="both"/>
      </w:pPr>
      <w:r>
        <w:rPr>
          <w:sz w:val="28"/>
          <w:szCs w:val="28"/>
        </w:rPr>
        <w:t>1.2.1. «Нарта - спринт 2 собаки»;</w:t>
      </w:r>
    </w:p>
    <w:p w14:paraId="583BD26B" w14:textId="77777777" w:rsidR="00E07255" w:rsidRDefault="00E07255">
      <w:pPr>
        <w:tabs>
          <w:tab w:val="left" w:pos="720"/>
          <w:tab w:val="left" w:pos="993"/>
          <w:tab w:val="left" w:pos="1276"/>
        </w:tabs>
        <w:jc w:val="both"/>
      </w:pPr>
      <w:r>
        <w:rPr>
          <w:sz w:val="28"/>
          <w:szCs w:val="28"/>
        </w:rPr>
        <w:t>1.2.2. «Нарта - спринт 4 собаки»;</w:t>
      </w:r>
    </w:p>
    <w:p w14:paraId="0A04304F" w14:textId="77777777" w:rsidR="00E07255" w:rsidRDefault="00E07255">
      <w:pPr>
        <w:tabs>
          <w:tab w:val="left" w:pos="720"/>
          <w:tab w:val="left" w:pos="993"/>
          <w:tab w:val="left" w:pos="1276"/>
        </w:tabs>
        <w:spacing w:line="276" w:lineRule="auto"/>
        <w:jc w:val="both"/>
      </w:pPr>
      <w:r>
        <w:rPr>
          <w:sz w:val="28"/>
          <w:szCs w:val="28"/>
        </w:rPr>
        <w:t>1.2.3. «Нарта - спринт 6 собак»;</w:t>
      </w:r>
    </w:p>
    <w:p w14:paraId="5DBE0D94" w14:textId="77777777" w:rsidR="00E07255" w:rsidRDefault="00E07255">
      <w:pPr>
        <w:tabs>
          <w:tab w:val="left" w:pos="567"/>
          <w:tab w:val="left" w:pos="993"/>
          <w:tab w:val="left" w:pos="1276"/>
        </w:tabs>
        <w:spacing w:line="276" w:lineRule="auto"/>
        <w:jc w:val="both"/>
      </w:pPr>
      <w:r>
        <w:rPr>
          <w:sz w:val="28"/>
          <w:szCs w:val="28"/>
        </w:rPr>
        <w:t>1.2.4. «Нарта - средняя дистанция 6 собак»;</w:t>
      </w:r>
    </w:p>
    <w:p w14:paraId="5F1BE086" w14:textId="77777777" w:rsidR="00E07255" w:rsidRDefault="00E07255">
      <w:pPr>
        <w:tabs>
          <w:tab w:val="left" w:pos="567"/>
          <w:tab w:val="left" w:pos="993"/>
          <w:tab w:val="left" w:pos="1276"/>
        </w:tabs>
        <w:spacing w:line="276" w:lineRule="auto"/>
        <w:jc w:val="both"/>
      </w:pPr>
      <w:r>
        <w:rPr>
          <w:sz w:val="28"/>
          <w:szCs w:val="28"/>
        </w:rPr>
        <w:t>1.2.5. «Нарта - средняя дистанция 8 собак»;</w:t>
      </w:r>
    </w:p>
    <w:p w14:paraId="4B8154E3" w14:textId="77777777" w:rsidR="00E07255" w:rsidRDefault="00E07255">
      <w:pPr>
        <w:tabs>
          <w:tab w:val="left" w:pos="567"/>
          <w:tab w:val="left" w:pos="993"/>
          <w:tab w:val="left" w:pos="1276"/>
        </w:tabs>
        <w:spacing w:line="276" w:lineRule="auto"/>
        <w:jc w:val="both"/>
      </w:pPr>
      <w:r>
        <w:rPr>
          <w:sz w:val="28"/>
          <w:szCs w:val="28"/>
        </w:rPr>
        <w:t>1.2.6. «Нарта - длинная дистанция 8 собак»;</w:t>
      </w:r>
    </w:p>
    <w:p w14:paraId="3BA26AFF" w14:textId="77777777" w:rsidR="00E07255" w:rsidRDefault="00E07255">
      <w:pPr>
        <w:tabs>
          <w:tab w:val="left" w:pos="993"/>
          <w:tab w:val="left" w:pos="1276"/>
        </w:tabs>
        <w:spacing w:line="276" w:lineRule="auto"/>
        <w:jc w:val="both"/>
      </w:pPr>
      <w:r>
        <w:rPr>
          <w:sz w:val="28"/>
          <w:szCs w:val="28"/>
        </w:rPr>
        <w:t>1.2.7. «Нарта - длинная дистанция более 8 собак».</w:t>
      </w:r>
    </w:p>
    <w:p w14:paraId="60EF8D01" w14:textId="16394157" w:rsidR="00E07255" w:rsidRDefault="009C62FE" w:rsidP="003C1220">
      <w:pPr>
        <w:spacing w:line="276" w:lineRule="auto"/>
        <w:jc w:val="both"/>
      </w:pPr>
      <w:r>
        <w:rPr>
          <w:bCs/>
          <w:sz w:val="28"/>
          <w:szCs w:val="28"/>
        </w:rPr>
        <w:t>1.3. </w:t>
      </w:r>
      <w:r w:rsidR="00E07255" w:rsidRPr="003C1220">
        <w:rPr>
          <w:bCs/>
          <w:sz w:val="28"/>
          <w:szCs w:val="28"/>
        </w:rPr>
        <w:t>Уменьшение количества собак в упряжке. Главный судья может</w:t>
      </w:r>
      <w:r w:rsidR="00E07255">
        <w:rPr>
          <w:sz w:val="28"/>
          <w:szCs w:val="28"/>
        </w:rPr>
        <w:t xml:space="preserve"> сократить количество собак в упряжках в случае плохих погодных условий или сложного рельефа трассы на этапе соревнования.</w:t>
      </w:r>
    </w:p>
    <w:p w14:paraId="573CFA2E" w14:textId="4A89F641" w:rsidR="003C1220" w:rsidRPr="003C1220" w:rsidRDefault="00E07255" w:rsidP="003C5365">
      <w:pPr>
        <w:pStyle w:val="afc"/>
        <w:numPr>
          <w:ilvl w:val="1"/>
          <w:numId w:val="25"/>
        </w:numPr>
        <w:tabs>
          <w:tab w:val="left" w:pos="567"/>
        </w:tabs>
        <w:spacing w:line="276" w:lineRule="auto"/>
        <w:ind w:left="0" w:firstLine="0"/>
        <w:jc w:val="both"/>
      </w:pPr>
      <w:r w:rsidRPr="003C1220">
        <w:rPr>
          <w:bCs/>
          <w:sz w:val="28"/>
          <w:szCs w:val="28"/>
        </w:rPr>
        <w:t>Резервная упряжка. На соревновании в дисциплинах «нарта - средняя</w:t>
      </w:r>
      <w:r w:rsidRPr="003C1220">
        <w:rPr>
          <w:sz w:val="28"/>
          <w:szCs w:val="28"/>
        </w:rPr>
        <w:t xml:space="preserve"> дистанция 6 собак», «нарта - средняя дистанция 8 собак», «нарта - длинная дистанция 8 собак», «нарта - длинная дистанция более 8 собак» по решению организатора каждый спортсмен может иметь резервную упряжку. Информация об этом должна быть опубликована в Регламенте. Из резервной упряжки можно выбрать собак перед стартом каждого этапа, чтобы соответствовать минимальным и максимальным требованиям количества собак в упряжке, установленным для соответствующей дисциплины. </w:t>
      </w:r>
      <w:r w:rsidR="003C1220" w:rsidRPr="003C1220">
        <w:rPr>
          <w:sz w:val="28"/>
          <w:szCs w:val="28"/>
        </w:rPr>
        <w:t>В этом случае</w:t>
      </w:r>
      <w:r w:rsidRPr="003C1220">
        <w:rPr>
          <w:sz w:val="28"/>
          <w:szCs w:val="28"/>
        </w:rPr>
        <w:t xml:space="preserve"> организатор должен установить максимальный размер резервной упряжки.</w:t>
      </w:r>
      <w:r w:rsidR="003C1220">
        <w:rPr>
          <w:sz w:val="28"/>
          <w:szCs w:val="28"/>
        </w:rPr>
        <w:t xml:space="preserve"> </w:t>
      </w:r>
      <w:r w:rsidRPr="003C1220">
        <w:rPr>
          <w:sz w:val="28"/>
          <w:szCs w:val="28"/>
        </w:rPr>
        <w:t>Спортсмен должен заявить на соревнование всех собак, включая резервную упряжку.</w:t>
      </w:r>
    </w:p>
    <w:p w14:paraId="6715892E" w14:textId="5573D19B" w:rsidR="00E07255" w:rsidRPr="003C1220" w:rsidRDefault="00E07255" w:rsidP="003C5365">
      <w:pPr>
        <w:pStyle w:val="afc"/>
        <w:numPr>
          <w:ilvl w:val="1"/>
          <w:numId w:val="25"/>
        </w:numPr>
        <w:tabs>
          <w:tab w:val="left" w:pos="567"/>
        </w:tabs>
        <w:spacing w:line="276" w:lineRule="auto"/>
        <w:ind w:left="0" w:firstLine="0"/>
        <w:jc w:val="both"/>
        <w:rPr>
          <w:bCs/>
        </w:rPr>
      </w:pPr>
      <w:r w:rsidRPr="003C1220">
        <w:rPr>
          <w:bCs/>
          <w:sz w:val="28"/>
          <w:szCs w:val="28"/>
        </w:rPr>
        <w:t>Снаряжение и спортивный снаряд.</w:t>
      </w:r>
    </w:p>
    <w:p w14:paraId="403C905D" w14:textId="77777777" w:rsidR="00E07255" w:rsidRDefault="00E07255" w:rsidP="005F7A74">
      <w:pPr>
        <w:numPr>
          <w:ilvl w:val="2"/>
          <w:numId w:val="22"/>
        </w:numPr>
        <w:tabs>
          <w:tab w:val="left" w:pos="567"/>
          <w:tab w:val="left" w:pos="851"/>
          <w:tab w:val="left" w:pos="1276"/>
        </w:tabs>
        <w:spacing w:line="276" w:lineRule="auto"/>
        <w:ind w:left="0" w:firstLine="0"/>
        <w:jc w:val="both"/>
      </w:pPr>
      <w:r>
        <w:rPr>
          <w:sz w:val="28"/>
          <w:szCs w:val="28"/>
        </w:rPr>
        <w:t>Собаки в упряжке должны быть запряжены попарно или по одиночно.</w:t>
      </w:r>
    </w:p>
    <w:p w14:paraId="6E7B13C7" w14:textId="77777777" w:rsidR="00E07255" w:rsidRDefault="00E07255" w:rsidP="005F7A74">
      <w:pPr>
        <w:numPr>
          <w:ilvl w:val="2"/>
          <w:numId w:val="22"/>
        </w:numPr>
        <w:tabs>
          <w:tab w:val="left" w:pos="851"/>
          <w:tab w:val="left" w:pos="1276"/>
        </w:tabs>
        <w:spacing w:line="276" w:lineRule="auto"/>
        <w:ind w:left="0" w:firstLine="0"/>
        <w:jc w:val="both"/>
      </w:pPr>
      <w:r>
        <w:rPr>
          <w:sz w:val="28"/>
          <w:szCs w:val="28"/>
        </w:rPr>
        <w:t xml:space="preserve">Собаки должны быть пристёгнуты к центральному потягу шейными и хвостовыми постромками. Центральный потяг должен быть нежестким и гибким. Собаки-лидеры (первая пара) должны быть соединены между собой шейным </w:t>
      </w:r>
      <w:proofErr w:type="spellStart"/>
      <w:r>
        <w:rPr>
          <w:sz w:val="28"/>
          <w:szCs w:val="28"/>
        </w:rPr>
        <w:t>постромком</w:t>
      </w:r>
      <w:proofErr w:type="spellEnd"/>
      <w:r>
        <w:rPr>
          <w:sz w:val="28"/>
          <w:szCs w:val="28"/>
        </w:rPr>
        <w:t xml:space="preserve"> (</w:t>
      </w:r>
      <w:proofErr w:type="spellStart"/>
      <w:r>
        <w:rPr>
          <w:sz w:val="28"/>
          <w:szCs w:val="28"/>
        </w:rPr>
        <w:t>шейником</w:t>
      </w:r>
      <w:proofErr w:type="spellEnd"/>
      <w:r>
        <w:rPr>
          <w:sz w:val="28"/>
          <w:szCs w:val="28"/>
        </w:rPr>
        <w:t xml:space="preserve">). </w:t>
      </w:r>
      <w:proofErr w:type="spellStart"/>
      <w:r>
        <w:rPr>
          <w:sz w:val="28"/>
          <w:szCs w:val="28"/>
        </w:rPr>
        <w:t>Шейник</w:t>
      </w:r>
      <w:proofErr w:type="spellEnd"/>
      <w:r>
        <w:rPr>
          <w:sz w:val="28"/>
          <w:szCs w:val="28"/>
        </w:rPr>
        <w:t xml:space="preserve"> не должен образовывать петлю.</w:t>
      </w:r>
    </w:p>
    <w:p w14:paraId="02B2AAE3" w14:textId="77777777" w:rsidR="00E07255" w:rsidRDefault="00E07255" w:rsidP="005F7A74">
      <w:pPr>
        <w:numPr>
          <w:ilvl w:val="2"/>
          <w:numId w:val="22"/>
        </w:numPr>
        <w:tabs>
          <w:tab w:val="left" w:pos="567"/>
          <w:tab w:val="left" w:pos="993"/>
          <w:tab w:val="left" w:pos="1276"/>
        </w:tabs>
        <w:spacing w:line="276" w:lineRule="auto"/>
        <w:ind w:left="0" w:firstLine="0"/>
        <w:jc w:val="both"/>
      </w:pPr>
      <w:r>
        <w:rPr>
          <w:sz w:val="28"/>
          <w:szCs w:val="28"/>
        </w:rPr>
        <w:t>Нарта может быть оборудована страховочным тросом (который может перевозиться в нарте), но он должен использоваться исключительно в целях удержания нарты и никаким другим способом. Запрещено тянуть нарту с помощью страховочного троса при прохождении дистанции. Страховочный трос крепится к нарте или к точке крепления упряжи со спортивным снарядом.</w:t>
      </w:r>
    </w:p>
    <w:p w14:paraId="1B528808" w14:textId="77777777" w:rsidR="00E07255" w:rsidRDefault="00E07255" w:rsidP="005F7A74">
      <w:pPr>
        <w:numPr>
          <w:ilvl w:val="2"/>
          <w:numId w:val="22"/>
        </w:numPr>
        <w:tabs>
          <w:tab w:val="left" w:pos="993"/>
          <w:tab w:val="left" w:pos="1276"/>
        </w:tabs>
        <w:spacing w:line="276" w:lineRule="auto"/>
        <w:ind w:left="0" w:firstLine="0"/>
        <w:jc w:val="both"/>
      </w:pPr>
      <w:r>
        <w:rPr>
          <w:sz w:val="28"/>
          <w:szCs w:val="28"/>
        </w:rPr>
        <w:lastRenderedPageBreak/>
        <w:t>Все веревочное оборудование должно быть безопасно для собак и одобрено судьей по проверке снаряжения или главным судьёй.</w:t>
      </w:r>
    </w:p>
    <w:p w14:paraId="48394BE9" w14:textId="77777777" w:rsidR="00E07255" w:rsidRDefault="00E07255" w:rsidP="005F7A74">
      <w:pPr>
        <w:numPr>
          <w:ilvl w:val="2"/>
          <w:numId w:val="22"/>
        </w:numPr>
        <w:tabs>
          <w:tab w:val="left" w:pos="993"/>
          <w:tab w:val="left" w:pos="1276"/>
        </w:tabs>
        <w:spacing w:line="276" w:lineRule="auto"/>
        <w:ind w:left="0" w:firstLine="0"/>
        <w:jc w:val="both"/>
      </w:pPr>
      <w:r>
        <w:rPr>
          <w:sz w:val="28"/>
          <w:szCs w:val="28"/>
        </w:rPr>
        <w:t xml:space="preserve">Нарта должна быть достаточно крепкой для транспортировки спортсмена, а в экстренном случае, и пассажира. Минимальная грузовая площадка: 40х50 (сорок </w:t>
      </w:r>
      <w:r>
        <w:rPr>
          <w:sz w:val="28"/>
          <w:szCs w:val="28"/>
          <w:lang w:val="en-US"/>
        </w:rPr>
        <w:t>x</w:t>
      </w:r>
      <w:r>
        <w:rPr>
          <w:sz w:val="28"/>
          <w:szCs w:val="28"/>
        </w:rPr>
        <w:t xml:space="preserve"> пятьдесят) см (для соревнования на спринтерских дистанциях) и 100x50 (сто </w:t>
      </w:r>
      <w:r>
        <w:rPr>
          <w:sz w:val="28"/>
          <w:szCs w:val="28"/>
          <w:lang w:val="en-US"/>
        </w:rPr>
        <w:t>x</w:t>
      </w:r>
      <w:r>
        <w:rPr>
          <w:sz w:val="28"/>
          <w:szCs w:val="28"/>
        </w:rPr>
        <w:t xml:space="preserve"> пятьдесят) см (для соревнования на средние или длинные дистанции). Нарта должна быть оборудована вентилируемым пологом с прочным дном, способным безопасно вмещать собаку в случае перевозки и необходимый комплект снаряжения.</w:t>
      </w:r>
    </w:p>
    <w:p w14:paraId="5922128B" w14:textId="77777777" w:rsidR="00E07255" w:rsidRDefault="00E07255" w:rsidP="005F7A74">
      <w:pPr>
        <w:numPr>
          <w:ilvl w:val="2"/>
          <w:numId w:val="22"/>
        </w:numPr>
        <w:tabs>
          <w:tab w:val="left" w:pos="993"/>
          <w:tab w:val="left" w:pos="1276"/>
        </w:tabs>
        <w:spacing w:line="276" w:lineRule="auto"/>
        <w:ind w:left="0" w:firstLine="0"/>
        <w:jc w:val="both"/>
      </w:pPr>
      <w:r>
        <w:rPr>
          <w:sz w:val="28"/>
          <w:szCs w:val="28"/>
        </w:rPr>
        <w:t>Конструкция нарты должна быть оборудована: рабочими тормозами; резиновым тормозным ковриком, прикрепленным к нарте специальным подъёмным механизмом; безопасной передней дугой; в дисциплинах, содержащих в своем наименовании слова «нарта - спринт» 1 (одним) снежным якорем, в остальных дисциплинах содержащих в своем наименовании слова «нарта» 2 (двумя) снежными якорями. Якорь должен быть помещен в специальное крепление на нарте, надёжно и безопасно зафиксирован.</w:t>
      </w:r>
    </w:p>
    <w:p w14:paraId="0B2E43BA" w14:textId="7538D7DF" w:rsidR="00E07255" w:rsidRPr="00EB2567" w:rsidRDefault="00E07255" w:rsidP="005F7A74">
      <w:pPr>
        <w:numPr>
          <w:ilvl w:val="2"/>
          <w:numId w:val="22"/>
        </w:numPr>
        <w:tabs>
          <w:tab w:val="left" w:pos="993"/>
          <w:tab w:val="left" w:pos="1276"/>
        </w:tabs>
        <w:spacing w:line="276" w:lineRule="auto"/>
        <w:ind w:left="0" w:firstLine="0"/>
        <w:jc w:val="both"/>
      </w:pPr>
      <w:r w:rsidRPr="00EB2567">
        <w:rPr>
          <w:sz w:val="28"/>
          <w:szCs w:val="28"/>
        </w:rPr>
        <w:t xml:space="preserve">Запрещена металлическая окантовка на полозьях. </w:t>
      </w:r>
      <w:r w:rsidR="00BD3BFB" w:rsidRPr="00EB2567">
        <w:rPr>
          <w:sz w:val="28"/>
          <w:szCs w:val="28"/>
        </w:rPr>
        <w:t>Скользящая поверхность</w:t>
      </w:r>
      <w:r w:rsidRPr="00EB2567">
        <w:rPr>
          <w:sz w:val="28"/>
          <w:szCs w:val="28"/>
        </w:rPr>
        <w:t xml:space="preserve"> нарт не должны иметь металлических кантов.</w:t>
      </w:r>
      <w:r w:rsidR="00BD3BFB" w:rsidRPr="00EB2567">
        <w:rPr>
          <w:sz w:val="28"/>
          <w:szCs w:val="28"/>
        </w:rPr>
        <w:t xml:space="preserve"> Если полоз изготовлен из метала, то скользящая поверхность должна быть шире полоза не менее чем на 5мл с каждой стороны пол</w:t>
      </w:r>
      <w:r w:rsidR="00EB2567" w:rsidRPr="00EB2567">
        <w:rPr>
          <w:sz w:val="28"/>
          <w:szCs w:val="28"/>
        </w:rPr>
        <w:t xml:space="preserve">оза. </w:t>
      </w:r>
      <w:r w:rsidR="00C86801" w:rsidRPr="00EB2567">
        <w:rPr>
          <w:sz w:val="28"/>
          <w:szCs w:val="28"/>
        </w:rPr>
        <w:t>Металлический</w:t>
      </w:r>
      <w:r w:rsidR="00EB2567" w:rsidRPr="00EB2567">
        <w:rPr>
          <w:sz w:val="28"/>
          <w:szCs w:val="28"/>
        </w:rPr>
        <w:t xml:space="preserve"> полоз не должен иметь открытых пазов.</w:t>
      </w:r>
    </w:p>
    <w:p w14:paraId="08E8F943" w14:textId="77777777" w:rsidR="00E07255" w:rsidRPr="00EB2567" w:rsidRDefault="00E07255" w:rsidP="005F7A74">
      <w:pPr>
        <w:numPr>
          <w:ilvl w:val="2"/>
          <w:numId w:val="22"/>
        </w:numPr>
        <w:tabs>
          <w:tab w:val="left" w:pos="993"/>
          <w:tab w:val="left" w:pos="1276"/>
        </w:tabs>
        <w:spacing w:line="276" w:lineRule="auto"/>
        <w:ind w:left="0" w:firstLine="0"/>
        <w:jc w:val="both"/>
      </w:pPr>
      <w:r w:rsidRPr="00EB2567">
        <w:rPr>
          <w:sz w:val="28"/>
          <w:szCs w:val="28"/>
        </w:rPr>
        <w:t>Полозья на нарте не должны иметь острых концов.</w:t>
      </w:r>
    </w:p>
    <w:p w14:paraId="6CAF25C7" w14:textId="77777777" w:rsidR="00E07255" w:rsidRDefault="00E07255" w:rsidP="005F7A74">
      <w:pPr>
        <w:numPr>
          <w:ilvl w:val="2"/>
          <w:numId w:val="22"/>
        </w:numPr>
        <w:tabs>
          <w:tab w:val="left" w:pos="993"/>
          <w:tab w:val="left" w:pos="1276"/>
        </w:tabs>
        <w:spacing w:line="276" w:lineRule="auto"/>
        <w:ind w:left="0" w:firstLine="0"/>
        <w:jc w:val="both"/>
      </w:pPr>
      <w:r>
        <w:rPr>
          <w:sz w:val="28"/>
          <w:szCs w:val="28"/>
        </w:rPr>
        <w:t>Спортсмену не рекомендуется пристегивать/привязывать себя к нарте. В случае если спортсмен это делает, то соответствующая пристежка должна представлять свободную веревочную петлю на запястье, которая в случае падения может быть легко сброшена.</w:t>
      </w:r>
    </w:p>
    <w:p w14:paraId="1649241A" w14:textId="77777777" w:rsidR="00E07255" w:rsidRDefault="00E07255" w:rsidP="00230334">
      <w:pPr>
        <w:numPr>
          <w:ilvl w:val="2"/>
          <w:numId w:val="22"/>
        </w:numPr>
        <w:tabs>
          <w:tab w:val="left" w:pos="851"/>
          <w:tab w:val="left" w:pos="993"/>
        </w:tabs>
        <w:spacing w:line="276" w:lineRule="auto"/>
        <w:ind w:left="0" w:firstLine="0"/>
        <w:jc w:val="both"/>
      </w:pPr>
      <w:r>
        <w:rPr>
          <w:sz w:val="28"/>
          <w:szCs w:val="28"/>
        </w:rPr>
        <w:t>Рекомендованное расстояние от нарты до ближайшей (коренной) собаки не менее 1,5 (полтора) метра и не более 2,5 (двух с половиной) метров.</w:t>
      </w:r>
    </w:p>
    <w:p w14:paraId="0EFAC700" w14:textId="77777777" w:rsidR="00E07255" w:rsidRDefault="00E07255" w:rsidP="00230334">
      <w:pPr>
        <w:numPr>
          <w:ilvl w:val="2"/>
          <w:numId w:val="22"/>
        </w:numPr>
        <w:tabs>
          <w:tab w:val="left" w:pos="851"/>
          <w:tab w:val="left" w:pos="993"/>
        </w:tabs>
        <w:spacing w:line="276" w:lineRule="auto"/>
        <w:ind w:left="0" w:firstLine="0"/>
        <w:jc w:val="both"/>
      </w:pPr>
      <w:r>
        <w:rPr>
          <w:sz w:val="28"/>
          <w:szCs w:val="28"/>
        </w:rPr>
        <w:t>Замена нарты допускается на контрольных пунктах или между этапами соревнования.</w:t>
      </w:r>
    </w:p>
    <w:p w14:paraId="45B0FE67" w14:textId="77777777" w:rsidR="00E07255" w:rsidRDefault="00E07255" w:rsidP="00230334">
      <w:pPr>
        <w:numPr>
          <w:ilvl w:val="2"/>
          <w:numId w:val="22"/>
        </w:numPr>
        <w:tabs>
          <w:tab w:val="left" w:pos="851"/>
          <w:tab w:val="left" w:pos="993"/>
        </w:tabs>
        <w:spacing w:line="276" w:lineRule="auto"/>
        <w:ind w:left="0" w:firstLine="0"/>
        <w:jc w:val="both"/>
      </w:pPr>
      <w:r>
        <w:rPr>
          <w:sz w:val="28"/>
          <w:szCs w:val="28"/>
        </w:rPr>
        <w:t>В соревновании на средние или длинные дистанции требования к обязательному снаряжению должны основываться на возможности автономного обеспечения команды в случае чрезвычайных обстоятельств.</w:t>
      </w:r>
    </w:p>
    <w:p w14:paraId="321C801F" w14:textId="77777777" w:rsidR="00E07255" w:rsidRDefault="00E07255" w:rsidP="00230334">
      <w:pPr>
        <w:numPr>
          <w:ilvl w:val="2"/>
          <w:numId w:val="22"/>
        </w:numPr>
        <w:tabs>
          <w:tab w:val="left" w:pos="851"/>
          <w:tab w:val="left" w:pos="993"/>
        </w:tabs>
        <w:spacing w:line="276" w:lineRule="auto"/>
        <w:ind w:left="0" w:firstLine="0"/>
        <w:jc w:val="both"/>
      </w:pPr>
      <w:r>
        <w:rPr>
          <w:sz w:val="28"/>
          <w:szCs w:val="28"/>
        </w:rPr>
        <w:t>При масс-старте</w:t>
      </w:r>
      <w:r>
        <w:t xml:space="preserve"> </w:t>
      </w:r>
      <w:r>
        <w:rPr>
          <w:sz w:val="28"/>
          <w:szCs w:val="28"/>
        </w:rPr>
        <w:t>в дисциплинах «нарта-спринт 4 собаки» и «нарта-спринт 6 собак» спортсмен должен быть в шлеме.</w:t>
      </w:r>
    </w:p>
    <w:p w14:paraId="0A6C02C7" w14:textId="45F69755" w:rsidR="00E07255" w:rsidRDefault="00E07255" w:rsidP="00230334">
      <w:pPr>
        <w:numPr>
          <w:ilvl w:val="2"/>
          <w:numId w:val="22"/>
        </w:numPr>
        <w:tabs>
          <w:tab w:val="left" w:pos="851"/>
          <w:tab w:val="left" w:pos="993"/>
        </w:tabs>
        <w:spacing w:line="276" w:lineRule="auto"/>
        <w:ind w:left="0" w:firstLine="0"/>
        <w:jc w:val="both"/>
      </w:pPr>
      <w:r>
        <w:rPr>
          <w:sz w:val="28"/>
          <w:szCs w:val="28"/>
        </w:rPr>
        <w:t xml:space="preserve">Спортсмен, не достигший </w:t>
      </w:r>
      <w:r w:rsidR="00C86801">
        <w:rPr>
          <w:sz w:val="28"/>
          <w:szCs w:val="28"/>
        </w:rPr>
        <w:t>18-летнего</w:t>
      </w:r>
      <w:r>
        <w:rPr>
          <w:sz w:val="28"/>
          <w:szCs w:val="28"/>
        </w:rPr>
        <w:t xml:space="preserve"> возраста, должен быть в шлеме. Рекомендовано использование шлема всем остальным спортсменам.</w:t>
      </w:r>
    </w:p>
    <w:p w14:paraId="6CB333C7" w14:textId="6BEB3697" w:rsidR="00E07255" w:rsidRPr="003C1220" w:rsidRDefault="00E07255" w:rsidP="00230334">
      <w:pPr>
        <w:pStyle w:val="afc"/>
        <w:numPr>
          <w:ilvl w:val="1"/>
          <w:numId w:val="25"/>
        </w:numPr>
        <w:tabs>
          <w:tab w:val="left" w:pos="567"/>
          <w:tab w:val="left" w:pos="851"/>
        </w:tabs>
        <w:spacing w:line="276" w:lineRule="auto"/>
        <w:ind w:left="0" w:firstLine="0"/>
        <w:jc w:val="both"/>
        <w:rPr>
          <w:bCs/>
        </w:rPr>
      </w:pPr>
      <w:r w:rsidRPr="003C1220">
        <w:rPr>
          <w:bCs/>
          <w:sz w:val="28"/>
          <w:szCs w:val="28"/>
        </w:rPr>
        <w:lastRenderedPageBreak/>
        <w:t>Правила старта, прохождения трассы и финиша.</w:t>
      </w:r>
    </w:p>
    <w:p w14:paraId="31D64EEE" w14:textId="77777777" w:rsidR="00E07255" w:rsidRDefault="00E07255" w:rsidP="00230334">
      <w:pPr>
        <w:numPr>
          <w:ilvl w:val="0"/>
          <w:numId w:val="16"/>
        </w:numPr>
        <w:tabs>
          <w:tab w:val="left" w:pos="709"/>
          <w:tab w:val="left" w:pos="851"/>
        </w:tabs>
        <w:spacing w:line="276" w:lineRule="auto"/>
        <w:ind w:left="0" w:firstLine="0"/>
        <w:jc w:val="both"/>
      </w:pPr>
      <w:r>
        <w:rPr>
          <w:sz w:val="28"/>
          <w:szCs w:val="28"/>
        </w:rPr>
        <w:t>Стартовая точка определяется по передней дуге нарты, которая должна находиться до линии старта.</w:t>
      </w:r>
    </w:p>
    <w:p w14:paraId="059EE132" w14:textId="77777777" w:rsidR="00E07255" w:rsidRPr="003C1220" w:rsidRDefault="00E07255" w:rsidP="00230334">
      <w:pPr>
        <w:numPr>
          <w:ilvl w:val="0"/>
          <w:numId w:val="16"/>
        </w:numPr>
        <w:tabs>
          <w:tab w:val="left" w:pos="709"/>
          <w:tab w:val="left" w:pos="851"/>
        </w:tabs>
        <w:spacing w:line="276" w:lineRule="auto"/>
        <w:ind w:left="0" w:firstLine="0"/>
        <w:jc w:val="both"/>
        <w:rPr>
          <w:bCs/>
        </w:rPr>
      </w:pPr>
      <w:r w:rsidRPr="003C1220">
        <w:rPr>
          <w:bCs/>
          <w:sz w:val="28"/>
          <w:szCs w:val="28"/>
        </w:rPr>
        <w:t>Все виды старта: правила старта – общие.</w:t>
      </w:r>
    </w:p>
    <w:p w14:paraId="3B3201BF" w14:textId="77777777" w:rsidR="00E07255" w:rsidRDefault="00E07255" w:rsidP="00230334">
      <w:pPr>
        <w:numPr>
          <w:ilvl w:val="0"/>
          <w:numId w:val="16"/>
        </w:numPr>
        <w:tabs>
          <w:tab w:val="left" w:pos="709"/>
          <w:tab w:val="left" w:pos="851"/>
        </w:tabs>
        <w:spacing w:line="276" w:lineRule="auto"/>
        <w:ind w:left="0" w:firstLine="0"/>
        <w:jc w:val="both"/>
      </w:pPr>
      <w:r>
        <w:rPr>
          <w:sz w:val="28"/>
          <w:szCs w:val="28"/>
        </w:rPr>
        <w:t>Спортсмен может ехать в нарте, стоять на полозьях и отталкиваться ногой, бежать рядом с нартой.</w:t>
      </w:r>
    </w:p>
    <w:p w14:paraId="0879DA47" w14:textId="20188294" w:rsidR="00E07255" w:rsidRDefault="00E07255" w:rsidP="00230334">
      <w:pPr>
        <w:numPr>
          <w:ilvl w:val="0"/>
          <w:numId w:val="16"/>
        </w:numPr>
        <w:tabs>
          <w:tab w:val="left" w:pos="709"/>
          <w:tab w:val="left" w:pos="851"/>
        </w:tabs>
        <w:spacing w:line="276" w:lineRule="auto"/>
        <w:ind w:left="0" w:firstLine="0"/>
        <w:jc w:val="both"/>
      </w:pPr>
      <w:r>
        <w:rPr>
          <w:sz w:val="28"/>
          <w:szCs w:val="28"/>
        </w:rPr>
        <w:t xml:space="preserve">Спортсмен не должен задавать темп собакам, двигаясь впереди или рядом с собаками. Спортивный снаряд должен находиться позади собак. За нарушение данного пункта спортсмену выносится временной штраф </w:t>
      </w:r>
      <w:r w:rsidR="00C86801">
        <w:rPr>
          <w:sz w:val="28"/>
          <w:szCs w:val="28"/>
        </w:rPr>
        <w:br/>
      </w:r>
      <w:r>
        <w:rPr>
          <w:sz w:val="28"/>
          <w:szCs w:val="28"/>
        </w:rPr>
        <w:t>15 (пятнадцать) секунд.</w:t>
      </w:r>
    </w:p>
    <w:p w14:paraId="45B779C2" w14:textId="77777777" w:rsidR="00E07255" w:rsidRDefault="00E07255" w:rsidP="00230334">
      <w:pPr>
        <w:numPr>
          <w:ilvl w:val="0"/>
          <w:numId w:val="16"/>
        </w:numPr>
        <w:tabs>
          <w:tab w:val="left" w:pos="709"/>
          <w:tab w:val="left" w:pos="851"/>
        </w:tabs>
        <w:spacing w:line="276" w:lineRule="auto"/>
        <w:ind w:left="0" w:firstLine="0"/>
        <w:jc w:val="both"/>
      </w:pPr>
      <w:r>
        <w:rPr>
          <w:sz w:val="28"/>
          <w:szCs w:val="28"/>
        </w:rPr>
        <w:t>Строго запрещено тащить собаку или любыми другими средствами принуждать её двигаться вперед.</w:t>
      </w:r>
    </w:p>
    <w:p w14:paraId="2AC6E883" w14:textId="77777777" w:rsidR="00E07255" w:rsidRDefault="00E07255" w:rsidP="00230334">
      <w:pPr>
        <w:numPr>
          <w:ilvl w:val="0"/>
          <w:numId w:val="16"/>
        </w:numPr>
        <w:tabs>
          <w:tab w:val="left" w:pos="709"/>
          <w:tab w:val="left" w:pos="851"/>
        </w:tabs>
        <w:spacing w:line="276" w:lineRule="auto"/>
        <w:ind w:left="0" w:firstLine="0"/>
        <w:jc w:val="both"/>
      </w:pPr>
      <w:r>
        <w:rPr>
          <w:sz w:val="28"/>
          <w:szCs w:val="28"/>
        </w:rPr>
        <w:t>Во время обгона по команде «Трассу!» обгоняемая команда, должна уступить дорогу обгоняющей команде, сдвинувшись к краю трассы прекратить ускорение. По требованию спортсмена обгоняющей команды «Стоп», спортсмен должен остановить свою упряжку.</w:t>
      </w:r>
    </w:p>
    <w:p w14:paraId="2BD2A5AF" w14:textId="77777777" w:rsidR="00E07255" w:rsidRDefault="00E07255" w:rsidP="00230334">
      <w:pPr>
        <w:numPr>
          <w:ilvl w:val="0"/>
          <w:numId w:val="16"/>
        </w:numPr>
        <w:tabs>
          <w:tab w:val="left" w:pos="709"/>
          <w:tab w:val="left" w:pos="851"/>
        </w:tabs>
        <w:spacing w:line="276" w:lineRule="auto"/>
        <w:ind w:left="0" w:firstLine="0"/>
        <w:jc w:val="both"/>
      </w:pPr>
      <w:r>
        <w:rPr>
          <w:sz w:val="28"/>
          <w:szCs w:val="28"/>
        </w:rPr>
        <w:t>После применения требования «Стоп», обгоняющая команда должна немедленно начать обгон. Спортсмен команды, которую намерены обогнать должен обеспечить беспрепятственное движение мимо своей собаки (собак). При необходимости он должен выйти к своей упряжке, чтобы контролировать поведение собаки (собак).</w:t>
      </w:r>
    </w:p>
    <w:p w14:paraId="4B2AF7FA" w14:textId="2D6FF62E" w:rsidR="00E07255" w:rsidRDefault="00E07255" w:rsidP="00230334">
      <w:pPr>
        <w:numPr>
          <w:ilvl w:val="0"/>
          <w:numId w:val="16"/>
        </w:numPr>
        <w:tabs>
          <w:tab w:val="left" w:pos="709"/>
          <w:tab w:val="left" w:pos="851"/>
        </w:tabs>
        <w:spacing w:line="276" w:lineRule="auto"/>
        <w:ind w:left="0" w:firstLine="0"/>
        <w:jc w:val="both"/>
      </w:pPr>
      <w:r>
        <w:rPr>
          <w:sz w:val="28"/>
          <w:szCs w:val="28"/>
        </w:rPr>
        <w:t xml:space="preserve">Правила финиша </w:t>
      </w:r>
      <w:r w:rsidR="000E4BA9">
        <w:rPr>
          <w:sz w:val="28"/>
          <w:szCs w:val="28"/>
        </w:rPr>
        <w:t>–</w:t>
      </w:r>
      <w:r>
        <w:rPr>
          <w:sz w:val="28"/>
          <w:szCs w:val="28"/>
        </w:rPr>
        <w:t xml:space="preserve"> общие. Финишная зона, должна быть 800 (восемьсот) метров длиной.</w:t>
      </w:r>
    </w:p>
    <w:p w14:paraId="4A77FDA6" w14:textId="77777777" w:rsidR="00E07255" w:rsidRPr="003C1220" w:rsidRDefault="00E07255" w:rsidP="00230334">
      <w:pPr>
        <w:numPr>
          <w:ilvl w:val="1"/>
          <w:numId w:val="25"/>
        </w:numPr>
        <w:tabs>
          <w:tab w:val="left" w:pos="567"/>
          <w:tab w:val="left" w:pos="851"/>
        </w:tabs>
        <w:spacing w:line="276" w:lineRule="auto"/>
        <w:ind w:left="0" w:firstLine="0"/>
        <w:jc w:val="both"/>
        <w:rPr>
          <w:bCs/>
        </w:rPr>
      </w:pPr>
      <w:r w:rsidRPr="003C1220">
        <w:rPr>
          <w:bCs/>
          <w:sz w:val="28"/>
          <w:szCs w:val="28"/>
        </w:rPr>
        <w:t>Чрезвычайные ситуации на трассе с собаками.</w:t>
      </w:r>
    </w:p>
    <w:p w14:paraId="784A9C3F" w14:textId="77777777" w:rsidR="00E07255" w:rsidRDefault="00E07255" w:rsidP="00230334">
      <w:pPr>
        <w:numPr>
          <w:ilvl w:val="0"/>
          <w:numId w:val="5"/>
        </w:numPr>
        <w:tabs>
          <w:tab w:val="left" w:pos="709"/>
          <w:tab w:val="left" w:pos="993"/>
        </w:tabs>
        <w:spacing w:line="276" w:lineRule="auto"/>
        <w:ind w:left="0" w:firstLine="0"/>
        <w:jc w:val="both"/>
      </w:pPr>
      <w:r>
        <w:rPr>
          <w:sz w:val="28"/>
          <w:szCs w:val="28"/>
        </w:rPr>
        <w:t>Все собаки, стартовавшие на этапе, должны пройти всю трассу в упряжке, либо перевозиться по трассе в пологе нарты. Отпускать собаку следовать за упряжкой свободно или привязывать ее к нарте запрещено.</w:t>
      </w:r>
    </w:p>
    <w:p w14:paraId="61592002" w14:textId="77777777" w:rsidR="00E07255" w:rsidRDefault="00E07255" w:rsidP="00230334">
      <w:pPr>
        <w:numPr>
          <w:ilvl w:val="0"/>
          <w:numId w:val="5"/>
        </w:numPr>
        <w:tabs>
          <w:tab w:val="left" w:pos="709"/>
          <w:tab w:val="left" w:pos="993"/>
        </w:tabs>
        <w:spacing w:line="276" w:lineRule="auto"/>
        <w:ind w:left="0" w:firstLine="0"/>
        <w:jc w:val="both"/>
      </w:pPr>
      <w:r>
        <w:rPr>
          <w:sz w:val="28"/>
          <w:szCs w:val="28"/>
        </w:rPr>
        <w:t xml:space="preserve">Собака, потерявшая способность бежать после старта, должна быть помещена в полог нарты и привезена на финиш, за исключением случаев, когда на трассе заранее </w:t>
      </w:r>
      <w:bookmarkStart w:id="30" w:name="_Hlk74900308"/>
      <w:r>
        <w:rPr>
          <w:sz w:val="28"/>
          <w:szCs w:val="28"/>
        </w:rPr>
        <w:t>оборудован пункт передержки оставленных собак</w:t>
      </w:r>
      <w:bookmarkEnd w:id="30"/>
      <w:r>
        <w:rPr>
          <w:sz w:val="28"/>
          <w:szCs w:val="28"/>
        </w:rPr>
        <w:t>, который может совпадать с контрольным пунктом. Информация о таких пунктах должна быть объявлена заранее и отражена в Регламенте.</w:t>
      </w:r>
    </w:p>
    <w:p w14:paraId="332DE822" w14:textId="04FC7F10" w:rsidR="00E07255" w:rsidRPr="00230334" w:rsidRDefault="00230334" w:rsidP="00230334">
      <w:pPr>
        <w:jc w:val="center"/>
        <w:rPr>
          <w:b/>
          <w:bCs/>
          <w:sz w:val="28"/>
          <w:szCs w:val="28"/>
        </w:rPr>
      </w:pPr>
      <w:bookmarkStart w:id="31" w:name="%D0%9B%D1%8B%D0%B6%D0%BD%D1%8B%D0%B5"/>
      <w:r w:rsidRPr="00230334">
        <w:rPr>
          <w:b/>
          <w:bCs/>
          <w:sz w:val="28"/>
          <w:szCs w:val="28"/>
        </w:rPr>
        <w:t xml:space="preserve">2. </w:t>
      </w:r>
      <w:r w:rsidR="00E07255" w:rsidRPr="00230334">
        <w:rPr>
          <w:b/>
          <w:bCs/>
          <w:sz w:val="28"/>
          <w:szCs w:val="28"/>
        </w:rPr>
        <w:t>Дисциплина «Лыжи - спринт 1 собака</w:t>
      </w:r>
      <w:bookmarkEnd w:id="31"/>
      <w:r w:rsidR="00E07255" w:rsidRPr="00230334">
        <w:rPr>
          <w:b/>
          <w:bCs/>
          <w:sz w:val="28"/>
          <w:szCs w:val="28"/>
        </w:rPr>
        <w:t>.</w:t>
      </w:r>
    </w:p>
    <w:p w14:paraId="032F406A" w14:textId="22B4D00A" w:rsidR="00E6362D" w:rsidRPr="006A4822" w:rsidRDefault="00EE0A4D" w:rsidP="00EE0A4D">
      <w:pPr>
        <w:spacing w:line="276" w:lineRule="auto"/>
        <w:jc w:val="both"/>
      </w:pPr>
      <w:r>
        <w:rPr>
          <w:color w:val="333333"/>
          <w:sz w:val="28"/>
          <w:szCs w:val="28"/>
          <w:shd w:val="clear" w:color="auto" w:fill="FFFFFF"/>
        </w:rPr>
        <w:t xml:space="preserve">2.1. </w:t>
      </w:r>
      <w:bookmarkStart w:id="32" w:name="_Hlk90217771"/>
      <w:bookmarkStart w:id="33" w:name="_Hlk90217522"/>
      <w:r w:rsidR="00E6362D" w:rsidRPr="006A4822">
        <w:rPr>
          <w:sz w:val="28"/>
          <w:szCs w:val="28"/>
          <w:shd w:val="clear" w:color="auto" w:fill="FFFFFF"/>
        </w:rPr>
        <w:t xml:space="preserve">Спортивные соревнования среди мужчин, женщин могут проводиться как раздельно, так и без разделения по половому признаку, что определяется </w:t>
      </w:r>
      <w:r w:rsidR="00996618">
        <w:rPr>
          <w:sz w:val="28"/>
          <w:szCs w:val="28"/>
        </w:rPr>
        <w:t>Регламентом</w:t>
      </w:r>
      <w:r w:rsidR="00E6362D" w:rsidRPr="006A4822">
        <w:rPr>
          <w:sz w:val="28"/>
          <w:szCs w:val="28"/>
        </w:rPr>
        <w:t xml:space="preserve">. Если </w:t>
      </w:r>
      <w:r w:rsidR="00996618">
        <w:rPr>
          <w:sz w:val="28"/>
          <w:szCs w:val="28"/>
        </w:rPr>
        <w:t>Регламентом</w:t>
      </w:r>
      <w:r w:rsidR="00E6362D" w:rsidRPr="006A4822">
        <w:rPr>
          <w:sz w:val="28"/>
          <w:szCs w:val="28"/>
        </w:rPr>
        <w:t xml:space="preserve"> это не определено, решение о раздельном или совместном проведении соревнования среди мужчин, женщин устанавливается главным судьей.</w:t>
      </w:r>
      <w:bookmarkEnd w:id="32"/>
    </w:p>
    <w:bookmarkEnd w:id="33"/>
    <w:p w14:paraId="46C6D0BD" w14:textId="47400FBF" w:rsidR="00E07255" w:rsidRPr="006A4822" w:rsidRDefault="00E07255" w:rsidP="005F7A74">
      <w:pPr>
        <w:pStyle w:val="afc"/>
        <w:numPr>
          <w:ilvl w:val="1"/>
          <w:numId w:val="33"/>
        </w:numPr>
        <w:tabs>
          <w:tab w:val="left" w:pos="709"/>
          <w:tab w:val="left" w:pos="1276"/>
        </w:tabs>
        <w:spacing w:line="276" w:lineRule="auto"/>
        <w:jc w:val="both"/>
      </w:pPr>
      <w:r w:rsidRPr="00EE0A4D">
        <w:rPr>
          <w:kern w:val="2"/>
          <w:sz w:val="28"/>
          <w:szCs w:val="28"/>
          <w:lang w:val="x-none"/>
        </w:rPr>
        <w:t>С</w:t>
      </w:r>
      <w:r w:rsidRPr="00EE0A4D">
        <w:rPr>
          <w:sz w:val="28"/>
          <w:szCs w:val="28"/>
        </w:rPr>
        <w:t>наряжение</w:t>
      </w:r>
      <w:r w:rsidRPr="00EE0A4D">
        <w:rPr>
          <w:b/>
          <w:sz w:val="28"/>
          <w:szCs w:val="28"/>
        </w:rPr>
        <w:t>.</w:t>
      </w:r>
    </w:p>
    <w:p w14:paraId="5442BF46" w14:textId="77777777" w:rsidR="00E07255" w:rsidRPr="006A4822" w:rsidRDefault="00E07255" w:rsidP="00230334">
      <w:pPr>
        <w:numPr>
          <w:ilvl w:val="2"/>
          <w:numId w:val="33"/>
        </w:numPr>
        <w:tabs>
          <w:tab w:val="left" w:pos="0"/>
          <w:tab w:val="left" w:pos="709"/>
          <w:tab w:val="left" w:pos="993"/>
        </w:tabs>
        <w:spacing w:line="276" w:lineRule="auto"/>
        <w:ind w:left="0" w:firstLine="0"/>
        <w:jc w:val="both"/>
      </w:pPr>
      <w:r w:rsidRPr="006A4822">
        <w:rPr>
          <w:sz w:val="28"/>
          <w:szCs w:val="28"/>
        </w:rPr>
        <w:lastRenderedPageBreak/>
        <w:t>Собака должна быть всегда пристегнута к спортсмену потягом с амортизатором.</w:t>
      </w:r>
      <w:r w:rsidRPr="006A4822">
        <w:t xml:space="preserve"> </w:t>
      </w:r>
      <w:r w:rsidRPr="006A4822">
        <w:rPr>
          <w:sz w:val="28"/>
          <w:szCs w:val="28"/>
        </w:rPr>
        <w:t>К потягу с амортизатором собака крепятся за шлейку со стороны хвоста.</w:t>
      </w:r>
    </w:p>
    <w:p w14:paraId="1FB0BE64" w14:textId="77777777" w:rsidR="00E07255" w:rsidRPr="006A4822" w:rsidRDefault="00E07255" w:rsidP="00230334">
      <w:pPr>
        <w:numPr>
          <w:ilvl w:val="2"/>
          <w:numId w:val="33"/>
        </w:numPr>
        <w:tabs>
          <w:tab w:val="left" w:pos="0"/>
          <w:tab w:val="left" w:pos="709"/>
          <w:tab w:val="left" w:pos="993"/>
        </w:tabs>
        <w:spacing w:line="276" w:lineRule="auto"/>
        <w:ind w:left="0" w:firstLine="0"/>
        <w:jc w:val="both"/>
      </w:pPr>
      <w:r w:rsidRPr="006A4822">
        <w:rPr>
          <w:sz w:val="28"/>
          <w:szCs w:val="28"/>
        </w:rPr>
        <w:t>Спортсмен должен иметь пояс шириной минимум 7 (семь) см на спине. Пояс должен быть оборудован открытым крюком или другим быстроразъемным приспособлением/карабином для обеспечения быстрого отсоединения пристегнутого к нему потяга с амортизатором.</w:t>
      </w:r>
    </w:p>
    <w:p w14:paraId="5A84D3A0" w14:textId="77777777" w:rsidR="00E07255" w:rsidRPr="006A4822" w:rsidRDefault="00E07255" w:rsidP="00230334">
      <w:pPr>
        <w:numPr>
          <w:ilvl w:val="2"/>
          <w:numId w:val="33"/>
        </w:numPr>
        <w:tabs>
          <w:tab w:val="left" w:pos="0"/>
          <w:tab w:val="left" w:pos="709"/>
          <w:tab w:val="left" w:pos="993"/>
        </w:tabs>
        <w:spacing w:line="276" w:lineRule="auto"/>
        <w:ind w:left="0" w:firstLine="0"/>
        <w:jc w:val="both"/>
      </w:pPr>
      <w:r w:rsidRPr="006A4822">
        <w:rPr>
          <w:sz w:val="28"/>
          <w:szCs w:val="28"/>
        </w:rPr>
        <w:t>Запрещены любые металлические крюки, кольца и карабины на конце потяга со стороны спортсмена.</w:t>
      </w:r>
    </w:p>
    <w:p w14:paraId="34B77E09" w14:textId="77777777" w:rsidR="00E07255" w:rsidRPr="006A4822" w:rsidRDefault="00E07255" w:rsidP="00230334">
      <w:pPr>
        <w:numPr>
          <w:ilvl w:val="2"/>
          <w:numId w:val="33"/>
        </w:numPr>
        <w:tabs>
          <w:tab w:val="left" w:pos="0"/>
          <w:tab w:val="left" w:pos="709"/>
          <w:tab w:val="left" w:pos="993"/>
        </w:tabs>
        <w:spacing w:line="276" w:lineRule="auto"/>
        <w:ind w:left="0" w:firstLine="0"/>
        <w:jc w:val="both"/>
      </w:pPr>
      <w:r w:rsidRPr="006A4822">
        <w:rPr>
          <w:sz w:val="28"/>
          <w:szCs w:val="28"/>
        </w:rPr>
        <w:t>Длина потяга с амортизатором в растянутом состоянии должна быть не менее 2 (двух) метров в длину и максимум 3 (три) метра в длину в растянутом состоянии, измерение проводится от задней части собаки до крепления на поясе спортсмена.</w:t>
      </w:r>
    </w:p>
    <w:p w14:paraId="7E6B0219" w14:textId="77777777" w:rsidR="00E07255" w:rsidRPr="006A4822" w:rsidRDefault="00E07255" w:rsidP="00230334">
      <w:pPr>
        <w:numPr>
          <w:ilvl w:val="2"/>
          <w:numId w:val="33"/>
        </w:numPr>
        <w:tabs>
          <w:tab w:val="left" w:pos="0"/>
          <w:tab w:val="left" w:pos="709"/>
          <w:tab w:val="left" w:pos="993"/>
        </w:tabs>
        <w:spacing w:line="276" w:lineRule="auto"/>
        <w:ind w:left="0" w:firstLine="0"/>
        <w:jc w:val="both"/>
      </w:pPr>
      <w:r w:rsidRPr="006A4822">
        <w:rPr>
          <w:sz w:val="28"/>
          <w:szCs w:val="28"/>
        </w:rPr>
        <w:t>Разрешено использовать только обычные беговые лыжи,</w:t>
      </w:r>
      <w:r w:rsidRPr="006A4822">
        <w:t xml:space="preserve"> </w:t>
      </w:r>
      <w:r w:rsidRPr="006A4822">
        <w:rPr>
          <w:sz w:val="28"/>
          <w:szCs w:val="28"/>
        </w:rPr>
        <w:t>безопасные для собак, без металлической окантовки и острых концов.</w:t>
      </w:r>
    </w:p>
    <w:p w14:paraId="6A3C6953" w14:textId="77777777" w:rsidR="00E07255" w:rsidRPr="006A4822" w:rsidRDefault="00E07255" w:rsidP="00230334">
      <w:pPr>
        <w:numPr>
          <w:ilvl w:val="2"/>
          <w:numId w:val="33"/>
        </w:numPr>
        <w:tabs>
          <w:tab w:val="left" w:pos="0"/>
          <w:tab w:val="left" w:pos="709"/>
          <w:tab w:val="left" w:pos="993"/>
        </w:tabs>
        <w:spacing w:line="276" w:lineRule="auto"/>
        <w:ind w:left="0" w:firstLine="0"/>
        <w:jc w:val="both"/>
      </w:pPr>
      <w:r w:rsidRPr="006A4822">
        <w:rPr>
          <w:sz w:val="28"/>
          <w:szCs w:val="28"/>
        </w:rPr>
        <w:t>Замена на трассе сломанного снаряжения допускается, только на КП или КТ, всё преданное запасное снаряжение долен быть подписан.</w:t>
      </w:r>
    </w:p>
    <w:p w14:paraId="2AA172E4" w14:textId="77777777" w:rsidR="00E07255" w:rsidRPr="00EE0A4D" w:rsidRDefault="00E07255" w:rsidP="00230334">
      <w:pPr>
        <w:numPr>
          <w:ilvl w:val="1"/>
          <w:numId w:val="33"/>
        </w:numPr>
        <w:tabs>
          <w:tab w:val="left" w:pos="567"/>
        </w:tabs>
        <w:spacing w:line="276" w:lineRule="auto"/>
        <w:ind w:left="0" w:firstLine="0"/>
        <w:jc w:val="both"/>
        <w:rPr>
          <w:bCs/>
        </w:rPr>
      </w:pPr>
      <w:r w:rsidRPr="00EE0A4D">
        <w:rPr>
          <w:bCs/>
          <w:sz w:val="28"/>
          <w:szCs w:val="28"/>
        </w:rPr>
        <w:t>Правила старта, прохождения трассы и финиша.</w:t>
      </w:r>
    </w:p>
    <w:p w14:paraId="0EC15139" w14:textId="77777777" w:rsidR="00E07255" w:rsidRDefault="00E07255" w:rsidP="00230334">
      <w:pPr>
        <w:numPr>
          <w:ilvl w:val="2"/>
          <w:numId w:val="33"/>
        </w:numPr>
        <w:tabs>
          <w:tab w:val="left" w:pos="709"/>
        </w:tabs>
        <w:spacing w:line="276" w:lineRule="auto"/>
        <w:ind w:left="0" w:firstLine="0"/>
        <w:jc w:val="both"/>
      </w:pPr>
      <w:r>
        <w:rPr>
          <w:sz w:val="28"/>
          <w:szCs w:val="28"/>
        </w:rPr>
        <w:t>До стартового сигнала спортсмен и собака должны находиться перед линией старта.</w:t>
      </w:r>
    </w:p>
    <w:p w14:paraId="2955BA9F" w14:textId="77777777" w:rsidR="00E07255" w:rsidRDefault="00E07255" w:rsidP="00230334">
      <w:pPr>
        <w:numPr>
          <w:ilvl w:val="2"/>
          <w:numId w:val="33"/>
        </w:numPr>
        <w:tabs>
          <w:tab w:val="left" w:pos="709"/>
        </w:tabs>
        <w:spacing w:line="276" w:lineRule="auto"/>
        <w:ind w:left="0" w:firstLine="0"/>
        <w:jc w:val="both"/>
      </w:pPr>
      <w:r w:rsidRPr="00EE0A4D">
        <w:rPr>
          <w:bCs/>
          <w:sz w:val="28"/>
          <w:szCs w:val="28"/>
        </w:rPr>
        <w:t>Одиночный старт, парный старт и «гонка преследования»:</w:t>
      </w:r>
      <w:r>
        <w:rPr>
          <w:sz w:val="28"/>
          <w:szCs w:val="28"/>
        </w:rPr>
        <w:t xml:space="preserve"> правила старта – общие.</w:t>
      </w:r>
    </w:p>
    <w:p w14:paraId="58E5211B" w14:textId="77777777" w:rsidR="00E07255" w:rsidRDefault="00E07255" w:rsidP="005F7A74">
      <w:pPr>
        <w:numPr>
          <w:ilvl w:val="2"/>
          <w:numId w:val="33"/>
        </w:numPr>
        <w:spacing w:line="276" w:lineRule="auto"/>
        <w:ind w:left="0" w:firstLine="0"/>
        <w:jc w:val="both"/>
      </w:pPr>
      <w:r w:rsidRPr="00EE0A4D">
        <w:rPr>
          <w:bCs/>
          <w:sz w:val="28"/>
          <w:szCs w:val="28"/>
        </w:rPr>
        <w:t>Масс-старт соответствуют общим правилам со следующими</w:t>
      </w:r>
      <w:r>
        <w:rPr>
          <w:sz w:val="28"/>
          <w:szCs w:val="28"/>
        </w:rPr>
        <w:t xml:space="preserve"> дополнениями:</w:t>
      </w:r>
    </w:p>
    <w:p w14:paraId="6933DD40" w14:textId="22233D41" w:rsidR="00E07255" w:rsidRDefault="00230334" w:rsidP="005F7A74">
      <w:pPr>
        <w:numPr>
          <w:ilvl w:val="3"/>
          <w:numId w:val="33"/>
        </w:numPr>
        <w:tabs>
          <w:tab w:val="left" w:pos="851"/>
        </w:tabs>
        <w:spacing w:line="276" w:lineRule="auto"/>
        <w:ind w:left="0" w:firstLine="0"/>
        <w:jc w:val="both"/>
      </w:pPr>
      <w:r>
        <w:rPr>
          <w:sz w:val="28"/>
          <w:szCs w:val="28"/>
        </w:rPr>
        <w:t xml:space="preserve">  </w:t>
      </w:r>
      <w:r w:rsidR="00E07255">
        <w:rPr>
          <w:sz w:val="28"/>
          <w:szCs w:val="28"/>
        </w:rPr>
        <w:t>Двигаясь в стартовом коридоре, спортсмен должен удерживать свою собаку за ошейник или шлейку, а лыжи и палки должны быть параллельны;</w:t>
      </w:r>
    </w:p>
    <w:p w14:paraId="05BBD54B" w14:textId="1C916BF1" w:rsidR="00E07255" w:rsidRDefault="00230334" w:rsidP="005F7A74">
      <w:pPr>
        <w:numPr>
          <w:ilvl w:val="3"/>
          <w:numId w:val="33"/>
        </w:numPr>
        <w:tabs>
          <w:tab w:val="left" w:pos="851"/>
        </w:tabs>
        <w:spacing w:line="276" w:lineRule="auto"/>
        <w:ind w:left="0" w:firstLine="0"/>
        <w:jc w:val="both"/>
      </w:pPr>
      <w:r>
        <w:rPr>
          <w:sz w:val="28"/>
          <w:szCs w:val="28"/>
        </w:rPr>
        <w:t xml:space="preserve">  </w:t>
      </w:r>
      <w:r w:rsidR="00E07255">
        <w:rPr>
          <w:sz w:val="28"/>
          <w:szCs w:val="28"/>
        </w:rPr>
        <w:t>Если спортсмен не удерживает собаку, как указано в п. 2.3.3.1 ему выносится временной штраф 15 (пятнадцать) секунд. Если в этой ситуации другой спортсмен был вынужден остановиться или задержаться, виновнику выносится временной штраф 15 (пятнадцать) секунд или дисквалификация.</w:t>
      </w:r>
    </w:p>
    <w:p w14:paraId="11F24716" w14:textId="77777777" w:rsidR="00E07255" w:rsidRDefault="00E07255" w:rsidP="00230334">
      <w:pPr>
        <w:numPr>
          <w:ilvl w:val="2"/>
          <w:numId w:val="33"/>
        </w:numPr>
        <w:tabs>
          <w:tab w:val="left" w:pos="0"/>
          <w:tab w:val="left" w:pos="567"/>
          <w:tab w:val="left" w:pos="709"/>
          <w:tab w:val="left" w:pos="851"/>
        </w:tabs>
        <w:spacing w:line="276" w:lineRule="auto"/>
        <w:ind w:left="0" w:firstLine="0"/>
        <w:jc w:val="both"/>
      </w:pPr>
      <w:r>
        <w:rPr>
          <w:sz w:val="28"/>
          <w:szCs w:val="28"/>
        </w:rPr>
        <w:t>Спортсмен должен следовать на лыжах за своей собакой.</w:t>
      </w:r>
    </w:p>
    <w:p w14:paraId="169DCA3F" w14:textId="77777777" w:rsidR="00E07255" w:rsidRDefault="00E07255" w:rsidP="00230334">
      <w:pPr>
        <w:numPr>
          <w:ilvl w:val="2"/>
          <w:numId w:val="33"/>
        </w:numPr>
        <w:tabs>
          <w:tab w:val="left" w:pos="0"/>
          <w:tab w:val="left" w:pos="709"/>
          <w:tab w:val="left" w:pos="851"/>
        </w:tabs>
        <w:spacing w:line="276" w:lineRule="auto"/>
        <w:ind w:left="0" w:firstLine="0"/>
        <w:jc w:val="both"/>
      </w:pPr>
      <w:r>
        <w:rPr>
          <w:sz w:val="28"/>
          <w:szCs w:val="28"/>
        </w:rPr>
        <w:t>Спортсмен не должен задавать темп собаке, двигаясь впереди или рядом с собакой. За нарушение данного пункта спортсмену выносится временной штраф 15 (пятнадцать) секунд.</w:t>
      </w:r>
    </w:p>
    <w:p w14:paraId="3E648FA7" w14:textId="77777777" w:rsidR="00E07255" w:rsidRDefault="00E07255" w:rsidP="00230334">
      <w:pPr>
        <w:numPr>
          <w:ilvl w:val="2"/>
          <w:numId w:val="33"/>
        </w:numPr>
        <w:tabs>
          <w:tab w:val="left" w:pos="0"/>
          <w:tab w:val="left" w:pos="709"/>
          <w:tab w:val="left" w:pos="851"/>
        </w:tabs>
        <w:spacing w:line="276" w:lineRule="auto"/>
        <w:ind w:left="0" w:firstLine="0"/>
        <w:jc w:val="both"/>
      </w:pPr>
      <w:r>
        <w:rPr>
          <w:sz w:val="28"/>
          <w:szCs w:val="28"/>
        </w:rPr>
        <w:t>Строго запрещено тащить собаку или любыми другими средствами принуждать её двигаться вперед.</w:t>
      </w:r>
    </w:p>
    <w:p w14:paraId="32E7DF6C" w14:textId="77777777" w:rsidR="00E07255" w:rsidRDefault="00E07255" w:rsidP="00230334">
      <w:pPr>
        <w:numPr>
          <w:ilvl w:val="2"/>
          <w:numId w:val="33"/>
        </w:numPr>
        <w:tabs>
          <w:tab w:val="left" w:pos="0"/>
          <w:tab w:val="left" w:pos="709"/>
          <w:tab w:val="left" w:pos="851"/>
        </w:tabs>
        <w:spacing w:line="276" w:lineRule="auto"/>
        <w:ind w:left="0" w:firstLine="0"/>
        <w:jc w:val="both"/>
      </w:pPr>
      <w:r>
        <w:rPr>
          <w:sz w:val="28"/>
          <w:szCs w:val="28"/>
        </w:rPr>
        <w:t xml:space="preserve">Во время обгона по команде «Трассу!» обгоняемая команда должна уступить центральную часть трассы обгоняющей команде, двигаясь за </w:t>
      </w:r>
      <w:r>
        <w:rPr>
          <w:sz w:val="28"/>
          <w:szCs w:val="28"/>
        </w:rPr>
        <w:lastRenderedPageBreak/>
        <w:t>собакой на параллельных лыжах по той же стороне трассы, при этом не толкаться палками.</w:t>
      </w:r>
    </w:p>
    <w:p w14:paraId="0472FF57" w14:textId="77777777" w:rsidR="00E07255" w:rsidRDefault="00E07255" w:rsidP="00230334">
      <w:pPr>
        <w:numPr>
          <w:ilvl w:val="2"/>
          <w:numId w:val="33"/>
        </w:numPr>
        <w:tabs>
          <w:tab w:val="left" w:pos="0"/>
          <w:tab w:val="left" w:pos="709"/>
          <w:tab w:val="left" w:pos="851"/>
        </w:tabs>
        <w:spacing w:line="276" w:lineRule="auto"/>
        <w:ind w:left="0" w:firstLine="0"/>
        <w:jc w:val="both"/>
      </w:pPr>
      <w:r>
        <w:rPr>
          <w:sz w:val="28"/>
          <w:szCs w:val="28"/>
        </w:rPr>
        <w:t>Если по какой-либо причине собака отказывается или теряет способность двигаться вперёд, спортсмен снимается с участия в соревновании.</w:t>
      </w:r>
    </w:p>
    <w:p w14:paraId="4ABA5C8F" w14:textId="77777777" w:rsidR="00E07255" w:rsidRDefault="00E07255" w:rsidP="00230334">
      <w:pPr>
        <w:numPr>
          <w:ilvl w:val="2"/>
          <w:numId w:val="33"/>
        </w:numPr>
        <w:tabs>
          <w:tab w:val="left" w:pos="0"/>
          <w:tab w:val="left" w:pos="709"/>
          <w:tab w:val="left" w:pos="851"/>
        </w:tabs>
        <w:spacing w:line="276" w:lineRule="auto"/>
        <w:ind w:left="0" w:firstLine="0"/>
        <w:jc w:val="both"/>
      </w:pPr>
      <w:r>
        <w:rPr>
          <w:sz w:val="28"/>
          <w:szCs w:val="28"/>
        </w:rPr>
        <w:t>Если собака на трассе оказывается свободной, спортсмен должен остановиться, подозвать собаку, закрепить потяг с амортизатором и после этого продолжить движение.</w:t>
      </w:r>
    </w:p>
    <w:p w14:paraId="6A7DBD60" w14:textId="77777777" w:rsidR="00E07255" w:rsidRDefault="00E07255" w:rsidP="00230334">
      <w:pPr>
        <w:numPr>
          <w:ilvl w:val="2"/>
          <w:numId w:val="33"/>
        </w:numPr>
        <w:tabs>
          <w:tab w:val="left" w:pos="0"/>
          <w:tab w:val="left" w:pos="851"/>
        </w:tabs>
        <w:spacing w:line="276" w:lineRule="auto"/>
        <w:ind w:left="0" w:firstLine="0"/>
        <w:jc w:val="both"/>
      </w:pPr>
      <w:r>
        <w:rPr>
          <w:sz w:val="28"/>
          <w:szCs w:val="28"/>
        </w:rPr>
        <w:t>Правила финиша - общие. Финишная зона, должна быть 150 (сто пятьдесят) метров длиной.</w:t>
      </w:r>
    </w:p>
    <w:p w14:paraId="74D70D7F" w14:textId="5D13CDC6" w:rsidR="00E07255" w:rsidRPr="00230334" w:rsidRDefault="00E07255" w:rsidP="00230334">
      <w:pPr>
        <w:pStyle w:val="1"/>
        <w:numPr>
          <w:ilvl w:val="0"/>
          <w:numId w:val="33"/>
        </w:numPr>
      </w:pPr>
      <w:bookmarkStart w:id="34" w:name="%D0%B4%D1%80%D0%B0%D0%B9%D0%BB%D0%B5%D0%"/>
      <w:r w:rsidRPr="00230334">
        <w:t>Д</w:t>
      </w:r>
      <w:r w:rsidRPr="00230334">
        <w:rPr>
          <w:lang w:val="ru-RU"/>
        </w:rPr>
        <w:t xml:space="preserve">исциплина </w:t>
      </w:r>
      <w:r w:rsidRPr="00230334">
        <w:t>«Кросс 1 собака»</w:t>
      </w:r>
      <w:bookmarkEnd w:id="34"/>
      <w:r w:rsidR="00230334">
        <w:rPr>
          <w:lang w:val="ru-RU"/>
        </w:rPr>
        <w:t>.</w:t>
      </w:r>
    </w:p>
    <w:p w14:paraId="34FA23E6" w14:textId="4DA21FF6" w:rsidR="00EB2567" w:rsidRPr="00EB2567" w:rsidRDefault="00EB2567" w:rsidP="00230334">
      <w:pPr>
        <w:pStyle w:val="afc"/>
        <w:numPr>
          <w:ilvl w:val="1"/>
          <w:numId w:val="33"/>
        </w:numPr>
        <w:tabs>
          <w:tab w:val="left" w:pos="567"/>
        </w:tabs>
        <w:spacing w:line="276" w:lineRule="auto"/>
        <w:ind w:left="0" w:firstLine="0"/>
        <w:jc w:val="both"/>
      </w:pPr>
      <w:r w:rsidRPr="00EE0A4D">
        <w:rPr>
          <w:sz w:val="28"/>
          <w:szCs w:val="28"/>
          <w:shd w:val="clear" w:color="auto" w:fill="FFFFFF"/>
        </w:rPr>
        <w:t xml:space="preserve">Спортивные соревнования могут проводиться как раздельно, так и без разделения по половому признаку, что определяется </w:t>
      </w:r>
      <w:r w:rsidRPr="00EE0A4D">
        <w:rPr>
          <w:sz w:val="28"/>
          <w:szCs w:val="28"/>
        </w:rPr>
        <w:t>Регламентом. Если Регламентом это не определено, решение о раздельном или совместном проведении соревнования устанавливается главным судьей. Разделение по возрастным группам в соответствии с п.</w:t>
      </w:r>
      <w:r w:rsidR="009E702D" w:rsidRPr="00EE0A4D">
        <w:rPr>
          <w:sz w:val="28"/>
          <w:szCs w:val="28"/>
        </w:rPr>
        <w:t>1</w:t>
      </w:r>
      <w:r w:rsidR="00967AD2" w:rsidRPr="00EE0A4D">
        <w:rPr>
          <w:sz w:val="28"/>
          <w:szCs w:val="28"/>
        </w:rPr>
        <w:t>0</w:t>
      </w:r>
      <w:r w:rsidR="009E702D" w:rsidRPr="00EE0A4D">
        <w:rPr>
          <w:sz w:val="28"/>
          <w:szCs w:val="28"/>
        </w:rPr>
        <w:t>.4</w:t>
      </w:r>
      <w:r w:rsidRPr="00EE0A4D">
        <w:rPr>
          <w:sz w:val="28"/>
          <w:szCs w:val="28"/>
        </w:rPr>
        <w:t>.</w:t>
      </w:r>
    </w:p>
    <w:p w14:paraId="6CBDA892" w14:textId="5C940113" w:rsidR="00E07255" w:rsidRPr="00EE0A4D" w:rsidRDefault="00E07255" w:rsidP="00230334">
      <w:pPr>
        <w:numPr>
          <w:ilvl w:val="1"/>
          <w:numId w:val="33"/>
        </w:numPr>
        <w:tabs>
          <w:tab w:val="left" w:pos="567"/>
          <w:tab w:val="left" w:pos="709"/>
        </w:tabs>
        <w:spacing w:line="276" w:lineRule="auto"/>
        <w:ind w:left="0" w:firstLine="0"/>
        <w:jc w:val="both"/>
        <w:rPr>
          <w:bCs/>
        </w:rPr>
      </w:pPr>
      <w:r w:rsidRPr="00EE0A4D">
        <w:rPr>
          <w:bCs/>
          <w:sz w:val="28"/>
          <w:szCs w:val="28"/>
        </w:rPr>
        <w:t>Снаряжение</w:t>
      </w:r>
      <w:r w:rsidRPr="00EE0A4D">
        <w:rPr>
          <w:bCs/>
          <w:sz w:val="28"/>
          <w:szCs w:val="28"/>
          <w:lang w:val="en-US"/>
        </w:rPr>
        <w:t>.</w:t>
      </w:r>
    </w:p>
    <w:p w14:paraId="42F8EBCA" w14:textId="77777777" w:rsidR="00E07255" w:rsidRDefault="00E07255" w:rsidP="00230334">
      <w:pPr>
        <w:numPr>
          <w:ilvl w:val="2"/>
          <w:numId w:val="33"/>
        </w:numPr>
        <w:tabs>
          <w:tab w:val="left" w:pos="709"/>
          <w:tab w:val="left" w:pos="993"/>
        </w:tabs>
        <w:spacing w:line="276" w:lineRule="auto"/>
        <w:ind w:left="0" w:firstLine="0"/>
        <w:jc w:val="both"/>
      </w:pPr>
      <w:r>
        <w:rPr>
          <w:sz w:val="28"/>
          <w:szCs w:val="28"/>
        </w:rPr>
        <w:t>Собака должна быть всегда пристёгнута к спортсмену потягом с амортизатором. К потягу с амортизатором собака крепятся за шлейку со стороны хвоста</w:t>
      </w:r>
      <w:r>
        <w:rPr>
          <w:bCs/>
          <w:sz w:val="28"/>
          <w:szCs w:val="28"/>
        </w:rPr>
        <w:t>.</w:t>
      </w:r>
    </w:p>
    <w:p w14:paraId="627A7CDF" w14:textId="77777777" w:rsidR="00E07255" w:rsidRDefault="00E07255" w:rsidP="00230334">
      <w:pPr>
        <w:numPr>
          <w:ilvl w:val="2"/>
          <w:numId w:val="33"/>
        </w:numPr>
        <w:tabs>
          <w:tab w:val="left" w:pos="709"/>
          <w:tab w:val="left" w:pos="993"/>
        </w:tabs>
        <w:spacing w:line="276" w:lineRule="auto"/>
        <w:ind w:left="0" w:firstLine="0"/>
        <w:jc w:val="both"/>
      </w:pPr>
      <w:r>
        <w:rPr>
          <w:sz w:val="28"/>
          <w:szCs w:val="28"/>
        </w:rPr>
        <w:t>Потяг с амортизатором должен быть пристегнут к спортсмену посредством пояса шириной минимум 7 (семь) см на спине. Разрешено также снаряжение по типу «альпинистской беседки».</w:t>
      </w:r>
    </w:p>
    <w:p w14:paraId="101564B6" w14:textId="77777777" w:rsidR="00E07255" w:rsidRDefault="00E07255" w:rsidP="00230334">
      <w:pPr>
        <w:numPr>
          <w:ilvl w:val="2"/>
          <w:numId w:val="33"/>
        </w:numPr>
        <w:tabs>
          <w:tab w:val="left" w:pos="709"/>
          <w:tab w:val="left" w:pos="993"/>
        </w:tabs>
        <w:spacing w:line="276" w:lineRule="auto"/>
        <w:ind w:left="0" w:firstLine="0"/>
        <w:jc w:val="both"/>
      </w:pPr>
      <w:r>
        <w:rPr>
          <w:sz w:val="28"/>
          <w:szCs w:val="28"/>
        </w:rPr>
        <w:t>Запрещены любые металлические крюки, кольца и карабины на конце потяга со стороны спортсмена.</w:t>
      </w:r>
    </w:p>
    <w:p w14:paraId="1FC54A99" w14:textId="77777777" w:rsidR="00E07255" w:rsidRDefault="00E07255" w:rsidP="00230334">
      <w:pPr>
        <w:numPr>
          <w:ilvl w:val="2"/>
          <w:numId w:val="33"/>
        </w:numPr>
        <w:tabs>
          <w:tab w:val="left" w:pos="709"/>
          <w:tab w:val="left" w:pos="993"/>
        </w:tabs>
        <w:spacing w:line="276" w:lineRule="auto"/>
        <w:ind w:left="0" w:firstLine="0"/>
        <w:jc w:val="both"/>
      </w:pPr>
      <w:r>
        <w:rPr>
          <w:sz w:val="28"/>
          <w:szCs w:val="28"/>
        </w:rPr>
        <w:t>Длина потяга с амортизатором в растянутом состоянии должна быть не менее 1,5 (полтора) метра в длину и максимум 2,5 (два с половиной) метра в длину в растянутом состоянии, измерение проводится от задней части собаки до крепления на поясе спортсмена.</w:t>
      </w:r>
    </w:p>
    <w:p w14:paraId="6ECB9710" w14:textId="77777777" w:rsidR="00E07255" w:rsidRDefault="00E07255" w:rsidP="00230334">
      <w:pPr>
        <w:numPr>
          <w:ilvl w:val="2"/>
          <w:numId w:val="33"/>
        </w:numPr>
        <w:tabs>
          <w:tab w:val="left" w:pos="709"/>
          <w:tab w:val="left" w:pos="993"/>
        </w:tabs>
        <w:spacing w:line="276" w:lineRule="auto"/>
        <w:ind w:left="0" w:firstLine="0"/>
        <w:jc w:val="both"/>
      </w:pPr>
      <w:r>
        <w:rPr>
          <w:sz w:val="28"/>
          <w:szCs w:val="28"/>
        </w:rPr>
        <w:t>Обувь спортсмена не должна быть опасной для собак, металлические шипы запрещены. Допускается обувь с плавающими шипами, высотой не более 1 (одного) мм.</w:t>
      </w:r>
    </w:p>
    <w:p w14:paraId="136F2598" w14:textId="77777777" w:rsidR="00E07255" w:rsidRPr="00EE0A4D" w:rsidRDefault="00E07255" w:rsidP="00230334">
      <w:pPr>
        <w:numPr>
          <w:ilvl w:val="1"/>
          <w:numId w:val="33"/>
        </w:numPr>
        <w:tabs>
          <w:tab w:val="left" w:pos="567"/>
        </w:tabs>
        <w:spacing w:line="276" w:lineRule="auto"/>
        <w:ind w:left="0" w:firstLine="0"/>
        <w:jc w:val="both"/>
        <w:rPr>
          <w:bCs/>
        </w:rPr>
      </w:pPr>
      <w:r w:rsidRPr="00EE0A4D">
        <w:rPr>
          <w:bCs/>
          <w:sz w:val="28"/>
          <w:szCs w:val="28"/>
        </w:rPr>
        <w:t>Правила старта, прохождения трассы и финиша.</w:t>
      </w:r>
    </w:p>
    <w:p w14:paraId="2A01F789" w14:textId="3883E7CD" w:rsidR="00E07255" w:rsidRDefault="00E07255" w:rsidP="0069647D">
      <w:pPr>
        <w:pStyle w:val="afc"/>
        <w:numPr>
          <w:ilvl w:val="2"/>
          <w:numId w:val="33"/>
        </w:numPr>
        <w:tabs>
          <w:tab w:val="left" w:pos="284"/>
          <w:tab w:val="left" w:pos="709"/>
          <w:tab w:val="left" w:pos="993"/>
        </w:tabs>
        <w:spacing w:line="276" w:lineRule="auto"/>
        <w:ind w:left="0" w:firstLine="0"/>
        <w:jc w:val="both"/>
      </w:pPr>
      <w:r w:rsidRPr="0069647D">
        <w:rPr>
          <w:sz w:val="28"/>
          <w:szCs w:val="28"/>
        </w:rPr>
        <w:t>До стартового сигнала спортсмен и собака должны находиться перед линией старта.</w:t>
      </w:r>
    </w:p>
    <w:p w14:paraId="288208E7" w14:textId="77777777" w:rsidR="00E07255" w:rsidRPr="00EE0A4D" w:rsidRDefault="00E07255" w:rsidP="0069647D">
      <w:pPr>
        <w:numPr>
          <w:ilvl w:val="2"/>
          <w:numId w:val="33"/>
        </w:numPr>
        <w:tabs>
          <w:tab w:val="left" w:pos="709"/>
          <w:tab w:val="left" w:pos="993"/>
          <w:tab w:val="left" w:pos="1276"/>
        </w:tabs>
        <w:spacing w:line="276" w:lineRule="auto"/>
        <w:ind w:left="0" w:firstLine="0"/>
        <w:jc w:val="both"/>
        <w:rPr>
          <w:bCs/>
        </w:rPr>
      </w:pPr>
      <w:r w:rsidRPr="00EE0A4D">
        <w:rPr>
          <w:bCs/>
          <w:sz w:val="28"/>
          <w:szCs w:val="28"/>
        </w:rPr>
        <w:t>Все виды старта: правила старта – общие.</w:t>
      </w:r>
    </w:p>
    <w:p w14:paraId="1F9C605C" w14:textId="77777777" w:rsidR="00E07255" w:rsidRDefault="00E07255" w:rsidP="0069647D">
      <w:pPr>
        <w:numPr>
          <w:ilvl w:val="2"/>
          <w:numId w:val="33"/>
        </w:numPr>
        <w:tabs>
          <w:tab w:val="left" w:pos="709"/>
          <w:tab w:val="left" w:pos="993"/>
          <w:tab w:val="left" w:pos="1276"/>
        </w:tabs>
        <w:spacing w:line="276" w:lineRule="auto"/>
        <w:ind w:left="0" w:firstLine="0"/>
        <w:jc w:val="both"/>
      </w:pPr>
      <w:r>
        <w:rPr>
          <w:sz w:val="28"/>
          <w:szCs w:val="28"/>
        </w:rPr>
        <w:lastRenderedPageBreak/>
        <w:t>Спортсмен не должен задавать темп собаке, двигаясь впереди или рядом с собакой.</w:t>
      </w:r>
      <w:r>
        <w:t xml:space="preserve"> </w:t>
      </w:r>
      <w:r>
        <w:rPr>
          <w:sz w:val="28"/>
          <w:szCs w:val="28"/>
        </w:rPr>
        <w:t>За нарушение данного пункта спортсмену выносится временной штраф 15 (пятнадцать) секунд.</w:t>
      </w:r>
    </w:p>
    <w:p w14:paraId="4D29661D" w14:textId="6B99A163" w:rsidR="00E07255" w:rsidRDefault="0069647D" w:rsidP="0069647D">
      <w:pPr>
        <w:numPr>
          <w:ilvl w:val="2"/>
          <w:numId w:val="33"/>
        </w:numPr>
        <w:tabs>
          <w:tab w:val="left" w:pos="709"/>
          <w:tab w:val="left" w:pos="993"/>
          <w:tab w:val="left" w:pos="1276"/>
        </w:tabs>
        <w:spacing w:line="276" w:lineRule="auto"/>
        <w:ind w:left="0" w:firstLine="0"/>
        <w:jc w:val="both"/>
      </w:pPr>
      <w:r>
        <w:rPr>
          <w:sz w:val="28"/>
          <w:szCs w:val="28"/>
        </w:rPr>
        <w:t xml:space="preserve"> </w:t>
      </w:r>
      <w:r w:rsidR="00E07255">
        <w:rPr>
          <w:sz w:val="28"/>
          <w:szCs w:val="28"/>
        </w:rPr>
        <w:t>Строго запрещено тащить собаку или любыми другими способами принуждать собаку двигаться вперед.</w:t>
      </w:r>
    </w:p>
    <w:p w14:paraId="483F4552" w14:textId="7FD140CE" w:rsidR="00E07255" w:rsidRDefault="0069647D" w:rsidP="0069647D">
      <w:pPr>
        <w:numPr>
          <w:ilvl w:val="2"/>
          <w:numId w:val="33"/>
        </w:numPr>
        <w:tabs>
          <w:tab w:val="left" w:pos="709"/>
          <w:tab w:val="left" w:pos="993"/>
          <w:tab w:val="left" w:pos="1276"/>
        </w:tabs>
        <w:spacing w:line="276" w:lineRule="auto"/>
        <w:ind w:left="0" w:firstLine="0"/>
        <w:jc w:val="both"/>
      </w:pPr>
      <w:r>
        <w:rPr>
          <w:sz w:val="28"/>
          <w:szCs w:val="28"/>
        </w:rPr>
        <w:t xml:space="preserve"> </w:t>
      </w:r>
      <w:r w:rsidR="00E07255">
        <w:rPr>
          <w:sz w:val="28"/>
          <w:szCs w:val="28"/>
        </w:rPr>
        <w:t>Если по какой-либо причине собака отказывается или теряет способность двигаться вперёд, спортсмен снимается с участия в соревновании.</w:t>
      </w:r>
    </w:p>
    <w:p w14:paraId="3E532C03" w14:textId="19B02A21" w:rsidR="00E07255" w:rsidRDefault="0069647D" w:rsidP="0069647D">
      <w:pPr>
        <w:numPr>
          <w:ilvl w:val="2"/>
          <w:numId w:val="33"/>
        </w:numPr>
        <w:tabs>
          <w:tab w:val="left" w:pos="709"/>
          <w:tab w:val="left" w:pos="993"/>
          <w:tab w:val="left" w:pos="1276"/>
        </w:tabs>
        <w:spacing w:line="276" w:lineRule="auto"/>
        <w:ind w:left="0" w:firstLine="0"/>
        <w:jc w:val="both"/>
      </w:pPr>
      <w:r>
        <w:rPr>
          <w:sz w:val="28"/>
          <w:szCs w:val="28"/>
        </w:rPr>
        <w:t xml:space="preserve"> </w:t>
      </w:r>
      <w:r w:rsidR="00E07255">
        <w:rPr>
          <w:sz w:val="28"/>
          <w:szCs w:val="28"/>
        </w:rPr>
        <w:t>Во время обгона обгоняемая команда обязана обеспечить возможность беспрепятственного прохода обгоняющей команды. По команде «Трассу!» спортсмен и его собака должны прижаться к одной стороне трассы и прекратить ускорение.</w:t>
      </w:r>
    </w:p>
    <w:p w14:paraId="17CC4509" w14:textId="164D013E" w:rsidR="00E07255" w:rsidRDefault="0069647D" w:rsidP="0069647D">
      <w:pPr>
        <w:numPr>
          <w:ilvl w:val="2"/>
          <w:numId w:val="33"/>
        </w:numPr>
        <w:tabs>
          <w:tab w:val="left" w:pos="709"/>
          <w:tab w:val="left" w:pos="993"/>
          <w:tab w:val="left" w:pos="1276"/>
        </w:tabs>
        <w:spacing w:line="276" w:lineRule="auto"/>
        <w:ind w:left="0" w:firstLine="0"/>
        <w:jc w:val="both"/>
      </w:pPr>
      <w:r>
        <w:rPr>
          <w:sz w:val="28"/>
          <w:szCs w:val="28"/>
        </w:rPr>
        <w:t xml:space="preserve"> </w:t>
      </w:r>
      <w:r w:rsidR="00E07255">
        <w:rPr>
          <w:sz w:val="28"/>
          <w:szCs w:val="28"/>
        </w:rPr>
        <w:t>Правила финиша - общие. Финишная зона, должна быть 150 (сто пятьдесят) метров длиной.</w:t>
      </w:r>
    </w:p>
    <w:p w14:paraId="12812ADC" w14:textId="77777777" w:rsidR="00E07255" w:rsidRPr="0069647D" w:rsidRDefault="00E07255" w:rsidP="0069647D">
      <w:pPr>
        <w:pStyle w:val="1"/>
        <w:numPr>
          <w:ilvl w:val="0"/>
          <w:numId w:val="33"/>
        </w:numPr>
        <w:ind w:left="0" w:firstLine="0"/>
      </w:pPr>
      <w:r w:rsidRPr="0069647D">
        <w:t>Д</w:t>
      </w:r>
      <w:r w:rsidRPr="0069647D">
        <w:rPr>
          <w:lang w:val="ru-RU"/>
        </w:rPr>
        <w:t>исциплина</w:t>
      </w:r>
      <w:r w:rsidRPr="0069647D">
        <w:t xml:space="preserve"> «Велосипед 1 собака»</w:t>
      </w:r>
      <w:r w:rsidRPr="0069647D">
        <w:rPr>
          <w:i/>
        </w:rPr>
        <w:t>.</w:t>
      </w:r>
    </w:p>
    <w:p w14:paraId="0056036E" w14:textId="77777777" w:rsidR="006A4822" w:rsidRPr="006A4822" w:rsidRDefault="006A4822" w:rsidP="0069647D">
      <w:pPr>
        <w:numPr>
          <w:ilvl w:val="1"/>
          <w:numId w:val="33"/>
        </w:numPr>
        <w:tabs>
          <w:tab w:val="left" w:pos="567"/>
          <w:tab w:val="left" w:pos="709"/>
        </w:tabs>
        <w:spacing w:line="276" w:lineRule="auto"/>
        <w:ind w:left="0" w:firstLine="0"/>
        <w:jc w:val="both"/>
      </w:pPr>
      <w:r w:rsidRPr="006A4822">
        <w:rPr>
          <w:sz w:val="28"/>
          <w:szCs w:val="28"/>
          <w:shd w:val="clear" w:color="auto" w:fill="FFFFFF"/>
        </w:rPr>
        <w:t xml:space="preserve">Спортивные соревнования среди мужчин, женщин могут проводиться как раздельно, так и без разделения по половому признаку, что определяется </w:t>
      </w:r>
      <w:r w:rsidR="009A57A3">
        <w:rPr>
          <w:sz w:val="28"/>
          <w:szCs w:val="28"/>
        </w:rPr>
        <w:t>Регламентом</w:t>
      </w:r>
      <w:r w:rsidRPr="006A4822">
        <w:rPr>
          <w:sz w:val="28"/>
          <w:szCs w:val="28"/>
        </w:rPr>
        <w:t xml:space="preserve">. Если </w:t>
      </w:r>
      <w:r w:rsidR="009A57A3">
        <w:rPr>
          <w:sz w:val="28"/>
          <w:szCs w:val="28"/>
        </w:rPr>
        <w:t>Регламентом</w:t>
      </w:r>
      <w:r w:rsidRPr="006A4822">
        <w:rPr>
          <w:sz w:val="28"/>
          <w:szCs w:val="28"/>
        </w:rPr>
        <w:t xml:space="preserve"> это не определено, решение о раздельном или совместном проведении соревнования среди мужчин, женщин устанавливается главным судьей.</w:t>
      </w:r>
    </w:p>
    <w:p w14:paraId="7ECE4DB4" w14:textId="77777777" w:rsidR="00E07255" w:rsidRPr="00EE0A4D" w:rsidRDefault="00E07255" w:rsidP="0069647D">
      <w:pPr>
        <w:numPr>
          <w:ilvl w:val="1"/>
          <w:numId w:val="33"/>
        </w:numPr>
        <w:tabs>
          <w:tab w:val="left" w:pos="567"/>
          <w:tab w:val="left" w:pos="709"/>
        </w:tabs>
        <w:spacing w:line="276" w:lineRule="auto"/>
        <w:ind w:left="0" w:firstLine="0"/>
        <w:jc w:val="both"/>
        <w:rPr>
          <w:bCs/>
        </w:rPr>
      </w:pPr>
      <w:r w:rsidRPr="00EE0A4D">
        <w:rPr>
          <w:bCs/>
          <w:sz w:val="28"/>
          <w:szCs w:val="28"/>
        </w:rPr>
        <w:t>Снаряжение и спортивный снаряд.</w:t>
      </w:r>
    </w:p>
    <w:p w14:paraId="4B87DBD1" w14:textId="77777777" w:rsidR="00E07255" w:rsidRDefault="00E07255" w:rsidP="000E4BA9">
      <w:pPr>
        <w:numPr>
          <w:ilvl w:val="2"/>
          <w:numId w:val="33"/>
        </w:numPr>
        <w:tabs>
          <w:tab w:val="left" w:pos="349"/>
          <w:tab w:val="left" w:pos="567"/>
          <w:tab w:val="left" w:pos="709"/>
          <w:tab w:val="left" w:pos="993"/>
          <w:tab w:val="left" w:pos="1276"/>
        </w:tabs>
        <w:spacing w:line="276" w:lineRule="auto"/>
        <w:ind w:left="0" w:firstLine="0"/>
        <w:jc w:val="both"/>
      </w:pPr>
      <w:r>
        <w:rPr>
          <w:sz w:val="28"/>
          <w:szCs w:val="28"/>
        </w:rPr>
        <w:t>Собака должна крепиться к велосипеду потягом с амортизатором все время. Крепление потяга с амортизатором к спортсмену не допускается. В растянутом состоянии длина потяга с амортизатором должна быть не менее 2 (двух) метров в длину и максимум 3 (три) метра в длину в растянутом состоянии, измерение проводится от задней части собаки до оси переднего колеса велосипеда. К потягу с амортизатором собака крепятся за шлейку со стороны хвоста.</w:t>
      </w:r>
    </w:p>
    <w:p w14:paraId="3608B8AB" w14:textId="77777777" w:rsidR="00E07255" w:rsidRDefault="00E07255" w:rsidP="000E4BA9">
      <w:pPr>
        <w:numPr>
          <w:ilvl w:val="2"/>
          <w:numId w:val="33"/>
        </w:numPr>
        <w:tabs>
          <w:tab w:val="left" w:pos="349"/>
          <w:tab w:val="left" w:pos="567"/>
          <w:tab w:val="left" w:pos="709"/>
          <w:tab w:val="left" w:pos="993"/>
          <w:tab w:val="left" w:pos="1276"/>
        </w:tabs>
        <w:spacing w:line="276" w:lineRule="auto"/>
        <w:ind w:left="0" w:firstLine="0"/>
        <w:jc w:val="both"/>
      </w:pPr>
      <w:r>
        <w:rPr>
          <w:sz w:val="28"/>
          <w:szCs w:val="28"/>
        </w:rPr>
        <w:t>Запрещены любые металлические крюки, кольца и карабины на конце потяга со стороны спортивного снаряда. Возможные способы крепления см. приложение № 11.</w:t>
      </w:r>
    </w:p>
    <w:p w14:paraId="07A14680" w14:textId="77777777" w:rsidR="00E07255" w:rsidRDefault="00E07255" w:rsidP="000E4BA9">
      <w:pPr>
        <w:numPr>
          <w:ilvl w:val="2"/>
          <w:numId w:val="33"/>
        </w:numPr>
        <w:tabs>
          <w:tab w:val="left" w:pos="349"/>
          <w:tab w:val="left" w:pos="567"/>
          <w:tab w:val="left" w:pos="709"/>
          <w:tab w:val="left" w:pos="993"/>
          <w:tab w:val="left" w:pos="1276"/>
        </w:tabs>
        <w:spacing w:line="276" w:lineRule="auto"/>
        <w:ind w:left="0" w:firstLine="0"/>
        <w:jc w:val="both"/>
      </w:pPr>
      <w:r>
        <w:rPr>
          <w:sz w:val="28"/>
          <w:szCs w:val="28"/>
        </w:rPr>
        <w:t>Велосипед должен быть оборудован работающими тормозами на обоих колёсах.</w:t>
      </w:r>
    </w:p>
    <w:p w14:paraId="511A4FD3" w14:textId="77777777" w:rsidR="00E07255" w:rsidRDefault="00E07255" w:rsidP="000E4BA9">
      <w:pPr>
        <w:numPr>
          <w:ilvl w:val="2"/>
          <w:numId w:val="33"/>
        </w:numPr>
        <w:tabs>
          <w:tab w:val="left" w:pos="349"/>
          <w:tab w:val="left" w:pos="567"/>
          <w:tab w:val="left" w:pos="709"/>
          <w:tab w:val="left" w:pos="993"/>
          <w:tab w:val="left" w:pos="1276"/>
        </w:tabs>
        <w:spacing w:line="276" w:lineRule="auto"/>
        <w:ind w:left="0" w:firstLine="0"/>
        <w:jc w:val="both"/>
      </w:pPr>
      <w:r>
        <w:rPr>
          <w:sz w:val="28"/>
          <w:szCs w:val="28"/>
        </w:rPr>
        <w:t>Спортсмен должен быть в шлеме. Рекомендовано использование перчаток и защитных очков.</w:t>
      </w:r>
    </w:p>
    <w:p w14:paraId="79753BBF" w14:textId="77777777" w:rsidR="00E07255" w:rsidRDefault="00E07255" w:rsidP="000E4BA9">
      <w:pPr>
        <w:numPr>
          <w:ilvl w:val="2"/>
          <w:numId w:val="33"/>
        </w:numPr>
        <w:tabs>
          <w:tab w:val="left" w:pos="349"/>
          <w:tab w:val="left" w:pos="567"/>
          <w:tab w:val="left" w:pos="709"/>
          <w:tab w:val="left" w:pos="993"/>
          <w:tab w:val="left" w:pos="1276"/>
        </w:tabs>
        <w:spacing w:line="276" w:lineRule="auto"/>
        <w:ind w:left="0" w:firstLine="0"/>
        <w:jc w:val="both"/>
      </w:pPr>
      <w:r>
        <w:rPr>
          <w:sz w:val="28"/>
          <w:szCs w:val="28"/>
        </w:rPr>
        <w:t>Запрещено использование шипованных велопокрышек на всех колесах.</w:t>
      </w:r>
    </w:p>
    <w:p w14:paraId="21821662" w14:textId="77777777" w:rsidR="00E07255" w:rsidRDefault="00E07255" w:rsidP="000E4BA9">
      <w:pPr>
        <w:numPr>
          <w:ilvl w:val="2"/>
          <w:numId w:val="33"/>
        </w:numPr>
        <w:tabs>
          <w:tab w:val="left" w:pos="349"/>
          <w:tab w:val="left" w:pos="567"/>
          <w:tab w:val="left" w:pos="709"/>
          <w:tab w:val="left" w:pos="993"/>
          <w:tab w:val="left" w:pos="1276"/>
        </w:tabs>
        <w:spacing w:line="276" w:lineRule="auto"/>
        <w:ind w:left="0" w:firstLine="0"/>
        <w:jc w:val="both"/>
      </w:pPr>
      <w:r>
        <w:rPr>
          <w:sz w:val="28"/>
          <w:szCs w:val="28"/>
        </w:rPr>
        <w:t>Рекомендуется использование приспособления, снижающего риск попадания потяга с амортизатором в переднее колесо.</w:t>
      </w:r>
    </w:p>
    <w:p w14:paraId="16A17B28" w14:textId="77777777" w:rsidR="00E07255" w:rsidRPr="00EE0A4D" w:rsidRDefault="00E07255" w:rsidP="000E4BA9">
      <w:pPr>
        <w:numPr>
          <w:ilvl w:val="1"/>
          <w:numId w:val="33"/>
        </w:numPr>
        <w:tabs>
          <w:tab w:val="left" w:pos="567"/>
          <w:tab w:val="left" w:pos="709"/>
          <w:tab w:val="left" w:pos="993"/>
        </w:tabs>
        <w:spacing w:line="276" w:lineRule="auto"/>
        <w:ind w:left="0" w:firstLine="0"/>
        <w:jc w:val="both"/>
        <w:rPr>
          <w:bCs/>
        </w:rPr>
      </w:pPr>
      <w:r w:rsidRPr="00EE0A4D">
        <w:rPr>
          <w:bCs/>
          <w:sz w:val="28"/>
          <w:szCs w:val="28"/>
        </w:rPr>
        <w:lastRenderedPageBreak/>
        <w:t>Правила старта, прохождения трассы и финиша.</w:t>
      </w:r>
    </w:p>
    <w:p w14:paraId="4BFE60EF" w14:textId="77777777" w:rsidR="00E07255" w:rsidRDefault="00E07255" w:rsidP="000E4BA9">
      <w:pPr>
        <w:numPr>
          <w:ilvl w:val="2"/>
          <w:numId w:val="33"/>
        </w:numPr>
        <w:tabs>
          <w:tab w:val="left" w:pos="0"/>
          <w:tab w:val="left" w:pos="349"/>
          <w:tab w:val="left" w:pos="709"/>
          <w:tab w:val="left" w:pos="1276"/>
        </w:tabs>
        <w:spacing w:line="276" w:lineRule="auto"/>
        <w:ind w:left="0" w:firstLine="0"/>
        <w:jc w:val="both"/>
      </w:pPr>
      <w:r>
        <w:rPr>
          <w:sz w:val="28"/>
          <w:szCs w:val="28"/>
        </w:rPr>
        <w:t>Стартовая точка определяется по переднему колесу велосипеда, которое должно находиться перед линией старта до подачи стартового сигнала.</w:t>
      </w:r>
    </w:p>
    <w:p w14:paraId="78D97B86" w14:textId="77777777" w:rsidR="00E07255" w:rsidRDefault="00E07255" w:rsidP="000E4BA9">
      <w:pPr>
        <w:numPr>
          <w:ilvl w:val="2"/>
          <w:numId w:val="33"/>
        </w:numPr>
        <w:tabs>
          <w:tab w:val="left" w:pos="0"/>
          <w:tab w:val="left" w:pos="349"/>
          <w:tab w:val="left" w:pos="709"/>
          <w:tab w:val="left" w:pos="1276"/>
        </w:tabs>
        <w:spacing w:line="276" w:lineRule="auto"/>
        <w:ind w:left="0" w:firstLine="0"/>
        <w:jc w:val="both"/>
      </w:pPr>
      <w:r w:rsidRPr="00EE0A4D">
        <w:rPr>
          <w:bCs/>
          <w:sz w:val="28"/>
          <w:szCs w:val="28"/>
        </w:rPr>
        <w:t>Одиночный старт, парный старт и «гонка преследования»: правила</w:t>
      </w:r>
      <w:r>
        <w:rPr>
          <w:sz w:val="28"/>
          <w:szCs w:val="28"/>
        </w:rPr>
        <w:t xml:space="preserve"> старта – общие.</w:t>
      </w:r>
    </w:p>
    <w:p w14:paraId="4A64C78E" w14:textId="77777777" w:rsidR="00E07255" w:rsidRPr="00EE0A4D" w:rsidRDefault="00E07255" w:rsidP="000E4BA9">
      <w:pPr>
        <w:numPr>
          <w:ilvl w:val="2"/>
          <w:numId w:val="33"/>
        </w:numPr>
        <w:tabs>
          <w:tab w:val="left" w:pos="0"/>
          <w:tab w:val="left" w:pos="349"/>
          <w:tab w:val="left" w:pos="709"/>
          <w:tab w:val="left" w:pos="1276"/>
        </w:tabs>
        <w:spacing w:line="276" w:lineRule="auto"/>
        <w:ind w:left="0" w:firstLine="0"/>
        <w:jc w:val="both"/>
        <w:rPr>
          <w:bCs/>
        </w:rPr>
      </w:pPr>
      <w:r w:rsidRPr="00EE0A4D">
        <w:rPr>
          <w:bCs/>
          <w:sz w:val="28"/>
          <w:szCs w:val="28"/>
        </w:rPr>
        <w:t>Масс-старт</w:t>
      </w:r>
      <w:r w:rsidRPr="00EE0A4D">
        <w:rPr>
          <w:bCs/>
          <w:sz w:val="28"/>
          <w:szCs w:val="28"/>
          <w:lang w:val="en-US"/>
        </w:rPr>
        <w:t xml:space="preserve"> – </w:t>
      </w:r>
      <w:r w:rsidRPr="00EE0A4D">
        <w:rPr>
          <w:bCs/>
          <w:sz w:val="28"/>
          <w:szCs w:val="28"/>
        </w:rPr>
        <w:t>запрещен.</w:t>
      </w:r>
    </w:p>
    <w:p w14:paraId="17486070" w14:textId="77777777" w:rsidR="00E07255" w:rsidRDefault="00E07255" w:rsidP="000E4BA9">
      <w:pPr>
        <w:numPr>
          <w:ilvl w:val="2"/>
          <w:numId w:val="33"/>
        </w:numPr>
        <w:tabs>
          <w:tab w:val="left" w:pos="349"/>
          <w:tab w:val="left" w:pos="567"/>
          <w:tab w:val="left" w:pos="709"/>
          <w:tab w:val="left" w:pos="993"/>
          <w:tab w:val="left" w:pos="1276"/>
        </w:tabs>
        <w:spacing w:line="276" w:lineRule="auto"/>
        <w:ind w:left="0" w:firstLine="0"/>
        <w:jc w:val="both"/>
      </w:pPr>
      <w:r>
        <w:rPr>
          <w:sz w:val="28"/>
          <w:szCs w:val="28"/>
        </w:rPr>
        <w:t>Спортсмен не должен задавать темп, двигаясь впереди или рядом с собакой.</w:t>
      </w:r>
      <w:r>
        <w:t xml:space="preserve"> </w:t>
      </w:r>
      <w:r>
        <w:rPr>
          <w:sz w:val="28"/>
          <w:szCs w:val="28"/>
        </w:rPr>
        <w:t>Спортивный снаряд должен находиться позади собаки. За нарушение данного пункта спортсмену выносится временной штраф 15 (пятнадцать) секунд.</w:t>
      </w:r>
    </w:p>
    <w:p w14:paraId="4EA877F6" w14:textId="77777777" w:rsidR="00E07255" w:rsidRDefault="00E07255" w:rsidP="000E4BA9">
      <w:pPr>
        <w:numPr>
          <w:ilvl w:val="2"/>
          <w:numId w:val="33"/>
        </w:numPr>
        <w:tabs>
          <w:tab w:val="left" w:pos="349"/>
          <w:tab w:val="left" w:pos="567"/>
          <w:tab w:val="left" w:pos="709"/>
          <w:tab w:val="left" w:pos="993"/>
          <w:tab w:val="left" w:pos="1276"/>
        </w:tabs>
        <w:spacing w:line="276" w:lineRule="auto"/>
        <w:ind w:left="0" w:firstLine="0"/>
        <w:jc w:val="both"/>
      </w:pPr>
      <w:r>
        <w:rPr>
          <w:sz w:val="28"/>
          <w:szCs w:val="28"/>
        </w:rPr>
        <w:t>Спортсмен может ехать на велосипеде, отталкиваться ногой или бежать рядом с велосипедом.</w:t>
      </w:r>
    </w:p>
    <w:p w14:paraId="300EF8F3" w14:textId="77777777" w:rsidR="00E07255" w:rsidRDefault="00E07255" w:rsidP="000E4BA9">
      <w:pPr>
        <w:numPr>
          <w:ilvl w:val="2"/>
          <w:numId w:val="33"/>
        </w:numPr>
        <w:tabs>
          <w:tab w:val="left" w:pos="349"/>
          <w:tab w:val="left" w:pos="567"/>
          <w:tab w:val="left" w:pos="709"/>
          <w:tab w:val="left" w:pos="993"/>
          <w:tab w:val="left" w:pos="1276"/>
        </w:tabs>
        <w:spacing w:line="276" w:lineRule="auto"/>
        <w:ind w:left="0" w:firstLine="0"/>
        <w:jc w:val="both"/>
      </w:pPr>
      <w:r>
        <w:rPr>
          <w:sz w:val="28"/>
          <w:szCs w:val="28"/>
        </w:rPr>
        <w:t>Строго запрещено тащить собаку или любыми другими способами принуждать ее двигаться вперед.</w:t>
      </w:r>
    </w:p>
    <w:p w14:paraId="49716149" w14:textId="77777777" w:rsidR="00E07255" w:rsidRDefault="00E07255" w:rsidP="000E4BA9">
      <w:pPr>
        <w:numPr>
          <w:ilvl w:val="2"/>
          <w:numId w:val="33"/>
        </w:numPr>
        <w:tabs>
          <w:tab w:val="left" w:pos="349"/>
          <w:tab w:val="left" w:pos="567"/>
          <w:tab w:val="left" w:pos="709"/>
          <w:tab w:val="left" w:pos="993"/>
          <w:tab w:val="left" w:pos="1276"/>
        </w:tabs>
        <w:spacing w:line="276" w:lineRule="auto"/>
        <w:ind w:left="0" w:firstLine="0"/>
        <w:jc w:val="both"/>
      </w:pPr>
      <w:r>
        <w:rPr>
          <w:sz w:val="28"/>
          <w:szCs w:val="28"/>
        </w:rPr>
        <w:t>Если по какой-либо причине собака отказывается или теряет способность двигаться вперёд, спортсмен снимается с участия в соревновании.</w:t>
      </w:r>
    </w:p>
    <w:p w14:paraId="1DAE13A6" w14:textId="77777777" w:rsidR="00E07255" w:rsidRDefault="00E07255" w:rsidP="000E4BA9">
      <w:pPr>
        <w:numPr>
          <w:ilvl w:val="2"/>
          <w:numId w:val="33"/>
        </w:numPr>
        <w:tabs>
          <w:tab w:val="left" w:pos="349"/>
          <w:tab w:val="left" w:pos="567"/>
          <w:tab w:val="left" w:pos="709"/>
          <w:tab w:val="left" w:pos="993"/>
          <w:tab w:val="left" w:pos="1276"/>
        </w:tabs>
        <w:spacing w:line="276" w:lineRule="auto"/>
        <w:ind w:left="0" w:firstLine="0"/>
        <w:jc w:val="both"/>
      </w:pPr>
      <w:r>
        <w:rPr>
          <w:sz w:val="28"/>
          <w:szCs w:val="28"/>
        </w:rPr>
        <w:t>Во время обгона обгоняемая команда обязана обеспечить возможность беспрепятственного прохода обгоняющей команды. По команде «Трассу!» обгоняемые спортсмен и собака должны прижаться к одной стороне трассы и прекратить ускорение.</w:t>
      </w:r>
    </w:p>
    <w:p w14:paraId="3A3490E3" w14:textId="55176216" w:rsidR="00E07255" w:rsidRDefault="00E07255" w:rsidP="000E4BA9">
      <w:pPr>
        <w:widowControl w:val="0"/>
        <w:numPr>
          <w:ilvl w:val="2"/>
          <w:numId w:val="33"/>
        </w:numPr>
        <w:tabs>
          <w:tab w:val="left" w:pos="349"/>
          <w:tab w:val="left" w:pos="567"/>
          <w:tab w:val="left" w:pos="709"/>
          <w:tab w:val="left" w:pos="993"/>
          <w:tab w:val="left" w:pos="1276"/>
        </w:tabs>
        <w:spacing w:line="276" w:lineRule="auto"/>
        <w:ind w:left="0" w:firstLine="0"/>
        <w:jc w:val="both"/>
      </w:pPr>
      <w:r>
        <w:rPr>
          <w:sz w:val="28"/>
          <w:szCs w:val="28"/>
        </w:rPr>
        <w:t xml:space="preserve">Правила финиша </w:t>
      </w:r>
      <w:r w:rsidR="009C62FE">
        <w:rPr>
          <w:sz w:val="28"/>
          <w:szCs w:val="28"/>
        </w:rPr>
        <w:t>–</w:t>
      </w:r>
      <w:r>
        <w:rPr>
          <w:sz w:val="28"/>
          <w:szCs w:val="28"/>
        </w:rPr>
        <w:t xml:space="preserve"> общие. Финишная зона, должна быть 800 (восемьсот) метров длиной.</w:t>
      </w:r>
    </w:p>
    <w:p w14:paraId="0DA7162E" w14:textId="77777777" w:rsidR="00E07255" w:rsidRPr="0069647D" w:rsidRDefault="00E07255" w:rsidP="000E4BA9">
      <w:pPr>
        <w:pStyle w:val="1"/>
        <w:numPr>
          <w:ilvl w:val="0"/>
          <w:numId w:val="0"/>
        </w:numPr>
        <w:spacing w:line="276" w:lineRule="auto"/>
      </w:pPr>
      <w:r w:rsidRPr="0069647D">
        <w:rPr>
          <w:lang w:val="ru-RU"/>
        </w:rPr>
        <w:t>5.</w:t>
      </w:r>
      <w:r w:rsidRPr="0069647D">
        <w:rPr>
          <w:lang w:val="ru-RU"/>
        </w:rPr>
        <w:tab/>
      </w:r>
      <w:r w:rsidRPr="0069647D">
        <w:t>Д</w:t>
      </w:r>
      <w:r w:rsidRPr="0069647D">
        <w:rPr>
          <w:lang w:val="ru-RU"/>
        </w:rPr>
        <w:t>исциплина</w:t>
      </w:r>
      <w:r w:rsidRPr="0069647D">
        <w:t xml:space="preserve"> «Скутер 1 собака»</w:t>
      </w:r>
      <w:r w:rsidRPr="0069647D">
        <w:rPr>
          <w:lang w:val="ru-RU"/>
        </w:rPr>
        <w:t>.</w:t>
      </w:r>
    </w:p>
    <w:p w14:paraId="2C81993F" w14:textId="77777777" w:rsidR="00EE0A4D" w:rsidRPr="00EE0A4D" w:rsidRDefault="00EB2567" w:rsidP="000E4BA9">
      <w:pPr>
        <w:pStyle w:val="afc"/>
        <w:numPr>
          <w:ilvl w:val="1"/>
          <w:numId w:val="34"/>
        </w:numPr>
        <w:tabs>
          <w:tab w:val="left" w:pos="567"/>
        </w:tabs>
        <w:spacing w:line="276" w:lineRule="auto"/>
        <w:ind w:left="0" w:firstLine="0"/>
        <w:jc w:val="both"/>
      </w:pPr>
      <w:r w:rsidRPr="00EE0A4D">
        <w:rPr>
          <w:sz w:val="28"/>
          <w:szCs w:val="28"/>
          <w:shd w:val="clear" w:color="auto" w:fill="FFFFFF"/>
        </w:rPr>
        <w:t xml:space="preserve">Спортивные соревнования среди мужчин, женщин могут проводиться как раздельно, так и без разделения по половому признаку, что определяется </w:t>
      </w:r>
      <w:r w:rsidRPr="00EE0A4D">
        <w:rPr>
          <w:sz w:val="28"/>
          <w:szCs w:val="28"/>
        </w:rPr>
        <w:t>Регламентом. Если Регламентом это не определено, решение о раздельном или совместном проведении соревнования среди мужчин, женщин устанавливается главным судьей.</w:t>
      </w:r>
    </w:p>
    <w:p w14:paraId="58E84D52" w14:textId="2CD96EEF" w:rsidR="00E07255" w:rsidRPr="00EE0A4D" w:rsidRDefault="00E07255" w:rsidP="000E4BA9">
      <w:pPr>
        <w:pStyle w:val="afc"/>
        <w:numPr>
          <w:ilvl w:val="1"/>
          <w:numId w:val="34"/>
        </w:numPr>
        <w:tabs>
          <w:tab w:val="left" w:pos="567"/>
        </w:tabs>
        <w:spacing w:line="276" w:lineRule="auto"/>
        <w:ind w:left="0" w:firstLine="0"/>
        <w:jc w:val="both"/>
      </w:pPr>
      <w:r w:rsidRPr="00EE0A4D">
        <w:rPr>
          <w:bCs/>
          <w:sz w:val="28"/>
          <w:szCs w:val="28"/>
        </w:rPr>
        <w:t>Снаряжение и спортивный снаряд.</w:t>
      </w:r>
    </w:p>
    <w:p w14:paraId="62EB31D5" w14:textId="77777777" w:rsidR="00E07255" w:rsidRDefault="00E07255" w:rsidP="000E4BA9">
      <w:pPr>
        <w:numPr>
          <w:ilvl w:val="2"/>
          <w:numId w:val="24"/>
        </w:numPr>
        <w:spacing w:line="276" w:lineRule="auto"/>
        <w:ind w:left="0" w:firstLine="0"/>
        <w:jc w:val="both"/>
      </w:pPr>
      <w:r>
        <w:rPr>
          <w:sz w:val="28"/>
          <w:szCs w:val="28"/>
        </w:rPr>
        <w:t>Собака должна крепиться к скутеру потягом с амортизатором все время. В растянутом состоянии длина потяга с амортизатором должна быть не менее 2 (двух) метров в длину и максимум 3 (три) метра в длину в растянутом состоянии, измерение проводится от задней части собаки до оси переднего колеса скутера. К потягу с амортизатором собака крепятся за шлейку со стороны хвоста.</w:t>
      </w:r>
    </w:p>
    <w:p w14:paraId="73E3998F" w14:textId="77777777" w:rsidR="00E07255" w:rsidRDefault="00E07255" w:rsidP="000E4BA9">
      <w:pPr>
        <w:numPr>
          <w:ilvl w:val="2"/>
          <w:numId w:val="24"/>
        </w:numPr>
        <w:spacing w:line="276" w:lineRule="auto"/>
        <w:ind w:left="0" w:firstLine="0"/>
        <w:jc w:val="both"/>
      </w:pPr>
      <w:r>
        <w:rPr>
          <w:sz w:val="28"/>
          <w:szCs w:val="28"/>
        </w:rPr>
        <w:lastRenderedPageBreak/>
        <w:t>Запрещены любые металлические крюки, кольца и карабины на конце потяга со стороны спортивного снаряда. Возможные способы крепления см. приложение № 11.</w:t>
      </w:r>
    </w:p>
    <w:p w14:paraId="7D86F357" w14:textId="77777777" w:rsidR="00E07255" w:rsidRDefault="00E07255" w:rsidP="000E4BA9">
      <w:pPr>
        <w:numPr>
          <w:ilvl w:val="2"/>
          <w:numId w:val="24"/>
        </w:numPr>
        <w:spacing w:line="276" w:lineRule="auto"/>
        <w:ind w:left="0" w:firstLine="0"/>
        <w:jc w:val="both"/>
      </w:pPr>
      <w:r>
        <w:rPr>
          <w:sz w:val="28"/>
          <w:szCs w:val="28"/>
        </w:rPr>
        <w:t>Скутер должен быть оборудован работающими тормозами на обоих колёсах.</w:t>
      </w:r>
    </w:p>
    <w:p w14:paraId="3D323C21" w14:textId="77777777" w:rsidR="00E07255" w:rsidRDefault="00E07255" w:rsidP="000E4BA9">
      <w:pPr>
        <w:numPr>
          <w:ilvl w:val="2"/>
          <w:numId w:val="24"/>
        </w:numPr>
        <w:spacing w:line="276" w:lineRule="auto"/>
        <w:ind w:left="0" w:firstLine="0"/>
        <w:jc w:val="both"/>
      </w:pPr>
      <w:r>
        <w:rPr>
          <w:sz w:val="28"/>
          <w:szCs w:val="28"/>
        </w:rPr>
        <w:t>Минимальный диаметр колёс должен быть 30 (тридцать) см.</w:t>
      </w:r>
    </w:p>
    <w:p w14:paraId="4B398AA4" w14:textId="77777777" w:rsidR="00E07255" w:rsidRDefault="00E07255" w:rsidP="000E4BA9">
      <w:pPr>
        <w:numPr>
          <w:ilvl w:val="2"/>
          <w:numId w:val="24"/>
        </w:numPr>
        <w:spacing w:line="276" w:lineRule="auto"/>
        <w:ind w:left="0" w:firstLine="0"/>
        <w:jc w:val="both"/>
      </w:pPr>
      <w:r>
        <w:rPr>
          <w:sz w:val="28"/>
          <w:szCs w:val="28"/>
        </w:rPr>
        <w:t>Спортсмен должен быть в шлеме. Рекомендовано использование перчаток и защитных очков.</w:t>
      </w:r>
    </w:p>
    <w:p w14:paraId="79888872" w14:textId="77777777" w:rsidR="00E07255" w:rsidRDefault="00E07255" w:rsidP="000E4BA9">
      <w:pPr>
        <w:numPr>
          <w:ilvl w:val="2"/>
          <w:numId w:val="24"/>
        </w:numPr>
        <w:spacing w:line="276" w:lineRule="auto"/>
        <w:ind w:left="0" w:firstLine="0"/>
        <w:jc w:val="both"/>
      </w:pPr>
      <w:r>
        <w:rPr>
          <w:sz w:val="28"/>
          <w:szCs w:val="28"/>
        </w:rPr>
        <w:t>Рекомендуется использование приспособления, снижающее риск попадания потяга с амортизатором в переднее колесо.</w:t>
      </w:r>
    </w:p>
    <w:p w14:paraId="05E77993" w14:textId="77777777" w:rsidR="00E07255" w:rsidRDefault="00E07255" w:rsidP="000E4BA9">
      <w:pPr>
        <w:numPr>
          <w:ilvl w:val="2"/>
          <w:numId w:val="24"/>
        </w:numPr>
        <w:spacing w:line="276" w:lineRule="auto"/>
        <w:jc w:val="both"/>
      </w:pPr>
      <w:r>
        <w:rPr>
          <w:sz w:val="28"/>
          <w:szCs w:val="28"/>
        </w:rPr>
        <w:t>Запрещено использование шипованных велопокрышек на всех колесах.</w:t>
      </w:r>
    </w:p>
    <w:p w14:paraId="1C2FAF22" w14:textId="77777777" w:rsidR="00E07255" w:rsidRPr="00EE0A4D" w:rsidRDefault="00E07255" w:rsidP="000E4BA9">
      <w:pPr>
        <w:numPr>
          <w:ilvl w:val="1"/>
          <w:numId w:val="19"/>
        </w:numPr>
        <w:tabs>
          <w:tab w:val="left" w:pos="567"/>
        </w:tabs>
        <w:spacing w:line="276" w:lineRule="auto"/>
        <w:jc w:val="both"/>
        <w:rPr>
          <w:bCs/>
        </w:rPr>
      </w:pPr>
      <w:r w:rsidRPr="00EE0A4D">
        <w:rPr>
          <w:bCs/>
          <w:sz w:val="28"/>
          <w:szCs w:val="28"/>
        </w:rPr>
        <w:t>Правила старта, прохождения трассы и финиша.</w:t>
      </w:r>
    </w:p>
    <w:p w14:paraId="6C5E5DB3" w14:textId="77777777" w:rsidR="00E07255" w:rsidRDefault="00E07255" w:rsidP="000E4BA9">
      <w:pPr>
        <w:numPr>
          <w:ilvl w:val="2"/>
          <w:numId w:val="19"/>
        </w:numPr>
        <w:spacing w:line="276" w:lineRule="auto"/>
        <w:ind w:left="0" w:firstLine="0"/>
        <w:jc w:val="both"/>
      </w:pPr>
      <w:r>
        <w:rPr>
          <w:sz w:val="28"/>
          <w:szCs w:val="28"/>
        </w:rPr>
        <w:t>Стартовая точка определяется по переднему колесу скутера, которое должно находиться перед линией старта до подачи стартового сигнала.</w:t>
      </w:r>
    </w:p>
    <w:p w14:paraId="7B3D9EA0" w14:textId="77777777" w:rsidR="00E07255" w:rsidRDefault="00E07255" w:rsidP="000E4BA9">
      <w:pPr>
        <w:numPr>
          <w:ilvl w:val="2"/>
          <w:numId w:val="19"/>
        </w:numPr>
        <w:spacing w:line="276" w:lineRule="auto"/>
        <w:ind w:left="0" w:firstLine="0"/>
        <w:jc w:val="both"/>
      </w:pPr>
      <w:r w:rsidRPr="00EE0A4D">
        <w:rPr>
          <w:bCs/>
          <w:sz w:val="28"/>
          <w:szCs w:val="28"/>
        </w:rPr>
        <w:t>Одиночный старт, парный старт и «гонка преследования»: правила</w:t>
      </w:r>
      <w:r>
        <w:rPr>
          <w:sz w:val="28"/>
          <w:szCs w:val="28"/>
        </w:rPr>
        <w:t xml:space="preserve"> старта – общие.</w:t>
      </w:r>
    </w:p>
    <w:p w14:paraId="05FB510C" w14:textId="77777777" w:rsidR="00E07255" w:rsidRPr="00EE0A4D" w:rsidRDefault="00E07255" w:rsidP="000E4BA9">
      <w:pPr>
        <w:numPr>
          <w:ilvl w:val="2"/>
          <w:numId w:val="19"/>
        </w:numPr>
        <w:spacing w:line="276" w:lineRule="auto"/>
        <w:ind w:left="0" w:firstLine="0"/>
        <w:jc w:val="both"/>
        <w:rPr>
          <w:bCs/>
        </w:rPr>
      </w:pPr>
      <w:r w:rsidRPr="00EE0A4D">
        <w:rPr>
          <w:bCs/>
          <w:sz w:val="28"/>
          <w:szCs w:val="28"/>
        </w:rPr>
        <w:t>Масс-старт</w:t>
      </w:r>
      <w:r w:rsidRPr="00EE0A4D">
        <w:rPr>
          <w:bCs/>
          <w:sz w:val="28"/>
          <w:szCs w:val="28"/>
          <w:lang w:val="en-US"/>
        </w:rPr>
        <w:t xml:space="preserve"> – </w:t>
      </w:r>
      <w:r w:rsidRPr="00EE0A4D">
        <w:rPr>
          <w:bCs/>
          <w:sz w:val="28"/>
          <w:szCs w:val="28"/>
        </w:rPr>
        <w:t>запрещен.</w:t>
      </w:r>
    </w:p>
    <w:p w14:paraId="1560E2A6" w14:textId="77777777" w:rsidR="00E07255" w:rsidRDefault="00E07255" w:rsidP="000E4BA9">
      <w:pPr>
        <w:numPr>
          <w:ilvl w:val="2"/>
          <w:numId w:val="19"/>
        </w:numPr>
        <w:spacing w:line="276" w:lineRule="auto"/>
        <w:ind w:left="0" w:firstLine="0"/>
        <w:jc w:val="both"/>
      </w:pPr>
      <w:r>
        <w:rPr>
          <w:sz w:val="28"/>
          <w:szCs w:val="28"/>
        </w:rPr>
        <w:t>Спортсмен не должен задавать темп, двигаясь впереди или рядом с собакой. Спортивный снаряд должен находиться позади собаки. За нарушение данного пункта спортсмену выносится временной штраф 15 (пятнадцать) секунд.</w:t>
      </w:r>
    </w:p>
    <w:p w14:paraId="40E3B101" w14:textId="77777777" w:rsidR="00E07255" w:rsidRDefault="00E07255" w:rsidP="000E4BA9">
      <w:pPr>
        <w:numPr>
          <w:ilvl w:val="2"/>
          <w:numId w:val="19"/>
        </w:numPr>
        <w:spacing w:line="276" w:lineRule="auto"/>
        <w:ind w:left="0" w:firstLine="0"/>
        <w:jc w:val="both"/>
      </w:pPr>
      <w:r>
        <w:rPr>
          <w:sz w:val="28"/>
          <w:szCs w:val="28"/>
        </w:rPr>
        <w:t>Спортсмен может ехать на скутере, отталкиваться ногой или бежать рядом с скутером.</w:t>
      </w:r>
    </w:p>
    <w:p w14:paraId="7A0A3DC4" w14:textId="77777777" w:rsidR="00E07255" w:rsidRDefault="00E07255" w:rsidP="000E4BA9">
      <w:pPr>
        <w:numPr>
          <w:ilvl w:val="2"/>
          <w:numId w:val="19"/>
        </w:numPr>
        <w:spacing w:line="276" w:lineRule="auto"/>
        <w:ind w:left="0" w:firstLine="0"/>
        <w:jc w:val="both"/>
      </w:pPr>
      <w:r>
        <w:rPr>
          <w:sz w:val="28"/>
          <w:szCs w:val="28"/>
        </w:rPr>
        <w:t>Если по какой-либо причине собака отказывается или теряет способность двигаться вперёд, спортсмен снимается с участия в соревновании.</w:t>
      </w:r>
    </w:p>
    <w:p w14:paraId="75F07033" w14:textId="77777777" w:rsidR="00E07255" w:rsidRDefault="00E07255" w:rsidP="000E4BA9">
      <w:pPr>
        <w:numPr>
          <w:ilvl w:val="2"/>
          <w:numId w:val="19"/>
        </w:numPr>
        <w:spacing w:line="276" w:lineRule="auto"/>
        <w:ind w:left="0" w:firstLine="0"/>
        <w:jc w:val="both"/>
      </w:pPr>
      <w:r>
        <w:rPr>
          <w:sz w:val="28"/>
          <w:szCs w:val="28"/>
        </w:rPr>
        <w:t>Строго запрещено тащить собаку или любыми другими способами принуждать ее двигаться вперед.</w:t>
      </w:r>
    </w:p>
    <w:p w14:paraId="240D593A" w14:textId="77777777" w:rsidR="00E07255" w:rsidRDefault="00E07255" w:rsidP="000E4BA9">
      <w:pPr>
        <w:numPr>
          <w:ilvl w:val="2"/>
          <w:numId w:val="19"/>
        </w:numPr>
        <w:spacing w:line="276" w:lineRule="auto"/>
        <w:ind w:left="0" w:firstLine="0"/>
        <w:jc w:val="both"/>
      </w:pPr>
      <w:r>
        <w:rPr>
          <w:sz w:val="28"/>
          <w:szCs w:val="28"/>
        </w:rPr>
        <w:t>Во время обгона обгоняемая команда обязана обеспечить возможность беспрепятственного прохода обгоняющей команды. По команде «Трассу!» спортсмен и его собака должны прижаться к одной стороне трассы и прекратить ускорение.</w:t>
      </w:r>
    </w:p>
    <w:p w14:paraId="2F24D3EC" w14:textId="77777777" w:rsidR="00E07255" w:rsidRDefault="00E07255" w:rsidP="000E4BA9">
      <w:pPr>
        <w:numPr>
          <w:ilvl w:val="2"/>
          <w:numId w:val="19"/>
        </w:numPr>
        <w:spacing w:line="276" w:lineRule="auto"/>
        <w:ind w:left="0" w:firstLine="0"/>
        <w:jc w:val="both"/>
      </w:pPr>
      <w:r>
        <w:rPr>
          <w:sz w:val="28"/>
          <w:szCs w:val="28"/>
        </w:rPr>
        <w:t>Правила финиша - общие. Финишная зона, должна быть 800 (восемьсот) метров длиной.</w:t>
      </w:r>
    </w:p>
    <w:p w14:paraId="32E2D402" w14:textId="7AB6EFDB" w:rsidR="00E07255" w:rsidRPr="0069647D" w:rsidRDefault="00E07255" w:rsidP="000E4BA9">
      <w:pPr>
        <w:pStyle w:val="1"/>
        <w:numPr>
          <w:ilvl w:val="0"/>
          <w:numId w:val="0"/>
        </w:numPr>
        <w:tabs>
          <w:tab w:val="left" w:pos="0"/>
        </w:tabs>
        <w:spacing w:line="276" w:lineRule="auto"/>
      </w:pPr>
      <w:r w:rsidRPr="0069647D">
        <w:rPr>
          <w:lang w:val="en-US"/>
        </w:rPr>
        <w:t>6</w:t>
      </w:r>
      <w:r w:rsidRPr="0069647D">
        <w:rPr>
          <w:lang w:val="ru-RU"/>
        </w:rPr>
        <w:t>.</w:t>
      </w:r>
      <w:r w:rsidRPr="0069647D">
        <w:rPr>
          <w:lang w:val="ru-RU"/>
        </w:rPr>
        <w:tab/>
      </w:r>
      <w:r w:rsidR="00C86801">
        <w:rPr>
          <w:lang w:val="ru-RU"/>
        </w:rPr>
        <w:t>Д</w:t>
      </w:r>
      <w:r w:rsidR="00C86801" w:rsidRPr="0069647D">
        <w:rPr>
          <w:lang w:val="ru-RU"/>
        </w:rPr>
        <w:t>исциплина</w:t>
      </w:r>
      <w:r w:rsidRPr="0069647D">
        <w:rPr>
          <w:lang w:val="ru-RU"/>
        </w:rPr>
        <w:t xml:space="preserve"> </w:t>
      </w:r>
      <w:r w:rsidRPr="0069647D">
        <w:t>«Скутер 2 собаки».</w:t>
      </w:r>
    </w:p>
    <w:p w14:paraId="42EC314F" w14:textId="77777777" w:rsidR="00E07255" w:rsidRDefault="00E07255" w:rsidP="000E4BA9">
      <w:pPr>
        <w:numPr>
          <w:ilvl w:val="0"/>
          <w:numId w:val="11"/>
        </w:numPr>
        <w:tabs>
          <w:tab w:val="left" w:pos="567"/>
        </w:tabs>
        <w:spacing w:line="276" w:lineRule="auto"/>
        <w:ind w:left="0" w:firstLine="0"/>
        <w:jc w:val="both"/>
      </w:pPr>
      <w:r>
        <w:rPr>
          <w:sz w:val="28"/>
        </w:rPr>
        <w:t>Разделение на категории по половому признаку не проводится.</w:t>
      </w:r>
    </w:p>
    <w:p w14:paraId="7A2C82B4" w14:textId="79419322" w:rsidR="00E07255" w:rsidRDefault="00E07255" w:rsidP="000E4BA9">
      <w:pPr>
        <w:numPr>
          <w:ilvl w:val="0"/>
          <w:numId w:val="11"/>
        </w:numPr>
        <w:tabs>
          <w:tab w:val="left" w:pos="567"/>
        </w:tabs>
        <w:spacing w:line="276" w:lineRule="auto"/>
        <w:ind w:left="0" w:firstLine="0"/>
        <w:jc w:val="both"/>
      </w:pPr>
      <w:r>
        <w:rPr>
          <w:sz w:val="28"/>
        </w:rPr>
        <w:t xml:space="preserve">В дисциплине «скутер 2 собаки» спортсмен имеет право выйти на старт первого этапа с одной собакой. В этом случае на последующих этапах </w:t>
      </w:r>
      <w:r>
        <w:rPr>
          <w:sz w:val="28"/>
        </w:rPr>
        <w:lastRenderedPageBreak/>
        <w:t>данного соревнования он не должен добавлять собаку в упряжку или заменять ее на другую</w:t>
      </w:r>
      <w:r w:rsidR="009E702D">
        <w:rPr>
          <w:sz w:val="28"/>
        </w:rPr>
        <w:t>.</w:t>
      </w:r>
    </w:p>
    <w:p w14:paraId="189F3FE2" w14:textId="77777777" w:rsidR="00E07255" w:rsidRPr="00EE0A4D" w:rsidRDefault="00E07255" w:rsidP="000E4BA9">
      <w:pPr>
        <w:numPr>
          <w:ilvl w:val="0"/>
          <w:numId w:val="11"/>
        </w:numPr>
        <w:tabs>
          <w:tab w:val="left" w:pos="567"/>
        </w:tabs>
        <w:spacing w:line="276" w:lineRule="auto"/>
        <w:ind w:left="0" w:firstLine="0"/>
        <w:jc w:val="both"/>
        <w:rPr>
          <w:bCs/>
        </w:rPr>
      </w:pPr>
      <w:r w:rsidRPr="00EE0A4D">
        <w:rPr>
          <w:bCs/>
          <w:sz w:val="28"/>
          <w:szCs w:val="28"/>
        </w:rPr>
        <w:t>Снаряжение и спортивный снаряд.</w:t>
      </w:r>
    </w:p>
    <w:p w14:paraId="30628AC2" w14:textId="77777777" w:rsidR="00E07255" w:rsidRDefault="00E07255" w:rsidP="000E4BA9">
      <w:pPr>
        <w:numPr>
          <w:ilvl w:val="0"/>
          <w:numId w:val="3"/>
        </w:numPr>
        <w:spacing w:line="276" w:lineRule="auto"/>
        <w:ind w:left="0" w:firstLine="0"/>
        <w:jc w:val="both"/>
      </w:pPr>
      <w:r>
        <w:rPr>
          <w:sz w:val="28"/>
          <w:szCs w:val="28"/>
        </w:rPr>
        <w:t>Собаки должны быть запряжены парой или по одиночке.</w:t>
      </w:r>
    </w:p>
    <w:p w14:paraId="4F71FD28" w14:textId="77777777" w:rsidR="00E07255" w:rsidRDefault="00E07255" w:rsidP="000E4BA9">
      <w:pPr>
        <w:numPr>
          <w:ilvl w:val="0"/>
          <w:numId w:val="3"/>
        </w:numPr>
        <w:spacing w:line="276" w:lineRule="auto"/>
        <w:ind w:left="0" w:firstLine="0"/>
        <w:jc w:val="both"/>
      </w:pPr>
      <w:r>
        <w:rPr>
          <w:sz w:val="28"/>
          <w:szCs w:val="28"/>
        </w:rPr>
        <w:t>Собаки(ка) должны крепиться к скутеру упряжью все время. В растянутом состоянии длина упряжи должна быть не менее 2 (двух) метров и максимум 3 (три) метра в длину в растянутом состоянии, измерение проводится от задней части ближайшей к скутеру собаки до оси переднего колеса скутера.</w:t>
      </w:r>
    </w:p>
    <w:p w14:paraId="6309C8B6" w14:textId="77777777" w:rsidR="00E07255" w:rsidRDefault="00E07255" w:rsidP="000E4BA9">
      <w:pPr>
        <w:numPr>
          <w:ilvl w:val="0"/>
          <w:numId w:val="3"/>
        </w:numPr>
        <w:spacing w:line="276" w:lineRule="auto"/>
        <w:ind w:left="0" w:firstLine="0"/>
        <w:jc w:val="both"/>
      </w:pPr>
      <w:r>
        <w:rPr>
          <w:sz w:val="28"/>
          <w:szCs w:val="28"/>
        </w:rPr>
        <w:t>С двумя собаками в упряжке должен использоваться шейный постромок (</w:t>
      </w:r>
      <w:proofErr w:type="spellStart"/>
      <w:r>
        <w:rPr>
          <w:sz w:val="28"/>
          <w:szCs w:val="28"/>
        </w:rPr>
        <w:t>шейник</w:t>
      </w:r>
      <w:proofErr w:type="spellEnd"/>
      <w:r>
        <w:rPr>
          <w:sz w:val="28"/>
          <w:szCs w:val="28"/>
        </w:rPr>
        <w:t xml:space="preserve">). </w:t>
      </w:r>
      <w:proofErr w:type="spellStart"/>
      <w:r>
        <w:rPr>
          <w:sz w:val="28"/>
          <w:szCs w:val="28"/>
        </w:rPr>
        <w:t>Шейник</w:t>
      </w:r>
      <w:proofErr w:type="spellEnd"/>
      <w:r>
        <w:rPr>
          <w:sz w:val="28"/>
          <w:szCs w:val="28"/>
        </w:rPr>
        <w:t xml:space="preserve"> не должен образовывать петлю.</w:t>
      </w:r>
    </w:p>
    <w:p w14:paraId="0965DE83" w14:textId="77777777" w:rsidR="00E07255" w:rsidRDefault="00E07255" w:rsidP="000E4BA9">
      <w:pPr>
        <w:numPr>
          <w:ilvl w:val="0"/>
          <w:numId w:val="3"/>
        </w:numPr>
        <w:spacing w:line="276" w:lineRule="auto"/>
        <w:ind w:left="0" w:firstLine="0"/>
        <w:jc w:val="both"/>
      </w:pPr>
      <w:r>
        <w:rPr>
          <w:sz w:val="28"/>
          <w:szCs w:val="28"/>
        </w:rPr>
        <w:t>Вместо упряжи могут быть использованы два потяга с амортизаторами если собаки поставлены парой. В растянутом состоянии длина потяга с амортизатором должна быть не менее 2 (двух) метров в длину и максимум 3 (три) метра в длину в растянутом состоянии, измерение проводится от задней части собаки до оси переднего колеса скутера. К потягу с амортизатором собака крепятся за шлейку со стороны хвоста.</w:t>
      </w:r>
      <w:r>
        <w:t xml:space="preserve"> </w:t>
      </w:r>
      <w:r>
        <w:rPr>
          <w:sz w:val="28"/>
          <w:szCs w:val="28"/>
        </w:rPr>
        <w:t>Запрещены любые металлические крюки, кольца и карабины на конце потяга со стороны спортивного снаряда. Возможные способы крепления см. приложение № 11.</w:t>
      </w:r>
    </w:p>
    <w:p w14:paraId="24160CC0" w14:textId="77777777" w:rsidR="00E07255" w:rsidRDefault="00E07255" w:rsidP="000E4BA9">
      <w:pPr>
        <w:numPr>
          <w:ilvl w:val="0"/>
          <w:numId w:val="3"/>
        </w:numPr>
        <w:spacing w:line="276" w:lineRule="auto"/>
        <w:ind w:left="0" w:firstLine="0"/>
        <w:jc w:val="both"/>
      </w:pPr>
      <w:r>
        <w:rPr>
          <w:sz w:val="28"/>
          <w:szCs w:val="28"/>
        </w:rPr>
        <w:t>Скутер должен быть оборудован работающими тормозами на обоих колёсах.</w:t>
      </w:r>
    </w:p>
    <w:p w14:paraId="7CF3EE53" w14:textId="77777777" w:rsidR="00E07255" w:rsidRDefault="00E07255" w:rsidP="000E4BA9">
      <w:pPr>
        <w:numPr>
          <w:ilvl w:val="0"/>
          <w:numId w:val="3"/>
        </w:numPr>
        <w:spacing w:line="276" w:lineRule="auto"/>
        <w:ind w:left="0" w:firstLine="0"/>
        <w:jc w:val="both"/>
      </w:pPr>
      <w:r>
        <w:rPr>
          <w:sz w:val="28"/>
          <w:szCs w:val="28"/>
        </w:rPr>
        <w:t>Минимальный диаметр колёс должен быть 30 (тридцать) см.</w:t>
      </w:r>
    </w:p>
    <w:p w14:paraId="350AD86B" w14:textId="77777777" w:rsidR="00E07255" w:rsidRDefault="00E07255" w:rsidP="000E4BA9">
      <w:pPr>
        <w:numPr>
          <w:ilvl w:val="0"/>
          <w:numId w:val="3"/>
        </w:numPr>
        <w:spacing w:line="276" w:lineRule="auto"/>
        <w:ind w:left="0" w:firstLine="0"/>
        <w:jc w:val="both"/>
      </w:pPr>
      <w:r>
        <w:rPr>
          <w:sz w:val="28"/>
          <w:szCs w:val="28"/>
        </w:rPr>
        <w:t>Спортсмен должен быть в шлеме. Рекомендовано использование перчаток и защитных очков.</w:t>
      </w:r>
    </w:p>
    <w:p w14:paraId="7C1D5ADB" w14:textId="77777777" w:rsidR="00E07255" w:rsidRDefault="00E07255" w:rsidP="000E4BA9">
      <w:pPr>
        <w:numPr>
          <w:ilvl w:val="0"/>
          <w:numId w:val="3"/>
        </w:numPr>
        <w:spacing w:line="276" w:lineRule="auto"/>
        <w:ind w:left="0" w:firstLine="0"/>
        <w:jc w:val="both"/>
      </w:pPr>
      <w:r>
        <w:rPr>
          <w:sz w:val="28"/>
          <w:szCs w:val="28"/>
        </w:rPr>
        <w:t>Рекомендуется использование приспособления, снижающее риск попадания упряжи или потяга с амортизатором в переднее колесо.</w:t>
      </w:r>
    </w:p>
    <w:p w14:paraId="0D338989" w14:textId="77777777" w:rsidR="00E07255" w:rsidRDefault="00E07255" w:rsidP="000E4BA9">
      <w:pPr>
        <w:numPr>
          <w:ilvl w:val="0"/>
          <w:numId w:val="3"/>
        </w:numPr>
        <w:spacing w:line="276" w:lineRule="auto"/>
        <w:ind w:left="0" w:firstLine="0"/>
        <w:jc w:val="both"/>
      </w:pPr>
      <w:r>
        <w:rPr>
          <w:sz w:val="28"/>
          <w:szCs w:val="28"/>
        </w:rPr>
        <w:t>Запрещено использование шипованных велопокрышек на всех колесах.</w:t>
      </w:r>
    </w:p>
    <w:p w14:paraId="0D2FF78F" w14:textId="77777777" w:rsidR="00E07255" w:rsidRPr="00EE0A4D" w:rsidRDefault="00E07255" w:rsidP="000E4BA9">
      <w:pPr>
        <w:numPr>
          <w:ilvl w:val="1"/>
          <w:numId w:val="2"/>
        </w:numPr>
        <w:tabs>
          <w:tab w:val="left" w:pos="567"/>
        </w:tabs>
        <w:spacing w:line="276" w:lineRule="auto"/>
        <w:jc w:val="both"/>
        <w:rPr>
          <w:bCs/>
        </w:rPr>
      </w:pPr>
      <w:r w:rsidRPr="00EE0A4D">
        <w:rPr>
          <w:bCs/>
          <w:sz w:val="28"/>
          <w:szCs w:val="28"/>
        </w:rPr>
        <w:t>Правила старта, прохождения трассы и финиша.</w:t>
      </w:r>
    </w:p>
    <w:p w14:paraId="0438D190" w14:textId="77777777" w:rsidR="00E07255" w:rsidRDefault="00E07255" w:rsidP="000E4BA9">
      <w:pPr>
        <w:numPr>
          <w:ilvl w:val="2"/>
          <w:numId w:val="4"/>
        </w:numPr>
        <w:spacing w:line="276" w:lineRule="auto"/>
        <w:ind w:left="0" w:firstLine="0"/>
        <w:jc w:val="both"/>
      </w:pPr>
      <w:r>
        <w:rPr>
          <w:sz w:val="28"/>
          <w:szCs w:val="28"/>
        </w:rPr>
        <w:t>Стартовая точка определяется по переднему колесу скутера, которое должно находиться перед линией старта до подачи стартового сигнала.</w:t>
      </w:r>
    </w:p>
    <w:p w14:paraId="12CC4606" w14:textId="77777777" w:rsidR="00E07255" w:rsidRDefault="00E07255" w:rsidP="000E4BA9">
      <w:pPr>
        <w:numPr>
          <w:ilvl w:val="2"/>
          <w:numId w:val="4"/>
        </w:numPr>
        <w:spacing w:line="276" w:lineRule="auto"/>
        <w:ind w:left="0" w:firstLine="0"/>
        <w:jc w:val="both"/>
      </w:pPr>
      <w:r w:rsidRPr="00CA361D">
        <w:rPr>
          <w:bCs/>
          <w:sz w:val="28"/>
          <w:szCs w:val="28"/>
        </w:rPr>
        <w:t>Одиночный старт, парный старт и «гонка преследования»: правила</w:t>
      </w:r>
      <w:r>
        <w:rPr>
          <w:sz w:val="28"/>
          <w:szCs w:val="28"/>
        </w:rPr>
        <w:t xml:space="preserve"> старта – общие.</w:t>
      </w:r>
    </w:p>
    <w:p w14:paraId="41A71D4F" w14:textId="77777777" w:rsidR="00E07255" w:rsidRPr="00CA361D" w:rsidRDefault="00E07255" w:rsidP="000E4BA9">
      <w:pPr>
        <w:numPr>
          <w:ilvl w:val="2"/>
          <w:numId w:val="4"/>
        </w:numPr>
        <w:spacing w:line="276" w:lineRule="auto"/>
        <w:ind w:left="0" w:firstLine="0"/>
        <w:jc w:val="both"/>
        <w:rPr>
          <w:bCs/>
        </w:rPr>
      </w:pPr>
      <w:r w:rsidRPr="00CA361D">
        <w:rPr>
          <w:bCs/>
          <w:sz w:val="28"/>
          <w:szCs w:val="28"/>
        </w:rPr>
        <w:t>Масс-старт</w:t>
      </w:r>
      <w:r w:rsidRPr="00CA361D">
        <w:rPr>
          <w:bCs/>
          <w:sz w:val="28"/>
          <w:szCs w:val="28"/>
          <w:lang w:val="en-US"/>
        </w:rPr>
        <w:t xml:space="preserve"> – </w:t>
      </w:r>
      <w:r w:rsidRPr="00CA361D">
        <w:rPr>
          <w:bCs/>
          <w:sz w:val="28"/>
          <w:szCs w:val="28"/>
        </w:rPr>
        <w:t>запрещен.</w:t>
      </w:r>
    </w:p>
    <w:p w14:paraId="431C4454" w14:textId="77777777" w:rsidR="00E07255" w:rsidRDefault="00E07255" w:rsidP="000E4BA9">
      <w:pPr>
        <w:numPr>
          <w:ilvl w:val="2"/>
          <w:numId w:val="4"/>
        </w:numPr>
        <w:spacing w:line="276" w:lineRule="auto"/>
        <w:ind w:left="0" w:firstLine="0"/>
        <w:jc w:val="both"/>
      </w:pPr>
      <w:r>
        <w:rPr>
          <w:sz w:val="28"/>
          <w:szCs w:val="28"/>
        </w:rPr>
        <w:t>Спортсмен не должен задавать темп, двигаясь впереди или рядом с собаками (собакой). Спортивный снаряд должен находиться позади собак (собаки). За нарушение данного пункта спортсмену выносится временной штраф 15 (пятнадцать) секунд.</w:t>
      </w:r>
    </w:p>
    <w:p w14:paraId="2E76222F" w14:textId="77777777" w:rsidR="00E07255" w:rsidRDefault="00E07255" w:rsidP="000E4BA9">
      <w:pPr>
        <w:numPr>
          <w:ilvl w:val="2"/>
          <w:numId w:val="4"/>
        </w:numPr>
        <w:spacing w:line="276" w:lineRule="auto"/>
        <w:ind w:left="0" w:firstLine="0"/>
        <w:jc w:val="both"/>
      </w:pPr>
      <w:r>
        <w:rPr>
          <w:sz w:val="28"/>
          <w:szCs w:val="28"/>
        </w:rPr>
        <w:t>Спортсмен может ехать на скутере, отталкиваться ногой или бежать рядом со скутером.</w:t>
      </w:r>
    </w:p>
    <w:p w14:paraId="050A2C7C" w14:textId="77777777" w:rsidR="00E07255" w:rsidRDefault="00E07255" w:rsidP="000E4BA9">
      <w:pPr>
        <w:numPr>
          <w:ilvl w:val="2"/>
          <w:numId w:val="4"/>
        </w:numPr>
        <w:tabs>
          <w:tab w:val="left" w:pos="851"/>
        </w:tabs>
        <w:spacing w:line="276" w:lineRule="auto"/>
        <w:ind w:left="0" w:firstLine="0"/>
        <w:jc w:val="both"/>
      </w:pPr>
      <w:r>
        <w:rPr>
          <w:sz w:val="28"/>
          <w:szCs w:val="28"/>
        </w:rPr>
        <w:lastRenderedPageBreak/>
        <w:t>Если по какой-либо причине собаки (собака) отказываются или теряют способность двигаться вперёд, спортсмен снимается с участия в соревновании.</w:t>
      </w:r>
    </w:p>
    <w:p w14:paraId="7259487E" w14:textId="77777777" w:rsidR="00E07255" w:rsidRDefault="00E07255" w:rsidP="000E4BA9">
      <w:pPr>
        <w:numPr>
          <w:ilvl w:val="2"/>
          <w:numId w:val="4"/>
        </w:numPr>
        <w:tabs>
          <w:tab w:val="left" w:pos="851"/>
        </w:tabs>
        <w:spacing w:line="276" w:lineRule="auto"/>
        <w:ind w:left="0" w:firstLine="0"/>
        <w:jc w:val="both"/>
      </w:pPr>
      <w:r>
        <w:rPr>
          <w:sz w:val="28"/>
          <w:szCs w:val="28"/>
        </w:rPr>
        <w:t>Строго запрещено тащить собак (собаку) или любыми другими способами принуждать их двигаться вперед.</w:t>
      </w:r>
    </w:p>
    <w:p w14:paraId="663EF37F" w14:textId="77777777" w:rsidR="00E07255" w:rsidRDefault="00E07255" w:rsidP="000E4BA9">
      <w:pPr>
        <w:numPr>
          <w:ilvl w:val="2"/>
          <w:numId w:val="4"/>
        </w:numPr>
        <w:tabs>
          <w:tab w:val="left" w:pos="851"/>
        </w:tabs>
        <w:spacing w:line="276" w:lineRule="auto"/>
        <w:ind w:left="0" w:firstLine="0"/>
        <w:jc w:val="both"/>
      </w:pPr>
      <w:r>
        <w:rPr>
          <w:sz w:val="28"/>
          <w:szCs w:val="28"/>
        </w:rPr>
        <w:t>Во время обгона обгоняемая команда обязана обеспечить возможность беспрепятственного прохода обгоняющей команды. По команде «Трассу!» спортсмен и его собаки (собака) должны прижаться к одной стороне трассы и прекратить ускорение.</w:t>
      </w:r>
    </w:p>
    <w:p w14:paraId="1810345E" w14:textId="77777777" w:rsidR="00E07255" w:rsidRDefault="00E07255" w:rsidP="000E4BA9">
      <w:pPr>
        <w:numPr>
          <w:ilvl w:val="2"/>
          <w:numId w:val="4"/>
        </w:numPr>
        <w:tabs>
          <w:tab w:val="left" w:pos="851"/>
        </w:tabs>
        <w:spacing w:line="276" w:lineRule="auto"/>
        <w:ind w:left="0" w:firstLine="0"/>
        <w:jc w:val="both"/>
      </w:pPr>
      <w:r>
        <w:rPr>
          <w:sz w:val="28"/>
          <w:szCs w:val="28"/>
        </w:rPr>
        <w:t>Правила финиша - общие. Финишная зона, должна быть 800 (восемьсот) метров длиной.</w:t>
      </w:r>
    </w:p>
    <w:p w14:paraId="40B5BCD6" w14:textId="77777777" w:rsidR="00E07255" w:rsidRPr="0069647D" w:rsidRDefault="00E07255" w:rsidP="000E4BA9">
      <w:pPr>
        <w:pStyle w:val="1"/>
        <w:numPr>
          <w:ilvl w:val="0"/>
          <w:numId w:val="0"/>
        </w:numPr>
        <w:spacing w:line="276" w:lineRule="auto"/>
      </w:pPr>
      <w:r w:rsidRPr="0069647D">
        <w:rPr>
          <w:lang w:val="ru-RU"/>
        </w:rPr>
        <w:t xml:space="preserve">7. </w:t>
      </w:r>
      <w:r w:rsidRPr="0069647D">
        <w:t>Д</w:t>
      </w:r>
      <w:r w:rsidRPr="0069647D">
        <w:rPr>
          <w:lang w:val="ru-RU"/>
        </w:rPr>
        <w:t>исциплины</w:t>
      </w:r>
      <w:r w:rsidRPr="0069647D">
        <w:t xml:space="preserve"> «Карт 4 собаки», «Карт 6-8 собак».</w:t>
      </w:r>
    </w:p>
    <w:p w14:paraId="171A2A8C" w14:textId="77777777" w:rsidR="00E07255" w:rsidRDefault="00E07255" w:rsidP="000E4BA9">
      <w:pPr>
        <w:numPr>
          <w:ilvl w:val="0"/>
          <w:numId w:val="13"/>
        </w:numPr>
        <w:tabs>
          <w:tab w:val="left" w:pos="567"/>
        </w:tabs>
        <w:spacing w:line="276" w:lineRule="auto"/>
        <w:ind w:left="0" w:firstLine="0"/>
      </w:pPr>
      <w:r>
        <w:rPr>
          <w:sz w:val="28"/>
        </w:rPr>
        <w:t>Разделение на категории по половому признаку не проводится</w:t>
      </w:r>
      <w:r>
        <w:rPr>
          <w:sz w:val="28"/>
          <w:szCs w:val="28"/>
        </w:rPr>
        <w:t>.</w:t>
      </w:r>
    </w:p>
    <w:p w14:paraId="61DEF74D" w14:textId="77777777" w:rsidR="00E07255" w:rsidRDefault="00E07255" w:rsidP="000E4BA9">
      <w:pPr>
        <w:numPr>
          <w:ilvl w:val="0"/>
          <w:numId w:val="13"/>
        </w:numPr>
        <w:tabs>
          <w:tab w:val="left" w:pos="567"/>
        </w:tabs>
        <w:spacing w:line="276" w:lineRule="auto"/>
        <w:ind w:left="0" w:firstLine="0"/>
        <w:jc w:val="both"/>
      </w:pPr>
      <w:r>
        <w:rPr>
          <w:sz w:val="28"/>
          <w:szCs w:val="28"/>
        </w:rPr>
        <w:t>По решению организатора, соревнование может проводиться в следующих дисциплинах:</w:t>
      </w:r>
    </w:p>
    <w:p w14:paraId="41C238E3" w14:textId="77777777" w:rsidR="00E07255" w:rsidRDefault="00E07255" w:rsidP="000E4BA9">
      <w:pPr>
        <w:numPr>
          <w:ilvl w:val="2"/>
          <w:numId w:val="18"/>
        </w:numPr>
        <w:tabs>
          <w:tab w:val="left" w:pos="709"/>
          <w:tab w:val="left" w:pos="993"/>
          <w:tab w:val="left" w:pos="1276"/>
        </w:tabs>
        <w:spacing w:line="276" w:lineRule="auto"/>
        <w:ind w:left="0" w:firstLine="0"/>
        <w:jc w:val="both"/>
      </w:pPr>
      <w:r>
        <w:rPr>
          <w:sz w:val="28"/>
          <w:szCs w:val="28"/>
        </w:rPr>
        <w:t>«Карт 4 собаки»</w:t>
      </w:r>
      <w:r>
        <w:rPr>
          <w:sz w:val="28"/>
          <w:szCs w:val="28"/>
          <w:lang w:val="en-US"/>
        </w:rPr>
        <w:t>;</w:t>
      </w:r>
    </w:p>
    <w:p w14:paraId="530D363A" w14:textId="77777777" w:rsidR="00E07255" w:rsidRDefault="00E07255" w:rsidP="000E4BA9">
      <w:pPr>
        <w:numPr>
          <w:ilvl w:val="2"/>
          <w:numId w:val="18"/>
        </w:numPr>
        <w:tabs>
          <w:tab w:val="left" w:pos="709"/>
          <w:tab w:val="left" w:pos="993"/>
          <w:tab w:val="left" w:pos="1276"/>
        </w:tabs>
        <w:spacing w:line="276" w:lineRule="auto"/>
        <w:ind w:left="0" w:firstLine="0"/>
        <w:jc w:val="both"/>
      </w:pPr>
      <w:r>
        <w:rPr>
          <w:sz w:val="28"/>
          <w:szCs w:val="28"/>
        </w:rPr>
        <w:t>«Карт 6-8 собак»</w:t>
      </w:r>
      <w:r>
        <w:rPr>
          <w:sz w:val="28"/>
          <w:szCs w:val="28"/>
          <w:lang w:val="en-US"/>
        </w:rPr>
        <w:t>.</w:t>
      </w:r>
    </w:p>
    <w:p w14:paraId="3CE64023" w14:textId="77777777" w:rsidR="00E07255" w:rsidRPr="00CA361D" w:rsidRDefault="00E07255" w:rsidP="000E4BA9">
      <w:pPr>
        <w:numPr>
          <w:ilvl w:val="1"/>
          <w:numId w:val="9"/>
        </w:numPr>
        <w:tabs>
          <w:tab w:val="left" w:pos="567"/>
          <w:tab w:val="left" w:pos="709"/>
          <w:tab w:val="left" w:pos="1276"/>
        </w:tabs>
        <w:spacing w:line="276" w:lineRule="auto"/>
        <w:ind w:left="0" w:firstLine="0"/>
        <w:jc w:val="both"/>
        <w:rPr>
          <w:bCs/>
        </w:rPr>
      </w:pPr>
      <w:r w:rsidRPr="00CA361D">
        <w:rPr>
          <w:bCs/>
          <w:sz w:val="28"/>
          <w:szCs w:val="28"/>
        </w:rPr>
        <w:t>Снаряжение и спортивный снаряд.</w:t>
      </w:r>
    </w:p>
    <w:p w14:paraId="68375C39" w14:textId="77777777" w:rsidR="00E07255" w:rsidRDefault="00E07255" w:rsidP="000E4BA9">
      <w:pPr>
        <w:numPr>
          <w:ilvl w:val="2"/>
          <w:numId w:val="12"/>
        </w:numPr>
        <w:tabs>
          <w:tab w:val="left" w:pos="567"/>
          <w:tab w:val="left" w:pos="709"/>
          <w:tab w:val="left" w:pos="993"/>
          <w:tab w:val="left" w:pos="1276"/>
        </w:tabs>
        <w:spacing w:line="276" w:lineRule="auto"/>
        <w:ind w:left="0" w:firstLine="0"/>
        <w:jc w:val="both"/>
      </w:pPr>
      <w:r>
        <w:rPr>
          <w:sz w:val="28"/>
          <w:szCs w:val="28"/>
        </w:rPr>
        <w:t>Собаки должны быть запряжены попарно или по одиночно.</w:t>
      </w:r>
    </w:p>
    <w:p w14:paraId="2ED9EAEC" w14:textId="77777777" w:rsidR="00E07255" w:rsidRDefault="00E07255" w:rsidP="000E4BA9">
      <w:pPr>
        <w:numPr>
          <w:ilvl w:val="2"/>
          <w:numId w:val="12"/>
        </w:numPr>
        <w:tabs>
          <w:tab w:val="left" w:pos="567"/>
          <w:tab w:val="left" w:pos="709"/>
          <w:tab w:val="left" w:pos="993"/>
          <w:tab w:val="left" w:pos="1276"/>
        </w:tabs>
        <w:spacing w:line="276" w:lineRule="auto"/>
        <w:ind w:left="0" w:firstLine="0"/>
        <w:jc w:val="both"/>
      </w:pPr>
      <w:r>
        <w:rPr>
          <w:sz w:val="28"/>
          <w:szCs w:val="28"/>
        </w:rPr>
        <w:t>Собаки должны быть пристёгнуты к центральному потягу шейными и хвостовыми постромками. Центральный потяг должен быть нежестким и гибким. Собаки-лидеры (первая пара) должны быть пристегнуты друг к другу шейной постромкой (</w:t>
      </w:r>
      <w:proofErr w:type="spellStart"/>
      <w:r>
        <w:rPr>
          <w:sz w:val="28"/>
          <w:szCs w:val="28"/>
        </w:rPr>
        <w:t>шейником</w:t>
      </w:r>
      <w:proofErr w:type="spellEnd"/>
      <w:r>
        <w:rPr>
          <w:sz w:val="28"/>
          <w:szCs w:val="28"/>
        </w:rPr>
        <w:t xml:space="preserve">). </w:t>
      </w:r>
      <w:proofErr w:type="spellStart"/>
      <w:r>
        <w:rPr>
          <w:sz w:val="28"/>
          <w:szCs w:val="28"/>
        </w:rPr>
        <w:t>Шейник</w:t>
      </w:r>
      <w:proofErr w:type="spellEnd"/>
      <w:r>
        <w:rPr>
          <w:sz w:val="28"/>
          <w:szCs w:val="28"/>
        </w:rPr>
        <w:t xml:space="preserve"> не должен образовывать петлю.</w:t>
      </w:r>
    </w:p>
    <w:p w14:paraId="79162F01" w14:textId="77777777" w:rsidR="00E07255" w:rsidRDefault="00E07255" w:rsidP="000E4BA9">
      <w:pPr>
        <w:numPr>
          <w:ilvl w:val="2"/>
          <w:numId w:val="12"/>
        </w:numPr>
        <w:spacing w:line="276" w:lineRule="auto"/>
        <w:ind w:left="0" w:firstLine="0"/>
        <w:jc w:val="both"/>
      </w:pPr>
      <w:r>
        <w:rPr>
          <w:sz w:val="28"/>
          <w:szCs w:val="28"/>
        </w:rPr>
        <w:t>В дисциплине «карт 4 собаки» может быть использован как 3 (трёх), так и 4 (четырёх) колёсный карт. В дисциплине «карт 6-8 собак» карт обязан быть 4 (четырёх) колёсными, за исключением случаев, когда в Регламенте указано иное.</w:t>
      </w:r>
    </w:p>
    <w:p w14:paraId="6316404F" w14:textId="77777777" w:rsidR="00E07255" w:rsidRDefault="00E07255" w:rsidP="000E4BA9">
      <w:pPr>
        <w:numPr>
          <w:ilvl w:val="2"/>
          <w:numId w:val="12"/>
        </w:numPr>
        <w:spacing w:line="276" w:lineRule="auto"/>
        <w:ind w:left="0" w:firstLine="0"/>
        <w:jc w:val="both"/>
      </w:pPr>
      <w:r>
        <w:rPr>
          <w:sz w:val="28"/>
          <w:szCs w:val="28"/>
        </w:rPr>
        <w:t>Минимальный диаметр всех колес должен быть 30 (тридцать) см. Минимальное расстояние между передней и задней осями должно составлять 110 (сто десять) см. Минимальное расстояние между колесами одной оси должно быть 70 (семьдесят) см. Парные колеса на картах, установленные на одной оси, должны иметь одинаковые технические характеристики.</w:t>
      </w:r>
    </w:p>
    <w:p w14:paraId="67ADF5C8" w14:textId="77777777" w:rsidR="00E07255" w:rsidRDefault="00E07255" w:rsidP="000E4BA9">
      <w:pPr>
        <w:numPr>
          <w:ilvl w:val="2"/>
          <w:numId w:val="12"/>
        </w:numPr>
        <w:spacing w:line="276" w:lineRule="auto"/>
        <w:ind w:left="0" w:firstLine="0"/>
        <w:jc w:val="both"/>
      </w:pPr>
      <w:r>
        <w:rPr>
          <w:sz w:val="28"/>
          <w:szCs w:val="28"/>
        </w:rPr>
        <w:t>Все карты должны иметь:</w:t>
      </w:r>
    </w:p>
    <w:p w14:paraId="17BAE6C1" w14:textId="69607BD7" w:rsidR="00E07255" w:rsidRDefault="0069647D" w:rsidP="000E4BA9">
      <w:pPr>
        <w:numPr>
          <w:ilvl w:val="3"/>
          <w:numId w:val="12"/>
        </w:numPr>
        <w:tabs>
          <w:tab w:val="left" w:pos="851"/>
        </w:tabs>
        <w:spacing w:line="276" w:lineRule="auto"/>
        <w:ind w:left="0" w:firstLine="0"/>
        <w:jc w:val="both"/>
      </w:pPr>
      <w:r>
        <w:rPr>
          <w:sz w:val="28"/>
          <w:szCs w:val="28"/>
        </w:rPr>
        <w:t xml:space="preserve">  </w:t>
      </w:r>
      <w:r w:rsidR="00E07255">
        <w:rPr>
          <w:sz w:val="28"/>
          <w:szCs w:val="28"/>
        </w:rPr>
        <w:t>стропу/веревку длиной примерно 3 (три) метра для крепления и удержания карта при необходимости. Стропа/веревка должна быть закреплена безопасным образом и не мешать движению карта;</w:t>
      </w:r>
    </w:p>
    <w:p w14:paraId="78333F92" w14:textId="6CB07B84" w:rsidR="00E07255" w:rsidRDefault="0069647D" w:rsidP="000E4BA9">
      <w:pPr>
        <w:numPr>
          <w:ilvl w:val="3"/>
          <w:numId w:val="12"/>
        </w:numPr>
        <w:tabs>
          <w:tab w:val="left" w:pos="851"/>
        </w:tabs>
        <w:spacing w:line="276" w:lineRule="auto"/>
        <w:ind w:left="0" w:firstLine="0"/>
        <w:jc w:val="both"/>
      </w:pPr>
      <w:r>
        <w:rPr>
          <w:sz w:val="28"/>
          <w:szCs w:val="28"/>
        </w:rPr>
        <w:t xml:space="preserve">  </w:t>
      </w:r>
      <w:r w:rsidR="00E07255">
        <w:rPr>
          <w:sz w:val="28"/>
          <w:szCs w:val="28"/>
        </w:rPr>
        <w:t>работающие тормоза на задних колесах;</w:t>
      </w:r>
    </w:p>
    <w:p w14:paraId="611AAC7D" w14:textId="38A3BB85" w:rsidR="00E07255" w:rsidRDefault="0069647D" w:rsidP="000E4BA9">
      <w:pPr>
        <w:numPr>
          <w:ilvl w:val="3"/>
          <w:numId w:val="12"/>
        </w:numPr>
        <w:tabs>
          <w:tab w:val="left" w:pos="851"/>
        </w:tabs>
        <w:spacing w:line="276" w:lineRule="auto"/>
        <w:ind w:left="0" w:firstLine="0"/>
        <w:jc w:val="both"/>
      </w:pPr>
      <w:r>
        <w:rPr>
          <w:sz w:val="28"/>
          <w:szCs w:val="28"/>
        </w:rPr>
        <w:lastRenderedPageBreak/>
        <w:t xml:space="preserve">  </w:t>
      </w:r>
      <w:r w:rsidR="00E07255">
        <w:rPr>
          <w:sz w:val="28"/>
          <w:szCs w:val="28"/>
        </w:rPr>
        <w:t>достаточное количество цепей или тросов для привязи оставляемых собак на пункте передержки оставленных собак.</w:t>
      </w:r>
    </w:p>
    <w:p w14:paraId="57581957" w14:textId="77777777" w:rsidR="00E07255" w:rsidRDefault="00E07255" w:rsidP="000E4BA9">
      <w:pPr>
        <w:numPr>
          <w:ilvl w:val="2"/>
          <w:numId w:val="12"/>
        </w:numPr>
        <w:spacing w:line="276" w:lineRule="auto"/>
        <w:ind w:left="0" w:firstLine="0"/>
        <w:jc w:val="both"/>
      </w:pPr>
      <w:r>
        <w:rPr>
          <w:sz w:val="28"/>
          <w:szCs w:val="28"/>
        </w:rPr>
        <w:t>Рекомендовано наличие работающих тормозов на передних колесах.</w:t>
      </w:r>
    </w:p>
    <w:p w14:paraId="69D107F4" w14:textId="77777777" w:rsidR="00E07255" w:rsidRDefault="00E07255" w:rsidP="000E4BA9">
      <w:pPr>
        <w:numPr>
          <w:ilvl w:val="2"/>
          <w:numId w:val="12"/>
        </w:numPr>
        <w:spacing w:line="276" w:lineRule="auto"/>
        <w:ind w:left="0" w:firstLine="0"/>
        <w:jc w:val="both"/>
      </w:pPr>
      <w:r>
        <w:rPr>
          <w:sz w:val="28"/>
          <w:szCs w:val="28"/>
        </w:rPr>
        <w:t>Спортсмен должен быть в шлеме. Рекомендовано использование перчаток и защитных очков.</w:t>
      </w:r>
    </w:p>
    <w:p w14:paraId="132B0452" w14:textId="77777777" w:rsidR="00E07255" w:rsidRDefault="00E07255" w:rsidP="000E4BA9">
      <w:pPr>
        <w:numPr>
          <w:ilvl w:val="2"/>
          <w:numId w:val="12"/>
        </w:numPr>
        <w:spacing w:line="276" w:lineRule="auto"/>
        <w:ind w:left="0" w:firstLine="0"/>
        <w:jc w:val="both"/>
      </w:pPr>
      <w:r>
        <w:rPr>
          <w:sz w:val="28"/>
          <w:szCs w:val="28"/>
        </w:rPr>
        <w:t>Запрещено использование шипованных велопокрышек на всех колесах.</w:t>
      </w:r>
    </w:p>
    <w:p w14:paraId="745167BF" w14:textId="77777777" w:rsidR="00E07255" w:rsidRDefault="00E07255" w:rsidP="000E4BA9">
      <w:pPr>
        <w:numPr>
          <w:ilvl w:val="2"/>
          <w:numId w:val="12"/>
        </w:numPr>
        <w:tabs>
          <w:tab w:val="left" w:pos="567"/>
        </w:tabs>
        <w:spacing w:line="276" w:lineRule="auto"/>
        <w:ind w:left="0" w:firstLine="0"/>
      </w:pPr>
      <w:r>
        <w:rPr>
          <w:sz w:val="28"/>
          <w:szCs w:val="28"/>
        </w:rPr>
        <w:t>Рекомендован следующий минимальный вес карта в дисциплинах:</w:t>
      </w:r>
      <w:r>
        <w:rPr>
          <w:sz w:val="28"/>
          <w:szCs w:val="28"/>
        </w:rPr>
        <w:br/>
        <w:t>- «карт 4 собаки» - 25 (двадцать пять) кг.;</w:t>
      </w:r>
      <w:r>
        <w:rPr>
          <w:sz w:val="28"/>
          <w:szCs w:val="28"/>
        </w:rPr>
        <w:br/>
        <w:t>- «карт 6-8 собак» - 35 (тридцать пять) кг.</w:t>
      </w:r>
    </w:p>
    <w:p w14:paraId="7205FFCC" w14:textId="77777777" w:rsidR="00E07255" w:rsidRDefault="00E07255" w:rsidP="000E4BA9">
      <w:pPr>
        <w:numPr>
          <w:ilvl w:val="2"/>
          <w:numId w:val="12"/>
        </w:numPr>
        <w:tabs>
          <w:tab w:val="left" w:pos="851"/>
        </w:tabs>
        <w:spacing w:line="276" w:lineRule="auto"/>
        <w:ind w:left="0" w:firstLine="0"/>
        <w:jc w:val="both"/>
      </w:pPr>
      <w:r>
        <w:rPr>
          <w:sz w:val="28"/>
          <w:szCs w:val="28"/>
        </w:rPr>
        <w:t>Рекомендованное расстояние от передних колес карта до ближайшей (коренной) собаки не менее 1,5 (полтора) метра и не более 2,5 (двух с половиной) метров.</w:t>
      </w:r>
    </w:p>
    <w:p w14:paraId="6B332739" w14:textId="0E6769B6" w:rsidR="00E07255" w:rsidRPr="00CA361D" w:rsidRDefault="0069647D" w:rsidP="000E4BA9">
      <w:pPr>
        <w:numPr>
          <w:ilvl w:val="1"/>
          <w:numId w:val="8"/>
        </w:numPr>
        <w:tabs>
          <w:tab w:val="left" w:pos="426"/>
        </w:tabs>
        <w:spacing w:line="276" w:lineRule="auto"/>
        <w:ind w:left="0" w:firstLine="0"/>
        <w:jc w:val="both"/>
        <w:rPr>
          <w:bCs/>
        </w:rPr>
      </w:pPr>
      <w:r>
        <w:rPr>
          <w:bCs/>
          <w:sz w:val="28"/>
          <w:szCs w:val="28"/>
        </w:rPr>
        <w:t xml:space="preserve">  </w:t>
      </w:r>
      <w:r w:rsidR="00E07255" w:rsidRPr="00CA361D">
        <w:rPr>
          <w:bCs/>
          <w:sz w:val="28"/>
          <w:szCs w:val="28"/>
        </w:rPr>
        <w:t>Правила старта, прохождения трассы и финиша.</w:t>
      </w:r>
    </w:p>
    <w:p w14:paraId="2474A820" w14:textId="77777777" w:rsidR="00E07255" w:rsidRDefault="00E07255" w:rsidP="000E4BA9">
      <w:pPr>
        <w:numPr>
          <w:ilvl w:val="2"/>
          <w:numId w:val="6"/>
        </w:numPr>
        <w:spacing w:line="276" w:lineRule="auto"/>
        <w:ind w:left="0" w:firstLine="0"/>
        <w:jc w:val="both"/>
      </w:pPr>
      <w:r>
        <w:rPr>
          <w:sz w:val="28"/>
          <w:szCs w:val="28"/>
        </w:rPr>
        <w:t>Стартовая точка определяется по переднему колесу (колесам) карта, которое должно находиться перед линией старта до подачи стартового сигнала.</w:t>
      </w:r>
    </w:p>
    <w:p w14:paraId="2A629530" w14:textId="77777777" w:rsidR="00E07255" w:rsidRDefault="00E07255" w:rsidP="000E4BA9">
      <w:pPr>
        <w:numPr>
          <w:ilvl w:val="2"/>
          <w:numId w:val="6"/>
        </w:numPr>
        <w:spacing w:line="276" w:lineRule="auto"/>
        <w:ind w:left="0" w:firstLine="0"/>
        <w:jc w:val="both"/>
      </w:pPr>
      <w:r w:rsidRPr="00CA361D">
        <w:rPr>
          <w:bCs/>
          <w:sz w:val="28"/>
          <w:szCs w:val="28"/>
        </w:rPr>
        <w:t>Одиночный старт, парный старт и «гонка преследования»: правила</w:t>
      </w:r>
      <w:r>
        <w:rPr>
          <w:sz w:val="28"/>
          <w:szCs w:val="28"/>
        </w:rPr>
        <w:t xml:space="preserve"> старта – общие.</w:t>
      </w:r>
    </w:p>
    <w:p w14:paraId="230229CE" w14:textId="77777777" w:rsidR="00E07255" w:rsidRPr="00CA361D" w:rsidRDefault="00E07255" w:rsidP="000E4BA9">
      <w:pPr>
        <w:numPr>
          <w:ilvl w:val="2"/>
          <w:numId w:val="6"/>
        </w:numPr>
        <w:spacing w:line="276" w:lineRule="auto"/>
        <w:ind w:left="0" w:firstLine="0"/>
        <w:jc w:val="both"/>
        <w:rPr>
          <w:bCs/>
        </w:rPr>
      </w:pPr>
      <w:r w:rsidRPr="00CA361D">
        <w:rPr>
          <w:bCs/>
          <w:sz w:val="28"/>
          <w:szCs w:val="28"/>
        </w:rPr>
        <w:t>Масс-старт</w:t>
      </w:r>
      <w:r w:rsidRPr="00CA361D">
        <w:rPr>
          <w:bCs/>
          <w:sz w:val="28"/>
          <w:szCs w:val="28"/>
          <w:lang w:val="en-US"/>
        </w:rPr>
        <w:t xml:space="preserve"> – </w:t>
      </w:r>
      <w:r w:rsidRPr="00CA361D">
        <w:rPr>
          <w:bCs/>
          <w:sz w:val="28"/>
          <w:szCs w:val="28"/>
        </w:rPr>
        <w:t>запрещен.</w:t>
      </w:r>
    </w:p>
    <w:p w14:paraId="250A95BC" w14:textId="77777777" w:rsidR="00E07255" w:rsidRDefault="00E07255" w:rsidP="000E4BA9">
      <w:pPr>
        <w:numPr>
          <w:ilvl w:val="2"/>
          <w:numId w:val="6"/>
        </w:numPr>
        <w:spacing w:line="276" w:lineRule="auto"/>
        <w:ind w:left="0" w:firstLine="0"/>
        <w:jc w:val="both"/>
      </w:pPr>
      <w:r>
        <w:rPr>
          <w:sz w:val="28"/>
          <w:szCs w:val="28"/>
        </w:rPr>
        <w:t xml:space="preserve">Спортсмен может по желанию ехать на карте, отталкиваться ногой или бежать рядом с </w:t>
      </w:r>
      <w:proofErr w:type="spellStart"/>
      <w:r>
        <w:rPr>
          <w:sz w:val="28"/>
          <w:szCs w:val="28"/>
        </w:rPr>
        <w:t>картом</w:t>
      </w:r>
      <w:proofErr w:type="spellEnd"/>
      <w:r>
        <w:rPr>
          <w:sz w:val="28"/>
          <w:szCs w:val="28"/>
        </w:rPr>
        <w:t>.</w:t>
      </w:r>
    </w:p>
    <w:p w14:paraId="221F153B" w14:textId="77777777" w:rsidR="00E07255" w:rsidRDefault="00E07255" w:rsidP="000E4BA9">
      <w:pPr>
        <w:numPr>
          <w:ilvl w:val="2"/>
          <w:numId w:val="6"/>
        </w:numPr>
        <w:spacing w:line="276" w:lineRule="auto"/>
        <w:ind w:left="0" w:firstLine="0"/>
        <w:jc w:val="both"/>
      </w:pPr>
      <w:r>
        <w:rPr>
          <w:sz w:val="28"/>
          <w:szCs w:val="28"/>
        </w:rPr>
        <w:t>Спортсмен не должен задавать темп, двигаясь впереди собак или рядом с собаками. Спортивный снаряд должен находиться позади собак. За нарушение данного пункта спортсмену выносится временной штраф 15 (пятнадцать) секунд.</w:t>
      </w:r>
    </w:p>
    <w:p w14:paraId="1D7E3A4C" w14:textId="77777777" w:rsidR="00E07255" w:rsidRDefault="00E07255" w:rsidP="000E4BA9">
      <w:pPr>
        <w:numPr>
          <w:ilvl w:val="2"/>
          <w:numId w:val="6"/>
        </w:numPr>
        <w:spacing w:line="276" w:lineRule="auto"/>
        <w:ind w:left="0" w:firstLine="0"/>
        <w:jc w:val="both"/>
      </w:pPr>
      <w:r>
        <w:rPr>
          <w:sz w:val="28"/>
          <w:szCs w:val="28"/>
        </w:rPr>
        <w:t>Строго запрещено тащить собак (собаку) или любыми другими способами принуждать их двигаться вперед.</w:t>
      </w:r>
    </w:p>
    <w:p w14:paraId="0E8F427D" w14:textId="77777777" w:rsidR="00E07255" w:rsidRDefault="00E07255" w:rsidP="000E4BA9">
      <w:pPr>
        <w:numPr>
          <w:ilvl w:val="2"/>
          <w:numId w:val="6"/>
        </w:numPr>
        <w:spacing w:line="276" w:lineRule="auto"/>
        <w:ind w:left="0" w:firstLine="0"/>
        <w:jc w:val="both"/>
      </w:pPr>
      <w:r>
        <w:rPr>
          <w:sz w:val="28"/>
          <w:szCs w:val="28"/>
        </w:rPr>
        <w:t>Пункт передержки оставленных собак, может быть, расположен на середине дистанции и может быть совмещен с контрольным пунктом. Он должен быть снабжен стейк-аутом и водой. Собаке (собакам), оставленной на этом пункте, запрещено участвовать в дальнейших этапах данного соревнования.</w:t>
      </w:r>
    </w:p>
    <w:p w14:paraId="28F676D3" w14:textId="77777777" w:rsidR="00E07255" w:rsidRDefault="00E07255" w:rsidP="000E4BA9">
      <w:pPr>
        <w:numPr>
          <w:ilvl w:val="2"/>
          <w:numId w:val="6"/>
        </w:numPr>
        <w:spacing w:line="276" w:lineRule="auto"/>
        <w:ind w:left="0" w:firstLine="0"/>
        <w:jc w:val="both"/>
      </w:pPr>
      <w:r>
        <w:rPr>
          <w:sz w:val="28"/>
          <w:szCs w:val="28"/>
        </w:rPr>
        <w:t>Если по какой-либо причине собака отказывается или теряет способность двигаться вперёд, а возможность оставить собаку на пункте передержки оставленных собак отсутствует, спортсмен снимается с участия соревнования. В целях безопасности транспортировка собак на карте категорически запрещена во всех дисциплинах.</w:t>
      </w:r>
    </w:p>
    <w:p w14:paraId="12394616" w14:textId="77777777" w:rsidR="00E07255" w:rsidRDefault="00E07255" w:rsidP="000E4BA9">
      <w:pPr>
        <w:numPr>
          <w:ilvl w:val="2"/>
          <w:numId w:val="6"/>
        </w:numPr>
        <w:spacing w:line="276" w:lineRule="auto"/>
        <w:ind w:left="0" w:firstLine="0"/>
        <w:jc w:val="both"/>
      </w:pPr>
      <w:r>
        <w:rPr>
          <w:sz w:val="28"/>
          <w:szCs w:val="28"/>
        </w:rPr>
        <w:t xml:space="preserve">Во время обгона, обгоняемая команда обязана обеспечить возможность беспрепятственного прохода обгоняющей команды. По команде «Трассу!» </w:t>
      </w:r>
      <w:r>
        <w:rPr>
          <w:sz w:val="28"/>
          <w:szCs w:val="28"/>
        </w:rPr>
        <w:lastRenderedPageBreak/>
        <w:t>спортсмен и его упряжка обязаны прижаться к одной стороне трассы и прекратить ускорение. По требованию спортсмена обгоняющей команды «Стоп», спортсмен должен остановить свою упряжку.</w:t>
      </w:r>
    </w:p>
    <w:p w14:paraId="3A426DC5" w14:textId="77777777" w:rsidR="00E07255" w:rsidRDefault="00E07255" w:rsidP="000E4BA9">
      <w:pPr>
        <w:numPr>
          <w:ilvl w:val="2"/>
          <w:numId w:val="6"/>
        </w:numPr>
        <w:tabs>
          <w:tab w:val="left" w:pos="851"/>
        </w:tabs>
        <w:spacing w:line="276" w:lineRule="auto"/>
        <w:ind w:left="0" w:firstLine="0"/>
        <w:jc w:val="both"/>
      </w:pPr>
      <w:r>
        <w:rPr>
          <w:sz w:val="28"/>
          <w:szCs w:val="28"/>
        </w:rPr>
        <w:t>После применения требования «Стоп», обгоняющая команда должна немедленно начать обгон. Спортсмен команды, которую намерены обогнать должен обеспечить беспрепятственное движение мимо своих собак. При необходимости он должен выйти к своей упряжке, чтобы контролировать поведение собак.</w:t>
      </w:r>
    </w:p>
    <w:p w14:paraId="2179E5C0" w14:textId="77777777" w:rsidR="00E07255" w:rsidRPr="00763744" w:rsidRDefault="00E07255" w:rsidP="000E4BA9">
      <w:pPr>
        <w:numPr>
          <w:ilvl w:val="2"/>
          <w:numId w:val="6"/>
        </w:numPr>
        <w:tabs>
          <w:tab w:val="left" w:pos="851"/>
        </w:tabs>
        <w:spacing w:line="276" w:lineRule="auto"/>
        <w:ind w:left="0" w:firstLine="0"/>
        <w:jc w:val="both"/>
      </w:pPr>
      <w:r>
        <w:rPr>
          <w:sz w:val="28"/>
          <w:szCs w:val="28"/>
        </w:rPr>
        <w:t>Правила финиша - общие. Финишная зона, должна быть 800 (восемьсот) метров длиной.</w:t>
      </w:r>
    </w:p>
    <w:p w14:paraId="2F929AC8" w14:textId="2648AF71" w:rsidR="00763744" w:rsidRPr="00763744" w:rsidRDefault="00763744" w:rsidP="000E4BA9">
      <w:pPr>
        <w:suppressAutoHyphens w:val="0"/>
        <w:spacing w:line="276" w:lineRule="auto"/>
        <w:rPr>
          <w:sz w:val="28"/>
          <w:szCs w:val="28"/>
        </w:rPr>
      </w:pPr>
      <w:r>
        <w:rPr>
          <w:sz w:val="28"/>
          <w:szCs w:val="28"/>
        </w:rPr>
        <w:br w:type="page"/>
      </w:r>
    </w:p>
    <w:p w14:paraId="5C6FBFA7" w14:textId="77777777" w:rsidR="00E07255" w:rsidRDefault="00E07255">
      <w:pPr>
        <w:pageBreakBefore/>
        <w:tabs>
          <w:tab w:val="left" w:pos="567"/>
          <w:tab w:val="left" w:pos="1276"/>
        </w:tabs>
        <w:spacing w:line="276" w:lineRule="auto"/>
        <w:jc w:val="right"/>
      </w:pPr>
      <w:r>
        <w:rPr>
          <w:sz w:val="28"/>
        </w:rPr>
        <w:lastRenderedPageBreak/>
        <w:t>Приложение № 1</w:t>
      </w:r>
    </w:p>
    <w:p w14:paraId="46185FC1" w14:textId="77777777" w:rsidR="00E07255" w:rsidRDefault="00E07255">
      <w:pPr>
        <w:jc w:val="center"/>
      </w:pPr>
      <w:r>
        <w:rPr>
          <w:b/>
          <w:sz w:val="28"/>
        </w:rPr>
        <w:t>Акт приема готовности</w:t>
      </w:r>
      <w:r>
        <w:rPr>
          <w:b/>
          <w:sz w:val="28"/>
        </w:rPr>
        <w:br/>
        <w:t xml:space="preserve"> трассы к проведению спортивного соревнования</w:t>
      </w:r>
      <w:r>
        <w:rPr>
          <w:b/>
        </w:rPr>
        <w:t>.</w:t>
      </w:r>
    </w:p>
    <w:p w14:paraId="301E5325" w14:textId="77777777" w:rsidR="00E07255" w:rsidRDefault="00E07255">
      <w:pPr>
        <w:tabs>
          <w:tab w:val="left" w:pos="1276"/>
        </w:tabs>
        <w:rPr>
          <w:b/>
        </w:rPr>
      </w:pPr>
    </w:p>
    <w:p w14:paraId="166878BA" w14:textId="77777777" w:rsidR="00E07255" w:rsidRDefault="00E07255">
      <w:pPr>
        <w:tabs>
          <w:tab w:val="left" w:pos="1276"/>
        </w:tabs>
        <w:jc w:val="center"/>
      </w:pPr>
      <w:r>
        <w:rPr>
          <w:sz w:val="28"/>
          <w:szCs w:val="28"/>
        </w:rPr>
        <w:t xml:space="preserve">Наименование спортивного соревнования </w:t>
      </w:r>
    </w:p>
    <w:p w14:paraId="40EC3995" w14:textId="77777777" w:rsidR="00E07255" w:rsidRDefault="00E07255">
      <w:pPr>
        <w:tabs>
          <w:tab w:val="left" w:pos="1276"/>
        </w:tabs>
        <w:jc w:val="center"/>
      </w:pPr>
      <w:r>
        <w:rPr>
          <w:sz w:val="28"/>
          <w:szCs w:val="28"/>
        </w:rPr>
        <w:t>Организатор</w:t>
      </w:r>
    </w:p>
    <w:p w14:paraId="4169E3F1" w14:textId="77777777" w:rsidR="00E07255" w:rsidRDefault="00E07255">
      <w:pPr>
        <w:tabs>
          <w:tab w:val="left" w:pos="1276"/>
        </w:tabs>
        <w:jc w:val="center"/>
      </w:pPr>
      <w:r>
        <w:rPr>
          <w:sz w:val="28"/>
          <w:szCs w:val="28"/>
        </w:rPr>
        <w:t>Даты проведения</w:t>
      </w:r>
    </w:p>
    <w:p w14:paraId="165A7416" w14:textId="77777777" w:rsidR="00E07255" w:rsidRDefault="00E07255">
      <w:pPr>
        <w:tabs>
          <w:tab w:val="left" w:pos="1276"/>
        </w:tabs>
        <w:jc w:val="center"/>
      </w:pPr>
      <w:r>
        <w:rPr>
          <w:sz w:val="28"/>
          <w:szCs w:val="28"/>
        </w:rPr>
        <w:t>Место проведения</w:t>
      </w:r>
    </w:p>
    <w:p w14:paraId="27243A2C" w14:textId="77777777" w:rsidR="00E07255" w:rsidRDefault="00E07255">
      <w:pPr>
        <w:tabs>
          <w:tab w:val="left" w:pos="1276"/>
        </w:tabs>
        <w:rPr>
          <w:sz w:val="28"/>
          <w:szCs w:val="28"/>
        </w:rPr>
      </w:pPr>
    </w:p>
    <w:p w14:paraId="33D87D15" w14:textId="77777777" w:rsidR="00E07255" w:rsidRDefault="00E07255">
      <w:pPr>
        <w:tabs>
          <w:tab w:val="left" w:pos="1276"/>
        </w:tabs>
      </w:pPr>
      <w:r>
        <w:rPr>
          <w:sz w:val="28"/>
          <w:szCs w:val="28"/>
        </w:rPr>
        <w:t xml:space="preserve">Заместитель главного судьи по трассам: </w:t>
      </w:r>
      <w:r>
        <w:rPr>
          <w:sz w:val="28"/>
          <w:szCs w:val="28"/>
        </w:rPr>
        <w:tab/>
        <w:t>_______________________________</w:t>
      </w:r>
    </w:p>
    <w:p w14:paraId="134352F7" w14:textId="77777777" w:rsidR="00E07255" w:rsidRDefault="00E07255">
      <w:pPr>
        <w:tabs>
          <w:tab w:val="left" w:pos="1276"/>
        </w:tabs>
      </w:pP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 xml:space="preserve"> (Ф.И.О.)</w:t>
      </w:r>
    </w:p>
    <w:p w14:paraId="18D29A63" w14:textId="77777777" w:rsidR="00E07255" w:rsidRDefault="00E07255">
      <w:pPr>
        <w:tabs>
          <w:tab w:val="left" w:pos="1276"/>
        </w:tabs>
      </w:pPr>
      <w:r>
        <w:rPr>
          <w:sz w:val="28"/>
          <w:szCs w:val="28"/>
        </w:rPr>
        <w:t>Представитель проводящей организатора: ______________________________</w:t>
      </w:r>
    </w:p>
    <w:p w14:paraId="62797478" w14:textId="77777777" w:rsidR="00E07255" w:rsidRDefault="00E07255">
      <w:pPr>
        <w:tabs>
          <w:tab w:val="left" w:pos="1276"/>
        </w:tabs>
      </w:pP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 xml:space="preserve"> (Ф.И.О.)</w:t>
      </w:r>
      <w:r>
        <w:rPr>
          <w:sz w:val="28"/>
          <w:szCs w:val="28"/>
        </w:rPr>
        <w:t>,</w:t>
      </w:r>
    </w:p>
    <w:p w14:paraId="68761BBF" w14:textId="77777777" w:rsidR="00E07255" w:rsidRDefault="00E07255">
      <w:pPr>
        <w:tabs>
          <w:tab w:val="left" w:pos="1276"/>
        </w:tabs>
      </w:pPr>
      <w:r>
        <w:rPr>
          <w:sz w:val="28"/>
          <w:szCs w:val="28"/>
        </w:rPr>
        <w:t>Главный судья:</w:t>
      </w:r>
      <w:r>
        <w:rPr>
          <w:sz w:val="28"/>
          <w:szCs w:val="28"/>
        </w:rPr>
        <w:tab/>
      </w:r>
      <w:r>
        <w:rPr>
          <w:sz w:val="28"/>
          <w:szCs w:val="28"/>
        </w:rPr>
        <w:tab/>
      </w:r>
      <w:r>
        <w:rPr>
          <w:sz w:val="28"/>
          <w:szCs w:val="28"/>
        </w:rPr>
        <w:tab/>
        <w:t xml:space="preserve"> </w:t>
      </w:r>
      <w:r>
        <w:rPr>
          <w:sz w:val="28"/>
          <w:szCs w:val="28"/>
        </w:rPr>
        <w:tab/>
      </w:r>
      <w:r>
        <w:rPr>
          <w:sz w:val="28"/>
          <w:szCs w:val="28"/>
        </w:rPr>
        <w:tab/>
        <w:t>_______________________________</w:t>
      </w:r>
    </w:p>
    <w:p w14:paraId="16136DC5" w14:textId="77777777" w:rsidR="00E07255" w:rsidRDefault="00E07255">
      <w:pPr>
        <w:tabs>
          <w:tab w:val="left" w:pos="1276"/>
        </w:tabs>
      </w:pP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 xml:space="preserve"> (Ф.И.О.)</w:t>
      </w:r>
    </w:p>
    <w:p w14:paraId="0266C9F4" w14:textId="77777777" w:rsidR="00E07255" w:rsidRDefault="00E07255">
      <w:pPr>
        <w:tabs>
          <w:tab w:val="left" w:pos="1276"/>
        </w:tabs>
        <w:rPr>
          <w:sz w:val="28"/>
          <w:szCs w:val="28"/>
          <w:vertAlign w:val="superscript"/>
        </w:rPr>
      </w:pPr>
    </w:p>
    <w:p w14:paraId="3C5E4FA3" w14:textId="57701C6A" w:rsidR="00E07255" w:rsidRDefault="00E07255">
      <w:pPr>
        <w:tabs>
          <w:tab w:val="left" w:pos="1276"/>
        </w:tabs>
        <w:ind w:firstLine="720"/>
        <w:jc w:val="both"/>
      </w:pPr>
      <w:r>
        <w:rPr>
          <w:sz w:val="28"/>
          <w:szCs w:val="28"/>
        </w:rPr>
        <w:t>составили настоящий акт в том, что нами произведена приемка трассы и измерение дистанции вышеуказанного спортивного соревнования.</w:t>
      </w:r>
    </w:p>
    <w:p w14:paraId="0921EA53" w14:textId="77777777" w:rsidR="00E07255" w:rsidRDefault="00E07255">
      <w:pPr>
        <w:tabs>
          <w:tab w:val="left" w:pos="1276"/>
        </w:tabs>
        <w:ind w:firstLine="709"/>
      </w:pPr>
      <w:r>
        <w:rPr>
          <w:sz w:val="28"/>
          <w:szCs w:val="28"/>
        </w:rPr>
        <w:t>Трасса находится: ___________________________________</w:t>
      </w:r>
    </w:p>
    <w:p w14:paraId="75272EEB" w14:textId="77777777" w:rsidR="00E07255" w:rsidRDefault="00E07255">
      <w:pPr>
        <w:tabs>
          <w:tab w:val="left" w:pos="1276"/>
        </w:tabs>
        <w:ind w:firstLine="5103"/>
      </w:pPr>
      <w:r>
        <w:rPr>
          <w:sz w:val="28"/>
          <w:szCs w:val="28"/>
          <w:vertAlign w:val="superscript"/>
        </w:rPr>
        <w:t xml:space="preserve"> (место нахождение трассы)</w:t>
      </w:r>
    </w:p>
    <w:p w14:paraId="7B3FD31F" w14:textId="77777777" w:rsidR="00E07255" w:rsidRDefault="00E07255">
      <w:pPr>
        <w:tabs>
          <w:tab w:val="left" w:pos="1276"/>
        </w:tabs>
      </w:pPr>
      <w:r>
        <w:rPr>
          <w:sz w:val="28"/>
          <w:szCs w:val="28"/>
        </w:rPr>
        <w:t>__________________________________________________________________.</w:t>
      </w:r>
    </w:p>
    <w:p w14:paraId="5A933FE0" w14:textId="77777777" w:rsidR="00E07255" w:rsidRDefault="00E07255">
      <w:pPr>
        <w:tabs>
          <w:tab w:val="left" w:pos="1276"/>
        </w:tabs>
        <w:ind w:firstLine="709"/>
      </w:pPr>
      <w:r>
        <w:rPr>
          <w:sz w:val="28"/>
          <w:szCs w:val="28"/>
        </w:rPr>
        <w:t>Для проведения вышеназванного спортивного соревнования – пригодна / не пригодна.</w:t>
      </w:r>
    </w:p>
    <w:p w14:paraId="5E0658B4" w14:textId="77777777" w:rsidR="00E07255" w:rsidRDefault="00E07255">
      <w:pPr>
        <w:tabs>
          <w:tab w:val="left" w:pos="1276"/>
        </w:tabs>
        <w:ind w:firstLine="709"/>
        <w:jc w:val="both"/>
      </w:pPr>
      <w:r>
        <w:rPr>
          <w:sz w:val="28"/>
          <w:szCs w:val="28"/>
        </w:rPr>
        <w:t>В результате замера, проведенного ______________________________,</w:t>
      </w:r>
    </w:p>
    <w:p w14:paraId="3485D38C" w14:textId="77777777" w:rsidR="00E07255" w:rsidRDefault="00E07255">
      <w:pPr>
        <w:tabs>
          <w:tab w:val="left" w:pos="1276"/>
        </w:tabs>
        <w:ind w:firstLine="5387"/>
      </w:pPr>
      <w:r>
        <w:rPr>
          <w:sz w:val="28"/>
          <w:szCs w:val="28"/>
          <w:vertAlign w:val="superscript"/>
        </w:rPr>
        <w:t>(модель прибора для измерения расстояний)</w:t>
      </w:r>
    </w:p>
    <w:p w14:paraId="0D1179C1" w14:textId="77777777" w:rsidR="00E07255" w:rsidRDefault="00E07255">
      <w:pPr>
        <w:tabs>
          <w:tab w:val="left" w:pos="1276"/>
        </w:tabs>
        <w:jc w:val="both"/>
      </w:pPr>
      <w:r>
        <w:rPr>
          <w:sz w:val="28"/>
          <w:szCs w:val="28"/>
        </w:rPr>
        <w:t>установлено, что длина дистанции составляет: ________ (_____________) км, ширина трассы в ее самом узком месте составляет: _____ (___________) метра.</w:t>
      </w:r>
    </w:p>
    <w:p w14:paraId="7278970F" w14:textId="77777777" w:rsidR="00E07255" w:rsidRDefault="00E07255">
      <w:pPr>
        <w:tabs>
          <w:tab w:val="left" w:pos="1276"/>
        </w:tabs>
        <w:ind w:firstLine="709"/>
        <w:jc w:val="both"/>
      </w:pPr>
      <w:r>
        <w:rPr>
          <w:sz w:val="28"/>
          <w:szCs w:val="28"/>
        </w:rPr>
        <w:t>Оценка состояния трассы: ____________________________</w:t>
      </w:r>
    </w:p>
    <w:p w14:paraId="17481243" w14:textId="77777777" w:rsidR="00E07255" w:rsidRDefault="00E07255">
      <w:pPr>
        <w:tabs>
          <w:tab w:val="left" w:pos="1276"/>
        </w:tabs>
      </w:pPr>
      <w:r>
        <w:rPr>
          <w:sz w:val="28"/>
          <w:szCs w:val="28"/>
        </w:rPr>
        <w:t>Примечания: _______________________________________________________</w:t>
      </w:r>
    </w:p>
    <w:p w14:paraId="42F158E6" w14:textId="77777777" w:rsidR="00E07255" w:rsidRDefault="00E07255">
      <w:pPr>
        <w:tabs>
          <w:tab w:val="left" w:pos="1276"/>
        </w:tabs>
      </w:pPr>
      <w:r>
        <w:rPr>
          <w:sz w:val="28"/>
          <w:szCs w:val="28"/>
        </w:rPr>
        <w:t>__________________________________________________________________</w:t>
      </w:r>
    </w:p>
    <w:p w14:paraId="3FEC511D" w14:textId="77777777" w:rsidR="00E07255" w:rsidRDefault="00E07255">
      <w:pPr>
        <w:tabs>
          <w:tab w:val="left" w:pos="1276"/>
        </w:tabs>
        <w:rPr>
          <w:sz w:val="28"/>
          <w:szCs w:val="28"/>
        </w:rPr>
      </w:pPr>
    </w:p>
    <w:p w14:paraId="67F08C0A" w14:textId="77777777" w:rsidR="00E07255" w:rsidRDefault="00E07255">
      <w:pPr>
        <w:tabs>
          <w:tab w:val="left" w:pos="1276"/>
        </w:tabs>
      </w:pPr>
      <w:r>
        <w:rPr>
          <w:sz w:val="28"/>
          <w:szCs w:val="28"/>
        </w:rPr>
        <w:t xml:space="preserve">Заместитель главного судьи по трассам: </w:t>
      </w:r>
      <w:r>
        <w:rPr>
          <w:sz w:val="28"/>
          <w:szCs w:val="28"/>
        </w:rPr>
        <w:tab/>
        <w:t>_________________ ____________</w:t>
      </w:r>
    </w:p>
    <w:p w14:paraId="123958EB" w14:textId="77777777" w:rsidR="00E07255" w:rsidRDefault="00E07255">
      <w:pPr>
        <w:tabs>
          <w:tab w:val="left" w:pos="1276"/>
        </w:tabs>
      </w:pP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(подпись)</w:t>
      </w:r>
      <w:r>
        <w:rPr>
          <w:sz w:val="28"/>
          <w:szCs w:val="28"/>
          <w:vertAlign w:val="superscript"/>
        </w:rPr>
        <w:tab/>
      </w:r>
      <w:r>
        <w:rPr>
          <w:sz w:val="28"/>
          <w:szCs w:val="28"/>
          <w:vertAlign w:val="superscript"/>
        </w:rPr>
        <w:tab/>
        <w:t xml:space="preserve"> (Ф.И.О.)</w:t>
      </w:r>
    </w:p>
    <w:p w14:paraId="3D14D775" w14:textId="77777777" w:rsidR="00E07255" w:rsidRDefault="00E07255">
      <w:pPr>
        <w:tabs>
          <w:tab w:val="left" w:pos="1276"/>
        </w:tabs>
      </w:pPr>
      <w:r>
        <w:rPr>
          <w:sz w:val="28"/>
          <w:szCs w:val="28"/>
        </w:rPr>
        <w:t>Представитель проводящей организации</w:t>
      </w:r>
      <w:r>
        <w:rPr>
          <w:sz w:val="28"/>
          <w:szCs w:val="28"/>
        </w:rPr>
        <w:tab/>
      </w:r>
      <w:r>
        <w:rPr>
          <w:sz w:val="28"/>
          <w:szCs w:val="28"/>
        </w:rPr>
        <w:tab/>
        <w:t>_________________ ________</w:t>
      </w:r>
    </w:p>
    <w:p w14:paraId="639A8429" w14:textId="77777777" w:rsidR="00E07255" w:rsidRDefault="00E07255">
      <w:pPr>
        <w:tabs>
          <w:tab w:val="left" w:pos="1276"/>
        </w:tabs>
      </w:pP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(подпись)</w:t>
      </w:r>
      <w:r>
        <w:rPr>
          <w:sz w:val="28"/>
          <w:szCs w:val="28"/>
          <w:vertAlign w:val="superscript"/>
        </w:rPr>
        <w:tab/>
      </w:r>
      <w:r>
        <w:rPr>
          <w:sz w:val="28"/>
          <w:szCs w:val="28"/>
          <w:vertAlign w:val="superscript"/>
        </w:rPr>
        <w:tab/>
        <w:t xml:space="preserve"> (Ф.И.О.)</w:t>
      </w:r>
    </w:p>
    <w:p w14:paraId="39CCFEDF" w14:textId="77777777" w:rsidR="00E07255" w:rsidRDefault="00E07255">
      <w:pPr>
        <w:tabs>
          <w:tab w:val="left" w:pos="1276"/>
        </w:tabs>
      </w:pPr>
      <w:r>
        <w:rPr>
          <w:sz w:val="28"/>
          <w:szCs w:val="28"/>
        </w:rPr>
        <w:t>Главный судья:</w:t>
      </w:r>
      <w:r>
        <w:rPr>
          <w:sz w:val="28"/>
          <w:szCs w:val="28"/>
        </w:rPr>
        <w:tab/>
      </w:r>
      <w:r>
        <w:rPr>
          <w:sz w:val="28"/>
          <w:szCs w:val="28"/>
        </w:rPr>
        <w:tab/>
      </w:r>
      <w:r>
        <w:rPr>
          <w:sz w:val="28"/>
          <w:szCs w:val="28"/>
        </w:rPr>
        <w:tab/>
      </w:r>
      <w:r>
        <w:rPr>
          <w:sz w:val="28"/>
          <w:szCs w:val="28"/>
        </w:rPr>
        <w:tab/>
      </w:r>
      <w:r>
        <w:rPr>
          <w:sz w:val="28"/>
          <w:szCs w:val="28"/>
        </w:rPr>
        <w:tab/>
        <w:t>_________________ ____________</w:t>
      </w:r>
    </w:p>
    <w:p w14:paraId="085A9306" w14:textId="77777777" w:rsidR="00E07255" w:rsidRDefault="00E07255">
      <w:pPr>
        <w:tabs>
          <w:tab w:val="left" w:pos="1276"/>
        </w:tabs>
      </w:pP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(подпись)</w:t>
      </w:r>
      <w:r>
        <w:rPr>
          <w:sz w:val="28"/>
          <w:szCs w:val="28"/>
          <w:vertAlign w:val="superscript"/>
        </w:rPr>
        <w:tab/>
      </w:r>
      <w:r>
        <w:rPr>
          <w:sz w:val="28"/>
          <w:szCs w:val="28"/>
          <w:vertAlign w:val="superscript"/>
        </w:rPr>
        <w:tab/>
        <w:t xml:space="preserve"> (Ф.И.О.)</w:t>
      </w:r>
    </w:p>
    <w:p w14:paraId="15C6F0C6" w14:textId="77777777" w:rsidR="00E07255" w:rsidRDefault="00E07255">
      <w:pPr>
        <w:tabs>
          <w:tab w:val="left" w:pos="1276"/>
        </w:tabs>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«___» ____________ 20____г.</w:t>
      </w:r>
    </w:p>
    <w:p w14:paraId="0C0F9A20" w14:textId="77777777" w:rsidR="00E07255" w:rsidRDefault="00E07255">
      <w:pPr>
        <w:pageBreakBefore/>
        <w:tabs>
          <w:tab w:val="left" w:pos="567"/>
          <w:tab w:val="left" w:pos="993"/>
          <w:tab w:val="left" w:pos="1276"/>
        </w:tabs>
        <w:spacing w:line="276" w:lineRule="auto"/>
        <w:jc w:val="right"/>
      </w:pPr>
      <w:r>
        <w:rPr>
          <w:sz w:val="28"/>
          <w:szCs w:val="28"/>
        </w:rPr>
        <w:lastRenderedPageBreak/>
        <w:t>Приложение № 2</w:t>
      </w:r>
    </w:p>
    <w:p w14:paraId="4D9867F6" w14:textId="77777777" w:rsidR="00E07255" w:rsidRDefault="00E07255">
      <w:pPr>
        <w:jc w:val="center"/>
      </w:pPr>
      <w:r>
        <w:rPr>
          <w:b/>
          <w:sz w:val="28"/>
          <w:szCs w:val="28"/>
        </w:rPr>
        <w:t>Протокол судьи по трассе</w:t>
      </w:r>
    </w:p>
    <w:p w14:paraId="6AD913E5" w14:textId="77777777" w:rsidR="00E07255" w:rsidRDefault="00E07255">
      <w:pPr>
        <w:tabs>
          <w:tab w:val="left" w:pos="1276"/>
        </w:tabs>
        <w:jc w:val="center"/>
        <w:rPr>
          <w:b/>
          <w:sz w:val="28"/>
          <w:szCs w:val="28"/>
        </w:rPr>
      </w:pPr>
    </w:p>
    <w:p w14:paraId="24DD15A1" w14:textId="77777777" w:rsidR="00E07255" w:rsidRDefault="00E07255">
      <w:pPr>
        <w:tabs>
          <w:tab w:val="left" w:pos="1276"/>
        </w:tabs>
      </w:pPr>
      <w:r>
        <w:rPr>
          <w:sz w:val="28"/>
          <w:szCs w:val="28"/>
        </w:rPr>
        <w:t xml:space="preserve">Спортивное соревнование </w:t>
      </w:r>
      <w:r>
        <w:rPr>
          <w:b/>
          <w:sz w:val="28"/>
          <w:szCs w:val="28"/>
        </w:rPr>
        <w:t>___________________________________________</w:t>
      </w:r>
    </w:p>
    <w:p w14:paraId="50938872" w14:textId="77777777" w:rsidR="00E07255" w:rsidRDefault="00E07255">
      <w:pPr>
        <w:tabs>
          <w:tab w:val="left" w:pos="1276"/>
        </w:tabs>
        <w:ind w:left="4678"/>
      </w:pPr>
      <w:r>
        <w:rPr>
          <w:sz w:val="28"/>
          <w:szCs w:val="28"/>
          <w:vertAlign w:val="superscript"/>
        </w:rPr>
        <w:t>(наименование спортивного соревнования)</w:t>
      </w:r>
    </w:p>
    <w:p w14:paraId="46E657C7" w14:textId="77777777" w:rsidR="00E07255" w:rsidRDefault="00E07255">
      <w:pPr>
        <w:tabs>
          <w:tab w:val="left" w:pos="1276"/>
        </w:tabs>
      </w:pPr>
      <w:r>
        <w:rPr>
          <w:sz w:val="28"/>
          <w:szCs w:val="28"/>
        </w:rPr>
        <w:t>дата «____» ___________ 20 ___ г.</w:t>
      </w:r>
    </w:p>
    <w:p w14:paraId="0DC24962" w14:textId="77777777" w:rsidR="00E07255" w:rsidRDefault="00E07255">
      <w:pPr>
        <w:tabs>
          <w:tab w:val="left" w:pos="1276"/>
        </w:tabs>
      </w:pPr>
      <w:r>
        <w:rPr>
          <w:sz w:val="28"/>
          <w:szCs w:val="28"/>
        </w:rPr>
        <w:t>Контрольный пункт/точка №________</w:t>
      </w:r>
    </w:p>
    <w:p w14:paraId="7185F124" w14:textId="77777777" w:rsidR="00E07255" w:rsidRDefault="00E07255">
      <w:pPr>
        <w:tabs>
          <w:tab w:val="left" w:pos="1276"/>
        </w:tabs>
      </w:pPr>
      <w:r>
        <w:rPr>
          <w:sz w:val="28"/>
          <w:szCs w:val="28"/>
        </w:rPr>
        <w:t>__________________________________________________________________</w:t>
      </w:r>
    </w:p>
    <w:p w14:paraId="3A80E94A" w14:textId="77777777" w:rsidR="00E07255" w:rsidRDefault="00E07255">
      <w:pPr>
        <w:tabs>
          <w:tab w:val="left" w:pos="1276"/>
        </w:tabs>
        <w:jc w:val="center"/>
      </w:pPr>
      <w:r>
        <w:rPr>
          <w:sz w:val="28"/>
          <w:szCs w:val="28"/>
          <w:vertAlign w:val="superscript"/>
        </w:rPr>
        <w:t>(Ф.И.О.)</w:t>
      </w:r>
    </w:p>
    <w:tbl>
      <w:tblPr>
        <w:tblW w:w="0" w:type="auto"/>
        <w:tblInd w:w="-5" w:type="dxa"/>
        <w:tblLayout w:type="fixed"/>
        <w:tblLook w:val="0000" w:firstRow="0" w:lastRow="0" w:firstColumn="0" w:lastColumn="0" w:noHBand="0" w:noVBand="0"/>
      </w:tblPr>
      <w:tblGrid>
        <w:gridCol w:w="2943"/>
        <w:gridCol w:w="6638"/>
      </w:tblGrid>
      <w:tr w:rsidR="00E07255" w14:paraId="2BD308B7" w14:textId="77777777">
        <w:trPr>
          <w:trHeight w:val="126"/>
        </w:trPr>
        <w:tc>
          <w:tcPr>
            <w:tcW w:w="2943" w:type="dxa"/>
            <w:tcBorders>
              <w:top w:val="single" w:sz="4" w:space="0" w:color="000000"/>
              <w:left w:val="single" w:sz="4" w:space="0" w:color="000000"/>
              <w:bottom w:val="single" w:sz="4" w:space="0" w:color="000000"/>
            </w:tcBorders>
            <w:shd w:val="clear" w:color="auto" w:fill="auto"/>
          </w:tcPr>
          <w:p w14:paraId="7E82956B" w14:textId="77777777" w:rsidR="00E07255" w:rsidRDefault="00E07255">
            <w:pPr>
              <w:tabs>
                <w:tab w:val="left" w:pos="1276"/>
              </w:tabs>
              <w:jc w:val="center"/>
            </w:pPr>
            <w:r>
              <w:rPr>
                <w:sz w:val="28"/>
                <w:szCs w:val="28"/>
              </w:rPr>
              <w:t>Зафиксированные нарушения</w:t>
            </w:r>
          </w:p>
        </w:tc>
        <w:tc>
          <w:tcPr>
            <w:tcW w:w="66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AB2C65" w14:textId="77777777" w:rsidR="00E07255" w:rsidRDefault="00E07255">
            <w:pPr>
              <w:tabs>
                <w:tab w:val="left" w:pos="1276"/>
              </w:tabs>
              <w:jc w:val="center"/>
            </w:pPr>
            <w:r>
              <w:rPr>
                <w:sz w:val="28"/>
                <w:szCs w:val="28"/>
              </w:rPr>
              <w:t>№№ участников</w:t>
            </w:r>
          </w:p>
        </w:tc>
      </w:tr>
      <w:tr w:rsidR="00E07255" w14:paraId="72386BF1" w14:textId="77777777">
        <w:tc>
          <w:tcPr>
            <w:tcW w:w="2943" w:type="dxa"/>
            <w:tcBorders>
              <w:top w:val="single" w:sz="4" w:space="0" w:color="000000"/>
              <w:left w:val="single" w:sz="4" w:space="0" w:color="000000"/>
              <w:bottom w:val="single" w:sz="4" w:space="0" w:color="000000"/>
            </w:tcBorders>
            <w:shd w:val="clear" w:color="auto" w:fill="auto"/>
            <w:vAlign w:val="center"/>
          </w:tcPr>
          <w:p w14:paraId="5A022F38" w14:textId="77777777" w:rsidR="00E07255" w:rsidRDefault="00E07255">
            <w:pPr>
              <w:tabs>
                <w:tab w:val="left" w:pos="1276"/>
              </w:tabs>
            </w:pPr>
            <w:r>
              <w:rPr>
                <w:sz w:val="28"/>
              </w:rPr>
              <w:t>Опережение собаки</w:t>
            </w:r>
          </w:p>
        </w:tc>
        <w:tc>
          <w:tcPr>
            <w:tcW w:w="6638" w:type="dxa"/>
            <w:tcBorders>
              <w:top w:val="single" w:sz="4" w:space="0" w:color="000000"/>
              <w:left w:val="single" w:sz="4" w:space="0" w:color="000000"/>
              <w:bottom w:val="single" w:sz="4" w:space="0" w:color="000000"/>
              <w:right w:val="single" w:sz="4" w:space="0" w:color="000000"/>
            </w:tcBorders>
            <w:shd w:val="clear" w:color="auto" w:fill="auto"/>
          </w:tcPr>
          <w:p w14:paraId="20DA4FE9" w14:textId="77777777" w:rsidR="00E07255" w:rsidRDefault="00E07255">
            <w:pPr>
              <w:tabs>
                <w:tab w:val="left" w:pos="1276"/>
              </w:tabs>
              <w:snapToGrid w:val="0"/>
              <w:rPr>
                <w:sz w:val="28"/>
                <w:szCs w:val="28"/>
              </w:rPr>
            </w:pPr>
          </w:p>
        </w:tc>
      </w:tr>
      <w:tr w:rsidR="00E07255" w14:paraId="7DEC31DE" w14:textId="77777777">
        <w:tc>
          <w:tcPr>
            <w:tcW w:w="2943" w:type="dxa"/>
            <w:tcBorders>
              <w:top w:val="single" w:sz="4" w:space="0" w:color="000000"/>
              <w:left w:val="single" w:sz="4" w:space="0" w:color="000000"/>
              <w:bottom w:val="single" w:sz="4" w:space="0" w:color="000000"/>
            </w:tcBorders>
            <w:shd w:val="clear" w:color="auto" w:fill="auto"/>
            <w:vAlign w:val="center"/>
          </w:tcPr>
          <w:p w14:paraId="7991F5A2" w14:textId="77777777" w:rsidR="00E07255" w:rsidRDefault="00E07255">
            <w:pPr>
              <w:tabs>
                <w:tab w:val="left" w:pos="1276"/>
              </w:tabs>
            </w:pPr>
            <w:r>
              <w:rPr>
                <w:sz w:val="28"/>
              </w:rPr>
              <w:t>Лидирование</w:t>
            </w:r>
          </w:p>
        </w:tc>
        <w:tc>
          <w:tcPr>
            <w:tcW w:w="6638" w:type="dxa"/>
            <w:tcBorders>
              <w:top w:val="single" w:sz="4" w:space="0" w:color="000000"/>
              <w:left w:val="single" w:sz="4" w:space="0" w:color="000000"/>
              <w:bottom w:val="single" w:sz="4" w:space="0" w:color="000000"/>
              <w:right w:val="single" w:sz="4" w:space="0" w:color="000000"/>
            </w:tcBorders>
            <w:shd w:val="clear" w:color="auto" w:fill="auto"/>
          </w:tcPr>
          <w:p w14:paraId="6F893612" w14:textId="77777777" w:rsidR="00E07255" w:rsidRDefault="00E07255">
            <w:pPr>
              <w:tabs>
                <w:tab w:val="left" w:pos="1276"/>
              </w:tabs>
              <w:snapToGrid w:val="0"/>
              <w:rPr>
                <w:sz w:val="28"/>
                <w:szCs w:val="28"/>
              </w:rPr>
            </w:pPr>
          </w:p>
        </w:tc>
      </w:tr>
      <w:tr w:rsidR="00E07255" w14:paraId="7EF17587" w14:textId="77777777">
        <w:tc>
          <w:tcPr>
            <w:tcW w:w="2943" w:type="dxa"/>
            <w:tcBorders>
              <w:top w:val="single" w:sz="4" w:space="0" w:color="000000"/>
              <w:left w:val="single" w:sz="4" w:space="0" w:color="000000"/>
              <w:bottom w:val="single" w:sz="4" w:space="0" w:color="000000"/>
            </w:tcBorders>
            <w:shd w:val="clear" w:color="auto" w:fill="auto"/>
            <w:vAlign w:val="center"/>
          </w:tcPr>
          <w:p w14:paraId="6942100D" w14:textId="77777777" w:rsidR="00E07255" w:rsidRDefault="00E07255">
            <w:pPr>
              <w:tabs>
                <w:tab w:val="left" w:pos="1276"/>
              </w:tabs>
            </w:pPr>
            <w:r>
              <w:rPr>
                <w:sz w:val="28"/>
              </w:rPr>
              <w:t>Принуждение собаки</w:t>
            </w:r>
          </w:p>
        </w:tc>
        <w:tc>
          <w:tcPr>
            <w:tcW w:w="6638" w:type="dxa"/>
            <w:tcBorders>
              <w:top w:val="single" w:sz="4" w:space="0" w:color="000000"/>
              <w:left w:val="single" w:sz="4" w:space="0" w:color="000000"/>
              <w:bottom w:val="single" w:sz="4" w:space="0" w:color="000000"/>
              <w:right w:val="single" w:sz="4" w:space="0" w:color="000000"/>
            </w:tcBorders>
            <w:shd w:val="clear" w:color="auto" w:fill="auto"/>
          </w:tcPr>
          <w:p w14:paraId="266EAD0C" w14:textId="77777777" w:rsidR="00E07255" w:rsidRDefault="00E07255">
            <w:pPr>
              <w:tabs>
                <w:tab w:val="left" w:pos="1276"/>
              </w:tabs>
              <w:snapToGrid w:val="0"/>
              <w:rPr>
                <w:sz w:val="28"/>
                <w:szCs w:val="28"/>
              </w:rPr>
            </w:pPr>
          </w:p>
        </w:tc>
      </w:tr>
      <w:tr w:rsidR="00E07255" w14:paraId="0DDC0550" w14:textId="77777777">
        <w:tc>
          <w:tcPr>
            <w:tcW w:w="2943" w:type="dxa"/>
            <w:tcBorders>
              <w:top w:val="single" w:sz="4" w:space="0" w:color="000000"/>
              <w:left w:val="single" w:sz="4" w:space="0" w:color="000000"/>
              <w:bottom w:val="single" w:sz="4" w:space="0" w:color="000000"/>
            </w:tcBorders>
            <w:shd w:val="clear" w:color="auto" w:fill="auto"/>
            <w:vAlign w:val="center"/>
          </w:tcPr>
          <w:p w14:paraId="1036C9E3" w14:textId="77777777" w:rsidR="00E07255" w:rsidRDefault="00E07255">
            <w:pPr>
              <w:tabs>
                <w:tab w:val="left" w:pos="1276"/>
              </w:tabs>
            </w:pPr>
            <w:r>
              <w:rPr>
                <w:sz w:val="28"/>
              </w:rPr>
              <w:t>Агрессия собаки</w:t>
            </w:r>
          </w:p>
        </w:tc>
        <w:tc>
          <w:tcPr>
            <w:tcW w:w="6638" w:type="dxa"/>
            <w:tcBorders>
              <w:top w:val="single" w:sz="4" w:space="0" w:color="000000"/>
              <w:left w:val="single" w:sz="4" w:space="0" w:color="000000"/>
              <w:bottom w:val="single" w:sz="4" w:space="0" w:color="000000"/>
              <w:right w:val="single" w:sz="4" w:space="0" w:color="000000"/>
            </w:tcBorders>
            <w:shd w:val="clear" w:color="auto" w:fill="auto"/>
          </w:tcPr>
          <w:p w14:paraId="20EBB719" w14:textId="77777777" w:rsidR="00E07255" w:rsidRDefault="00E07255">
            <w:pPr>
              <w:tabs>
                <w:tab w:val="left" w:pos="1276"/>
              </w:tabs>
              <w:snapToGrid w:val="0"/>
              <w:rPr>
                <w:sz w:val="28"/>
                <w:szCs w:val="28"/>
              </w:rPr>
            </w:pPr>
          </w:p>
        </w:tc>
      </w:tr>
      <w:tr w:rsidR="00E07255" w14:paraId="036CE7AD" w14:textId="77777777">
        <w:tc>
          <w:tcPr>
            <w:tcW w:w="2943" w:type="dxa"/>
            <w:tcBorders>
              <w:top w:val="single" w:sz="4" w:space="0" w:color="000000"/>
              <w:left w:val="single" w:sz="4" w:space="0" w:color="000000"/>
              <w:bottom w:val="single" w:sz="4" w:space="0" w:color="000000"/>
            </w:tcBorders>
            <w:shd w:val="clear" w:color="auto" w:fill="auto"/>
            <w:vAlign w:val="center"/>
          </w:tcPr>
          <w:p w14:paraId="4CC48FA0" w14:textId="77777777" w:rsidR="00E07255" w:rsidRDefault="00E07255">
            <w:pPr>
              <w:tabs>
                <w:tab w:val="left" w:pos="1276"/>
              </w:tabs>
            </w:pPr>
            <w:r>
              <w:rPr>
                <w:sz w:val="28"/>
              </w:rPr>
              <w:t>Негуманное обращение с собакой</w:t>
            </w:r>
          </w:p>
        </w:tc>
        <w:tc>
          <w:tcPr>
            <w:tcW w:w="6638" w:type="dxa"/>
            <w:tcBorders>
              <w:top w:val="single" w:sz="4" w:space="0" w:color="000000"/>
              <w:left w:val="single" w:sz="4" w:space="0" w:color="000000"/>
              <w:bottom w:val="single" w:sz="4" w:space="0" w:color="000000"/>
              <w:right w:val="single" w:sz="4" w:space="0" w:color="000000"/>
            </w:tcBorders>
            <w:shd w:val="clear" w:color="auto" w:fill="auto"/>
          </w:tcPr>
          <w:p w14:paraId="2BC6C47E" w14:textId="77777777" w:rsidR="00E07255" w:rsidRDefault="00E07255">
            <w:pPr>
              <w:tabs>
                <w:tab w:val="left" w:pos="1276"/>
              </w:tabs>
              <w:snapToGrid w:val="0"/>
              <w:rPr>
                <w:sz w:val="28"/>
                <w:szCs w:val="28"/>
              </w:rPr>
            </w:pPr>
          </w:p>
        </w:tc>
      </w:tr>
      <w:tr w:rsidR="00E07255" w14:paraId="7F4E5C2B" w14:textId="77777777">
        <w:trPr>
          <w:trHeight w:val="512"/>
        </w:trPr>
        <w:tc>
          <w:tcPr>
            <w:tcW w:w="2943" w:type="dxa"/>
            <w:tcBorders>
              <w:top w:val="single" w:sz="4" w:space="0" w:color="000000"/>
              <w:left w:val="single" w:sz="4" w:space="0" w:color="000000"/>
              <w:bottom w:val="single" w:sz="4" w:space="0" w:color="000000"/>
            </w:tcBorders>
            <w:shd w:val="clear" w:color="auto" w:fill="auto"/>
            <w:vAlign w:val="center"/>
          </w:tcPr>
          <w:p w14:paraId="0400796B" w14:textId="77777777" w:rsidR="00E07255" w:rsidRDefault="00E07255">
            <w:pPr>
              <w:tabs>
                <w:tab w:val="left" w:pos="1276"/>
              </w:tabs>
            </w:pPr>
            <w:r>
              <w:rPr>
                <w:sz w:val="28"/>
              </w:rPr>
              <w:t>Нарушение правил обгона</w:t>
            </w:r>
          </w:p>
        </w:tc>
        <w:tc>
          <w:tcPr>
            <w:tcW w:w="6638" w:type="dxa"/>
            <w:tcBorders>
              <w:top w:val="single" w:sz="4" w:space="0" w:color="000000"/>
              <w:left w:val="single" w:sz="4" w:space="0" w:color="000000"/>
              <w:bottom w:val="single" w:sz="4" w:space="0" w:color="000000"/>
              <w:right w:val="single" w:sz="4" w:space="0" w:color="000000"/>
            </w:tcBorders>
            <w:shd w:val="clear" w:color="auto" w:fill="auto"/>
          </w:tcPr>
          <w:p w14:paraId="213EBFBC" w14:textId="77777777" w:rsidR="00E07255" w:rsidRDefault="00E07255">
            <w:pPr>
              <w:tabs>
                <w:tab w:val="left" w:pos="1276"/>
              </w:tabs>
              <w:snapToGrid w:val="0"/>
              <w:rPr>
                <w:sz w:val="28"/>
                <w:szCs w:val="28"/>
              </w:rPr>
            </w:pPr>
          </w:p>
        </w:tc>
      </w:tr>
      <w:tr w:rsidR="00E07255" w14:paraId="26224E27" w14:textId="77777777">
        <w:tc>
          <w:tcPr>
            <w:tcW w:w="2943" w:type="dxa"/>
            <w:tcBorders>
              <w:top w:val="single" w:sz="4" w:space="0" w:color="000000"/>
              <w:left w:val="single" w:sz="4" w:space="0" w:color="000000"/>
              <w:bottom w:val="single" w:sz="4" w:space="0" w:color="000000"/>
            </w:tcBorders>
            <w:shd w:val="clear" w:color="auto" w:fill="auto"/>
            <w:vAlign w:val="center"/>
          </w:tcPr>
          <w:p w14:paraId="7C32EBC2" w14:textId="77777777" w:rsidR="00E07255" w:rsidRDefault="00E07255">
            <w:pPr>
              <w:tabs>
                <w:tab w:val="left" w:pos="1276"/>
              </w:tabs>
            </w:pPr>
            <w:r>
              <w:rPr>
                <w:sz w:val="28"/>
              </w:rPr>
              <w:t>Отсутствие/поломка снаряжения</w:t>
            </w:r>
          </w:p>
        </w:tc>
        <w:tc>
          <w:tcPr>
            <w:tcW w:w="6638" w:type="dxa"/>
            <w:tcBorders>
              <w:top w:val="single" w:sz="4" w:space="0" w:color="000000"/>
              <w:left w:val="single" w:sz="4" w:space="0" w:color="000000"/>
              <w:bottom w:val="single" w:sz="4" w:space="0" w:color="000000"/>
              <w:right w:val="single" w:sz="4" w:space="0" w:color="000000"/>
            </w:tcBorders>
            <w:shd w:val="clear" w:color="auto" w:fill="auto"/>
          </w:tcPr>
          <w:p w14:paraId="488B6158" w14:textId="77777777" w:rsidR="00E07255" w:rsidRDefault="00E07255">
            <w:pPr>
              <w:tabs>
                <w:tab w:val="left" w:pos="1276"/>
              </w:tabs>
              <w:snapToGrid w:val="0"/>
              <w:rPr>
                <w:sz w:val="28"/>
                <w:szCs w:val="28"/>
              </w:rPr>
            </w:pPr>
          </w:p>
        </w:tc>
      </w:tr>
      <w:tr w:rsidR="00E07255" w14:paraId="2FFE0984" w14:textId="77777777">
        <w:tc>
          <w:tcPr>
            <w:tcW w:w="2943" w:type="dxa"/>
            <w:tcBorders>
              <w:top w:val="single" w:sz="4" w:space="0" w:color="000000"/>
              <w:left w:val="single" w:sz="4" w:space="0" w:color="000000"/>
              <w:bottom w:val="single" w:sz="4" w:space="0" w:color="000000"/>
            </w:tcBorders>
            <w:shd w:val="clear" w:color="auto" w:fill="auto"/>
            <w:vAlign w:val="center"/>
          </w:tcPr>
          <w:p w14:paraId="0D1CF833" w14:textId="77777777" w:rsidR="00E07255" w:rsidRDefault="00E07255">
            <w:pPr>
              <w:tabs>
                <w:tab w:val="left" w:pos="1276"/>
              </w:tabs>
            </w:pPr>
            <w:r>
              <w:rPr>
                <w:sz w:val="28"/>
              </w:rPr>
              <w:t>Неспортивное поведение спортсмена</w:t>
            </w:r>
          </w:p>
        </w:tc>
        <w:tc>
          <w:tcPr>
            <w:tcW w:w="6638" w:type="dxa"/>
            <w:tcBorders>
              <w:top w:val="single" w:sz="4" w:space="0" w:color="000000"/>
              <w:left w:val="single" w:sz="4" w:space="0" w:color="000000"/>
              <w:bottom w:val="single" w:sz="4" w:space="0" w:color="000000"/>
              <w:right w:val="single" w:sz="4" w:space="0" w:color="000000"/>
            </w:tcBorders>
            <w:shd w:val="clear" w:color="auto" w:fill="auto"/>
          </w:tcPr>
          <w:p w14:paraId="2B6A81B0" w14:textId="77777777" w:rsidR="00E07255" w:rsidRDefault="00E07255">
            <w:pPr>
              <w:tabs>
                <w:tab w:val="left" w:pos="1276"/>
              </w:tabs>
              <w:snapToGrid w:val="0"/>
              <w:rPr>
                <w:sz w:val="28"/>
                <w:szCs w:val="28"/>
              </w:rPr>
            </w:pPr>
          </w:p>
        </w:tc>
      </w:tr>
      <w:tr w:rsidR="00E07255" w14:paraId="1A30B19A" w14:textId="77777777">
        <w:trPr>
          <w:trHeight w:val="597"/>
        </w:trPr>
        <w:tc>
          <w:tcPr>
            <w:tcW w:w="2943" w:type="dxa"/>
            <w:tcBorders>
              <w:top w:val="single" w:sz="4" w:space="0" w:color="000000"/>
              <w:left w:val="single" w:sz="4" w:space="0" w:color="000000"/>
              <w:bottom w:val="single" w:sz="4" w:space="0" w:color="000000"/>
            </w:tcBorders>
            <w:shd w:val="clear" w:color="auto" w:fill="auto"/>
            <w:vAlign w:val="center"/>
          </w:tcPr>
          <w:p w14:paraId="3FBFD8DB" w14:textId="77777777" w:rsidR="00E07255" w:rsidRDefault="00E07255">
            <w:pPr>
              <w:tabs>
                <w:tab w:val="left" w:pos="1276"/>
              </w:tabs>
            </w:pPr>
            <w:r>
              <w:rPr>
                <w:sz w:val="28"/>
              </w:rPr>
              <w:t>Прочие*</w:t>
            </w:r>
          </w:p>
        </w:tc>
        <w:tc>
          <w:tcPr>
            <w:tcW w:w="6638" w:type="dxa"/>
            <w:tcBorders>
              <w:top w:val="single" w:sz="4" w:space="0" w:color="000000"/>
              <w:left w:val="single" w:sz="4" w:space="0" w:color="000000"/>
              <w:bottom w:val="single" w:sz="4" w:space="0" w:color="000000"/>
              <w:right w:val="single" w:sz="4" w:space="0" w:color="000000"/>
            </w:tcBorders>
            <w:shd w:val="clear" w:color="auto" w:fill="auto"/>
          </w:tcPr>
          <w:p w14:paraId="3DEF2379" w14:textId="77777777" w:rsidR="00E07255" w:rsidRDefault="00E07255">
            <w:pPr>
              <w:tabs>
                <w:tab w:val="left" w:pos="1276"/>
              </w:tabs>
              <w:snapToGrid w:val="0"/>
              <w:rPr>
                <w:sz w:val="28"/>
                <w:szCs w:val="28"/>
              </w:rPr>
            </w:pPr>
          </w:p>
        </w:tc>
      </w:tr>
    </w:tbl>
    <w:p w14:paraId="591A0FD9" w14:textId="77777777" w:rsidR="00E07255" w:rsidRDefault="00E07255">
      <w:pPr>
        <w:tabs>
          <w:tab w:val="left" w:pos="1276"/>
        </w:tabs>
        <w:jc w:val="center"/>
        <w:rPr>
          <w:sz w:val="28"/>
          <w:szCs w:val="28"/>
        </w:rPr>
      </w:pPr>
    </w:p>
    <w:p w14:paraId="57DEECCB" w14:textId="77777777" w:rsidR="00E07255" w:rsidRDefault="00E07255">
      <w:pPr>
        <w:tabs>
          <w:tab w:val="left" w:pos="1276"/>
        </w:tabs>
        <w:jc w:val="center"/>
      </w:pPr>
      <w:r>
        <w:rPr>
          <w:sz w:val="28"/>
          <w:szCs w:val="28"/>
        </w:rPr>
        <w:t xml:space="preserve">№ спортсмена и количество собак на контрольном пункте/точке, </w:t>
      </w:r>
      <w:proofErr w:type="spellStart"/>
      <w:r>
        <w:rPr>
          <w:sz w:val="28"/>
          <w:szCs w:val="28"/>
        </w:rPr>
        <w:t>накрушения</w:t>
      </w:r>
      <w:proofErr w:type="spellEnd"/>
    </w:p>
    <w:tbl>
      <w:tblPr>
        <w:tblW w:w="0" w:type="auto"/>
        <w:tblInd w:w="-5" w:type="dxa"/>
        <w:tblLayout w:type="fixed"/>
        <w:tblLook w:val="0000" w:firstRow="0" w:lastRow="0" w:firstColumn="0" w:lastColumn="0" w:noHBand="0" w:noVBand="0"/>
      </w:tblPr>
      <w:tblGrid>
        <w:gridCol w:w="957"/>
        <w:gridCol w:w="957"/>
        <w:gridCol w:w="957"/>
        <w:gridCol w:w="957"/>
        <w:gridCol w:w="957"/>
        <w:gridCol w:w="957"/>
        <w:gridCol w:w="957"/>
        <w:gridCol w:w="957"/>
        <w:gridCol w:w="957"/>
        <w:gridCol w:w="968"/>
      </w:tblGrid>
      <w:tr w:rsidR="00E07255" w14:paraId="720BA20F" w14:textId="77777777">
        <w:tc>
          <w:tcPr>
            <w:tcW w:w="957" w:type="dxa"/>
            <w:tcBorders>
              <w:top w:val="single" w:sz="4" w:space="0" w:color="000000"/>
              <w:left w:val="single" w:sz="4" w:space="0" w:color="000000"/>
              <w:bottom w:val="single" w:sz="4" w:space="0" w:color="000000"/>
            </w:tcBorders>
            <w:shd w:val="clear" w:color="auto" w:fill="auto"/>
          </w:tcPr>
          <w:p w14:paraId="1E2F1658"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0F78E558"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C031D5D"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0E8A3BB3"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6820FD5E"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54A4F9F4"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5815FAAD"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5E3EB469"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69BF9C3" w14:textId="77777777" w:rsidR="00E07255" w:rsidRDefault="00E07255">
            <w:pPr>
              <w:tabs>
                <w:tab w:val="left" w:pos="1276"/>
              </w:tabs>
              <w:snapToGrid w:val="0"/>
              <w:rPr>
                <w:sz w:val="28"/>
                <w:szCs w:val="28"/>
              </w:rPr>
            </w:pPr>
          </w:p>
        </w:tc>
        <w:tc>
          <w:tcPr>
            <w:tcW w:w="968" w:type="dxa"/>
            <w:tcBorders>
              <w:top w:val="single" w:sz="4" w:space="0" w:color="000000"/>
              <w:left w:val="single" w:sz="4" w:space="0" w:color="000000"/>
              <w:bottom w:val="single" w:sz="4" w:space="0" w:color="000000"/>
              <w:right w:val="single" w:sz="4" w:space="0" w:color="000000"/>
            </w:tcBorders>
            <w:shd w:val="clear" w:color="auto" w:fill="auto"/>
          </w:tcPr>
          <w:p w14:paraId="48C96A9B" w14:textId="77777777" w:rsidR="00E07255" w:rsidRDefault="00E07255">
            <w:pPr>
              <w:tabs>
                <w:tab w:val="left" w:pos="1276"/>
              </w:tabs>
              <w:snapToGrid w:val="0"/>
              <w:rPr>
                <w:sz w:val="28"/>
                <w:szCs w:val="28"/>
              </w:rPr>
            </w:pPr>
          </w:p>
        </w:tc>
      </w:tr>
      <w:tr w:rsidR="00E07255" w14:paraId="79CF06C3" w14:textId="77777777">
        <w:tc>
          <w:tcPr>
            <w:tcW w:w="957" w:type="dxa"/>
            <w:tcBorders>
              <w:top w:val="single" w:sz="4" w:space="0" w:color="000000"/>
              <w:left w:val="single" w:sz="4" w:space="0" w:color="000000"/>
              <w:bottom w:val="single" w:sz="4" w:space="0" w:color="000000"/>
            </w:tcBorders>
            <w:shd w:val="clear" w:color="auto" w:fill="auto"/>
          </w:tcPr>
          <w:p w14:paraId="43550CEA"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30DD4367"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336F8A74"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591F5B48"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2FDBC83"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7B35C1E2"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585BE234"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5801BC55"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55A2E1BE" w14:textId="77777777" w:rsidR="00E07255" w:rsidRDefault="00E07255">
            <w:pPr>
              <w:tabs>
                <w:tab w:val="left" w:pos="1276"/>
              </w:tabs>
              <w:snapToGrid w:val="0"/>
              <w:rPr>
                <w:sz w:val="28"/>
                <w:szCs w:val="28"/>
              </w:rPr>
            </w:pPr>
          </w:p>
        </w:tc>
        <w:tc>
          <w:tcPr>
            <w:tcW w:w="968" w:type="dxa"/>
            <w:tcBorders>
              <w:top w:val="single" w:sz="4" w:space="0" w:color="000000"/>
              <w:left w:val="single" w:sz="4" w:space="0" w:color="000000"/>
              <w:bottom w:val="single" w:sz="4" w:space="0" w:color="000000"/>
              <w:right w:val="single" w:sz="4" w:space="0" w:color="000000"/>
            </w:tcBorders>
            <w:shd w:val="clear" w:color="auto" w:fill="auto"/>
          </w:tcPr>
          <w:p w14:paraId="64BB2032" w14:textId="77777777" w:rsidR="00E07255" w:rsidRDefault="00E07255">
            <w:pPr>
              <w:tabs>
                <w:tab w:val="left" w:pos="1276"/>
              </w:tabs>
              <w:snapToGrid w:val="0"/>
              <w:rPr>
                <w:sz w:val="28"/>
                <w:szCs w:val="28"/>
              </w:rPr>
            </w:pPr>
          </w:p>
        </w:tc>
      </w:tr>
      <w:tr w:rsidR="00E07255" w14:paraId="66A1B85C" w14:textId="77777777">
        <w:tc>
          <w:tcPr>
            <w:tcW w:w="957" w:type="dxa"/>
            <w:tcBorders>
              <w:top w:val="single" w:sz="4" w:space="0" w:color="000000"/>
              <w:left w:val="single" w:sz="4" w:space="0" w:color="000000"/>
              <w:bottom w:val="single" w:sz="4" w:space="0" w:color="000000"/>
            </w:tcBorders>
            <w:shd w:val="clear" w:color="auto" w:fill="auto"/>
          </w:tcPr>
          <w:p w14:paraId="16435690"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305C7F32"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6788736F"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78C15418"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BC416B4"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1CA7C625"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6B69293E"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3C602B61"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506D0BD1" w14:textId="77777777" w:rsidR="00E07255" w:rsidRDefault="00E07255">
            <w:pPr>
              <w:tabs>
                <w:tab w:val="left" w:pos="1276"/>
              </w:tabs>
              <w:snapToGrid w:val="0"/>
              <w:rPr>
                <w:sz w:val="28"/>
                <w:szCs w:val="28"/>
              </w:rPr>
            </w:pPr>
          </w:p>
        </w:tc>
        <w:tc>
          <w:tcPr>
            <w:tcW w:w="968" w:type="dxa"/>
            <w:tcBorders>
              <w:top w:val="single" w:sz="4" w:space="0" w:color="000000"/>
              <w:left w:val="single" w:sz="4" w:space="0" w:color="000000"/>
              <w:bottom w:val="single" w:sz="4" w:space="0" w:color="000000"/>
              <w:right w:val="single" w:sz="4" w:space="0" w:color="000000"/>
            </w:tcBorders>
            <w:shd w:val="clear" w:color="auto" w:fill="auto"/>
          </w:tcPr>
          <w:p w14:paraId="026B3A21" w14:textId="77777777" w:rsidR="00E07255" w:rsidRDefault="00E07255">
            <w:pPr>
              <w:tabs>
                <w:tab w:val="left" w:pos="1276"/>
              </w:tabs>
              <w:snapToGrid w:val="0"/>
              <w:rPr>
                <w:sz w:val="28"/>
                <w:szCs w:val="28"/>
              </w:rPr>
            </w:pPr>
          </w:p>
        </w:tc>
      </w:tr>
      <w:tr w:rsidR="00E07255" w14:paraId="13041297" w14:textId="77777777">
        <w:tc>
          <w:tcPr>
            <w:tcW w:w="957" w:type="dxa"/>
            <w:tcBorders>
              <w:top w:val="single" w:sz="4" w:space="0" w:color="000000"/>
              <w:left w:val="single" w:sz="4" w:space="0" w:color="000000"/>
              <w:bottom w:val="single" w:sz="4" w:space="0" w:color="000000"/>
            </w:tcBorders>
            <w:shd w:val="clear" w:color="auto" w:fill="auto"/>
          </w:tcPr>
          <w:p w14:paraId="652AA05A"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F568200"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4C603A8"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5B870CB6"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66FF834C"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735CEB00"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4EB04A86"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5C27C354"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7C7D66BF" w14:textId="77777777" w:rsidR="00E07255" w:rsidRDefault="00E07255">
            <w:pPr>
              <w:tabs>
                <w:tab w:val="left" w:pos="1276"/>
              </w:tabs>
              <w:snapToGrid w:val="0"/>
              <w:rPr>
                <w:sz w:val="28"/>
                <w:szCs w:val="28"/>
              </w:rPr>
            </w:pPr>
          </w:p>
        </w:tc>
        <w:tc>
          <w:tcPr>
            <w:tcW w:w="968" w:type="dxa"/>
            <w:tcBorders>
              <w:top w:val="single" w:sz="4" w:space="0" w:color="000000"/>
              <w:left w:val="single" w:sz="4" w:space="0" w:color="000000"/>
              <w:bottom w:val="single" w:sz="4" w:space="0" w:color="000000"/>
              <w:right w:val="single" w:sz="4" w:space="0" w:color="000000"/>
            </w:tcBorders>
            <w:shd w:val="clear" w:color="auto" w:fill="auto"/>
          </w:tcPr>
          <w:p w14:paraId="71DBA98A" w14:textId="77777777" w:rsidR="00E07255" w:rsidRDefault="00E07255">
            <w:pPr>
              <w:tabs>
                <w:tab w:val="left" w:pos="1276"/>
              </w:tabs>
              <w:snapToGrid w:val="0"/>
              <w:rPr>
                <w:sz w:val="28"/>
                <w:szCs w:val="28"/>
              </w:rPr>
            </w:pPr>
          </w:p>
        </w:tc>
      </w:tr>
      <w:tr w:rsidR="00E07255" w14:paraId="07A34C9E" w14:textId="77777777">
        <w:tc>
          <w:tcPr>
            <w:tcW w:w="957" w:type="dxa"/>
            <w:tcBorders>
              <w:top w:val="single" w:sz="4" w:space="0" w:color="000000"/>
              <w:left w:val="single" w:sz="4" w:space="0" w:color="000000"/>
              <w:bottom w:val="single" w:sz="4" w:space="0" w:color="000000"/>
            </w:tcBorders>
            <w:shd w:val="clear" w:color="auto" w:fill="auto"/>
          </w:tcPr>
          <w:p w14:paraId="1E49DD49"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12BAF65D"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98A1425"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3133986C"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36B3DEE"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64338D01"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8B54C63"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4E403074"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0F8FBEB7" w14:textId="77777777" w:rsidR="00E07255" w:rsidRDefault="00E07255">
            <w:pPr>
              <w:tabs>
                <w:tab w:val="left" w:pos="1276"/>
              </w:tabs>
              <w:snapToGrid w:val="0"/>
              <w:rPr>
                <w:sz w:val="28"/>
                <w:szCs w:val="28"/>
              </w:rPr>
            </w:pPr>
          </w:p>
        </w:tc>
        <w:tc>
          <w:tcPr>
            <w:tcW w:w="968" w:type="dxa"/>
            <w:tcBorders>
              <w:top w:val="single" w:sz="4" w:space="0" w:color="000000"/>
              <w:left w:val="single" w:sz="4" w:space="0" w:color="000000"/>
              <w:bottom w:val="single" w:sz="4" w:space="0" w:color="000000"/>
              <w:right w:val="single" w:sz="4" w:space="0" w:color="000000"/>
            </w:tcBorders>
            <w:shd w:val="clear" w:color="auto" w:fill="auto"/>
          </w:tcPr>
          <w:p w14:paraId="18942D87" w14:textId="77777777" w:rsidR="00E07255" w:rsidRDefault="00E07255">
            <w:pPr>
              <w:tabs>
                <w:tab w:val="left" w:pos="1276"/>
              </w:tabs>
              <w:snapToGrid w:val="0"/>
              <w:rPr>
                <w:sz w:val="28"/>
                <w:szCs w:val="28"/>
              </w:rPr>
            </w:pPr>
          </w:p>
        </w:tc>
      </w:tr>
      <w:tr w:rsidR="00E07255" w14:paraId="7EACAF53" w14:textId="77777777">
        <w:tc>
          <w:tcPr>
            <w:tcW w:w="957" w:type="dxa"/>
            <w:tcBorders>
              <w:top w:val="single" w:sz="4" w:space="0" w:color="000000"/>
              <w:left w:val="single" w:sz="4" w:space="0" w:color="000000"/>
              <w:bottom w:val="single" w:sz="4" w:space="0" w:color="000000"/>
            </w:tcBorders>
            <w:shd w:val="clear" w:color="auto" w:fill="auto"/>
          </w:tcPr>
          <w:p w14:paraId="1EBF0232"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0C405DE"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1B21D6FD"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7C416A5E"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749A9CC5"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6A7D1EE2"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5D16C4E7"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4D8CB4F9"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A07933E" w14:textId="77777777" w:rsidR="00E07255" w:rsidRDefault="00E07255">
            <w:pPr>
              <w:tabs>
                <w:tab w:val="left" w:pos="1276"/>
              </w:tabs>
              <w:snapToGrid w:val="0"/>
              <w:rPr>
                <w:sz w:val="28"/>
                <w:szCs w:val="28"/>
              </w:rPr>
            </w:pPr>
          </w:p>
        </w:tc>
        <w:tc>
          <w:tcPr>
            <w:tcW w:w="968" w:type="dxa"/>
            <w:tcBorders>
              <w:top w:val="single" w:sz="4" w:space="0" w:color="000000"/>
              <w:left w:val="single" w:sz="4" w:space="0" w:color="000000"/>
              <w:bottom w:val="single" w:sz="4" w:space="0" w:color="000000"/>
              <w:right w:val="single" w:sz="4" w:space="0" w:color="000000"/>
            </w:tcBorders>
            <w:shd w:val="clear" w:color="auto" w:fill="auto"/>
          </w:tcPr>
          <w:p w14:paraId="7FA882BE" w14:textId="77777777" w:rsidR="00E07255" w:rsidRDefault="00E07255">
            <w:pPr>
              <w:tabs>
                <w:tab w:val="left" w:pos="1276"/>
              </w:tabs>
              <w:snapToGrid w:val="0"/>
              <w:rPr>
                <w:sz w:val="28"/>
                <w:szCs w:val="28"/>
              </w:rPr>
            </w:pPr>
          </w:p>
        </w:tc>
      </w:tr>
      <w:tr w:rsidR="00E07255" w14:paraId="2CD314C0" w14:textId="77777777">
        <w:tc>
          <w:tcPr>
            <w:tcW w:w="957" w:type="dxa"/>
            <w:tcBorders>
              <w:top w:val="single" w:sz="4" w:space="0" w:color="000000"/>
              <w:left w:val="single" w:sz="4" w:space="0" w:color="000000"/>
              <w:bottom w:val="single" w:sz="4" w:space="0" w:color="000000"/>
            </w:tcBorders>
            <w:shd w:val="clear" w:color="auto" w:fill="auto"/>
          </w:tcPr>
          <w:p w14:paraId="41CF108B"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3FBA750B"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6F290AF3"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1495F1F5"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57700A36"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00449B07"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62FC141D"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7B9C7BB1"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3D4237C0" w14:textId="77777777" w:rsidR="00E07255" w:rsidRDefault="00E07255">
            <w:pPr>
              <w:tabs>
                <w:tab w:val="left" w:pos="1276"/>
              </w:tabs>
              <w:snapToGrid w:val="0"/>
              <w:rPr>
                <w:sz w:val="28"/>
                <w:szCs w:val="28"/>
              </w:rPr>
            </w:pPr>
          </w:p>
        </w:tc>
        <w:tc>
          <w:tcPr>
            <w:tcW w:w="968" w:type="dxa"/>
            <w:tcBorders>
              <w:top w:val="single" w:sz="4" w:space="0" w:color="000000"/>
              <w:left w:val="single" w:sz="4" w:space="0" w:color="000000"/>
              <w:bottom w:val="single" w:sz="4" w:space="0" w:color="000000"/>
              <w:right w:val="single" w:sz="4" w:space="0" w:color="000000"/>
            </w:tcBorders>
            <w:shd w:val="clear" w:color="auto" w:fill="auto"/>
          </w:tcPr>
          <w:p w14:paraId="3061A3BB" w14:textId="77777777" w:rsidR="00E07255" w:rsidRDefault="00E07255">
            <w:pPr>
              <w:tabs>
                <w:tab w:val="left" w:pos="1276"/>
              </w:tabs>
              <w:snapToGrid w:val="0"/>
              <w:rPr>
                <w:sz w:val="28"/>
                <w:szCs w:val="28"/>
              </w:rPr>
            </w:pPr>
          </w:p>
        </w:tc>
      </w:tr>
      <w:tr w:rsidR="00E07255" w14:paraId="6ED0CB23" w14:textId="77777777">
        <w:tc>
          <w:tcPr>
            <w:tcW w:w="957" w:type="dxa"/>
            <w:tcBorders>
              <w:top w:val="single" w:sz="4" w:space="0" w:color="000000"/>
              <w:left w:val="single" w:sz="4" w:space="0" w:color="000000"/>
              <w:bottom w:val="single" w:sz="4" w:space="0" w:color="000000"/>
            </w:tcBorders>
            <w:shd w:val="clear" w:color="auto" w:fill="auto"/>
          </w:tcPr>
          <w:p w14:paraId="38CFDF18"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19AE714A"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543CE7FE"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3F9CD962"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7F4C63D5"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309EDD6A"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59A0E8DF"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0D12AA27"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016464E" w14:textId="77777777" w:rsidR="00E07255" w:rsidRDefault="00E07255">
            <w:pPr>
              <w:tabs>
                <w:tab w:val="left" w:pos="1276"/>
              </w:tabs>
              <w:snapToGrid w:val="0"/>
              <w:rPr>
                <w:sz w:val="28"/>
                <w:szCs w:val="28"/>
              </w:rPr>
            </w:pPr>
          </w:p>
        </w:tc>
        <w:tc>
          <w:tcPr>
            <w:tcW w:w="968" w:type="dxa"/>
            <w:tcBorders>
              <w:top w:val="single" w:sz="4" w:space="0" w:color="000000"/>
              <w:left w:val="single" w:sz="4" w:space="0" w:color="000000"/>
              <w:bottom w:val="single" w:sz="4" w:space="0" w:color="000000"/>
              <w:right w:val="single" w:sz="4" w:space="0" w:color="000000"/>
            </w:tcBorders>
            <w:shd w:val="clear" w:color="auto" w:fill="auto"/>
          </w:tcPr>
          <w:p w14:paraId="1193D14A" w14:textId="77777777" w:rsidR="00E07255" w:rsidRDefault="00E07255">
            <w:pPr>
              <w:tabs>
                <w:tab w:val="left" w:pos="1276"/>
              </w:tabs>
              <w:snapToGrid w:val="0"/>
              <w:rPr>
                <w:sz w:val="28"/>
                <w:szCs w:val="28"/>
              </w:rPr>
            </w:pPr>
          </w:p>
        </w:tc>
      </w:tr>
      <w:tr w:rsidR="00E07255" w14:paraId="27F8DC5C" w14:textId="77777777">
        <w:tc>
          <w:tcPr>
            <w:tcW w:w="957" w:type="dxa"/>
            <w:tcBorders>
              <w:top w:val="single" w:sz="4" w:space="0" w:color="000000"/>
              <w:left w:val="single" w:sz="4" w:space="0" w:color="000000"/>
              <w:bottom w:val="single" w:sz="4" w:space="0" w:color="000000"/>
            </w:tcBorders>
            <w:shd w:val="clear" w:color="auto" w:fill="auto"/>
          </w:tcPr>
          <w:p w14:paraId="5B0DF3F3"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4154A365"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670D25AB"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7E6AF200"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67D2E4E1"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0A387BF"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3C9B7577"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32F63038"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9A4B3F4" w14:textId="77777777" w:rsidR="00E07255" w:rsidRDefault="00E07255">
            <w:pPr>
              <w:tabs>
                <w:tab w:val="left" w:pos="1276"/>
              </w:tabs>
              <w:snapToGrid w:val="0"/>
              <w:rPr>
                <w:sz w:val="28"/>
                <w:szCs w:val="28"/>
              </w:rPr>
            </w:pPr>
          </w:p>
        </w:tc>
        <w:tc>
          <w:tcPr>
            <w:tcW w:w="968" w:type="dxa"/>
            <w:tcBorders>
              <w:top w:val="single" w:sz="4" w:space="0" w:color="000000"/>
              <w:left w:val="single" w:sz="4" w:space="0" w:color="000000"/>
              <w:bottom w:val="single" w:sz="4" w:space="0" w:color="000000"/>
              <w:right w:val="single" w:sz="4" w:space="0" w:color="000000"/>
            </w:tcBorders>
            <w:shd w:val="clear" w:color="auto" w:fill="auto"/>
          </w:tcPr>
          <w:p w14:paraId="2E9868CA" w14:textId="77777777" w:rsidR="00E07255" w:rsidRDefault="00E07255">
            <w:pPr>
              <w:tabs>
                <w:tab w:val="left" w:pos="1276"/>
              </w:tabs>
              <w:snapToGrid w:val="0"/>
              <w:rPr>
                <w:sz w:val="28"/>
                <w:szCs w:val="28"/>
              </w:rPr>
            </w:pPr>
          </w:p>
        </w:tc>
      </w:tr>
      <w:tr w:rsidR="00E07255" w14:paraId="7C58612C" w14:textId="77777777">
        <w:tc>
          <w:tcPr>
            <w:tcW w:w="957" w:type="dxa"/>
            <w:tcBorders>
              <w:top w:val="single" w:sz="4" w:space="0" w:color="000000"/>
              <w:left w:val="single" w:sz="4" w:space="0" w:color="000000"/>
              <w:bottom w:val="single" w:sz="4" w:space="0" w:color="000000"/>
            </w:tcBorders>
            <w:shd w:val="clear" w:color="auto" w:fill="auto"/>
          </w:tcPr>
          <w:p w14:paraId="112A7A22"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59C337C"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746FDA4F"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021706BC"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4869FB7D"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24E1D629"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06E1B505"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1BEA374B" w14:textId="77777777" w:rsidR="00E07255" w:rsidRDefault="00E07255">
            <w:pPr>
              <w:tabs>
                <w:tab w:val="left" w:pos="1276"/>
              </w:tabs>
              <w:snapToGrid w:val="0"/>
              <w:rPr>
                <w:sz w:val="28"/>
                <w:szCs w:val="28"/>
              </w:rPr>
            </w:pPr>
          </w:p>
        </w:tc>
        <w:tc>
          <w:tcPr>
            <w:tcW w:w="957" w:type="dxa"/>
            <w:tcBorders>
              <w:top w:val="single" w:sz="4" w:space="0" w:color="000000"/>
              <w:left w:val="single" w:sz="4" w:space="0" w:color="000000"/>
              <w:bottom w:val="single" w:sz="4" w:space="0" w:color="000000"/>
            </w:tcBorders>
            <w:shd w:val="clear" w:color="auto" w:fill="auto"/>
          </w:tcPr>
          <w:p w14:paraId="0357EDC0" w14:textId="77777777" w:rsidR="00E07255" w:rsidRDefault="00E07255">
            <w:pPr>
              <w:tabs>
                <w:tab w:val="left" w:pos="1276"/>
              </w:tabs>
              <w:snapToGrid w:val="0"/>
              <w:rPr>
                <w:sz w:val="28"/>
                <w:szCs w:val="28"/>
              </w:rPr>
            </w:pPr>
          </w:p>
        </w:tc>
        <w:tc>
          <w:tcPr>
            <w:tcW w:w="968" w:type="dxa"/>
            <w:tcBorders>
              <w:top w:val="single" w:sz="4" w:space="0" w:color="000000"/>
              <w:left w:val="single" w:sz="4" w:space="0" w:color="000000"/>
              <w:bottom w:val="single" w:sz="4" w:space="0" w:color="000000"/>
              <w:right w:val="single" w:sz="4" w:space="0" w:color="000000"/>
            </w:tcBorders>
            <w:shd w:val="clear" w:color="auto" w:fill="auto"/>
          </w:tcPr>
          <w:p w14:paraId="5F488663" w14:textId="77777777" w:rsidR="00E07255" w:rsidRDefault="00E07255">
            <w:pPr>
              <w:tabs>
                <w:tab w:val="left" w:pos="1276"/>
              </w:tabs>
              <w:snapToGrid w:val="0"/>
              <w:rPr>
                <w:sz w:val="28"/>
                <w:szCs w:val="28"/>
              </w:rPr>
            </w:pPr>
          </w:p>
        </w:tc>
      </w:tr>
    </w:tbl>
    <w:p w14:paraId="6594D3B0" w14:textId="77777777" w:rsidR="00E07255" w:rsidRDefault="00E07255">
      <w:pPr>
        <w:tabs>
          <w:tab w:val="left" w:pos="1276"/>
        </w:tabs>
      </w:pPr>
      <w:r>
        <w:rPr>
          <w:sz w:val="28"/>
          <w:szCs w:val="28"/>
        </w:rPr>
        <w:t>*_________________________________________________________________</w:t>
      </w:r>
    </w:p>
    <w:p w14:paraId="1989E6C6" w14:textId="77777777" w:rsidR="00E07255" w:rsidRDefault="00E07255">
      <w:pPr>
        <w:tabs>
          <w:tab w:val="left" w:pos="1276"/>
        </w:tabs>
      </w:pPr>
      <w:r>
        <w:rPr>
          <w:sz w:val="28"/>
          <w:szCs w:val="28"/>
        </w:rPr>
        <w:t>__________________________________________________________________</w:t>
      </w:r>
    </w:p>
    <w:p w14:paraId="5A66F99E" w14:textId="77777777" w:rsidR="00E07255" w:rsidRDefault="00E07255">
      <w:pPr>
        <w:tabs>
          <w:tab w:val="left" w:pos="1276"/>
        </w:tabs>
        <w:rPr>
          <w:sz w:val="28"/>
          <w:szCs w:val="28"/>
        </w:rPr>
      </w:pPr>
    </w:p>
    <w:p w14:paraId="3B830B60" w14:textId="77777777" w:rsidR="00E07255" w:rsidRDefault="00E07255">
      <w:pPr>
        <w:tabs>
          <w:tab w:val="left" w:pos="1276"/>
        </w:tabs>
      </w:pPr>
      <w:r>
        <w:rPr>
          <w:sz w:val="28"/>
          <w:szCs w:val="28"/>
        </w:rPr>
        <w:t>Спортивный судья _________________ ____________________</w:t>
      </w:r>
    </w:p>
    <w:p w14:paraId="2D5827B6" w14:textId="77777777" w:rsidR="00E07255" w:rsidRDefault="00E07255">
      <w:pPr>
        <w:tabs>
          <w:tab w:val="left" w:pos="1276"/>
        </w:tabs>
      </w:pP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(подпись)</w:t>
      </w:r>
      <w:r>
        <w:rPr>
          <w:sz w:val="28"/>
          <w:szCs w:val="28"/>
          <w:vertAlign w:val="superscript"/>
        </w:rPr>
        <w:tab/>
      </w:r>
      <w:r>
        <w:rPr>
          <w:sz w:val="28"/>
          <w:szCs w:val="28"/>
          <w:vertAlign w:val="superscript"/>
        </w:rPr>
        <w:tab/>
      </w:r>
      <w:r>
        <w:rPr>
          <w:sz w:val="28"/>
          <w:szCs w:val="28"/>
          <w:vertAlign w:val="superscript"/>
        </w:rPr>
        <w:tab/>
        <w:t xml:space="preserve"> (Ф.И.О.)</w:t>
      </w:r>
    </w:p>
    <w:p w14:paraId="29F82FAF" w14:textId="77777777" w:rsidR="00E07255" w:rsidRDefault="00E07255">
      <w:pPr>
        <w:pageBreakBefore/>
        <w:tabs>
          <w:tab w:val="left" w:pos="567"/>
          <w:tab w:val="left" w:pos="993"/>
          <w:tab w:val="left" w:pos="1276"/>
        </w:tabs>
        <w:spacing w:line="276" w:lineRule="auto"/>
        <w:jc w:val="right"/>
      </w:pPr>
      <w:r>
        <w:rPr>
          <w:sz w:val="28"/>
        </w:rPr>
        <w:lastRenderedPageBreak/>
        <w:t>Приложение № 3</w:t>
      </w:r>
    </w:p>
    <w:p w14:paraId="314A19C0" w14:textId="77777777" w:rsidR="00E07255" w:rsidRDefault="00E07255">
      <w:pPr>
        <w:jc w:val="center"/>
      </w:pPr>
      <w:r>
        <w:rPr>
          <w:b/>
        </w:rPr>
        <w:t>ПРОТЕСТ</w:t>
      </w:r>
    </w:p>
    <w:p w14:paraId="02CAB80A" w14:textId="77777777" w:rsidR="00E07255" w:rsidRDefault="00E07255">
      <w:pPr>
        <w:tabs>
          <w:tab w:val="left" w:pos="1276"/>
        </w:tabs>
        <w:rPr>
          <w:i/>
        </w:rPr>
      </w:pPr>
    </w:p>
    <w:tbl>
      <w:tblPr>
        <w:tblW w:w="5000" w:type="pct"/>
        <w:jc w:val="center"/>
        <w:tblLayout w:type="fixed"/>
        <w:tblLook w:val="0000" w:firstRow="0" w:lastRow="0" w:firstColumn="0" w:lastColumn="0" w:noHBand="0" w:noVBand="0"/>
      </w:tblPr>
      <w:tblGrid>
        <w:gridCol w:w="2389"/>
        <w:gridCol w:w="693"/>
        <w:gridCol w:w="1698"/>
        <w:gridCol w:w="1699"/>
        <w:gridCol w:w="3092"/>
      </w:tblGrid>
      <w:tr w:rsidR="00E07255" w14:paraId="45643AE1" w14:textId="77777777">
        <w:trPr>
          <w:trHeight w:val="484"/>
          <w:jc w:val="center"/>
        </w:trPr>
        <w:tc>
          <w:tcPr>
            <w:tcW w:w="935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031094" w14:textId="77777777" w:rsidR="00E07255" w:rsidRDefault="00E07255">
            <w:pPr>
              <w:tabs>
                <w:tab w:val="left" w:pos="1276"/>
              </w:tabs>
              <w:jc w:val="center"/>
            </w:pPr>
            <w:r>
              <w:t>__________________________________________________________________</w:t>
            </w:r>
          </w:p>
          <w:p w14:paraId="2E9FD968" w14:textId="77777777" w:rsidR="00E07255" w:rsidRDefault="00E07255">
            <w:pPr>
              <w:tabs>
                <w:tab w:val="left" w:pos="1276"/>
              </w:tabs>
              <w:jc w:val="center"/>
            </w:pPr>
            <w:r>
              <w:rPr>
                <w:vertAlign w:val="superscript"/>
              </w:rPr>
              <w:t>(наименование спортивного соревнования)</w:t>
            </w:r>
          </w:p>
        </w:tc>
      </w:tr>
      <w:tr w:rsidR="00E07255" w14:paraId="5D0B1058" w14:textId="77777777">
        <w:trPr>
          <w:trHeight w:val="435"/>
          <w:jc w:val="center"/>
        </w:trPr>
        <w:tc>
          <w:tcPr>
            <w:tcW w:w="3012" w:type="dxa"/>
            <w:gridSpan w:val="2"/>
            <w:tcBorders>
              <w:top w:val="single" w:sz="4" w:space="0" w:color="000000"/>
              <w:left w:val="single" w:sz="4" w:space="0" w:color="000000"/>
              <w:bottom w:val="single" w:sz="4" w:space="0" w:color="000000"/>
            </w:tcBorders>
            <w:shd w:val="clear" w:color="auto" w:fill="auto"/>
          </w:tcPr>
          <w:p w14:paraId="3133AA3F" w14:textId="77777777" w:rsidR="00E07255" w:rsidRDefault="00E07255">
            <w:pPr>
              <w:tabs>
                <w:tab w:val="left" w:pos="1276"/>
              </w:tabs>
            </w:pPr>
            <w:r>
              <w:t>От представителя или спортсмена (Ф.И.О.)</w:t>
            </w:r>
          </w:p>
        </w:tc>
        <w:tc>
          <w:tcPr>
            <w:tcW w:w="6343" w:type="dxa"/>
            <w:gridSpan w:val="3"/>
            <w:tcBorders>
              <w:top w:val="single" w:sz="4" w:space="0" w:color="000000"/>
              <w:left w:val="single" w:sz="4" w:space="0" w:color="000000"/>
              <w:bottom w:val="single" w:sz="4" w:space="0" w:color="000000"/>
              <w:right w:val="single" w:sz="4" w:space="0" w:color="000000"/>
            </w:tcBorders>
            <w:shd w:val="clear" w:color="auto" w:fill="auto"/>
          </w:tcPr>
          <w:p w14:paraId="26170AEE" w14:textId="77777777" w:rsidR="00E07255" w:rsidRDefault="00E07255">
            <w:pPr>
              <w:tabs>
                <w:tab w:val="left" w:pos="1276"/>
              </w:tabs>
              <w:snapToGrid w:val="0"/>
            </w:pPr>
          </w:p>
        </w:tc>
      </w:tr>
      <w:tr w:rsidR="00E07255" w14:paraId="691D4292" w14:textId="77777777">
        <w:trPr>
          <w:trHeight w:val="360"/>
          <w:jc w:val="center"/>
        </w:trPr>
        <w:tc>
          <w:tcPr>
            <w:tcW w:w="2335" w:type="dxa"/>
            <w:tcBorders>
              <w:top w:val="single" w:sz="4" w:space="0" w:color="000000"/>
              <w:left w:val="single" w:sz="4" w:space="0" w:color="000000"/>
              <w:bottom w:val="single" w:sz="4" w:space="0" w:color="000000"/>
            </w:tcBorders>
            <w:shd w:val="clear" w:color="auto" w:fill="auto"/>
            <w:vAlign w:val="center"/>
          </w:tcPr>
          <w:p w14:paraId="0C7EEF8A" w14:textId="77777777" w:rsidR="00E07255" w:rsidRDefault="00E07255">
            <w:pPr>
              <w:tabs>
                <w:tab w:val="left" w:pos="1276"/>
              </w:tabs>
            </w:pPr>
            <w:r>
              <w:t>Стартовый №</w:t>
            </w:r>
          </w:p>
        </w:tc>
        <w:tc>
          <w:tcPr>
            <w:tcW w:w="2337" w:type="dxa"/>
            <w:gridSpan w:val="2"/>
            <w:tcBorders>
              <w:top w:val="single" w:sz="4" w:space="0" w:color="000000"/>
              <w:left w:val="single" w:sz="4" w:space="0" w:color="000000"/>
              <w:bottom w:val="single" w:sz="4" w:space="0" w:color="000000"/>
            </w:tcBorders>
            <w:shd w:val="clear" w:color="auto" w:fill="auto"/>
          </w:tcPr>
          <w:p w14:paraId="7CB8465D" w14:textId="77777777" w:rsidR="00E07255" w:rsidRDefault="00E07255">
            <w:pPr>
              <w:tabs>
                <w:tab w:val="left" w:pos="1276"/>
              </w:tabs>
              <w:snapToGrid w:val="0"/>
            </w:pPr>
          </w:p>
        </w:tc>
        <w:tc>
          <w:tcPr>
            <w:tcW w:w="1661" w:type="dxa"/>
            <w:tcBorders>
              <w:top w:val="single" w:sz="4" w:space="0" w:color="000000"/>
              <w:left w:val="single" w:sz="4" w:space="0" w:color="000000"/>
              <w:bottom w:val="single" w:sz="4" w:space="0" w:color="000000"/>
            </w:tcBorders>
            <w:shd w:val="clear" w:color="auto" w:fill="auto"/>
            <w:vAlign w:val="center"/>
          </w:tcPr>
          <w:p w14:paraId="447057B2" w14:textId="77777777" w:rsidR="00E07255" w:rsidRDefault="00E07255">
            <w:pPr>
              <w:tabs>
                <w:tab w:val="left" w:pos="1276"/>
              </w:tabs>
            </w:pPr>
            <w:r>
              <w:t>Контактный телефон</w:t>
            </w:r>
          </w:p>
        </w:tc>
        <w:tc>
          <w:tcPr>
            <w:tcW w:w="30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E10F86" w14:textId="77777777" w:rsidR="00E07255" w:rsidRDefault="00E07255">
            <w:pPr>
              <w:tabs>
                <w:tab w:val="left" w:pos="1276"/>
              </w:tabs>
              <w:snapToGrid w:val="0"/>
            </w:pPr>
          </w:p>
        </w:tc>
      </w:tr>
      <w:tr w:rsidR="00E07255" w14:paraId="7D31FBE2" w14:textId="77777777">
        <w:trPr>
          <w:trHeight w:val="630"/>
          <w:jc w:val="center"/>
        </w:trPr>
        <w:tc>
          <w:tcPr>
            <w:tcW w:w="4672" w:type="dxa"/>
            <w:gridSpan w:val="3"/>
            <w:tcBorders>
              <w:top w:val="single" w:sz="4" w:space="0" w:color="000000"/>
              <w:left w:val="single" w:sz="4" w:space="0" w:color="000000"/>
              <w:bottom w:val="single" w:sz="4" w:space="0" w:color="000000"/>
            </w:tcBorders>
            <w:shd w:val="clear" w:color="auto" w:fill="auto"/>
            <w:vAlign w:val="center"/>
          </w:tcPr>
          <w:p w14:paraId="228FD267" w14:textId="77777777" w:rsidR="00E07255" w:rsidRDefault="00E07255">
            <w:pPr>
              <w:tabs>
                <w:tab w:val="left" w:pos="1276"/>
              </w:tabs>
            </w:pPr>
            <w:r>
              <w:t>Вид программы</w:t>
            </w:r>
          </w:p>
          <w:p w14:paraId="02877A76" w14:textId="77777777" w:rsidR="00E07255" w:rsidRDefault="00E07255">
            <w:pPr>
              <w:tabs>
                <w:tab w:val="left" w:pos="1276"/>
              </w:tabs>
              <w:rPr>
                <w:strike/>
              </w:rPr>
            </w:pPr>
          </w:p>
        </w:tc>
        <w:tc>
          <w:tcPr>
            <w:tcW w:w="468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271A775" w14:textId="77777777" w:rsidR="00E07255" w:rsidRDefault="00E07255">
            <w:pPr>
              <w:tabs>
                <w:tab w:val="left" w:pos="1276"/>
              </w:tabs>
              <w:snapToGrid w:val="0"/>
              <w:rPr>
                <w:strike/>
              </w:rPr>
            </w:pPr>
          </w:p>
        </w:tc>
      </w:tr>
      <w:tr w:rsidR="00E07255" w14:paraId="40183B82" w14:textId="77777777">
        <w:trPr>
          <w:trHeight w:val="495"/>
          <w:jc w:val="center"/>
        </w:trPr>
        <w:tc>
          <w:tcPr>
            <w:tcW w:w="4672" w:type="dxa"/>
            <w:gridSpan w:val="3"/>
            <w:tcBorders>
              <w:top w:val="single" w:sz="4" w:space="0" w:color="000000"/>
              <w:left w:val="single" w:sz="4" w:space="0" w:color="000000"/>
              <w:bottom w:val="single" w:sz="4" w:space="0" w:color="000000"/>
            </w:tcBorders>
            <w:shd w:val="clear" w:color="auto" w:fill="auto"/>
            <w:vAlign w:val="center"/>
          </w:tcPr>
          <w:p w14:paraId="01990FC8" w14:textId="77777777" w:rsidR="00E07255" w:rsidRDefault="00E07255">
            <w:pPr>
              <w:tabs>
                <w:tab w:val="left" w:pos="1276"/>
              </w:tabs>
            </w:pPr>
            <w:r>
              <w:t>Нарушение пункта Правил</w:t>
            </w:r>
          </w:p>
        </w:tc>
        <w:tc>
          <w:tcPr>
            <w:tcW w:w="468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7FF16BD" w14:textId="77777777" w:rsidR="00E07255" w:rsidRDefault="00E07255">
            <w:pPr>
              <w:tabs>
                <w:tab w:val="left" w:pos="1276"/>
              </w:tabs>
              <w:snapToGrid w:val="0"/>
            </w:pPr>
          </w:p>
        </w:tc>
      </w:tr>
      <w:tr w:rsidR="00E07255" w14:paraId="6D08A27B" w14:textId="77777777">
        <w:trPr>
          <w:trHeight w:val="435"/>
          <w:jc w:val="center"/>
        </w:trPr>
        <w:tc>
          <w:tcPr>
            <w:tcW w:w="2335" w:type="dxa"/>
            <w:tcBorders>
              <w:top w:val="single" w:sz="4" w:space="0" w:color="000000"/>
              <w:left w:val="single" w:sz="4" w:space="0" w:color="000000"/>
              <w:bottom w:val="single" w:sz="4" w:space="0" w:color="000000"/>
            </w:tcBorders>
            <w:shd w:val="clear" w:color="auto" w:fill="auto"/>
            <w:vAlign w:val="center"/>
          </w:tcPr>
          <w:p w14:paraId="7CAFD047" w14:textId="77777777" w:rsidR="00E07255" w:rsidRDefault="00E07255">
            <w:pPr>
              <w:tabs>
                <w:tab w:val="left" w:pos="1276"/>
              </w:tabs>
            </w:pPr>
            <w:r>
              <w:t>Спортсменом, стартовый №</w:t>
            </w:r>
          </w:p>
        </w:tc>
        <w:tc>
          <w:tcPr>
            <w:tcW w:w="2337" w:type="dxa"/>
            <w:gridSpan w:val="2"/>
            <w:tcBorders>
              <w:top w:val="single" w:sz="4" w:space="0" w:color="000000"/>
              <w:left w:val="single" w:sz="4" w:space="0" w:color="000000"/>
              <w:bottom w:val="single" w:sz="4" w:space="0" w:color="000000"/>
            </w:tcBorders>
            <w:shd w:val="clear" w:color="auto" w:fill="auto"/>
            <w:vAlign w:val="center"/>
          </w:tcPr>
          <w:p w14:paraId="7FD61CC4" w14:textId="77777777" w:rsidR="00E07255" w:rsidRDefault="00E07255">
            <w:pPr>
              <w:tabs>
                <w:tab w:val="left" w:pos="1276"/>
              </w:tabs>
              <w:snapToGrid w:val="0"/>
            </w:pPr>
          </w:p>
        </w:tc>
        <w:tc>
          <w:tcPr>
            <w:tcW w:w="1661" w:type="dxa"/>
            <w:tcBorders>
              <w:top w:val="single" w:sz="4" w:space="0" w:color="000000"/>
              <w:left w:val="single" w:sz="4" w:space="0" w:color="000000"/>
              <w:bottom w:val="single" w:sz="4" w:space="0" w:color="000000"/>
            </w:tcBorders>
            <w:shd w:val="clear" w:color="auto" w:fill="auto"/>
            <w:vAlign w:val="center"/>
          </w:tcPr>
          <w:p w14:paraId="541A7779" w14:textId="77777777" w:rsidR="00E07255" w:rsidRDefault="00E07255">
            <w:pPr>
              <w:tabs>
                <w:tab w:val="left" w:pos="1276"/>
              </w:tabs>
            </w:pPr>
            <w:r>
              <w:t>Ф.И.О.</w:t>
            </w:r>
          </w:p>
        </w:tc>
        <w:tc>
          <w:tcPr>
            <w:tcW w:w="30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6648EE" w14:textId="77777777" w:rsidR="00E07255" w:rsidRDefault="00E07255">
            <w:pPr>
              <w:tabs>
                <w:tab w:val="left" w:pos="1276"/>
              </w:tabs>
              <w:snapToGrid w:val="0"/>
            </w:pPr>
          </w:p>
        </w:tc>
      </w:tr>
      <w:tr w:rsidR="00E07255" w14:paraId="79437EBA" w14:textId="77777777">
        <w:trPr>
          <w:trHeight w:val="5140"/>
          <w:jc w:val="center"/>
        </w:trPr>
        <w:tc>
          <w:tcPr>
            <w:tcW w:w="9355" w:type="dxa"/>
            <w:gridSpan w:val="5"/>
            <w:tcBorders>
              <w:top w:val="single" w:sz="4" w:space="0" w:color="000000"/>
              <w:left w:val="single" w:sz="4" w:space="0" w:color="000000"/>
              <w:bottom w:val="single" w:sz="4" w:space="0" w:color="000000"/>
              <w:right w:val="single" w:sz="4" w:space="0" w:color="000000"/>
            </w:tcBorders>
            <w:shd w:val="clear" w:color="auto" w:fill="auto"/>
          </w:tcPr>
          <w:p w14:paraId="7F4E4895" w14:textId="77777777" w:rsidR="00E07255" w:rsidRDefault="00E07255">
            <w:pPr>
              <w:tabs>
                <w:tab w:val="left" w:pos="1276"/>
              </w:tabs>
            </w:pPr>
            <w:r>
              <w:t>Краткое и максимально точное описание: 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r w:rsidR="00E07255" w14:paraId="13D70910" w14:textId="77777777">
        <w:trPr>
          <w:trHeight w:val="252"/>
          <w:jc w:val="center"/>
        </w:trPr>
        <w:tc>
          <w:tcPr>
            <w:tcW w:w="9355" w:type="dxa"/>
            <w:gridSpan w:val="5"/>
            <w:tcBorders>
              <w:top w:val="single" w:sz="4" w:space="0" w:color="000000"/>
              <w:left w:val="single" w:sz="4" w:space="0" w:color="000000"/>
              <w:bottom w:val="single" w:sz="4" w:space="0" w:color="000000"/>
              <w:right w:val="single" w:sz="4" w:space="0" w:color="000000"/>
            </w:tcBorders>
            <w:shd w:val="clear" w:color="auto" w:fill="auto"/>
          </w:tcPr>
          <w:p w14:paraId="2D61967D" w14:textId="77777777" w:rsidR="00E07255" w:rsidRDefault="00E07255">
            <w:pPr>
              <w:tabs>
                <w:tab w:val="left" w:pos="1276"/>
              </w:tabs>
            </w:pPr>
            <w:r>
              <w:t>Свидетелями инцидента были:</w:t>
            </w:r>
          </w:p>
        </w:tc>
      </w:tr>
      <w:tr w:rsidR="00E07255" w14:paraId="3A40A8FF" w14:textId="77777777">
        <w:trPr>
          <w:trHeight w:val="585"/>
          <w:jc w:val="center"/>
        </w:trPr>
        <w:tc>
          <w:tcPr>
            <w:tcW w:w="9355" w:type="dxa"/>
            <w:gridSpan w:val="5"/>
            <w:tcBorders>
              <w:top w:val="single" w:sz="4" w:space="0" w:color="000000"/>
              <w:left w:val="single" w:sz="4" w:space="0" w:color="000000"/>
              <w:bottom w:val="single" w:sz="4" w:space="0" w:color="000000"/>
              <w:right w:val="single" w:sz="4" w:space="0" w:color="000000"/>
            </w:tcBorders>
            <w:shd w:val="clear" w:color="auto" w:fill="auto"/>
          </w:tcPr>
          <w:p w14:paraId="3B836183" w14:textId="77777777" w:rsidR="00E07255" w:rsidRDefault="00E07255">
            <w:pPr>
              <w:tabs>
                <w:tab w:val="left" w:pos="1276"/>
              </w:tabs>
              <w:snapToGrid w:val="0"/>
            </w:pPr>
          </w:p>
        </w:tc>
      </w:tr>
      <w:tr w:rsidR="00E07255" w14:paraId="5E375BC3" w14:textId="77777777">
        <w:trPr>
          <w:trHeight w:val="630"/>
          <w:jc w:val="center"/>
        </w:trPr>
        <w:tc>
          <w:tcPr>
            <w:tcW w:w="9355" w:type="dxa"/>
            <w:gridSpan w:val="5"/>
            <w:tcBorders>
              <w:top w:val="single" w:sz="4" w:space="0" w:color="000000"/>
              <w:left w:val="single" w:sz="4" w:space="0" w:color="000000"/>
              <w:bottom w:val="single" w:sz="4" w:space="0" w:color="000000"/>
              <w:right w:val="single" w:sz="4" w:space="0" w:color="000000"/>
            </w:tcBorders>
            <w:shd w:val="clear" w:color="auto" w:fill="auto"/>
          </w:tcPr>
          <w:p w14:paraId="5DA00046" w14:textId="77777777" w:rsidR="00E07255" w:rsidRDefault="00E07255">
            <w:pPr>
              <w:tabs>
                <w:tab w:val="left" w:pos="1276"/>
              </w:tabs>
              <w:snapToGrid w:val="0"/>
            </w:pPr>
          </w:p>
        </w:tc>
      </w:tr>
    </w:tbl>
    <w:p w14:paraId="0CC83BFB" w14:textId="77777777" w:rsidR="00E07255" w:rsidRDefault="00E07255">
      <w:pPr>
        <w:tabs>
          <w:tab w:val="left" w:pos="1276"/>
        </w:tabs>
      </w:pPr>
    </w:p>
    <w:p w14:paraId="78B1D47C" w14:textId="77777777" w:rsidR="00E07255" w:rsidRDefault="00E07255">
      <w:pPr>
        <w:tabs>
          <w:tab w:val="left" w:pos="1276"/>
        </w:tabs>
      </w:pPr>
      <w:r>
        <w:t>Подпись заявителя ___________________________   _____________________</w:t>
      </w:r>
    </w:p>
    <w:p w14:paraId="5931A41D" w14:textId="77777777" w:rsidR="00E07255" w:rsidRDefault="00E07255">
      <w:pPr>
        <w:tabs>
          <w:tab w:val="left" w:pos="1276"/>
        </w:tabs>
      </w:pP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t>(подпись)</w:t>
      </w:r>
      <w:r>
        <w:rPr>
          <w:vertAlign w:val="superscript"/>
        </w:rPr>
        <w:tab/>
      </w:r>
      <w:r>
        <w:rPr>
          <w:vertAlign w:val="superscript"/>
        </w:rPr>
        <w:tab/>
        <w:t xml:space="preserve"> (Ф.И.О.)</w:t>
      </w:r>
    </w:p>
    <w:p w14:paraId="6071CB2B" w14:textId="77777777" w:rsidR="00E07255" w:rsidRDefault="00E07255">
      <w:pPr>
        <w:tabs>
          <w:tab w:val="left" w:pos="1276"/>
        </w:tabs>
      </w:pPr>
      <w:r>
        <w:t>Главный судья / главный секретарь _____________</w:t>
      </w:r>
      <w:r>
        <w:tab/>
        <w:t>____________________</w:t>
      </w:r>
    </w:p>
    <w:p w14:paraId="088C1A46" w14:textId="77777777" w:rsidR="00E07255" w:rsidRDefault="00E07255">
      <w:pPr>
        <w:tabs>
          <w:tab w:val="left" w:pos="1276"/>
        </w:tabs>
      </w:pP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t>(подпись)</w:t>
      </w:r>
      <w:r>
        <w:rPr>
          <w:vertAlign w:val="superscript"/>
        </w:rPr>
        <w:tab/>
      </w:r>
      <w:r>
        <w:rPr>
          <w:vertAlign w:val="superscript"/>
        </w:rPr>
        <w:tab/>
        <w:t xml:space="preserve"> (Ф.И.О.)</w:t>
      </w:r>
    </w:p>
    <w:p w14:paraId="01D8A741" w14:textId="77777777" w:rsidR="00E07255" w:rsidRDefault="00E07255">
      <w:pPr>
        <w:tabs>
          <w:tab w:val="left" w:pos="1276"/>
        </w:tabs>
      </w:pPr>
      <w:r>
        <w:t>Дата и время получения протеста: «__» _______ 20__ г. ___ часов ___ минут</w:t>
      </w:r>
      <w:r>
        <w:rPr>
          <w:sz w:val="28"/>
        </w:rPr>
        <w:t>.</w:t>
      </w:r>
    </w:p>
    <w:p w14:paraId="6F952873" w14:textId="3458319F" w:rsidR="00E07255" w:rsidRDefault="00967AD2">
      <w:pPr>
        <w:tabs>
          <w:tab w:val="left" w:pos="1276"/>
        </w:tabs>
        <w:rPr>
          <w:sz w:val="28"/>
        </w:rPr>
      </w:pPr>
      <w:r>
        <w:rPr>
          <w:noProof/>
          <w:sz w:val="28"/>
          <w:lang w:eastAsia="ru-RU"/>
        </w:rPr>
        <mc:AlternateContent>
          <mc:Choice Requires="wps">
            <w:drawing>
              <wp:inline distT="0" distB="0" distL="0" distR="0" wp14:anchorId="4D9EA1EB" wp14:editId="2F1E315B">
                <wp:extent cx="5940425" cy="19050"/>
                <wp:effectExtent l="0" t="0" r="0" b="4445"/>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0425" cy="19050"/>
                        </a:xfrm>
                        <a:prstGeom prst="rect">
                          <a:avLst/>
                        </a:prstGeom>
                        <a:solidFill>
                          <a:srgbClr val="A0A0A0"/>
                        </a:solidFill>
                        <a:ln>
                          <a:noFill/>
                        </a:ln>
                        <a:effectLst/>
                        <a:extLs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inline>
            </w:drawing>
          </mc:Choice>
          <mc:Fallback>
            <w:pict>
              <v:rect w14:anchorId="2A26AE1D" id="Rectangle 2" o:spid="_x0000_s1026" style="width:467.75pt;height:1.5pt;visibility:visible;mso-wrap-style:non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" fillcolor="#a0a0a0" stroked="f" strokecolor="#3465a4">
                <v:stroke joinstyle="round"/>
                <w10:anchorlock/>
              </v:rect>
            </w:pict>
          </mc:Fallback>
        </mc:AlternateContent>
      </w:r>
    </w:p>
    <w:p w14:paraId="483DBAB1" w14:textId="77777777" w:rsidR="00E07255" w:rsidRDefault="00E07255">
      <w:pPr>
        <w:tabs>
          <w:tab w:val="left" w:pos="1276"/>
        </w:tabs>
      </w:pPr>
      <w:r>
        <w:rPr>
          <w:sz w:val="28"/>
        </w:rPr>
        <w:t>Решение по протесту</w:t>
      </w:r>
      <w:r w:rsidRPr="00662282">
        <w:rPr>
          <w:sz w:val="28"/>
        </w:rPr>
        <w:t>:_______________________________________________ ____________________________________________________________________________________________________________________________________</w:t>
      </w:r>
    </w:p>
    <w:p w14:paraId="032FECE6" w14:textId="77777777" w:rsidR="00E07255" w:rsidRDefault="00E07255">
      <w:pPr>
        <w:pageBreakBefore/>
        <w:tabs>
          <w:tab w:val="left" w:pos="1276"/>
        </w:tabs>
        <w:jc w:val="right"/>
      </w:pPr>
      <w:r>
        <w:rPr>
          <w:sz w:val="28"/>
        </w:rPr>
        <w:lastRenderedPageBreak/>
        <w:t>Приложение № 4</w:t>
      </w:r>
    </w:p>
    <w:p w14:paraId="609FE9CD" w14:textId="77777777" w:rsidR="00E07255" w:rsidRDefault="00E07255">
      <w:pPr>
        <w:widowControl w:val="0"/>
        <w:autoSpaceDE w:val="0"/>
        <w:jc w:val="center"/>
      </w:pPr>
      <w:r>
        <w:rPr>
          <w:b/>
          <w:sz w:val="28"/>
          <w:szCs w:val="28"/>
        </w:rPr>
        <w:t>АКТ</w:t>
      </w:r>
      <w:r>
        <w:rPr>
          <w:b/>
          <w:sz w:val="28"/>
          <w:szCs w:val="28"/>
        </w:rPr>
        <w:br/>
        <w:t>об отстранении собаки от участия в спортивном соревновании</w:t>
      </w:r>
    </w:p>
    <w:p w14:paraId="71D94ACB" w14:textId="77777777" w:rsidR="00E07255" w:rsidRDefault="00E07255">
      <w:pPr>
        <w:widowControl w:val="0"/>
        <w:tabs>
          <w:tab w:val="left" w:pos="1276"/>
        </w:tabs>
        <w:autoSpaceDE w:val="0"/>
        <w:jc w:val="center"/>
        <w:rPr>
          <w:b/>
          <w:sz w:val="28"/>
          <w:szCs w:val="28"/>
        </w:rPr>
      </w:pPr>
    </w:p>
    <w:p w14:paraId="38173F1D" w14:textId="77777777" w:rsidR="00E07255" w:rsidRDefault="00E07255">
      <w:pPr>
        <w:pStyle w:val="ConsPlusNonformat"/>
        <w:tabs>
          <w:tab w:val="left" w:pos="1276"/>
        </w:tabs>
      </w:pPr>
      <w:r>
        <w:rPr>
          <w:rFonts w:ascii="Times New Roman" w:hAnsi="Times New Roman" w:cs="Times New Roman"/>
          <w:sz w:val="28"/>
          <w:szCs w:val="28"/>
        </w:rPr>
        <w:t>«____» __________ 20__ года</w:t>
      </w:r>
      <w:r>
        <w:rPr>
          <w:rFonts w:ascii="Times New Roman" w:hAnsi="Times New Roman" w:cs="Times New Roman"/>
          <w:sz w:val="28"/>
          <w:szCs w:val="28"/>
        </w:rPr>
        <w:tab/>
      </w:r>
    </w:p>
    <w:p w14:paraId="6EDD0EA1" w14:textId="77777777" w:rsidR="00E07255" w:rsidRDefault="00E07255">
      <w:pPr>
        <w:pStyle w:val="ConsPlusNonformat"/>
        <w:tabs>
          <w:tab w:val="left" w:pos="1276"/>
        </w:tabs>
      </w:pPr>
      <w:r>
        <w:rPr>
          <w:rFonts w:ascii="Times New Roman" w:hAnsi="Times New Roman" w:cs="Times New Roman"/>
          <w:sz w:val="28"/>
          <w:szCs w:val="28"/>
        </w:rPr>
        <w:t>__________________________________________________________________</w:t>
      </w:r>
    </w:p>
    <w:p w14:paraId="31872130" w14:textId="77777777" w:rsidR="00E07255" w:rsidRDefault="00E07255">
      <w:pPr>
        <w:pStyle w:val="ConsPlusNonformat"/>
        <w:tabs>
          <w:tab w:val="left" w:pos="1276"/>
        </w:tabs>
        <w:jc w:val="center"/>
      </w:pPr>
      <w:r>
        <w:rPr>
          <w:rFonts w:ascii="Times New Roman" w:hAnsi="Times New Roman" w:cs="Times New Roman"/>
          <w:sz w:val="28"/>
          <w:szCs w:val="28"/>
          <w:vertAlign w:val="superscript"/>
        </w:rPr>
        <w:t>(место проведения спортивного соревнования)</w:t>
      </w:r>
    </w:p>
    <w:p w14:paraId="2810FB17" w14:textId="77777777" w:rsidR="00E07255" w:rsidRDefault="00E07255">
      <w:pPr>
        <w:pStyle w:val="ConsPlusNonformat"/>
        <w:tabs>
          <w:tab w:val="left" w:pos="1276"/>
        </w:tabs>
        <w:rPr>
          <w:rFonts w:ascii="Times New Roman" w:hAnsi="Times New Roman" w:cs="Times New Roman"/>
          <w:sz w:val="28"/>
          <w:szCs w:val="28"/>
          <w:vertAlign w:val="superscript"/>
        </w:rPr>
      </w:pPr>
    </w:p>
    <w:p w14:paraId="2E7D743A" w14:textId="77777777" w:rsidR="00E07255" w:rsidRDefault="00E07255">
      <w:pPr>
        <w:pStyle w:val="ConsPlusNonformat"/>
        <w:tabs>
          <w:tab w:val="left" w:pos="1276"/>
        </w:tabs>
        <w:ind w:firstLine="708"/>
        <w:jc w:val="both"/>
      </w:pPr>
      <w:bookmarkStart w:id="35" w:name="Par299"/>
      <w:bookmarkEnd w:id="35"/>
      <w:r>
        <w:rPr>
          <w:rFonts w:ascii="Times New Roman" w:hAnsi="Times New Roman" w:cs="Times New Roman"/>
          <w:sz w:val="28"/>
          <w:szCs w:val="28"/>
        </w:rPr>
        <w:t xml:space="preserve">Мною, _______________________________________, осуществляющим </w:t>
      </w:r>
    </w:p>
    <w:p w14:paraId="1DE0AADE" w14:textId="77777777" w:rsidR="00E07255" w:rsidRDefault="00E07255">
      <w:pPr>
        <w:pStyle w:val="ConsPlusNonformat"/>
        <w:tabs>
          <w:tab w:val="left" w:pos="1276"/>
        </w:tabs>
        <w:ind w:left="2124" w:firstLine="708"/>
      </w:pPr>
      <w:r>
        <w:rPr>
          <w:rFonts w:ascii="Times New Roman" w:hAnsi="Times New Roman" w:cs="Times New Roman"/>
          <w:sz w:val="28"/>
          <w:szCs w:val="28"/>
          <w:vertAlign w:val="superscript"/>
        </w:rPr>
        <w:t xml:space="preserve"> (Ф.И.О. ветеринарного специалиста)</w:t>
      </w:r>
    </w:p>
    <w:p w14:paraId="4F07B94D" w14:textId="77777777" w:rsidR="00E07255" w:rsidRDefault="00E07255">
      <w:pPr>
        <w:pStyle w:val="ConsPlusNonformat"/>
        <w:tabs>
          <w:tab w:val="left" w:pos="1276"/>
        </w:tabs>
      </w:pPr>
      <w:r>
        <w:rPr>
          <w:rFonts w:ascii="Times New Roman" w:hAnsi="Times New Roman" w:cs="Times New Roman"/>
          <w:sz w:val="28"/>
          <w:szCs w:val="28"/>
        </w:rPr>
        <w:t>ветеринарное обслуживание _________________________________________, __________________________________________________________________</w:t>
      </w:r>
    </w:p>
    <w:p w14:paraId="765C90B7" w14:textId="77777777" w:rsidR="00E07255" w:rsidRDefault="00E07255">
      <w:pPr>
        <w:pStyle w:val="ConsPlusNonformat"/>
        <w:tabs>
          <w:tab w:val="left" w:pos="1276"/>
        </w:tabs>
        <w:jc w:val="center"/>
      </w:pPr>
      <w:r>
        <w:rPr>
          <w:rFonts w:ascii="Times New Roman" w:hAnsi="Times New Roman" w:cs="Times New Roman"/>
          <w:sz w:val="28"/>
          <w:szCs w:val="24"/>
          <w:vertAlign w:val="superscript"/>
        </w:rPr>
        <w:t>(наименование спортивного соревнования)</w:t>
      </w:r>
    </w:p>
    <w:p w14:paraId="5828C333" w14:textId="77777777" w:rsidR="00E07255" w:rsidRDefault="00E07255">
      <w:pPr>
        <w:pStyle w:val="ConsPlusNonformat"/>
        <w:tabs>
          <w:tab w:val="left" w:pos="1276"/>
        </w:tabs>
      </w:pPr>
      <w:r>
        <w:rPr>
          <w:rFonts w:ascii="Times New Roman" w:hAnsi="Times New Roman" w:cs="Times New Roman"/>
          <w:sz w:val="28"/>
          <w:szCs w:val="28"/>
        </w:rPr>
        <w:t>в присутствии главного судьи ________________________________________</w:t>
      </w:r>
    </w:p>
    <w:p w14:paraId="2ED56C25" w14:textId="77777777" w:rsidR="00E07255" w:rsidRDefault="00E07255">
      <w:pPr>
        <w:pStyle w:val="ConsPlusNonformat"/>
        <w:tabs>
          <w:tab w:val="left" w:pos="1276"/>
        </w:tabs>
      </w:pPr>
      <w:r>
        <w:rPr>
          <w:rFonts w:ascii="Times New Roman" w:hAnsi="Times New Roman" w:cs="Times New Roman"/>
          <w:sz w:val="28"/>
          <w:szCs w:val="28"/>
        </w:rPr>
        <w:t>__________________________________________________________________</w:t>
      </w:r>
    </w:p>
    <w:p w14:paraId="4CA2A181" w14:textId="77777777" w:rsidR="00E07255" w:rsidRDefault="00E07255">
      <w:pPr>
        <w:pStyle w:val="ConsPlusNonformat"/>
        <w:tabs>
          <w:tab w:val="left" w:pos="1276"/>
        </w:tabs>
        <w:jc w:val="center"/>
      </w:pPr>
      <w:r>
        <w:rPr>
          <w:rFonts w:ascii="Times New Roman" w:hAnsi="Times New Roman" w:cs="Times New Roman"/>
          <w:sz w:val="28"/>
          <w:szCs w:val="24"/>
          <w:vertAlign w:val="superscript"/>
        </w:rPr>
        <w:t>(фамилия, имя, отчество)</w:t>
      </w:r>
    </w:p>
    <w:p w14:paraId="161AB871" w14:textId="77777777" w:rsidR="00E07255" w:rsidRDefault="00E07255">
      <w:pPr>
        <w:pStyle w:val="ConsPlusNonformat"/>
        <w:tabs>
          <w:tab w:val="left" w:pos="1276"/>
        </w:tabs>
      </w:pPr>
      <w:r>
        <w:rPr>
          <w:rFonts w:ascii="Times New Roman" w:hAnsi="Times New Roman" w:cs="Times New Roman"/>
          <w:sz w:val="28"/>
          <w:szCs w:val="28"/>
        </w:rPr>
        <w:t>составлен акт об отстранении ________________________________________</w:t>
      </w:r>
    </w:p>
    <w:p w14:paraId="1A229414" w14:textId="77777777" w:rsidR="00E07255" w:rsidRDefault="00E07255">
      <w:pPr>
        <w:pStyle w:val="ConsPlusNonformat"/>
        <w:tabs>
          <w:tab w:val="left" w:pos="1276"/>
        </w:tabs>
      </w:pPr>
      <w:r>
        <w:rPr>
          <w:rFonts w:ascii="Times New Roman" w:hAnsi="Times New Roman" w:cs="Times New Roman"/>
          <w:sz w:val="28"/>
          <w:szCs w:val="28"/>
        </w:rPr>
        <w:t>__________________________________________________________________</w:t>
      </w:r>
    </w:p>
    <w:p w14:paraId="3B97929E" w14:textId="77777777" w:rsidR="00E07255" w:rsidRDefault="00E07255">
      <w:pPr>
        <w:pStyle w:val="ConsPlusNonformat"/>
        <w:tabs>
          <w:tab w:val="left" w:pos="1276"/>
        </w:tabs>
      </w:pPr>
      <w:r>
        <w:rPr>
          <w:rFonts w:ascii="Times New Roman" w:hAnsi="Times New Roman" w:cs="Times New Roman"/>
          <w:sz w:val="28"/>
          <w:szCs w:val="28"/>
        </w:rPr>
        <w:t>__________________________________________________________________,</w:t>
      </w:r>
    </w:p>
    <w:p w14:paraId="40E07896" w14:textId="77777777" w:rsidR="00E07255" w:rsidRDefault="00E07255">
      <w:pPr>
        <w:pStyle w:val="ConsPlusNonformat"/>
        <w:tabs>
          <w:tab w:val="left" w:pos="1276"/>
        </w:tabs>
        <w:jc w:val="center"/>
      </w:pPr>
      <w:r>
        <w:rPr>
          <w:rFonts w:ascii="Times New Roman" w:hAnsi="Times New Roman" w:cs="Times New Roman"/>
          <w:sz w:val="28"/>
          <w:szCs w:val="24"/>
          <w:vertAlign w:val="superscript"/>
        </w:rPr>
        <w:t>(животное(</w:t>
      </w:r>
      <w:proofErr w:type="spellStart"/>
      <w:r>
        <w:rPr>
          <w:rFonts w:ascii="Times New Roman" w:hAnsi="Times New Roman" w:cs="Times New Roman"/>
          <w:sz w:val="28"/>
          <w:szCs w:val="24"/>
          <w:vertAlign w:val="superscript"/>
        </w:rPr>
        <w:t>ые</w:t>
      </w:r>
      <w:proofErr w:type="spellEnd"/>
      <w:r>
        <w:rPr>
          <w:rFonts w:ascii="Times New Roman" w:hAnsi="Times New Roman" w:cs="Times New Roman"/>
          <w:sz w:val="28"/>
          <w:szCs w:val="24"/>
          <w:vertAlign w:val="superscript"/>
        </w:rPr>
        <w:t>), кол-во голов, кличка, возраст и др. идентификационные данные)</w:t>
      </w:r>
    </w:p>
    <w:p w14:paraId="7E7EED60" w14:textId="77777777" w:rsidR="00E07255" w:rsidRDefault="00E07255">
      <w:pPr>
        <w:pStyle w:val="ConsPlusNonformat"/>
        <w:tabs>
          <w:tab w:val="left" w:pos="1276"/>
        </w:tabs>
      </w:pPr>
      <w:r>
        <w:rPr>
          <w:rFonts w:ascii="Times New Roman" w:hAnsi="Times New Roman" w:cs="Times New Roman"/>
          <w:sz w:val="28"/>
          <w:szCs w:val="28"/>
        </w:rPr>
        <w:t>принадлежащего(их) _______________________________________________,</w:t>
      </w:r>
    </w:p>
    <w:p w14:paraId="666588BD" w14:textId="77777777" w:rsidR="00E07255" w:rsidRDefault="00E07255">
      <w:pPr>
        <w:pStyle w:val="ConsPlusNonformat"/>
        <w:tabs>
          <w:tab w:val="left" w:pos="1276"/>
        </w:tabs>
        <w:jc w:val="center"/>
      </w:pPr>
      <w:r>
        <w:rPr>
          <w:rFonts w:ascii="Times New Roman" w:hAnsi="Times New Roman" w:cs="Times New Roman"/>
          <w:sz w:val="28"/>
          <w:szCs w:val="24"/>
          <w:vertAlign w:val="superscript"/>
        </w:rPr>
        <w:t>(информация о владельце животного(</w:t>
      </w:r>
      <w:proofErr w:type="spellStart"/>
      <w:r>
        <w:rPr>
          <w:rFonts w:ascii="Times New Roman" w:hAnsi="Times New Roman" w:cs="Times New Roman"/>
          <w:sz w:val="28"/>
          <w:szCs w:val="24"/>
          <w:vertAlign w:val="superscript"/>
        </w:rPr>
        <w:t>ых</w:t>
      </w:r>
      <w:proofErr w:type="spellEnd"/>
      <w:r>
        <w:rPr>
          <w:rFonts w:ascii="Times New Roman" w:hAnsi="Times New Roman" w:cs="Times New Roman"/>
          <w:sz w:val="28"/>
          <w:szCs w:val="24"/>
          <w:vertAlign w:val="superscript"/>
        </w:rPr>
        <w:t>))</w:t>
      </w:r>
    </w:p>
    <w:p w14:paraId="603BA714" w14:textId="77777777" w:rsidR="00E07255" w:rsidRDefault="00E07255">
      <w:pPr>
        <w:pStyle w:val="ConsPlusNonformat"/>
        <w:tabs>
          <w:tab w:val="left" w:pos="1276"/>
        </w:tabs>
      </w:pPr>
      <w:r>
        <w:rPr>
          <w:rFonts w:ascii="Times New Roman" w:hAnsi="Times New Roman" w:cs="Times New Roman"/>
          <w:sz w:val="28"/>
          <w:szCs w:val="28"/>
        </w:rPr>
        <w:t>от участия в спортивном соревновании на основании нижеследующего: ____</w:t>
      </w:r>
    </w:p>
    <w:p w14:paraId="6B85A419" w14:textId="77777777" w:rsidR="00E07255" w:rsidRDefault="00E07255">
      <w:pPr>
        <w:pStyle w:val="ConsPlusNonformat"/>
        <w:tabs>
          <w:tab w:val="left" w:pos="1276"/>
        </w:tabs>
      </w:pPr>
      <w:r>
        <w:rPr>
          <w:rFonts w:ascii="Times New Roman" w:hAnsi="Times New Roman" w:cs="Times New Roman"/>
          <w:sz w:val="28"/>
          <w:szCs w:val="28"/>
        </w:rPr>
        <w:t>__________________________________________________________________</w:t>
      </w:r>
    </w:p>
    <w:p w14:paraId="00F53A43" w14:textId="77777777" w:rsidR="00E07255" w:rsidRDefault="00E07255">
      <w:pPr>
        <w:pStyle w:val="ConsPlusNonformat"/>
        <w:tabs>
          <w:tab w:val="left" w:pos="1276"/>
        </w:tabs>
        <w:jc w:val="center"/>
      </w:pPr>
      <w:r>
        <w:rPr>
          <w:rFonts w:ascii="Times New Roman" w:hAnsi="Times New Roman" w:cs="Times New Roman"/>
          <w:sz w:val="28"/>
          <w:szCs w:val="24"/>
          <w:vertAlign w:val="superscript"/>
        </w:rPr>
        <w:t>(указать причины)</w:t>
      </w:r>
    </w:p>
    <w:p w14:paraId="5AC8D476" w14:textId="77777777" w:rsidR="00E07255" w:rsidRDefault="00E07255">
      <w:pPr>
        <w:pStyle w:val="ConsPlusNonformat"/>
        <w:tabs>
          <w:tab w:val="left" w:pos="1276"/>
        </w:tabs>
      </w:pPr>
      <w:r>
        <w:rPr>
          <w:rFonts w:ascii="Times New Roman" w:hAnsi="Times New Roman" w:cs="Times New Roman"/>
          <w:sz w:val="28"/>
          <w:szCs w:val="28"/>
        </w:rPr>
        <w:t>__________________________________________________________________</w:t>
      </w:r>
    </w:p>
    <w:p w14:paraId="658B8E94" w14:textId="77777777" w:rsidR="00E07255" w:rsidRDefault="00E07255">
      <w:pPr>
        <w:pStyle w:val="ConsPlusNonformat"/>
        <w:tabs>
          <w:tab w:val="left" w:pos="1276"/>
        </w:tabs>
      </w:pPr>
      <w:r>
        <w:rPr>
          <w:rFonts w:ascii="Times New Roman" w:hAnsi="Times New Roman" w:cs="Times New Roman"/>
          <w:sz w:val="28"/>
          <w:szCs w:val="28"/>
        </w:rPr>
        <w:t>__________________________________________________________________</w:t>
      </w:r>
    </w:p>
    <w:p w14:paraId="35E9B5A8" w14:textId="77777777" w:rsidR="00E07255" w:rsidRDefault="00E07255">
      <w:pPr>
        <w:pStyle w:val="ConsPlusNonformat"/>
        <w:tabs>
          <w:tab w:val="left" w:pos="1276"/>
        </w:tabs>
      </w:pPr>
      <w:r>
        <w:rPr>
          <w:rFonts w:ascii="Times New Roman" w:hAnsi="Times New Roman" w:cs="Times New Roman"/>
          <w:sz w:val="28"/>
          <w:szCs w:val="28"/>
        </w:rPr>
        <w:t>__________________________________________________________________.</w:t>
      </w:r>
    </w:p>
    <w:p w14:paraId="61EACB77" w14:textId="77777777" w:rsidR="00E07255" w:rsidRDefault="00E07255">
      <w:pPr>
        <w:pStyle w:val="ConsPlusNonformat"/>
        <w:tabs>
          <w:tab w:val="left" w:pos="1276"/>
        </w:tabs>
        <w:rPr>
          <w:rFonts w:ascii="Times New Roman" w:hAnsi="Times New Roman" w:cs="Times New Roman"/>
          <w:sz w:val="28"/>
          <w:szCs w:val="28"/>
        </w:rPr>
      </w:pPr>
    </w:p>
    <w:p w14:paraId="078C817B" w14:textId="77777777" w:rsidR="00E07255" w:rsidRDefault="00E07255">
      <w:pPr>
        <w:pStyle w:val="ConsPlusNonformat"/>
        <w:tabs>
          <w:tab w:val="left" w:pos="1276"/>
        </w:tabs>
      </w:pPr>
      <w:r>
        <w:rPr>
          <w:rFonts w:ascii="Times New Roman" w:hAnsi="Times New Roman" w:cs="Times New Roman"/>
          <w:sz w:val="28"/>
          <w:szCs w:val="28"/>
        </w:rPr>
        <w:t>Акт составлен в _________ экземплярах.</w:t>
      </w:r>
    </w:p>
    <w:p w14:paraId="344FF8B7" w14:textId="77777777" w:rsidR="00E07255" w:rsidRDefault="00E07255">
      <w:pPr>
        <w:pStyle w:val="ConsPlusNonformat"/>
        <w:tabs>
          <w:tab w:val="left" w:pos="1276"/>
        </w:tabs>
        <w:rPr>
          <w:rFonts w:ascii="Times New Roman" w:hAnsi="Times New Roman" w:cs="Times New Roman"/>
          <w:sz w:val="28"/>
          <w:szCs w:val="28"/>
        </w:rPr>
      </w:pPr>
    </w:p>
    <w:p w14:paraId="7B0564AF" w14:textId="77777777" w:rsidR="00E07255" w:rsidRDefault="00E07255">
      <w:pPr>
        <w:pStyle w:val="ConsPlusNonformat"/>
        <w:tabs>
          <w:tab w:val="left" w:pos="1276"/>
        </w:tabs>
      </w:pPr>
      <w:r>
        <w:rPr>
          <w:rFonts w:ascii="Times New Roman" w:hAnsi="Times New Roman" w:cs="Times New Roman"/>
          <w:sz w:val="28"/>
          <w:szCs w:val="28"/>
        </w:rPr>
        <w:t>Подписи:</w:t>
      </w:r>
    </w:p>
    <w:p w14:paraId="18F49679" w14:textId="77777777" w:rsidR="00E07255" w:rsidRDefault="00E07255">
      <w:pPr>
        <w:pStyle w:val="ConsPlusNonformat"/>
        <w:tabs>
          <w:tab w:val="left" w:pos="1276"/>
        </w:tabs>
      </w:pPr>
      <w:r>
        <w:rPr>
          <w:rFonts w:ascii="Times New Roman" w:hAnsi="Times New Roman" w:cs="Times New Roman"/>
          <w:sz w:val="28"/>
          <w:szCs w:val="28"/>
        </w:rPr>
        <w:t>Главный судья ____________________________</w:t>
      </w:r>
      <w:r>
        <w:rPr>
          <w:rFonts w:ascii="Times New Roman" w:hAnsi="Times New Roman" w:cs="Times New Roman"/>
          <w:sz w:val="28"/>
          <w:szCs w:val="28"/>
        </w:rPr>
        <w:tab/>
        <w:t>____________________</w:t>
      </w:r>
    </w:p>
    <w:p w14:paraId="7A3D4E09" w14:textId="77777777" w:rsidR="00E07255" w:rsidRDefault="00E07255">
      <w:pPr>
        <w:pStyle w:val="ConsPlusNonformat"/>
        <w:tabs>
          <w:tab w:val="left" w:pos="1276"/>
        </w:tabs>
        <w:ind w:left="708"/>
      </w:pP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 xml:space="preserve"> (подпись) </w:t>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(Ф.И.О.)</w:t>
      </w:r>
    </w:p>
    <w:p w14:paraId="1CE7A44F" w14:textId="77777777" w:rsidR="00E07255" w:rsidRDefault="00E07255">
      <w:pPr>
        <w:pStyle w:val="ConsPlusNonformat"/>
        <w:tabs>
          <w:tab w:val="left" w:pos="1276"/>
        </w:tabs>
      </w:pPr>
      <w:r>
        <w:rPr>
          <w:rFonts w:ascii="Times New Roman" w:hAnsi="Times New Roman" w:cs="Times New Roman"/>
          <w:sz w:val="28"/>
          <w:szCs w:val="28"/>
        </w:rPr>
        <w:t>Ветеринарный специалист __________________</w:t>
      </w:r>
      <w:r>
        <w:rPr>
          <w:rFonts w:ascii="Times New Roman" w:hAnsi="Times New Roman" w:cs="Times New Roman"/>
          <w:sz w:val="28"/>
          <w:szCs w:val="28"/>
        </w:rPr>
        <w:tab/>
        <w:t>____________________</w:t>
      </w:r>
    </w:p>
    <w:p w14:paraId="7D973A0B" w14:textId="77777777" w:rsidR="00E07255" w:rsidRDefault="00E07255">
      <w:pPr>
        <w:pStyle w:val="ConsPlusNonformat"/>
        <w:tabs>
          <w:tab w:val="left" w:pos="1276"/>
        </w:tabs>
        <w:ind w:left="708"/>
      </w:pP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 xml:space="preserve"> (подпись) </w:t>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(Ф.И.О.)</w:t>
      </w:r>
    </w:p>
    <w:p w14:paraId="2D9AC5E9" w14:textId="77777777" w:rsidR="00E07255" w:rsidRDefault="00E07255">
      <w:pPr>
        <w:pStyle w:val="ConsPlusNonformat"/>
        <w:tabs>
          <w:tab w:val="left" w:pos="1276"/>
        </w:tabs>
      </w:pPr>
      <w:r>
        <w:rPr>
          <w:rFonts w:ascii="Times New Roman" w:hAnsi="Times New Roman" w:cs="Times New Roman"/>
          <w:sz w:val="28"/>
          <w:szCs w:val="28"/>
        </w:rPr>
        <w:t>Владелец животного(</w:t>
      </w:r>
      <w:proofErr w:type="spellStart"/>
      <w:r>
        <w:rPr>
          <w:rFonts w:ascii="Times New Roman" w:hAnsi="Times New Roman" w:cs="Times New Roman"/>
          <w:sz w:val="28"/>
          <w:szCs w:val="28"/>
        </w:rPr>
        <w:t>ых</w:t>
      </w:r>
      <w:proofErr w:type="spellEnd"/>
      <w:r>
        <w:rPr>
          <w:rFonts w:ascii="Times New Roman" w:hAnsi="Times New Roman" w:cs="Times New Roman"/>
          <w:sz w:val="28"/>
          <w:szCs w:val="28"/>
        </w:rPr>
        <w:t>) ___________________</w:t>
      </w:r>
      <w:r>
        <w:rPr>
          <w:rFonts w:ascii="Times New Roman" w:hAnsi="Times New Roman" w:cs="Times New Roman"/>
          <w:sz w:val="28"/>
          <w:szCs w:val="28"/>
        </w:rPr>
        <w:tab/>
        <w:t>____________________</w:t>
      </w:r>
    </w:p>
    <w:p w14:paraId="25A756AF" w14:textId="77777777" w:rsidR="00E07255" w:rsidRDefault="00E07255">
      <w:pPr>
        <w:pStyle w:val="ConsPlusNonformat"/>
        <w:tabs>
          <w:tab w:val="left" w:pos="1276"/>
        </w:tabs>
        <w:ind w:left="708"/>
      </w:pP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 xml:space="preserve"> (подпись) </w:t>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(Ф.И.О.)</w:t>
      </w:r>
    </w:p>
    <w:p w14:paraId="1FB545A7" w14:textId="77777777" w:rsidR="00E07255" w:rsidRDefault="00E07255">
      <w:pPr>
        <w:pStyle w:val="ConsPlusNonformat"/>
        <w:tabs>
          <w:tab w:val="left" w:pos="1276"/>
        </w:tabs>
        <w:rPr>
          <w:rFonts w:ascii="Times New Roman" w:hAnsi="Times New Roman" w:cs="Times New Roman"/>
          <w:sz w:val="28"/>
          <w:szCs w:val="28"/>
          <w:vertAlign w:val="superscript"/>
        </w:rPr>
      </w:pPr>
    </w:p>
    <w:p w14:paraId="083DD57D" w14:textId="77777777" w:rsidR="00E07255" w:rsidRDefault="00E07255">
      <w:pPr>
        <w:pStyle w:val="ConsPlusNonformat"/>
        <w:tabs>
          <w:tab w:val="left" w:pos="1276"/>
        </w:tabs>
      </w:pPr>
      <w:r>
        <w:rPr>
          <w:rFonts w:ascii="Times New Roman" w:hAnsi="Times New Roman" w:cs="Times New Roman"/>
          <w:sz w:val="28"/>
          <w:szCs w:val="28"/>
        </w:rPr>
        <w:t>С актом об отстранении ознакомлен, копию акта получил:</w:t>
      </w:r>
    </w:p>
    <w:p w14:paraId="4733CA44" w14:textId="77777777" w:rsidR="00E07255" w:rsidRDefault="00E07255">
      <w:pPr>
        <w:pStyle w:val="ConsPlusNonformat"/>
        <w:tabs>
          <w:tab w:val="left" w:pos="1276"/>
        </w:tabs>
      </w:pPr>
      <w:r>
        <w:rPr>
          <w:rFonts w:ascii="Times New Roman" w:hAnsi="Times New Roman" w:cs="Times New Roman"/>
          <w:sz w:val="28"/>
          <w:szCs w:val="28"/>
        </w:rPr>
        <w:t>_______________</w:t>
      </w:r>
      <w:r>
        <w:rPr>
          <w:rFonts w:ascii="Times New Roman" w:hAnsi="Times New Roman" w:cs="Times New Roman"/>
          <w:sz w:val="28"/>
          <w:szCs w:val="28"/>
        </w:rPr>
        <w:tab/>
      </w:r>
      <w:r>
        <w:rPr>
          <w:rFonts w:ascii="Times New Roman" w:hAnsi="Times New Roman" w:cs="Times New Roman"/>
          <w:sz w:val="28"/>
          <w:szCs w:val="28"/>
        </w:rPr>
        <w:tab/>
        <w:t>___________________ «____» ____________ 20___ г.</w:t>
      </w:r>
    </w:p>
    <w:p w14:paraId="28E372D6" w14:textId="77777777" w:rsidR="00E07255" w:rsidRDefault="00E07255">
      <w:pPr>
        <w:pStyle w:val="ConsPlusNonformat"/>
        <w:tabs>
          <w:tab w:val="left" w:pos="1276"/>
        </w:tabs>
        <w:ind w:firstLine="708"/>
      </w:pPr>
      <w:r>
        <w:rPr>
          <w:rFonts w:ascii="Times New Roman" w:hAnsi="Times New Roman" w:cs="Times New Roman"/>
          <w:sz w:val="28"/>
          <w:szCs w:val="24"/>
          <w:vertAlign w:val="superscript"/>
        </w:rPr>
        <w:t xml:space="preserve">(подпись) </w:t>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(Ф.И.О. владельца животного)</w:t>
      </w:r>
    </w:p>
    <w:p w14:paraId="38B9574E" w14:textId="77777777" w:rsidR="00E07255" w:rsidRDefault="00E07255">
      <w:pPr>
        <w:pageBreakBefore/>
        <w:tabs>
          <w:tab w:val="left" w:pos="1276"/>
        </w:tabs>
        <w:jc w:val="right"/>
      </w:pPr>
      <w:r>
        <w:rPr>
          <w:sz w:val="28"/>
        </w:rPr>
        <w:lastRenderedPageBreak/>
        <w:t>Приложение № 5</w:t>
      </w:r>
    </w:p>
    <w:p w14:paraId="395723D4" w14:textId="77777777" w:rsidR="00E07255" w:rsidRDefault="00E07255">
      <w:pPr>
        <w:pStyle w:val="ConsPlusNonformat"/>
        <w:spacing w:line="360" w:lineRule="auto"/>
        <w:rPr>
          <w:rFonts w:ascii="Times New Roman" w:hAnsi="Times New Roman" w:cs="Times New Roman"/>
          <w:sz w:val="24"/>
          <w:szCs w:val="24"/>
        </w:rPr>
      </w:pPr>
    </w:p>
    <w:p w14:paraId="5F064359" w14:textId="77777777" w:rsidR="00E07255" w:rsidRDefault="00E07255">
      <w:pPr>
        <w:pStyle w:val="ConsPlusNonformat"/>
        <w:jc w:val="center"/>
      </w:pPr>
      <w:r>
        <w:rPr>
          <w:rFonts w:ascii="Times New Roman" w:hAnsi="Times New Roman" w:cs="Times New Roman"/>
          <w:b/>
          <w:sz w:val="28"/>
          <w:szCs w:val="28"/>
        </w:rPr>
        <w:t>АКТ</w:t>
      </w:r>
    </w:p>
    <w:p w14:paraId="0E52842D" w14:textId="77777777" w:rsidR="00E07255" w:rsidRDefault="00E07255">
      <w:pPr>
        <w:pStyle w:val="ConsPlusNonformat"/>
        <w:jc w:val="center"/>
      </w:pPr>
      <w:r>
        <w:rPr>
          <w:rFonts w:ascii="Times New Roman" w:hAnsi="Times New Roman" w:cs="Times New Roman"/>
          <w:b/>
          <w:sz w:val="28"/>
          <w:szCs w:val="28"/>
        </w:rPr>
        <w:t>осмотра животного</w:t>
      </w:r>
    </w:p>
    <w:p w14:paraId="0EA579D5" w14:textId="77777777" w:rsidR="00E07255" w:rsidRDefault="00E07255">
      <w:pPr>
        <w:pStyle w:val="ConsPlusNonformat"/>
        <w:spacing w:line="360" w:lineRule="auto"/>
        <w:rPr>
          <w:rFonts w:ascii="Times New Roman" w:hAnsi="Times New Roman" w:cs="Times New Roman"/>
          <w:b/>
          <w:sz w:val="24"/>
          <w:szCs w:val="24"/>
        </w:rPr>
      </w:pPr>
    </w:p>
    <w:p w14:paraId="7D3F9ECA" w14:textId="77777777" w:rsidR="00E07255" w:rsidRDefault="00E07255">
      <w:pPr>
        <w:pStyle w:val="ConsPlusNonformat"/>
        <w:tabs>
          <w:tab w:val="left" w:pos="1276"/>
        </w:tabs>
      </w:pPr>
      <w:r>
        <w:rPr>
          <w:rFonts w:ascii="Times New Roman" w:hAnsi="Times New Roman" w:cs="Times New Roman"/>
          <w:sz w:val="28"/>
          <w:szCs w:val="28"/>
        </w:rPr>
        <w:t>«____» __________ 20__ года</w:t>
      </w:r>
      <w:r>
        <w:rPr>
          <w:rFonts w:ascii="Times New Roman" w:hAnsi="Times New Roman" w:cs="Times New Roman"/>
          <w:sz w:val="28"/>
          <w:szCs w:val="28"/>
        </w:rPr>
        <w:tab/>
      </w:r>
    </w:p>
    <w:p w14:paraId="0CBBB75A" w14:textId="77777777" w:rsidR="00E07255" w:rsidRDefault="00E07255">
      <w:pPr>
        <w:pStyle w:val="ConsPlusNonformat"/>
        <w:tabs>
          <w:tab w:val="left" w:pos="1276"/>
        </w:tabs>
      </w:pPr>
      <w:r>
        <w:rPr>
          <w:rFonts w:ascii="Times New Roman" w:hAnsi="Times New Roman" w:cs="Times New Roman"/>
          <w:sz w:val="28"/>
          <w:szCs w:val="28"/>
        </w:rPr>
        <w:t>__________________________________________________________________</w:t>
      </w:r>
    </w:p>
    <w:p w14:paraId="1875B6DD" w14:textId="77777777" w:rsidR="00E07255" w:rsidRDefault="00E07255">
      <w:pPr>
        <w:pStyle w:val="ConsPlusNonformat"/>
        <w:tabs>
          <w:tab w:val="left" w:pos="1276"/>
        </w:tabs>
        <w:jc w:val="center"/>
      </w:pPr>
      <w:r>
        <w:rPr>
          <w:rFonts w:ascii="Times New Roman" w:hAnsi="Times New Roman" w:cs="Times New Roman"/>
          <w:sz w:val="28"/>
          <w:szCs w:val="28"/>
          <w:vertAlign w:val="superscript"/>
        </w:rPr>
        <w:t>(место проведения спортивного соревнования)</w:t>
      </w:r>
    </w:p>
    <w:p w14:paraId="76F4F47A" w14:textId="77777777" w:rsidR="00E07255" w:rsidRDefault="00E07255">
      <w:pPr>
        <w:pStyle w:val="ConsPlusNonformat"/>
        <w:tabs>
          <w:tab w:val="left" w:pos="1276"/>
        </w:tabs>
        <w:rPr>
          <w:rFonts w:ascii="Times New Roman" w:hAnsi="Times New Roman" w:cs="Times New Roman"/>
          <w:sz w:val="28"/>
          <w:szCs w:val="28"/>
          <w:vertAlign w:val="superscript"/>
        </w:rPr>
      </w:pPr>
    </w:p>
    <w:p w14:paraId="2E53F55E" w14:textId="77777777" w:rsidR="00E07255" w:rsidRDefault="00E07255">
      <w:pPr>
        <w:pStyle w:val="ConsPlusNonformat"/>
        <w:tabs>
          <w:tab w:val="left" w:pos="1276"/>
        </w:tabs>
        <w:ind w:firstLine="708"/>
        <w:jc w:val="both"/>
      </w:pPr>
      <w:r>
        <w:rPr>
          <w:rFonts w:ascii="Times New Roman" w:hAnsi="Times New Roman" w:cs="Times New Roman"/>
          <w:sz w:val="28"/>
          <w:szCs w:val="28"/>
        </w:rPr>
        <w:t xml:space="preserve">Мною, _______________________________________, осуществляющим </w:t>
      </w:r>
    </w:p>
    <w:p w14:paraId="65F8D32A" w14:textId="77777777" w:rsidR="00E07255" w:rsidRDefault="00E07255">
      <w:pPr>
        <w:pStyle w:val="ConsPlusNonformat"/>
        <w:tabs>
          <w:tab w:val="left" w:pos="1276"/>
        </w:tabs>
        <w:ind w:left="2124" w:firstLine="708"/>
      </w:pPr>
      <w:r>
        <w:rPr>
          <w:rFonts w:ascii="Times New Roman" w:hAnsi="Times New Roman" w:cs="Times New Roman"/>
          <w:sz w:val="28"/>
          <w:szCs w:val="28"/>
          <w:vertAlign w:val="superscript"/>
        </w:rPr>
        <w:t xml:space="preserve"> (Ф.И.О. ветеринарного специалиста)</w:t>
      </w:r>
    </w:p>
    <w:p w14:paraId="15C9DF0E" w14:textId="77777777" w:rsidR="00E07255" w:rsidRDefault="00E07255">
      <w:pPr>
        <w:pStyle w:val="ConsPlusNonformat"/>
        <w:tabs>
          <w:tab w:val="left" w:pos="1276"/>
        </w:tabs>
      </w:pPr>
      <w:r>
        <w:rPr>
          <w:rFonts w:ascii="Times New Roman" w:hAnsi="Times New Roman" w:cs="Times New Roman"/>
          <w:sz w:val="28"/>
          <w:szCs w:val="28"/>
        </w:rPr>
        <w:t>ветеринарное обслуживание _________________________________________, __________________________________________________________________</w:t>
      </w:r>
    </w:p>
    <w:p w14:paraId="7C7EEC08" w14:textId="77777777" w:rsidR="00E07255" w:rsidRDefault="00E07255">
      <w:pPr>
        <w:pStyle w:val="ConsPlusNonformat"/>
        <w:tabs>
          <w:tab w:val="left" w:pos="1276"/>
        </w:tabs>
        <w:jc w:val="center"/>
      </w:pPr>
      <w:r>
        <w:rPr>
          <w:rFonts w:ascii="Times New Roman" w:hAnsi="Times New Roman" w:cs="Times New Roman"/>
          <w:sz w:val="28"/>
          <w:szCs w:val="24"/>
          <w:vertAlign w:val="superscript"/>
        </w:rPr>
        <w:t>(наименование спортивного соревнования)</w:t>
      </w:r>
    </w:p>
    <w:p w14:paraId="2C31E7D8" w14:textId="77777777" w:rsidR="00E07255" w:rsidRDefault="00E07255">
      <w:pPr>
        <w:pStyle w:val="ConsPlusNonformat"/>
        <w:spacing w:line="360" w:lineRule="auto"/>
      </w:pPr>
      <w:r>
        <w:rPr>
          <w:rFonts w:ascii="Times New Roman" w:hAnsi="Times New Roman" w:cs="Times New Roman"/>
          <w:sz w:val="28"/>
          <w:szCs w:val="24"/>
        </w:rPr>
        <w:t xml:space="preserve">составлен настоящий акт об осмотре __________________________________ </w:t>
      </w:r>
      <w:r>
        <w:rPr>
          <w:rFonts w:ascii="Times New Roman" w:hAnsi="Times New Roman" w:cs="Times New Roman"/>
          <w:sz w:val="24"/>
          <w:szCs w:val="24"/>
        </w:rPr>
        <w:t>_____________________________________________________________________________</w:t>
      </w:r>
    </w:p>
    <w:p w14:paraId="1198038B" w14:textId="77777777" w:rsidR="00E07255" w:rsidRDefault="00E07255">
      <w:pPr>
        <w:pStyle w:val="ConsPlusNonformat"/>
      </w:pPr>
      <w:r>
        <w:rPr>
          <w:rFonts w:ascii="Times New Roman" w:hAnsi="Times New Roman" w:cs="Times New Roman"/>
          <w:sz w:val="24"/>
          <w:szCs w:val="24"/>
        </w:rPr>
        <w:t>_____________________________________________________________________________,</w:t>
      </w:r>
    </w:p>
    <w:p w14:paraId="0FCC9635" w14:textId="77777777" w:rsidR="00E07255" w:rsidRDefault="00E07255">
      <w:pPr>
        <w:pStyle w:val="ConsPlusNonformat"/>
        <w:jc w:val="center"/>
      </w:pPr>
      <w:r>
        <w:rPr>
          <w:rFonts w:ascii="Times New Roman" w:hAnsi="Times New Roman" w:cs="Times New Roman"/>
          <w:sz w:val="28"/>
          <w:szCs w:val="28"/>
          <w:vertAlign w:val="superscript"/>
        </w:rPr>
        <w:t>(животное(</w:t>
      </w:r>
      <w:proofErr w:type="spellStart"/>
      <w:r>
        <w:rPr>
          <w:rFonts w:ascii="Times New Roman" w:hAnsi="Times New Roman" w:cs="Times New Roman"/>
          <w:sz w:val="28"/>
          <w:szCs w:val="28"/>
          <w:vertAlign w:val="superscript"/>
        </w:rPr>
        <w:t>ые</w:t>
      </w:r>
      <w:proofErr w:type="spellEnd"/>
      <w:r>
        <w:rPr>
          <w:rFonts w:ascii="Times New Roman" w:hAnsi="Times New Roman" w:cs="Times New Roman"/>
          <w:sz w:val="28"/>
          <w:szCs w:val="28"/>
          <w:vertAlign w:val="superscript"/>
        </w:rPr>
        <w:t>), кол-во голов, кличка, возраст и др. идентификационные данные)</w:t>
      </w:r>
    </w:p>
    <w:p w14:paraId="36AB3743" w14:textId="77777777" w:rsidR="00E07255" w:rsidRDefault="00E07255">
      <w:pPr>
        <w:pStyle w:val="ConsPlusNonformat"/>
        <w:tabs>
          <w:tab w:val="left" w:pos="1276"/>
        </w:tabs>
      </w:pPr>
      <w:r>
        <w:rPr>
          <w:rFonts w:ascii="Times New Roman" w:hAnsi="Times New Roman" w:cs="Times New Roman"/>
          <w:sz w:val="28"/>
          <w:szCs w:val="28"/>
        </w:rPr>
        <w:t>принадлежащего(их) _______________________________________________,</w:t>
      </w:r>
    </w:p>
    <w:p w14:paraId="6173CE2B" w14:textId="77777777" w:rsidR="00E07255" w:rsidRDefault="00E07255">
      <w:pPr>
        <w:pStyle w:val="ConsPlusNonformat"/>
        <w:tabs>
          <w:tab w:val="left" w:pos="1276"/>
        </w:tabs>
        <w:jc w:val="center"/>
      </w:pPr>
      <w:r>
        <w:rPr>
          <w:rFonts w:ascii="Times New Roman" w:hAnsi="Times New Roman" w:cs="Times New Roman"/>
          <w:sz w:val="28"/>
          <w:szCs w:val="24"/>
          <w:vertAlign w:val="superscript"/>
        </w:rPr>
        <w:t>(информация о владельце животного(</w:t>
      </w:r>
      <w:proofErr w:type="spellStart"/>
      <w:r>
        <w:rPr>
          <w:rFonts w:ascii="Times New Roman" w:hAnsi="Times New Roman" w:cs="Times New Roman"/>
          <w:sz w:val="28"/>
          <w:szCs w:val="24"/>
          <w:vertAlign w:val="superscript"/>
        </w:rPr>
        <w:t>ых</w:t>
      </w:r>
      <w:proofErr w:type="spellEnd"/>
      <w:r>
        <w:rPr>
          <w:rFonts w:ascii="Times New Roman" w:hAnsi="Times New Roman" w:cs="Times New Roman"/>
          <w:sz w:val="28"/>
          <w:szCs w:val="24"/>
          <w:vertAlign w:val="superscript"/>
        </w:rPr>
        <w:t>))</w:t>
      </w:r>
    </w:p>
    <w:p w14:paraId="32B936BE" w14:textId="77777777" w:rsidR="00E07255" w:rsidRDefault="00E07255">
      <w:pPr>
        <w:pStyle w:val="ConsPlusNonformat"/>
        <w:spacing w:line="360" w:lineRule="auto"/>
      </w:pPr>
      <w:r>
        <w:rPr>
          <w:rFonts w:ascii="Times New Roman" w:hAnsi="Times New Roman" w:cs="Times New Roman"/>
          <w:sz w:val="28"/>
          <w:szCs w:val="24"/>
        </w:rPr>
        <w:t>В результате осмотра установлено: ___________________________________</w:t>
      </w:r>
    </w:p>
    <w:p w14:paraId="0675D8D0" w14:textId="77777777" w:rsidR="00E07255" w:rsidRDefault="00E07255">
      <w:pPr>
        <w:pStyle w:val="ConsPlusNonformat"/>
        <w:spacing w:line="360" w:lineRule="auto"/>
      </w:pPr>
      <w:r>
        <w:rPr>
          <w:rFonts w:ascii="Times New Roman" w:hAnsi="Times New Roman" w:cs="Times New Roman"/>
          <w:sz w:val="24"/>
          <w:szCs w:val="24"/>
        </w:rPr>
        <w:t>_____________________________________________________________________________</w:t>
      </w:r>
    </w:p>
    <w:p w14:paraId="720B6978" w14:textId="77777777" w:rsidR="00E07255" w:rsidRDefault="00E07255">
      <w:pPr>
        <w:pStyle w:val="ConsPlusNonformat"/>
        <w:spacing w:line="360" w:lineRule="auto"/>
      </w:pPr>
      <w:r>
        <w:rPr>
          <w:rFonts w:ascii="Times New Roman" w:hAnsi="Times New Roman" w:cs="Times New Roman"/>
          <w:sz w:val="24"/>
          <w:szCs w:val="24"/>
        </w:rPr>
        <w:t>_____________________________________________________________________________</w:t>
      </w:r>
    </w:p>
    <w:p w14:paraId="3ADA0C7E" w14:textId="77777777" w:rsidR="00E07255" w:rsidRDefault="00E07255">
      <w:pPr>
        <w:pStyle w:val="ConsPlusNonformat"/>
        <w:spacing w:line="360" w:lineRule="auto"/>
      </w:pPr>
      <w:r>
        <w:rPr>
          <w:rFonts w:ascii="Times New Roman" w:hAnsi="Times New Roman" w:cs="Times New Roman"/>
          <w:sz w:val="24"/>
          <w:szCs w:val="24"/>
        </w:rPr>
        <w:t>_____________________________________________________________________________</w:t>
      </w:r>
    </w:p>
    <w:p w14:paraId="5A1E06D4" w14:textId="77777777" w:rsidR="00E07255" w:rsidRDefault="00E07255">
      <w:pPr>
        <w:pStyle w:val="ConsPlusNonformat"/>
        <w:spacing w:line="360" w:lineRule="auto"/>
      </w:pPr>
      <w:r>
        <w:rPr>
          <w:rFonts w:ascii="Times New Roman" w:hAnsi="Times New Roman" w:cs="Times New Roman"/>
          <w:sz w:val="24"/>
          <w:szCs w:val="24"/>
        </w:rPr>
        <w:t>_____________________________________________________________________________</w:t>
      </w:r>
    </w:p>
    <w:p w14:paraId="4CF8D0AD" w14:textId="77777777" w:rsidR="00E07255" w:rsidRDefault="00E07255">
      <w:pPr>
        <w:pStyle w:val="ConsPlusNonformat"/>
        <w:spacing w:line="360" w:lineRule="auto"/>
      </w:pPr>
      <w:r>
        <w:rPr>
          <w:rFonts w:ascii="Times New Roman" w:hAnsi="Times New Roman" w:cs="Times New Roman"/>
          <w:sz w:val="24"/>
          <w:szCs w:val="24"/>
        </w:rPr>
        <w:t>_____________________________________________________________________________</w:t>
      </w:r>
    </w:p>
    <w:p w14:paraId="006A58A4" w14:textId="77777777" w:rsidR="00E07255" w:rsidRDefault="00E07255">
      <w:pPr>
        <w:pStyle w:val="ConsPlusNonformat"/>
        <w:tabs>
          <w:tab w:val="left" w:pos="1276"/>
        </w:tabs>
      </w:pPr>
      <w:r>
        <w:rPr>
          <w:rFonts w:ascii="Times New Roman" w:hAnsi="Times New Roman" w:cs="Times New Roman"/>
          <w:sz w:val="28"/>
          <w:szCs w:val="28"/>
        </w:rPr>
        <w:t>Акт составлен в _________ экземплярах.</w:t>
      </w:r>
    </w:p>
    <w:p w14:paraId="0AD72C40" w14:textId="77777777" w:rsidR="00E07255" w:rsidRDefault="00E07255">
      <w:pPr>
        <w:pStyle w:val="ConsPlusNonformat"/>
        <w:spacing w:line="360" w:lineRule="auto"/>
        <w:rPr>
          <w:rFonts w:ascii="Times New Roman" w:hAnsi="Times New Roman" w:cs="Times New Roman"/>
          <w:sz w:val="24"/>
          <w:szCs w:val="24"/>
        </w:rPr>
      </w:pPr>
    </w:p>
    <w:p w14:paraId="7BC94E37" w14:textId="77777777" w:rsidR="00E07255" w:rsidRDefault="00E07255">
      <w:pPr>
        <w:pStyle w:val="ConsPlusNonformat"/>
        <w:tabs>
          <w:tab w:val="left" w:pos="1276"/>
        </w:tabs>
      </w:pPr>
      <w:r>
        <w:rPr>
          <w:rFonts w:ascii="Times New Roman" w:hAnsi="Times New Roman" w:cs="Times New Roman"/>
          <w:sz w:val="28"/>
          <w:szCs w:val="28"/>
        </w:rPr>
        <w:t>Подписи:</w:t>
      </w:r>
    </w:p>
    <w:p w14:paraId="74CA9DCF" w14:textId="77777777" w:rsidR="00E07255" w:rsidRDefault="00E07255">
      <w:pPr>
        <w:pStyle w:val="ConsPlusNonformat"/>
        <w:tabs>
          <w:tab w:val="left" w:pos="1276"/>
        </w:tabs>
      </w:pPr>
      <w:r>
        <w:rPr>
          <w:rFonts w:ascii="Times New Roman" w:hAnsi="Times New Roman" w:cs="Times New Roman"/>
          <w:sz w:val="28"/>
          <w:szCs w:val="28"/>
        </w:rPr>
        <w:t>Ветеринарный специалист __________________</w:t>
      </w:r>
      <w:r>
        <w:rPr>
          <w:rFonts w:ascii="Times New Roman" w:hAnsi="Times New Roman" w:cs="Times New Roman"/>
          <w:sz w:val="28"/>
          <w:szCs w:val="28"/>
        </w:rPr>
        <w:tab/>
        <w:t>____________________</w:t>
      </w:r>
    </w:p>
    <w:p w14:paraId="1C15002B" w14:textId="77777777" w:rsidR="00E07255" w:rsidRDefault="00E07255">
      <w:pPr>
        <w:pStyle w:val="ConsPlusNonformat"/>
        <w:tabs>
          <w:tab w:val="left" w:pos="1276"/>
        </w:tabs>
        <w:ind w:left="708"/>
      </w:pP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 xml:space="preserve"> (подпись) </w:t>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(Ф.И.О.)</w:t>
      </w:r>
    </w:p>
    <w:p w14:paraId="6CB42FBC" w14:textId="77777777" w:rsidR="00E07255" w:rsidRDefault="00E07255">
      <w:pPr>
        <w:pStyle w:val="ConsPlusNonformat"/>
        <w:tabs>
          <w:tab w:val="left" w:pos="1276"/>
        </w:tabs>
      </w:pPr>
      <w:r>
        <w:rPr>
          <w:rFonts w:ascii="Times New Roman" w:hAnsi="Times New Roman" w:cs="Times New Roman"/>
          <w:sz w:val="28"/>
          <w:szCs w:val="28"/>
        </w:rPr>
        <w:t>Владелец животного(</w:t>
      </w:r>
      <w:proofErr w:type="spellStart"/>
      <w:r>
        <w:rPr>
          <w:rFonts w:ascii="Times New Roman" w:hAnsi="Times New Roman" w:cs="Times New Roman"/>
          <w:sz w:val="28"/>
          <w:szCs w:val="28"/>
        </w:rPr>
        <w:t>ых</w:t>
      </w:r>
      <w:proofErr w:type="spellEnd"/>
      <w:r>
        <w:rPr>
          <w:rFonts w:ascii="Times New Roman" w:hAnsi="Times New Roman" w:cs="Times New Roman"/>
          <w:sz w:val="28"/>
          <w:szCs w:val="28"/>
        </w:rPr>
        <w:t>) ___________________</w:t>
      </w:r>
      <w:r>
        <w:rPr>
          <w:rFonts w:ascii="Times New Roman" w:hAnsi="Times New Roman" w:cs="Times New Roman"/>
          <w:sz w:val="28"/>
          <w:szCs w:val="28"/>
        </w:rPr>
        <w:tab/>
        <w:t>____________________</w:t>
      </w:r>
    </w:p>
    <w:p w14:paraId="57982F63" w14:textId="77777777" w:rsidR="00E07255" w:rsidRDefault="00E07255">
      <w:pPr>
        <w:pStyle w:val="ConsPlusNonformat"/>
        <w:tabs>
          <w:tab w:val="left" w:pos="1276"/>
        </w:tabs>
        <w:ind w:left="708"/>
      </w:pP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 xml:space="preserve"> (подпись) </w:t>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(Ф.И.О.)</w:t>
      </w:r>
    </w:p>
    <w:p w14:paraId="045EDEFB" w14:textId="77777777" w:rsidR="00E07255" w:rsidRDefault="00E07255">
      <w:pPr>
        <w:pStyle w:val="ConsPlusNonformat"/>
        <w:tabs>
          <w:tab w:val="left" w:pos="1276"/>
        </w:tabs>
        <w:rPr>
          <w:rFonts w:ascii="Times New Roman" w:hAnsi="Times New Roman" w:cs="Times New Roman"/>
          <w:sz w:val="28"/>
          <w:szCs w:val="28"/>
          <w:vertAlign w:val="superscript"/>
        </w:rPr>
      </w:pPr>
    </w:p>
    <w:p w14:paraId="469CF9E2" w14:textId="77777777" w:rsidR="00E07255" w:rsidRDefault="00E07255">
      <w:pPr>
        <w:pStyle w:val="ConsPlusNonformat"/>
        <w:tabs>
          <w:tab w:val="left" w:pos="1276"/>
        </w:tabs>
      </w:pPr>
      <w:r>
        <w:rPr>
          <w:rFonts w:ascii="Times New Roman" w:hAnsi="Times New Roman" w:cs="Times New Roman"/>
          <w:sz w:val="28"/>
          <w:szCs w:val="28"/>
        </w:rPr>
        <w:t>С актом осмотра животного ознакомлен, копию акта получил:</w:t>
      </w:r>
    </w:p>
    <w:p w14:paraId="0F2B1D82" w14:textId="77777777" w:rsidR="00E07255" w:rsidRDefault="00E07255">
      <w:pPr>
        <w:pStyle w:val="ConsPlusNonformat"/>
        <w:tabs>
          <w:tab w:val="left" w:pos="1276"/>
        </w:tabs>
      </w:pPr>
      <w:r>
        <w:rPr>
          <w:rFonts w:ascii="Times New Roman" w:hAnsi="Times New Roman" w:cs="Times New Roman"/>
          <w:sz w:val="28"/>
          <w:szCs w:val="28"/>
        </w:rPr>
        <w:t>_______________</w:t>
      </w:r>
      <w:r>
        <w:rPr>
          <w:rFonts w:ascii="Times New Roman" w:hAnsi="Times New Roman" w:cs="Times New Roman"/>
          <w:sz w:val="28"/>
          <w:szCs w:val="28"/>
        </w:rPr>
        <w:tab/>
      </w:r>
      <w:r>
        <w:rPr>
          <w:rFonts w:ascii="Times New Roman" w:hAnsi="Times New Roman" w:cs="Times New Roman"/>
          <w:sz w:val="28"/>
          <w:szCs w:val="28"/>
        </w:rPr>
        <w:tab/>
        <w:t>___________________ «____» ____________ 20___ г.</w:t>
      </w:r>
    </w:p>
    <w:p w14:paraId="0417C5DE" w14:textId="77777777" w:rsidR="00E07255" w:rsidRDefault="00E07255">
      <w:pPr>
        <w:pStyle w:val="ConsPlusNonformat"/>
        <w:tabs>
          <w:tab w:val="left" w:pos="1276"/>
        </w:tabs>
        <w:ind w:firstLine="708"/>
      </w:pPr>
      <w:r>
        <w:rPr>
          <w:rFonts w:ascii="Times New Roman" w:hAnsi="Times New Roman" w:cs="Times New Roman"/>
          <w:sz w:val="28"/>
          <w:szCs w:val="24"/>
          <w:vertAlign w:val="superscript"/>
        </w:rPr>
        <w:t xml:space="preserve">(подпись) </w:t>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(Ф.И.О. владельца животного)</w:t>
      </w:r>
    </w:p>
    <w:p w14:paraId="1F0E8D9F" w14:textId="77777777" w:rsidR="00E07255" w:rsidRDefault="00E07255">
      <w:pPr>
        <w:pStyle w:val="ConsPlusNonformat"/>
        <w:pageBreakBefore/>
        <w:tabs>
          <w:tab w:val="left" w:pos="1276"/>
        </w:tabs>
        <w:jc w:val="right"/>
      </w:pPr>
      <w:r>
        <w:rPr>
          <w:rFonts w:ascii="Times New Roman" w:hAnsi="Times New Roman" w:cs="Times New Roman"/>
          <w:sz w:val="28"/>
        </w:rPr>
        <w:lastRenderedPageBreak/>
        <w:t>Приложение № 6</w:t>
      </w:r>
    </w:p>
    <w:p w14:paraId="0C5BDA8A" w14:textId="77777777" w:rsidR="00E07255" w:rsidRDefault="00E07255">
      <w:pPr>
        <w:jc w:val="center"/>
      </w:pPr>
      <w:r>
        <w:rPr>
          <w:b/>
          <w:sz w:val="28"/>
          <w:szCs w:val="28"/>
        </w:rPr>
        <w:t>ОТЧЕТ</w:t>
      </w:r>
      <w:r>
        <w:rPr>
          <w:b/>
          <w:sz w:val="28"/>
          <w:szCs w:val="28"/>
        </w:rPr>
        <w:br/>
        <w:t>главной судейской коллегии о проведении спортивного соревнования</w:t>
      </w:r>
    </w:p>
    <w:p w14:paraId="3ADBA870" w14:textId="77777777" w:rsidR="00E07255" w:rsidRDefault="00E07255">
      <w:pPr>
        <w:pBdr>
          <w:top w:val="none" w:sz="0" w:space="0" w:color="000000"/>
          <w:left w:val="none" w:sz="0" w:space="0" w:color="000000"/>
          <w:bottom w:val="single" w:sz="12" w:space="1" w:color="000000"/>
          <w:right w:val="none" w:sz="0" w:space="0" w:color="000000"/>
        </w:pBdr>
        <w:tabs>
          <w:tab w:val="left" w:pos="1276"/>
        </w:tabs>
        <w:jc w:val="center"/>
        <w:rPr>
          <w:b/>
          <w:sz w:val="28"/>
          <w:szCs w:val="28"/>
        </w:rPr>
      </w:pPr>
    </w:p>
    <w:p w14:paraId="17D9B565" w14:textId="77777777" w:rsidR="00E07255" w:rsidRDefault="00E07255">
      <w:pPr>
        <w:tabs>
          <w:tab w:val="left" w:pos="1276"/>
        </w:tabs>
        <w:jc w:val="center"/>
      </w:pPr>
      <w:r>
        <w:rPr>
          <w:sz w:val="28"/>
          <w:szCs w:val="28"/>
          <w:vertAlign w:val="superscript"/>
        </w:rPr>
        <w:t>(наименование спортивного соревнования)</w:t>
      </w:r>
    </w:p>
    <w:p w14:paraId="16109BF7" w14:textId="77777777" w:rsidR="00E07255" w:rsidRDefault="00E07255">
      <w:pPr>
        <w:tabs>
          <w:tab w:val="left" w:pos="1276"/>
        </w:tabs>
        <w:jc w:val="center"/>
        <w:rPr>
          <w:sz w:val="28"/>
          <w:szCs w:val="28"/>
          <w:vertAlign w:val="superscript"/>
        </w:rPr>
      </w:pPr>
    </w:p>
    <w:p w14:paraId="163C1605" w14:textId="77777777" w:rsidR="00E07255" w:rsidRDefault="00E07255">
      <w:pPr>
        <w:tabs>
          <w:tab w:val="left" w:pos="567"/>
        </w:tabs>
        <w:jc w:val="both"/>
      </w:pPr>
      <w:r>
        <w:rPr>
          <w:sz w:val="28"/>
          <w:szCs w:val="28"/>
        </w:rPr>
        <w:t>1.</w:t>
      </w:r>
      <w:r>
        <w:rPr>
          <w:sz w:val="28"/>
          <w:szCs w:val="28"/>
        </w:rPr>
        <w:tab/>
        <w:t>Сроки проведения: _____________________________________________</w:t>
      </w:r>
    </w:p>
    <w:p w14:paraId="1A2575A4" w14:textId="77777777" w:rsidR="00E07255" w:rsidRDefault="00E07255">
      <w:pPr>
        <w:tabs>
          <w:tab w:val="left" w:pos="567"/>
        </w:tabs>
        <w:jc w:val="both"/>
      </w:pPr>
      <w:r>
        <w:rPr>
          <w:sz w:val="28"/>
          <w:szCs w:val="28"/>
        </w:rPr>
        <w:t>2.</w:t>
      </w:r>
      <w:r>
        <w:rPr>
          <w:sz w:val="28"/>
          <w:szCs w:val="28"/>
        </w:rPr>
        <w:tab/>
        <w:t>Номер с/м в ЕКП: ______________________________________________</w:t>
      </w:r>
    </w:p>
    <w:p w14:paraId="2A1ED46B" w14:textId="77777777" w:rsidR="00E07255" w:rsidRDefault="00E07255">
      <w:pPr>
        <w:tabs>
          <w:tab w:val="left" w:pos="567"/>
        </w:tabs>
        <w:jc w:val="both"/>
      </w:pPr>
      <w:r>
        <w:rPr>
          <w:sz w:val="28"/>
          <w:szCs w:val="28"/>
        </w:rPr>
        <w:t>3.</w:t>
      </w:r>
      <w:r>
        <w:rPr>
          <w:sz w:val="28"/>
          <w:szCs w:val="28"/>
        </w:rPr>
        <w:tab/>
        <w:t>Спортивные дисциплины: _______________________________________</w:t>
      </w:r>
    </w:p>
    <w:p w14:paraId="7BC7DD6A" w14:textId="77777777" w:rsidR="00E07255" w:rsidRDefault="00E07255">
      <w:pPr>
        <w:tabs>
          <w:tab w:val="left" w:pos="567"/>
        </w:tabs>
        <w:jc w:val="both"/>
      </w:pPr>
      <w:r>
        <w:rPr>
          <w:sz w:val="28"/>
          <w:szCs w:val="28"/>
        </w:rPr>
        <w:t>4.</w:t>
      </w:r>
      <w:r>
        <w:rPr>
          <w:sz w:val="28"/>
          <w:szCs w:val="28"/>
        </w:rPr>
        <w:tab/>
        <w:t>Место проведения (субъект РФ, город): ____________________________</w:t>
      </w:r>
    </w:p>
    <w:p w14:paraId="3D8635D3" w14:textId="77777777" w:rsidR="00E07255" w:rsidRDefault="00E07255">
      <w:pPr>
        <w:tabs>
          <w:tab w:val="left" w:pos="567"/>
        </w:tabs>
        <w:jc w:val="both"/>
      </w:pPr>
      <w:r>
        <w:rPr>
          <w:sz w:val="28"/>
          <w:szCs w:val="28"/>
        </w:rPr>
        <w:t>5.</w:t>
      </w:r>
      <w:r>
        <w:rPr>
          <w:sz w:val="28"/>
          <w:szCs w:val="28"/>
        </w:rPr>
        <w:tab/>
        <w:t>Спортивное сооружение: ________________________________________</w:t>
      </w:r>
    </w:p>
    <w:p w14:paraId="60CBC57A" w14:textId="77777777" w:rsidR="00E07255" w:rsidRDefault="00E07255">
      <w:pPr>
        <w:tabs>
          <w:tab w:val="left" w:pos="567"/>
        </w:tabs>
        <w:jc w:val="both"/>
      </w:pPr>
      <w:r>
        <w:rPr>
          <w:sz w:val="28"/>
          <w:szCs w:val="28"/>
        </w:rPr>
        <w:t>6.</w:t>
      </w:r>
      <w:r>
        <w:rPr>
          <w:sz w:val="28"/>
          <w:szCs w:val="28"/>
        </w:rPr>
        <w:tab/>
        <w:t xml:space="preserve">Всего участников спортивного соревнования: ________, из _______ субъектов Российской Федерации. Спортсменов _______ чел., в том числе _______ муж., ________жен. </w:t>
      </w:r>
    </w:p>
    <w:p w14:paraId="0463D3C2" w14:textId="77777777" w:rsidR="00E07255" w:rsidRDefault="00E07255">
      <w:pPr>
        <w:tabs>
          <w:tab w:val="left" w:pos="1276"/>
        </w:tabs>
        <w:jc w:val="both"/>
      </w:pPr>
      <w:r>
        <w:rPr>
          <w:sz w:val="28"/>
          <w:szCs w:val="28"/>
        </w:rPr>
        <w:t>Представителей, тренеров _________ чел.</w:t>
      </w:r>
    </w:p>
    <w:p w14:paraId="04BF6550" w14:textId="77777777" w:rsidR="00E07255" w:rsidRDefault="00E07255">
      <w:pPr>
        <w:jc w:val="both"/>
      </w:pPr>
      <w:r>
        <w:rPr>
          <w:sz w:val="28"/>
          <w:szCs w:val="28"/>
        </w:rPr>
        <w:t>7.</w:t>
      </w:r>
      <w:r>
        <w:rPr>
          <w:sz w:val="28"/>
          <w:szCs w:val="28"/>
        </w:rPr>
        <w:tab/>
        <w:t>Количество спортивных судей (всего) _______ чел., в том числе иногородних ______ чел. Уровень подготовки спортивных судей по судейским категориям: ВК _____, 1К ______, других категорий _______.</w:t>
      </w:r>
    </w:p>
    <w:p w14:paraId="3D9E6B81" w14:textId="77777777" w:rsidR="00E07255" w:rsidRDefault="00E07255">
      <w:pPr>
        <w:jc w:val="both"/>
      </w:pPr>
      <w:r>
        <w:rPr>
          <w:sz w:val="28"/>
          <w:szCs w:val="28"/>
        </w:rPr>
        <w:t>8.</w:t>
      </w:r>
      <w:r>
        <w:rPr>
          <w:sz w:val="28"/>
          <w:szCs w:val="28"/>
        </w:rPr>
        <w:tab/>
        <w:t>Состав участвующих спортивных сборных команд (субъектов РФ), в том числе количество спортсменов, тренеров и другого обслуживающего пер</w:t>
      </w:r>
      <w:r>
        <w:t>сонала:</w:t>
      </w:r>
    </w:p>
    <w:tbl>
      <w:tblPr>
        <w:tblW w:w="0" w:type="auto"/>
        <w:jc w:val="center"/>
        <w:tblLayout w:type="fixed"/>
        <w:tblLook w:val="0000" w:firstRow="0" w:lastRow="0" w:firstColumn="0" w:lastColumn="0" w:noHBand="0" w:noVBand="0"/>
      </w:tblPr>
      <w:tblGrid>
        <w:gridCol w:w="674"/>
        <w:gridCol w:w="2541"/>
        <w:gridCol w:w="1270"/>
        <w:gridCol w:w="1276"/>
        <w:gridCol w:w="851"/>
        <w:gridCol w:w="1945"/>
        <w:gridCol w:w="902"/>
      </w:tblGrid>
      <w:tr w:rsidR="00E07255" w14:paraId="0E50A6C9" w14:textId="77777777" w:rsidTr="009C62FE">
        <w:trPr>
          <w:trHeight w:val="584"/>
          <w:jc w:val="center"/>
        </w:trPr>
        <w:tc>
          <w:tcPr>
            <w:tcW w:w="674" w:type="dxa"/>
            <w:vMerge w:val="restart"/>
            <w:tcBorders>
              <w:top w:val="single" w:sz="4" w:space="0" w:color="000000"/>
              <w:left w:val="single" w:sz="4" w:space="0" w:color="000000"/>
              <w:bottom w:val="single" w:sz="4" w:space="0" w:color="000000"/>
            </w:tcBorders>
            <w:shd w:val="clear" w:color="auto" w:fill="auto"/>
          </w:tcPr>
          <w:p w14:paraId="018F0B9C" w14:textId="77777777" w:rsidR="00E07255" w:rsidRDefault="00E07255">
            <w:pPr>
              <w:jc w:val="center"/>
            </w:pPr>
            <w:r>
              <w:t>№№</w:t>
            </w:r>
          </w:p>
          <w:p w14:paraId="67BD07AE" w14:textId="77777777" w:rsidR="00E07255" w:rsidRDefault="00E07255">
            <w:pPr>
              <w:jc w:val="center"/>
            </w:pPr>
            <w:r>
              <w:t>п/п</w:t>
            </w:r>
          </w:p>
        </w:tc>
        <w:tc>
          <w:tcPr>
            <w:tcW w:w="2541" w:type="dxa"/>
            <w:vMerge w:val="restart"/>
            <w:tcBorders>
              <w:top w:val="single" w:sz="4" w:space="0" w:color="000000"/>
              <w:left w:val="single" w:sz="4" w:space="0" w:color="000000"/>
              <w:bottom w:val="single" w:sz="4" w:space="0" w:color="000000"/>
            </w:tcBorders>
            <w:shd w:val="clear" w:color="auto" w:fill="auto"/>
          </w:tcPr>
          <w:p w14:paraId="59DC9E43" w14:textId="77777777" w:rsidR="00E07255" w:rsidRDefault="00E07255">
            <w:pPr>
              <w:jc w:val="center"/>
            </w:pPr>
            <w:r>
              <w:t>Спортивная сборная команда субъекта Российской Федерации / муниципальное образование*</w:t>
            </w:r>
          </w:p>
        </w:tc>
        <w:tc>
          <w:tcPr>
            <w:tcW w:w="3397" w:type="dxa"/>
            <w:gridSpan w:val="3"/>
            <w:tcBorders>
              <w:top w:val="single" w:sz="4" w:space="0" w:color="000000"/>
              <w:left w:val="single" w:sz="4" w:space="0" w:color="000000"/>
              <w:bottom w:val="single" w:sz="4" w:space="0" w:color="000000"/>
            </w:tcBorders>
            <w:shd w:val="clear" w:color="auto" w:fill="auto"/>
          </w:tcPr>
          <w:p w14:paraId="7FB065E6" w14:textId="77777777" w:rsidR="00E07255" w:rsidRDefault="00E07255">
            <w:pPr>
              <w:jc w:val="center"/>
            </w:pPr>
            <w:r>
              <w:t>Спортсмены</w:t>
            </w:r>
          </w:p>
        </w:tc>
        <w:tc>
          <w:tcPr>
            <w:tcW w:w="1945" w:type="dxa"/>
            <w:vMerge w:val="restart"/>
            <w:tcBorders>
              <w:top w:val="single" w:sz="4" w:space="0" w:color="000000"/>
              <w:left w:val="single" w:sz="4" w:space="0" w:color="000000"/>
              <w:bottom w:val="single" w:sz="4" w:space="0" w:color="000000"/>
            </w:tcBorders>
            <w:shd w:val="clear" w:color="auto" w:fill="auto"/>
          </w:tcPr>
          <w:p w14:paraId="2D422889" w14:textId="6EC43559" w:rsidR="00E07255" w:rsidRDefault="009C62FE">
            <w:pPr>
              <w:jc w:val="center"/>
            </w:pPr>
            <w:r>
              <w:t xml:space="preserve">Тренеры и др. обслуживающий </w:t>
            </w:r>
            <w:r w:rsidR="00E07255">
              <w:t>персонал, чел.</w:t>
            </w:r>
          </w:p>
        </w:tc>
        <w:tc>
          <w:tcPr>
            <w:tcW w:w="9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E19CC89" w14:textId="77777777" w:rsidR="00E07255" w:rsidRDefault="00E07255">
            <w:pPr>
              <w:snapToGrid w:val="0"/>
              <w:jc w:val="center"/>
            </w:pPr>
          </w:p>
          <w:p w14:paraId="1EC88986" w14:textId="77777777" w:rsidR="00E07255" w:rsidRDefault="00E07255">
            <w:pPr>
              <w:jc w:val="center"/>
            </w:pPr>
            <w:r>
              <w:t>Всего</w:t>
            </w:r>
          </w:p>
        </w:tc>
      </w:tr>
      <w:tr w:rsidR="00E07255" w14:paraId="6A11F82C" w14:textId="77777777" w:rsidTr="009C62FE">
        <w:trPr>
          <w:jc w:val="center"/>
        </w:trPr>
        <w:tc>
          <w:tcPr>
            <w:tcW w:w="674" w:type="dxa"/>
            <w:vMerge/>
            <w:tcBorders>
              <w:top w:val="single" w:sz="4" w:space="0" w:color="000000"/>
              <w:left w:val="single" w:sz="4" w:space="0" w:color="000000"/>
              <w:bottom w:val="single" w:sz="4" w:space="0" w:color="000000"/>
            </w:tcBorders>
            <w:shd w:val="clear" w:color="auto" w:fill="auto"/>
          </w:tcPr>
          <w:p w14:paraId="471B1CF9" w14:textId="77777777" w:rsidR="00E07255" w:rsidRDefault="00E07255">
            <w:pPr>
              <w:snapToGrid w:val="0"/>
              <w:jc w:val="center"/>
            </w:pPr>
          </w:p>
        </w:tc>
        <w:tc>
          <w:tcPr>
            <w:tcW w:w="2541" w:type="dxa"/>
            <w:vMerge/>
            <w:tcBorders>
              <w:top w:val="single" w:sz="4" w:space="0" w:color="000000"/>
              <w:left w:val="single" w:sz="4" w:space="0" w:color="000000"/>
              <w:bottom w:val="single" w:sz="4" w:space="0" w:color="000000"/>
            </w:tcBorders>
            <w:shd w:val="clear" w:color="auto" w:fill="auto"/>
          </w:tcPr>
          <w:p w14:paraId="76335FE2" w14:textId="77777777" w:rsidR="00E07255" w:rsidRDefault="00E07255">
            <w:pPr>
              <w:snapToGrid w:val="0"/>
            </w:pPr>
          </w:p>
        </w:tc>
        <w:tc>
          <w:tcPr>
            <w:tcW w:w="1270" w:type="dxa"/>
            <w:tcBorders>
              <w:top w:val="single" w:sz="4" w:space="0" w:color="000000"/>
              <w:left w:val="single" w:sz="4" w:space="0" w:color="000000"/>
              <w:bottom w:val="single" w:sz="4" w:space="0" w:color="000000"/>
            </w:tcBorders>
            <w:shd w:val="clear" w:color="auto" w:fill="auto"/>
          </w:tcPr>
          <w:p w14:paraId="2BF262BB" w14:textId="77777777" w:rsidR="00E07255" w:rsidRDefault="00E07255">
            <w:pPr>
              <w:jc w:val="center"/>
            </w:pPr>
            <w:r>
              <w:t>Мужчины</w:t>
            </w:r>
          </w:p>
        </w:tc>
        <w:tc>
          <w:tcPr>
            <w:tcW w:w="1276" w:type="dxa"/>
            <w:tcBorders>
              <w:top w:val="single" w:sz="4" w:space="0" w:color="000000"/>
              <w:left w:val="single" w:sz="4" w:space="0" w:color="000000"/>
              <w:bottom w:val="single" w:sz="4" w:space="0" w:color="000000"/>
            </w:tcBorders>
            <w:shd w:val="clear" w:color="auto" w:fill="auto"/>
          </w:tcPr>
          <w:p w14:paraId="0CC25CB4" w14:textId="77777777" w:rsidR="00E07255" w:rsidRDefault="00E07255">
            <w:pPr>
              <w:jc w:val="center"/>
            </w:pPr>
            <w:r>
              <w:t>Женщины</w:t>
            </w:r>
          </w:p>
        </w:tc>
        <w:tc>
          <w:tcPr>
            <w:tcW w:w="851" w:type="dxa"/>
            <w:tcBorders>
              <w:top w:val="single" w:sz="4" w:space="0" w:color="000000"/>
              <w:left w:val="single" w:sz="4" w:space="0" w:color="000000"/>
              <w:bottom w:val="single" w:sz="4" w:space="0" w:color="000000"/>
            </w:tcBorders>
            <w:shd w:val="clear" w:color="auto" w:fill="auto"/>
          </w:tcPr>
          <w:p w14:paraId="176B24C8" w14:textId="77777777" w:rsidR="00E07255" w:rsidRDefault="00E07255">
            <w:pPr>
              <w:jc w:val="center"/>
            </w:pPr>
            <w:r>
              <w:t>Всего</w:t>
            </w:r>
          </w:p>
        </w:tc>
        <w:tc>
          <w:tcPr>
            <w:tcW w:w="1945" w:type="dxa"/>
            <w:vMerge/>
            <w:tcBorders>
              <w:top w:val="single" w:sz="4" w:space="0" w:color="000000"/>
              <w:left w:val="single" w:sz="4" w:space="0" w:color="000000"/>
              <w:bottom w:val="single" w:sz="4" w:space="0" w:color="000000"/>
            </w:tcBorders>
            <w:shd w:val="clear" w:color="auto" w:fill="auto"/>
          </w:tcPr>
          <w:p w14:paraId="046ED9C3" w14:textId="77777777" w:rsidR="00E07255" w:rsidRDefault="00E07255">
            <w:pPr>
              <w:snapToGrid w:val="0"/>
              <w:jc w:val="center"/>
            </w:pPr>
          </w:p>
        </w:tc>
        <w:tc>
          <w:tcPr>
            <w:tcW w:w="902" w:type="dxa"/>
            <w:vMerge/>
            <w:tcBorders>
              <w:top w:val="single" w:sz="4" w:space="0" w:color="000000"/>
              <w:left w:val="single" w:sz="4" w:space="0" w:color="000000"/>
              <w:bottom w:val="single" w:sz="4" w:space="0" w:color="000000"/>
              <w:right w:val="single" w:sz="4" w:space="0" w:color="000000"/>
            </w:tcBorders>
            <w:shd w:val="clear" w:color="auto" w:fill="auto"/>
          </w:tcPr>
          <w:p w14:paraId="2BA4BDCC" w14:textId="77777777" w:rsidR="00E07255" w:rsidRDefault="00E07255">
            <w:pPr>
              <w:snapToGrid w:val="0"/>
              <w:jc w:val="center"/>
            </w:pPr>
          </w:p>
        </w:tc>
      </w:tr>
      <w:tr w:rsidR="00E07255" w14:paraId="6BC61AA9" w14:textId="77777777" w:rsidTr="009C62FE">
        <w:trPr>
          <w:jc w:val="center"/>
        </w:trPr>
        <w:tc>
          <w:tcPr>
            <w:tcW w:w="674" w:type="dxa"/>
            <w:tcBorders>
              <w:top w:val="single" w:sz="4" w:space="0" w:color="000000"/>
              <w:left w:val="single" w:sz="4" w:space="0" w:color="000000"/>
              <w:bottom w:val="single" w:sz="4" w:space="0" w:color="000000"/>
            </w:tcBorders>
            <w:shd w:val="clear" w:color="auto" w:fill="auto"/>
          </w:tcPr>
          <w:p w14:paraId="4E6AB19C" w14:textId="77777777" w:rsidR="00E07255" w:rsidRDefault="00E07255" w:rsidP="005F7A74">
            <w:pPr>
              <w:widowControl w:val="0"/>
              <w:numPr>
                <w:ilvl w:val="0"/>
                <w:numId w:val="10"/>
              </w:numPr>
              <w:autoSpaceDE w:val="0"/>
              <w:snapToGrid w:val="0"/>
              <w:jc w:val="center"/>
            </w:pPr>
          </w:p>
        </w:tc>
        <w:tc>
          <w:tcPr>
            <w:tcW w:w="2541" w:type="dxa"/>
            <w:tcBorders>
              <w:top w:val="single" w:sz="4" w:space="0" w:color="000000"/>
              <w:left w:val="single" w:sz="4" w:space="0" w:color="000000"/>
              <w:bottom w:val="single" w:sz="4" w:space="0" w:color="000000"/>
            </w:tcBorders>
            <w:shd w:val="clear" w:color="auto" w:fill="auto"/>
            <w:vAlign w:val="center"/>
          </w:tcPr>
          <w:p w14:paraId="6E2C90A6" w14:textId="77777777" w:rsidR="00E07255" w:rsidRDefault="00E07255">
            <w:pPr>
              <w:snapToGrid w:val="0"/>
              <w:rPr>
                <w:rFonts w:ascii="Arial" w:hAnsi="Arial" w:cs="Arial"/>
                <w:sz w:val="16"/>
                <w:szCs w:val="16"/>
              </w:rPr>
            </w:pPr>
          </w:p>
        </w:tc>
        <w:tc>
          <w:tcPr>
            <w:tcW w:w="1270" w:type="dxa"/>
            <w:tcBorders>
              <w:top w:val="single" w:sz="4" w:space="0" w:color="000000"/>
              <w:left w:val="single" w:sz="4" w:space="0" w:color="000000"/>
              <w:bottom w:val="single" w:sz="4" w:space="0" w:color="000000"/>
            </w:tcBorders>
            <w:shd w:val="clear" w:color="auto" w:fill="auto"/>
            <w:vAlign w:val="center"/>
          </w:tcPr>
          <w:p w14:paraId="3EB62E7C" w14:textId="77777777" w:rsidR="00E07255" w:rsidRDefault="00E07255">
            <w:pPr>
              <w:snapToGrid w:val="0"/>
              <w:ind w:left="24" w:firstLine="240"/>
              <w:jc w:val="center"/>
              <w:rPr>
                <w:rFonts w:ascii="Calibri" w:hAnsi="Calibri" w:cs="Calibri"/>
                <w:sz w:val="16"/>
                <w:szCs w:val="16"/>
              </w:rPr>
            </w:pPr>
          </w:p>
        </w:tc>
        <w:tc>
          <w:tcPr>
            <w:tcW w:w="1276" w:type="dxa"/>
            <w:tcBorders>
              <w:top w:val="single" w:sz="4" w:space="0" w:color="000000"/>
              <w:left w:val="single" w:sz="4" w:space="0" w:color="000000"/>
              <w:bottom w:val="single" w:sz="4" w:space="0" w:color="000000"/>
            </w:tcBorders>
            <w:shd w:val="clear" w:color="auto" w:fill="auto"/>
            <w:vAlign w:val="center"/>
          </w:tcPr>
          <w:p w14:paraId="6E222063" w14:textId="77777777" w:rsidR="00E07255" w:rsidRDefault="00E07255">
            <w:pPr>
              <w:snapToGrid w:val="0"/>
              <w:ind w:left="24" w:firstLine="240"/>
              <w:jc w:val="center"/>
              <w:rPr>
                <w:rFonts w:ascii="Calibri" w:hAnsi="Calibri" w:cs="Calibri"/>
              </w:rPr>
            </w:pPr>
          </w:p>
        </w:tc>
        <w:tc>
          <w:tcPr>
            <w:tcW w:w="851" w:type="dxa"/>
            <w:tcBorders>
              <w:top w:val="single" w:sz="4" w:space="0" w:color="000000"/>
              <w:left w:val="single" w:sz="4" w:space="0" w:color="000000"/>
              <w:bottom w:val="single" w:sz="4" w:space="0" w:color="000000"/>
            </w:tcBorders>
            <w:shd w:val="clear" w:color="auto" w:fill="auto"/>
            <w:vAlign w:val="center"/>
          </w:tcPr>
          <w:p w14:paraId="2E4171E6" w14:textId="77777777" w:rsidR="00E07255" w:rsidRDefault="00E07255">
            <w:pPr>
              <w:snapToGrid w:val="0"/>
              <w:ind w:left="24" w:firstLine="240"/>
              <w:jc w:val="center"/>
              <w:rPr>
                <w:rFonts w:ascii="Calibri" w:hAnsi="Calibri" w:cs="Calibri"/>
              </w:rPr>
            </w:pPr>
          </w:p>
        </w:tc>
        <w:tc>
          <w:tcPr>
            <w:tcW w:w="1945" w:type="dxa"/>
            <w:tcBorders>
              <w:top w:val="single" w:sz="4" w:space="0" w:color="000000"/>
              <w:left w:val="single" w:sz="4" w:space="0" w:color="000000"/>
              <w:bottom w:val="single" w:sz="4" w:space="0" w:color="000000"/>
            </w:tcBorders>
            <w:shd w:val="clear" w:color="auto" w:fill="auto"/>
            <w:vAlign w:val="center"/>
          </w:tcPr>
          <w:p w14:paraId="1FBB48D1" w14:textId="77777777" w:rsidR="00E07255" w:rsidRDefault="00E07255">
            <w:pPr>
              <w:snapToGrid w:val="0"/>
              <w:ind w:left="24" w:firstLine="240"/>
              <w:jc w:val="center"/>
              <w:rPr>
                <w:rFonts w:ascii="Calibri" w:hAnsi="Calibri" w:cs="Calibri"/>
              </w:rPr>
            </w:pPr>
          </w:p>
        </w:tc>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E53F9B" w14:textId="77777777" w:rsidR="00E07255" w:rsidRDefault="00E07255">
            <w:pPr>
              <w:snapToGrid w:val="0"/>
              <w:ind w:left="24" w:firstLine="240"/>
              <w:jc w:val="center"/>
              <w:rPr>
                <w:rFonts w:ascii="Calibri" w:hAnsi="Calibri" w:cs="Calibri"/>
              </w:rPr>
            </w:pPr>
          </w:p>
        </w:tc>
      </w:tr>
    </w:tbl>
    <w:p w14:paraId="29F9C141" w14:textId="77777777" w:rsidR="00E07255" w:rsidRDefault="00E07255">
      <w:pPr>
        <w:tabs>
          <w:tab w:val="left" w:pos="674"/>
          <w:tab w:val="left" w:pos="3215"/>
          <w:tab w:val="left" w:pos="4485"/>
          <w:tab w:val="left" w:pos="5761"/>
          <w:tab w:val="left" w:pos="6612"/>
          <w:tab w:val="left" w:pos="8447"/>
        </w:tabs>
        <w:jc w:val="both"/>
      </w:pPr>
      <w:r>
        <w:rPr>
          <w:sz w:val="28"/>
        </w:rPr>
        <w:t>*Для межрегиональных и всероссийских спортивных соревнований указывается субъект Российской Федерации, для региональных или муниципальных – муниципальное образование или населенный пункт.</w:t>
      </w:r>
    </w:p>
    <w:p w14:paraId="6D7797D4" w14:textId="77777777" w:rsidR="00E07255" w:rsidRDefault="00E07255">
      <w:pPr>
        <w:tabs>
          <w:tab w:val="left" w:pos="1276"/>
        </w:tabs>
        <w:jc w:val="both"/>
      </w:pPr>
      <w:r>
        <w:t>9.</w:t>
      </w:r>
      <w:r>
        <w:tab/>
        <w:t>Уровень подготовки спортсменов:</w:t>
      </w:r>
    </w:p>
    <w:tbl>
      <w:tblPr>
        <w:tblW w:w="0" w:type="auto"/>
        <w:tblInd w:w="75" w:type="dxa"/>
        <w:tblLayout w:type="fixed"/>
        <w:tblLook w:val="0000" w:firstRow="0" w:lastRow="0" w:firstColumn="0" w:lastColumn="0" w:noHBand="0" w:noVBand="0"/>
      </w:tblPr>
      <w:tblGrid>
        <w:gridCol w:w="2754"/>
        <w:gridCol w:w="2551"/>
        <w:gridCol w:w="1559"/>
        <w:gridCol w:w="1853"/>
      </w:tblGrid>
      <w:tr w:rsidR="00E07255" w14:paraId="3E3AB469" w14:textId="77777777">
        <w:trPr>
          <w:trHeight w:val="204"/>
        </w:trPr>
        <w:tc>
          <w:tcPr>
            <w:tcW w:w="6864" w:type="dxa"/>
            <w:gridSpan w:val="3"/>
            <w:tcBorders>
              <w:top w:val="single" w:sz="4" w:space="0" w:color="000000"/>
              <w:left w:val="single" w:sz="4" w:space="0" w:color="000000"/>
              <w:bottom w:val="single" w:sz="4" w:space="0" w:color="000000"/>
            </w:tcBorders>
            <w:shd w:val="clear" w:color="auto" w:fill="auto"/>
          </w:tcPr>
          <w:p w14:paraId="20088938" w14:textId="77777777" w:rsidR="00E07255" w:rsidRDefault="00E07255">
            <w:pPr>
              <w:jc w:val="center"/>
            </w:pPr>
            <w:r>
              <w:t>Возрастные группы в соответствии с ЕВСК</w:t>
            </w: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0284DDB9" w14:textId="77777777" w:rsidR="00E07255" w:rsidRDefault="00E07255">
            <w:pPr>
              <w:jc w:val="center"/>
            </w:pPr>
            <w:r>
              <w:t xml:space="preserve">Всего  </w:t>
            </w:r>
          </w:p>
        </w:tc>
      </w:tr>
      <w:tr w:rsidR="00E07255" w14:paraId="1714D2C0" w14:textId="77777777">
        <w:trPr>
          <w:trHeight w:val="204"/>
        </w:trPr>
        <w:tc>
          <w:tcPr>
            <w:tcW w:w="2754" w:type="dxa"/>
            <w:tcBorders>
              <w:top w:val="single" w:sz="4" w:space="0" w:color="000000"/>
              <w:left w:val="single" w:sz="4" w:space="0" w:color="000000"/>
              <w:bottom w:val="single" w:sz="4" w:space="0" w:color="000000"/>
            </w:tcBorders>
            <w:shd w:val="clear" w:color="auto" w:fill="auto"/>
          </w:tcPr>
          <w:p w14:paraId="6D27EE72" w14:textId="77777777" w:rsidR="00E07255" w:rsidRDefault="00E07255">
            <w:pPr>
              <w:snapToGrid w:val="0"/>
              <w:jc w:val="center"/>
            </w:pPr>
          </w:p>
        </w:tc>
        <w:tc>
          <w:tcPr>
            <w:tcW w:w="2551" w:type="dxa"/>
            <w:tcBorders>
              <w:top w:val="single" w:sz="4" w:space="0" w:color="000000"/>
              <w:left w:val="single" w:sz="4" w:space="0" w:color="000000"/>
              <w:bottom w:val="single" w:sz="4" w:space="0" w:color="000000"/>
            </w:tcBorders>
            <w:shd w:val="clear" w:color="auto" w:fill="auto"/>
          </w:tcPr>
          <w:p w14:paraId="2FF37524" w14:textId="77777777" w:rsidR="00E07255" w:rsidRDefault="00E07255">
            <w:pPr>
              <w:jc w:val="center"/>
            </w:pPr>
            <w:r>
              <w:t>Мужчины</w:t>
            </w:r>
          </w:p>
        </w:tc>
        <w:tc>
          <w:tcPr>
            <w:tcW w:w="1559" w:type="dxa"/>
            <w:tcBorders>
              <w:top w:val="single" w:sz="4" w:space="0" w:color="000000"/>
              <w:left w:val="single" w:sz="4" w:space="0" w:color="000000"/>
              <w:bottom w:val="single" w:sz="4" w:space="0" w:color="000000"/>
            </w:tcBorders>
            <w:shd w:val="clear" w:color="auto" w:fill="auto"/>
          </w:tcPr>
          <w:p w14:paraId="29E1A4F2" w14:textId="77777777" w:rsidR="00E07255" w:rsidRDefault="00E07255">
            <w:pPr>
              <w:jc w:val="center"/>
            </w:pPr>
            <w:r>
              <w:t xml:space="preserve">Женщины </w:t>
            </w: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50819A99" w14:textId="77777777" w:rsidR="00E07255" w:rsidRDefault="00E07255">
            <w:pPr>
              <w:snapToGrid w:val="0"/>
              <w:jc w:val="center"/>
            </w:pPr>
          </w:p>
        </w:tc>
      </w:tr>
      <w:tr w:rsidR="00E07255" w14:paraId="7E23445D" w14:textId="77777777">
        <w:trPr>
          <w:trHeight w:val="204"/>
        </w:trPr>
        <w:tc>
          <w:tcPr>
            <w:tcW w:w="2754" w:type="dxa"/>
            <w:tcBorders>
              <w:top w:val="single" w:sz="4" w:space="0" w:color="000000"/>
              <w:left w:val="single" w:sz="4" w:space="0" w:color="000000"/>
              <w:bottom w:val="single" w:sz="4" w:space="0" w:color="000000"/>
            </w:tcBorders>
            <w:shd w:val="clear" w:color="auto" w:fill="auto"/>
          </w:tcPr>
          <w:p w14:paraId="14E5CA32" w14:textId="77777777" w:rsidR="00E07255" w:rsidRDefault="00E07255">
            <w:pPr>
              <w:jc w:val="center"/>
            </w:pPr>
            <w:r>
              <w:t>ЗМС, МСМК</w:t>
            </w:r>
          </w:p>
        </w:tc>
        <w:tc>
          <w:tcPr>
            <w:tcW w:w="2551" w:type="dxa"/>
            <w:tcBorders>
              <w:top w:val="single" w:sz="4" w:space="0" w:color="000000"/>
              <w:left w:val="single" w:sz="4" w:space="0" w:color="000000"/>
              <w:bottom w:val="single" w:sz="4" w:space="0" w:color="000000"/>
            </w:tcBorders>
            <w:shd w:val="clear" w:color="auto" w:fill="auto"/>
          </w:tcPr>
          <w:p w14:paraId="4E8AADB7" w14:textId="77777777" w:rsidR="00E07255" w:rsidRDefault="00E07255">
            <w:pPr>
              <w:snapToGrid w:val="0"/>
              <w:jc w:val="center"/>
            </w:pPr>
          </w:p>
        </w:tc>
        <w:tc>
          <w:tcPr>
            <w:tcW w:w="1559" w:type="dxa"/>
            <w:tcBorders>
              <w:top w:val="single" w:sz="4" w:space="0" w:color="000000"/>
              <w:left w:val="single" w:sz="4" w:space="0" w:color="000000"/>
              <w:bottom w:val="single" w:sz="4" w:space="0" w:color="000000"/>
            </w:tcBorders>
            <w:shd w:val="clear" w:color="auto" w:fill="auto"/>
          </w:tcPr>
          <w:p w14:paraId="39371F3F" w14:textId="77777777" w:rsidR="00E07255" w:rsidRDefault="00E07255">
            <w:pPr>
              <w:snapToGrid w:val="0"/>
              <w:jc w:val="center"/>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12B67E98" w14:textId="77777777" w:rsidR="00E07255" w:rsidRDefault="00E07255">
            <w:pPr>
              <w:snapToGrid w:val="0"/>
              <w:jc w:val="center"/>
            </w:pPr>
          </w:p>
        </w:tc>
      </w:tr>
      <w:tr w:rsidR="00E07255" w14:paraId="115CB06A" w14:textId="77777777">
        <w:trPr>
          <w:trHeight w:val="204"/>
        </w:trPr>
        <w:tc>
          <w:tcPr>
            <w:tcW w:w="2754" w:type="dxa"/>
            <w:tcBorders>
              <w:top w:val="single" w:sz="4" w:space="0" w:color="000000"/>
              <w:left w:val="single" w:sz="4" w:space="0" w:color="000000"/>
              <w:bottom w:val="single" w:sz="4" w:space="0" w:color="000000"/>
            </w:tcBorders>
            <w:shd w:val="clear" w:color="auto" w:fill="auto"/>
          </w:tcPr>
          <w:p w14:paraId="2A029800" w14:textId="77777777" w:rsidR="00E07255" w:rsidRDefault="00E07255">
            <w:pPr>
              <w:jc w:val="center"/>
            </w:pPr>
            <w:r>
              <w:t>МС</w:t>
            </w:r>
          </w:p>
        </w:tc>
        <w:tc>
          <w:tcPr>
            <w:tcW w:w="2551" w:type="dxa"/>
            <w:tcBorders>
              <w:top w:val="single" w:sz="4" w:space="0" w:color="000000"/>
              <w:left w:val="single" w:sz="4" w:space="0" w:color="000000"/>
              <w:bottom w:val="single" w:sz="4" w:space="0" w:color="000000"/>
            </w:tcBorders>
            <w:shd w:val="clear" w:color="auto" w:fill="auto"/>
          </w:tcPr>
          <w:p w14:paraId="408E0759" w14:textId="77777777" w:rsidR="00E07255" w:rsidRDefault="00E07255">
            <w:pPr>
              <w:snapToGrid w:val="0"/>
              <w:jc w:val="center"/>
            </w:pPr>
          </w:p>
        </w:tc>
        <w:tc>
          <w:tcPr>
            <w:tcW w:w="1559" w:type="dxa"/>
            <w:tcBorders>
              <w:top w:val="single" w:sz="4" w:space="0" w:color="000000"/>
              <w:left w:val="single" w:sz="4" w:space="0" w:color="000000"/>
              <w:bottom w:val="single" w:sz="4" w:space="0" w:color="000000"/>
            </w:tcBorders>
            <w:shd w:val="clear" w:color="auto" w:fill="auto"/>
          </w:tcPr>
          <w:p w14:paraId="23BCC8E3" w14:textId="77777777" w:rsidR="00E07255" w:rsidRDefault="00E07255">
            <w:pPr>
              <w:snapToGrid w:val="0"/>
              <w:jc w:val="center"/>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1C7360FE" w14:textId="77777777" w:rsidR="00E07255" w:rsidRDefault="00E07255">
            <w:pPr>
              <w:snapToGrid w:val="0"/>
              <w:jc w:val="center"/>
            </w:pPr>
          </w:p>
        </w:tc>
      </w:tr>
      <w:tr w:rsidR="00E07255" w14:paraId="5062B8F1" w14:textId="77777777">
        <w:tc>
          <w:tcPr>
            <w:tcW w:w="2754" w:type="dxa"/>
            <w:tcBorders>
              <w:top w:val="single" w:sz="4" w:space="0" w:color="000000"/>
              <w:left w:val="single" w:sz="4" w:space="0" w:color="000000"/>
              <w:bottom w:val="single" w:sz="4" w:space="0" w:color="000000"/>
            </w:tcBorders>
            <w:shd w:val="clear" w:color="auto" w:fill="auto"/>
          </w:tcPr>
          <w:p w14:paraId="2BE89891" w14:textId="77777777" w:rsidR="00E07255" w:rsidRDefault="00E07255">
            <w:pPr>
              <w:jc w:val="center"/>
            </w:pPr>
            <w:r>
              <w:t>КМС</w:t>
            </w:r>
          </w:p>
        </w:tc>
        <w:tc>
          <w:tcPr>
            <w:tcW w:w="2551" w:type="dxa"/>
            <w:tcBorders>
              <w:top w:val="single" w:sz="4" w:space="0" w:color="000000"/>
              <w:left w:val="single" w:sz="4" w:space="0" w:color="000000"/>
              <w:bottom w:val="single" w:sz="4" w:space="0" w:color="000000"/>
            </w:tcBorders>
            <w:shd w:val="clear" w:color="auto" w:fill="auto"/>
          </w:tcPr>
          <w:p w14:paraId="1531C626" w14:textId="77777777" w:rsidR="00E07255" w:rsidRDefault="00E07255">
            <w:pPr>
              <w:snapToGrid w:val="0"/>
              <w:jc w:val="center"/>
            </w:pPr>
          </w:p>
        </w:tc>
        <w:tc>
          <w:tcPr>
            <w:tcW w:w="1559" w:type="dxa"/>
            <w:tcBorders>
              <w:top w:val="single" w:sz="4" w:space="0" w:color="000000"/>
              <w:left w:val="single" w:sz="4" w:space="0" w:color="000000"/>
              <w:bottom w:val="single" w:sz="4" w:space="0" w:color="000000"/>
            </w:tcBorders>
            <w:shd w:val="clear" w:color="auto" w:fill="auto"/>
          </w:tcPr>
          <w:p w14:paraId="318B609E" w14:textId="77777777" w:rsidR="00E07255" w:rsidRDefault="00E07255">
            <w:pPr>
              <w:snapToGrid w:val="0"/>
              <w:jc w:val="center"/>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4B066BCF" w14:textId="77777777" w:rsidR="00E07255" w:rsidRDefault="00E07255">
            <w:pPr>
              <w:snapToGrid w:val="0"/>
              <w:jc w:val="center"/>
            </w:pPr>
          </w:p>
        </w:tc>
      </w:tr>
      <w:tr w:rsidR="00E07255" w14:paraId="343DE084" w14:textId="77777777">
        <w:tc>
          <w:tcPr>
            <w:tcW w:w="2754" w:type="dxa"/>
            <w:tcBorders>
              <w:top w:val="single" w:sz="4" w:space="0" w:color="000000"/>
              <w:left w:val="single" w:sz="4" w:space="0" w:color="000000"/>
              <w:bottom w:val="single" w:sz="4" w:space="0" w:color="000000"/>
            </w:tcBorders>
            <w:shd w:val="clear" w:color="auto" w:fill="auto"/>
          </w:tcPr>
          <w:p w14:paraId="765DE019" w14:textId="77777777" w:rsidR="00E07255" w:rsidRDefault="00E07255">
            <w:pPr>
              <w:jc w:val="center"/>
            </w:pPr>
            <w:r>
              <w:rPr>
                <w:lang w:val="en-US"/>
              </w:rPr>
              <w:t xml:space="preserve">I </w:t>
            </w:r>
            <w:r>
              <w:t>р.</w:t>
            </w:r>
          </w:p>
        </w:tc>
        <w:tc>
          <w:tcPr>
            <w:tcW w:w="2551" w:type="dxa"/>
            <w:tcBorders>
              <w:top w:val="single" w:sz="4" w:space="0" w:color="000000"/>
              <w:left w:val="single" w:sz="4" w:space="0" w:color="000000"/>
              <w:bottom w:val="single" w:sz="4" w:space="0" w:color="000000"/>
            </w:tcBorders>
            <w:shd w:val="clear" w:color="auto" w:fill="auto"/>
          </w:tcPr>
          <w:p w14:paraId="0A6B042A" w14:textId="77777777" w:rsidR="00E07255" w:rsidRDefault="00E07255">
            <w:pPr>
              <w:snapToGrid w:val="0"/>
              <w:jc w:val="center"/>
            </w:pPr>
          </w:p>
        </w:tc>
        <w:tc>
          <w:tcPr>
            <w:tcW w:w="1559" w:type="dxa"/>
            <w:tcBorders>
              <w:top w:val="single" w:sz="4" w:space="0" w:color="000000"/>
              <w:left w:val="single" w:sz="4" w:space="0" w:color="000000"/>
              <w:bottom w:val="single" w:sz="4" w:space="0" w:color="000000"/>
            </w:tcBorders>
            <w:shd w:val="clear" w:color="auto" w:fill="auto"/>
          </w:tcPr>
          <w:p w14:paraId="468B7415" w14:textId="77777777" w:rsidR="00E07255" w:rsidRDefault="00E07255">
            <w:pPr>
              <w:snapToGrid w:val="0"/>
              <w:jc w:val="center"/>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6EF125A3" w14:textId="77777777" w:rsidR="00E07255" w:rsidRDefault="00E07255">
            <w:pPr>
              <w:snapToGrid w:val="0"/>
              <w:jc w:val="center"/>
            </w:pPr>
          </w:p>
        </w:tc>
      </w:tr>
      <w:tr w:rsidR="00E07255" w14:paraId="73839ACF" w14:textId="77777777">
        <w:tc>
          <w:tcPr>
            <w:tcW w:w="2754" w:type="dxa"/>
            <w:tcBorders>
              <w:top w:val="single" w:sz="4" w:space="0" w:color="000000"/>
              <w:left w:val="single" w:sz="4" w:space="0" w:color="000000"/>
              <w:bottom w:val="single" w:sz="4" w:space="0" w:color="000000"/>
            </w:tcBorders>
            <w:shd w:val="clear" w:color="auto" w:fill="auto"/>
          </w:tcPr>
          <w:p w14:paraId="44DAFCFF" w14:textId="77777777" w:rsidR="00E07255" w:rsidRDefault="00E07255">
            <w:pPr>
              <w:jc w:val="center"/>
            </w:pPr>
            <w:r>
              <w:rPr>
                <w:lang w:val="en-US"/>
              </w:rPr>
              <w:t>II</w:t>
            </w:r>
            <w:r>
              <w:t xml:space="preserve"> р.</w:t>
            </w:r>
          </w:p>
        </w:tc>
        <w:tc>
          <w:tcPr>
            <w:tcW w:w="2551" w:type="dxa"/>
            <w:tcBorders>
              <w:top w:val="single" w:sz="4" w:space="0" w:color="000000"/>
              <w:left w:val="single" w:sz="4" w:space="0" w:color="000000"/>
              <w:bottom w:val="single" w:sz="4" w:space="0" w:color="000000"/>
            </w:tcBorders>
            <w:shd w:val="clear" w:color="auto" w:fill="auto"/>
          </w:tcPr>
          <w:p w14:paraId="2028A2B2" w14:textId="77777777" w:rsidR="00E07255" w:rsidRDefault="00E07255">
            <w:pPr>
              <w:snapToGrid w:val="0"/>
              <w:jc w:val="center"/>
            </w:pPr>
          </w:p>
        </w:tc>
        <w:tc>
          <w:tcPr>
            <w:tcW w:w="1559" w:type="dxa"/>
            <w:tcBorders>
              <w:top w:val="single" w:sz="4" w:space="0" w:color="000000"/>
              <w:left w:val="single" w:sz="4" w:space="0" w:color="000000"/>
              <w:bottom w:val="single" w:sz="4" w:space="0" w:color="000000"/>
            </w:tcBorders>
            <w:shd w:val="clear" w:color="auto" w:fill="auto"/>
          </w:tcPr>
          <w:p w14:paraId="51F65B42" w14:textId="77777777" w:rsidR="00E07255" w:rsidRDefault="00E07255">
            <w:pPr>
              <w:snapToGrid w:val="0"/>
              <w:jc w:val="center"/>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7317CF96" w14:textId="77777777" w:rsidR="00E07255" w:rsidRDefault="00E07255">
            <w:pPr>
              <w:snapToGrid w:val="0"/>
              <w:jc w:val="center"/>
            </w:pPr>
          </w:p>
        </w:tc>
      </w:tr>
      <w:tr w:rsidR="00E07255" w14:paraId="0811C5F2" w14:textId="77777777">
        <w:tc>
          <w:tcPr>
            <w:tcW w:w="2754" w:type="dxa"/>
            <w:tcBorders>
              <w:top w:val="single" w:sz="4" w:space="0" w:color="000000"/>
              <w:left w:val="single" w:sz="4" w:space="0" w:color="000000"/>
              <w:bottom w:val="single" w:sz="4" w:space="0" w:color="000000"/>
            </w:tcBorders>
            <w:shd w:val="clear" w:color="auto" w:fill="auto"/>
          </w:tcPr>
          <w:p w14:paraId="1AD6F801" w14:textId="77777777" w:rsidR="00E07255" w:rsidRDefault="00E07255">
            <w:pPr>
              <w:jc w:val="center"/>
            </w:pPr>
            <w:r>
              <w:rPr>
                <w:lang w:val="en-US"/>
              </w:rPr>
              <w:t>III</w:t>
            </w:r>
            <w:r>
              <w:t xml:space="preserve"> р.</w:t>
            </w:r>
          </w:p>
        </w:tc>
        <w:tc>
          <w:tcPr>
            <w:tcW w:w="2551" w:type="dxa"/>
            <w:tcBorders>
              <w:top w:val="single" w:sz="4" w:space="0" w:color="000000"/>
              <w:left w:val="single" w:sz="4" w:space="0" w:color="000000"/>
              <w:bottom w:val="single" w:sz="4" w:space="0" w:color="000000"/>
            </w:tcBorders>
            <w:shd w:val="clear" w:color="auto" w:fill="auto"/>
          </w:tcPr>
          <w:p w14:paraId="43F4FB21" w14:textId="77777777" w:rsidR="00E07255" w:rsidRDefault="00E07255">
            <w:pPr>
              <w:snapToGrid w:val="0"/>
              <w:jc w:val="center"/>
            </w:pPr>
          </w:p>
        </w:tc>
        <w:tc>
          <w:tcPr>
            <w:tcW w:w="1559" w:type="dxa"/>
            <w:tcBorders>
              <w:top w:val="single" w:sz="4" w:space="0" w:color="000000"/>
              <w:left w:val="single" w:sz="4" w:space="0" w:color="000000"/>
              <w:bottom w:val="single" w:sz="4" w:space="0" w:color="000000"/>
            </w:tcBorders>
            <w:shd w:val="clear" w:color="auto" w:fill="auto"/>
          </w:tcPr>
          <w:p w14:paraId="285306BE" w14:textId="77777777" w:rsidR="00E07255" w:rsidRDefault="00E07255">
            <w:pPr>
              <w:snapToGrid w:val="0"/>
              <w:jc w:val="center"/>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14367421" w14:textId="77777777" w:rsidR="00E07255" w:rsidRDefault="00E07255">
            <w:pPr>
              <w:snapToGrid w:val="0"/>
              <w:jc w:val="center"/>
            </w:pPr>
          </w:p>
        </w:tc>
      </w:tr>
    </w:tbl>
    <w:p w14:paraId="2CE391FB" w14:textId="77777777" w:rsidR="00E07255" w:rsidRDefault="00E07255">
      <w:pPr>
        <w:tabs>
          <w:tab w:val="left" w:pos="1276"/>
        </w:tabs>
        <w:jc w:val="both"/>
        <w:rPr>
          <w:sz w:val="28"/>
          <w:szCs w:val="28"/>
        </w:rPr>
      </w:pPr>
    </w:p>
    <w:p w14:paraId="31642573" w14:textId="77777777" w:rsidR="00E07255" w:rsidRDefault="00E07255">
      <w:pPr>
        <w:tabs>
          <w:tab w:val="left" w:pos="1276"/>
        </w:tabs>
        <w:jc w:val="both"/>
      </w:pPr>
      <w:r>
        <w:rPr>
          <w:sz w:val="28"/>
          <w:szCs w:val="28"/>
        </w:rPr>
        <w:t>10. Представительство спортивных организаций:</w:t>
      </w:r>
    </w:p>
    <w:p w14:paraId="69FD6964" w14:textId="77777777" w:rsidR="00E07255" w:rsidRDefault="00E07255">
      <w:pPr>
        <w:tabs>
          <w:tab w:val="left" w:pos="1276"/>
        </w:tabs>
        <w:jc w:val="both"/>
      </w:pPr>
      <w:r>
        <w:rPr>
          <w:sz w:val="28"/>
          <w:szCs w:val="28"/>
        </w:rPr>
        <w:t>Вооруженные силы ________________;</w:t>
      </w:r>
    </w:p>
    <w:p w14:paraId="39C11F82" w14:textId="77777777" w:rsidR="00E07255" w:rsidRDefault="00E07255">
      <w:pPr>
        <w:tabs>
          <w:tab w:val="left" w:pos="1276"/>
        </w:tabs>
        <w:jc w:val="both"/>
      </w:pPr>
      <w:r>
        <w:rPr>
          <w:sz w:val="28"/>
          <w:szCs w:val="28"/>
        </w:rPr>
        <w:t>Минобрнауки России ________________;</w:t>
      </w:r>
    </w:p>
    <w:p w14:paraId="40E29392" w14:textId="77777777" w:rsidR="00E07255" w:rsidRDefault="00E07255">
      <w:pPr>
        <w:tabs>
          <w:tab w:val="left" w:pos="1276"/>
        </w:tabs>
        <w:jc w:val="both"/>
      </w:pPr>
      <w:r>
        <w:rPr>
          <w:sz w:val="28"/>
          <w:szCs w:val="28"/>
        </w:rPr>
        <w:t>«Динамо» ________________;</w:t>
      </w:r>
    </w:p>
    <w:p w14:paraId="4F441D9B" w14:textId="77777777" w:rsidR="00E07255" w:rsidRDefault="00E07255">
      <w:pPr>
        <w:tabs>
          <w:tab w:val="left" w:pos="1276"/>
        </w:tabs>
        <w:jc w:val="both"/>
      </w:pPr>
      <w:r>
        <w:rPr>
          <w:sz w:val="28"/>
          <w:szCs w:val="28"/>
        </w:rPr>
        <w:t>ФСО профсоюзов «Россия» ________________;</w:t>
      </w:r>
    </w:p>
    <w:p w14:paraId="0330ADC9" w14:textId="77777777" w:rsidR="00E07255" w:rsidRDefault="00E07255">
      <w:pPr>
        <w:tabs>
          <w:tab w:val="left" w:pos="1276"/>
        </w:tabs>
        <w:jc w:val="both"/>
      </w:pPr>
      <w:r>
        <w:rPr>
          <w:sz w:val="28"/>
          <w:szCs w:val="28"/>
        </w:rPr>
        <w:lastRenderedPageBreak/>
        <w:t>«Юность России» ________________;</w:t>
      </w:r>
    </w:p>
    <w:p w14:paraId="7D87AFC3" w14:textId="77777777" w:rsidR="00E07255" w:rsidRDefault="00E07255">
      <w:pPr>
        <w:tabs>
          <w:tab w:val="left" w:pos="1276"/>
        </w:tabs>
        <w:jc w:val="both"/>
      </w:pPr>
      <w:r>
        <w:rPr>
          <w:sz w:val="28"/>
          <w:szCs w:val="28"/>
        </w:rPr>
        <w:t>РС СО «Спартак» ________________;</w:t>
      </w:r>
    </w:p>
    <w:p w14:paraId="596ED170" w14:textId="77777777" w:rsidR="00E07255" w:rsidRDefault="00E07255">
      <w:pPr>
        <w:tabs>
          <w:tab w:val="left" w:pos="1276"/>
        </w:tabs>
        <w:jc w:val="both"/>
      </w:pPr>
      <w:r>
        <w:rPr>
          <w:sz w:val="28"/>
          <w:szCs w:val="28"/>
        </w:rPr>
        <w:t>РФСО «Локомотив» ________________;</w:t>
      </w:r>
    </w:p>
    <w:p w14:paraId="0B65A15D" w14:textId="77777777" w:rsidR="00E07255" w:rsidRDefault="00E07255">
      <w:pPr>
        <w:tabs>
          <w:tab w:val="left" w:pos="1276"/>
        </w:tabs>
        <w:jc w:val="both"/>
      </w:pPr>
      <w:r>
        <w:rPr>
          <w:sz w:val="28"/>
          <w:szCs w:val="28"/>
        </w:rPr>
        <w:t>спортивные клубы (СК) ________________</w:t>
      </w:r>
      <w:r>
        <w:rPr>
          <w:sz w:val="28"/>
          <w:szCs w:val="28"/>
          <w:lang w:val="en-US"/>
        </w:rPr>
        <w:t>;</w:t>
      </w:r>
    </w:p>
    <w:p w14:paraId="54EC20EF" w14:textId="77777777" w:rsidR="00E07255" w:rsidRDefault="00E07255">
      <w:pPr>
        <w:tabs>
          <w:tab w:val="left" w:pos="1276"/>
        </w:tabs>
        <w:jc w:val="both"/>
      </w:pPr>
      <w:r>
        <w:rPr>
          <w:sz w:val="28"/>
          <w:szCs w:val="28"/>
        </w:rPr>
        <w:t>РССС ________________</w:t>
      </w:r>
      <w:r>
        <w:rPr>
          <w:sz w:val="28"/>
          <w:szCs w:val="28"/>
          <w:lang w:val="en-US"/>
        </w:rPr>
        <w:t>;</w:t>
      </w:r>
    </w:p>
    <w:p w14:paraId="01B85ADA" w14:textId="77777777" w:rsidR="00E07255" w:rsidRDefault="00E07255">
      <w:pPr>
        <w:tabs>
          <w:tab w:val="left" w:pos="1276"/>
        </w:tabs>
        <w:jc w:val="both"/>
      </w:pPr>
      <w:r>
        <w:rPr>
          <w:sz w:val="28"/>
          <w:szCs w:val="28"/>
        </w:rPr>
        <w:t>другие организации ________________</w:t>
      </w:r>
      <w:r>
        <w:rPr>
          <w:sz w:val="28"/>
          <w:szCs w:val="28"/>
          <w:lang w:val="en-US"/>
        </w:rPr>
        <w:t>.</w:t>
      </w:r>
    </w:p>
    <w:p w14:paraId="1882117F" w14:textId="77777777" w:rsidR="00E07255" w:rsidRDefault="00E07255">
      <w:pPr>
        <w:tabs>
          <w:tab w:val="left" w:pos="1276"/>
        </w:tabs>
        <w:jc w:val="both"/>
        <w:rPr>
          <w:sz w:val="28"/>
          <w:szCs w:val="28"/>
          <w:lang w:val="en-US"/>
        </w:rPr>
      </w:pPr>
    </w:p>
    <w:p w14:paraId="50E606BC" w14:textId="77777777" w:rsidR="00E07255" w:rsidRDefault="00E07255">
      <w:pPr>
        <w:tabs>
          <w:tab w:val="left" w:pos="1276"/>
        </w:tabs>
        <w:jc w:val="both"/>
      </w:pPr>
      <w:r>
        <w:rPr>
          <w:sz w:val="28"/>
          <w:szCs w:val="28"/>
        </w:rPr>
        <w:t>11. Принадлежность к спортивной школе:</w:t>
      </w:r>
    </w:p>
    <w:p w14:paraId="239D43B9" w14:textId="77777777" w:rsidR="00E07255" w:rsidRDefault="00E07255">
      <w:pPr>
        <w:tabs>
          <w:tab w:val="left" w:pos="1276"/>
        </w:tabs>
        <w:jc w:val="both"/>
      </w:pPr>
      <w:r>
        <w:rPr>
          <w:sz w:val="28"/>
          <w:szCs w:val="28"/>
        </w:rPr>
        <w:t>ДЮСШ ________________</w:t>
      </w:r>
      <w:r>
        <w:rPr>
          <w:sz w:val="28"/>
          <w:szCs w:val="28"/>
          <w:lang w:val="en-US"/>
        </w:rPr>
        <w:t>;</w:t>
      </w:r>
    </w:p>
    <w:p w14:paraId="633BD97C" w14:textId="77777777" w:rsidR="00E07255" w:rsidRDefault="00E07255">
      <w:pPr>
        <w:tabs>
          <w:tab w:val="left" w:pos="1276"/>
        </w:tabs>
        <w:jc w:val="both"/>
      </w:pPr>
      <w:r>
        <w:rPr>
          <w:sz w:val="28"/>
          <w:szCs w:val="28"/>
        </w:rPr>
        <w:t>СДЮШОР ________________</w:t>
      </w:r>
      <w:r>
        <w:rPr>
          <w:sz w:val="28"/>
          <w:szCs w:val="28"/>
          <w:lang w:val="en-US"/>
        </w:rPr>
        <w:t>;</w:t>
      </w:r>
    </w:p>
    <w:p w14:paraId="0A135C9E" w14:textId="77777777" w:rsidR="00E07255" w:rsidRDefault="00E07255">
      <w:pPr>
        <w:tabs>
          <w:tab w:val="left" w:pos="1276"/>
        </w:tabs>
        <w:jc w:val="both"/>
      </w:pPr>
      <w:r>
        <w:rPr>
          <w:sz w:val="28"/>
          <w:szCs w:val="28"/>
        </w:rPr>
        <w:t>УОР ________________</w:t>
      </w:r>
      <w:r>
        <w:rPr>
          <w:sz w:val="28"/>
          <w:szCs w:val="28"/>
          <w:lang w:val="en-US"/>
        </w:rPr>
        <w:t>;</w:t>
      </w:r>
    </w:p>
    <w:p w14:paraId="23D4C276" w14:textId="77777777" w:rsidR="00E07255" w:rsidRDefault="00E07255">
      <w:pPr>
        <w:tabs>
          <w:tab w:val="left" w:pos="1276"/>
        </w:tabs>
        <w:jc w:val="both"/>
      </w:pPr>
      <w:r>
        <w:rPr>
          <w:sz w:val="28"/>
          <w:szCs w:val="28"/>
        </w:rPr>
        <w:t>другие организации ________________, чел.</w:t>
      </w:r>
    </w:p>
    <w:p w14:paraId="3434F106" w14:textId="77777777" w:rsidR="00E07255" w:rsidRDefault="00E07255">
      <w:pPr>
        <w:tabs>
          <w:tab w:val="left" w:pos="1276"/>
        </w:tabs>
        <w:jc w:val="both"/>
      </w:pPr>
      <w:r>
        <w:rPr>
          <w:sz w:val="28"/>
          <w:szCs w:val="28"/>
        </w:rPr>
        <w:t>12. Выполнение (подтверждение) нормативов (количество показанных результатов):</w:t>
      </w:r>
    </w:p>
    <w:p w14:paraId="6E0F49F2" w14:textId="77777777" w:rsidR="00E07255" w:rsidRDefault="00E07255">
      <w:pPr>
        <w:jc w:val="both"/>
      </w:pPr>
      <w:r>
        <w:rPr>
          <w:sz w:val="28"/>
          <w:szCs w:val="28"/>
        </w:rPr>
        <w:t>мастер спорта России_________;</w:t>
      </w:r>
    </w:p>
    <w:p w14:paraId="5B94AFCA" w14:textId="77777777" w:rsidR="00E07255" w:rsidRDefault="00E07255">
      <w:pPr>
        <w:jc w:val="both"/>
      </w:pPr>
      <w:r>
        <w:rPr>
          <w:sz w:val="28"/>
          <w:szCs w:val="28"/>
        </w:rPr>
        <w:t>кандидат в мастера спорта_________;</w:t>
      </w:r>
    </w:p>
    <w:p w14:paraId="7228C15B" w14:textId="77777777" w:rsidR="00E07255" w:rsidRDefault="00E07255">
      <w:pPr>
        <w:jc w:val="both"/>
      </w:pPr>
      <w:r>
        <w:rPr>
          <w:sz w:val="28"/>
          <w:szCs w:val="28"/>
        </w:rPr>
        <w:t>первый спортивный разряд _________;</w:t>
      </w:r>
    </w:p>
    <w:p w14:paraId="208EAC42" w14:textId="77777777" w:rsidR="00E07255" w:rsidRDefault="00E07255">
      <w:pPr>
        <w:jc w:val="both"/>
      </w:pPr>
      <w:r>
        <w:rPr>
          <w:sz w:val="28"/>
          <w:szCs w:val="28"/>
        </w:rPr>
        <w:t>второй спортивный разряд _________;</w:t>
      </w:r>
    </w:p>
    <w:p w14:paraId="1C731E8B" w14:textId="77777777" w:rsidR="00E07255" w:rsidRDefault="00E07255">
      <w:pPr>
        <w:jc w:val="both"/>
      </w:pPr>
      <w:r>
        <w:rPr>
          <w:sz w:val="28"/>
          <w:szCs w:val="28"/>
        </w:rPr>
        <w:t>третий спортивный разряд _________;</w:t>
      </w:r>
    </w:p>
    <w:p w14:paraId="076787AD" w14:textId="77777777" w:rsidR="00E07255" w:rsidRDefault="00E07255">
      <w:pPr>
        <w:jc w:val="both"/>
      </w:pPr>
      <w:r>
        <w:rPr>
          <w:sz w:val="28"/>
          <w:szCs w:val="28"/>
        </w:rPr>
        <w:t>первый юношеский спортивный разряд ________;</w:t>
      </w:r>
    </w:p>
    <w:p w14:paraId="29CCAEC6" w14:textId="77777777" w:rsidR="00E07255" w:rsidRDefault="00E07255">
      <w:pPr>
        <w:jc w:val="both"/>
      </w:pPr>
      <w:r>
        <w:rPr>
          <w:sz w:val="28"/>
          <w:szCs w:val="28"/>
        </w:rPr>
        <w:t>второй юношеский спортивный разряд ________;</w:t>
      </w:r>
    </w:p>
    <w:p w14:paraId="2C599AE0" w14:textId="77777777" w:rsidR="00E07255" w:rsidRDefault="00E07255">
      <w:pPr>
        <w:jc w:val="both"/>
      </w:pPr>
      <w:r>
        <w:rPr>
          <w:sz w:val="28"/>
          <w:szCs w:val="28"/>
        </w:rPr>
        <w:t>третий юношеский спортивный разряд ________.</w:t>
      </w:r>
    </w:p>
    <w:p w14:paraId="04975F04" w14:textId="77777777" w:rsidR="00E07255" w:rsidRDefault="00E07255">
      <w:pPr>
        <w:tabs>
          <w:tab w:val="left" w:pos="1276"/>
        </w:tabs>
        <w:jc w:val="both"/>
      </w:pPr>
      <w:r>
        <w:rPr>
          <w:sz w:val="28"/>
          <w:szCs w:val="28"/>
        </w:rPr>
        <w:t>13. Результаты спортивного соревнования (по каждой спортивной д</w:t>
      </w:r>
      <w:r>
        <w:t>исциплине):</w:t>
      </w:r>
    </w:p>
    <w:tbl>
      <w:tblPr>
        <w:tblW w:w="0" w:type="auto"/>
        <w:tblInd w:w="-5" w:type="dxa"/>
        <w:tblLayout w:type="fixed"/>
        <w:tblLook w:val="0000" w:firstRow="0" w:lastRow="0" w:firstColumn="0" w:lastColumn="0" w:noHBand="0" w:noVBand="0"/>
      </w:tblPr>
      <w:tblGrid>
        <w:gridCol w:w="1412"/>
        <w:gridCol w:w="1711"/>
        <w:gridCol w:w="2230"/>
        <w:gridCol w:w="2268"/>
        <w:gridCol w:w="1853"/>
      </w:tblGrid>
      <w:tr w:rsidR="00E07255" w14:paraId="65718A8A" w14:textId="77777777">
        <w:trPr>
          <w:trHeight w:val="624"/>
        </w:trPr>
        <w:tc>
          <w:tcPr>
            <w:tcW w:w="1412" w:type="dxa"/>
            <w:vMerge w:val="restart"/>
            <w:tcBorders>
              <w:top w:val="single" w:sz="4" w:space="0" w:color="000000"/>
              <w:left w:val="single" w:sz="4" w:space="0" w:color="000000"/>
              <w:bottom w:val="single" w:sz="4" w:space="0" w:color="000000"/>
            </w:tcBorders>
            <w:shd w:val="clear" w:color="auto" w:fill="auto"/>
            <w:vAlign w:val="center"/>
          </w:tcPr>
          <w:p w14:paraId="3E24D58D" w14:textId="77777777" w:rsidR="00E07255" w:rsidRDefault="00E07255">
            <w:pPr>
              <w:jc w:val="center"/>
            </w:pPr>
            <w:r>
              <w:t xml:space="preserve">Занятые места </w:t>
            </w:r>
          </w:p>
        </w:tc>
        <w:tc>
          <w:tcPr>
            <w:tcW w:w="806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2621456F" w14:textId="77777777" w:rsidR="00E07255" w:rsidRDefault="00E07255">
            <w:pPr>
              <w:jc w:val="center"/>
            </w:pPr>
            <w:r>
              <w:t>Вид программы</w:t>
            </w:r>
          </w:p>
        </w:tc>
      </w:tr>
      <w:tr w:rsidR="00E07255" w14:paraId="5197ABF1" w14:textId="77777777">
        <w:trPr>
          <w:trHeight w:val="394"/>
        </w:trPr>
        <w:tc>
          <w:tcPr>
            <w:tcW w:w="1412" w:type="dxa"/>
            <w:vMerge/>
            <w:tcBorders>
              <w:top w:val="single" w:sz="4" w:space="0" w:color="000000"/>
              <w:left w:val="single" w:sz="4" w:space="0" w:color="000000"/>
              <w:bottom w:val="single" w:sz="4" w:space="0" w:color="000000"/>
            </w:tcBorders>
            <w:shd w:val="clear" w:color="auto" w:fill="auto"/>
            <w:vAlign w:val="center"/>
          </w:tcPr>
          <w:p w14:paraId="4FDCBA75" w14:textId="77777777" w:rsidR="00E07255" w:rsidRDefault="00E07255">
            <w:pPr>
              <w:snapToGrid w:val="0"/>
              <w:jc w:val="center"/>
            </w:pPr>
          </w:p>
        </w:tc>
        <w:tc>
          <w:tcPr>
            <w:tcW w:w="1711" w:type="dxa"/>
            <w:tcBorders>
              <w:top w:val="single" w:sz="4" w:space="0" w:color="000000"/>
              <w:left w:val="single" w:sz="4" w:space="0" w:color="000000"/>
            </w:tcBorders>
            <w:shd w:val="clear" w:color="auto" w:fill="auto"/>
            <w:vAlign w:val="center"/>
          </w:tcPr>
          <w:p w14:paraId="61E9EAAD" w14:textId="77777777" w:rsidR="00E07255" w:rsidRDefault="00E07255">
            <w:pPr>
              <w:jc w:val="center"/>
            </w:pPr>
            <w:r>
              <w:t>Спортсмен</w:t>
            </w:r>
          </w:p>
        </w:tc>
        <w:tc>
          <w:tcPr>
            <w:tcW w:w="2230" w:type="dxa"/>
            <w:tcBorders>
              <w:top w:val="single" w:sz="4" w:space="0" w:color="000000"/>
              <w:left w:val="single" w:sz="4" w:space="0" w:color="000000"/>
            </w:tcBorders>
            <w:shd w:val="clear" w:color="auto" w:fill="auto"/>
            <w:vAlign w:val="center"/>
          </w:tcPr>
          <w:p w14:paraId="65DCD652" w14:textId="77777777" w:rsidR="00E07255" w:rsidRDefault="00E07255">
            <w:pPr>
              <w:jc w:val="center"/>
            </w:pPr>
            <w:r>
              <w:t>Спортивное звание/разряд</w:t>
            </w:r>
          </w:p>
        </w:tc>
        <w:tc>
          <w:tcPr>
            <w:tcW w:w="2268" w:type="dxa"/>
            <w:tcBorders>
              <w:top w:val="single" w:sz="4" w:space="0" w:color="000000"/>
              <w:left w:val="single" w:sz="4" w:space="0" w:color="000000"/>
            </w:tcBorders>
            <w:shd w:val="clear" w:color="auto" w:fill="auto"/>
            <w:vAlign w:val="center"/>
          </w:tcPr>
          <w:p w14:paraId="64170212" w14:textId="77777777" w:rsidR="00E07255" w:rsidRDefault="00E07255">
            <w:pPr>
              <w:jc w:val="center"/>
            </w:pPr>
            <w:r>
              <w:t>Субъект РФ</w:t>
            </w:r>
          </w:p>
        </w:tc>
        <w:tc>
          <w:tcPr>
            <w:tcW w:w="1853" w:type="dxa"/>
            <w:tcBorders>
              <w:top w:val="single" w:sz="4" w:space="0" w:color="000000"/>
              <w:left w:val="single" w:sz="4" w:space="0" w:color="000000"/>
              <w:right w:val="single" w:sz="4" w:space="0" w:color="000000"/>
            </w:tcBorders>
            <w:shd w:val="clear" w:color="auto" w:fill="auto"/>
            <w:vAlign w:val="center"/>
          </w:tcPr>
          <w:p w14:paraId="61B75729" w14:textId="77777777" w:rsidR="00E07255" w:rsidRDefault="00E07255">
            <w:pPr>
              <w:jc w:val="center"/>
            </w:pPr>
            <w:r>
              <w:t>Дата рождения</w:t>
            </w:r>
          </w:p>
        </w:tc>
      </w:tr>
      <w:tr w:rsidR="00E07255" w14:paraId="53E83123" w14:textId="77777777">
        <w:tc>
          <w:tcPr>
            <w:tcW w:w="1412" w:type="dxa"/>
            <w:tcBorders>
              <w:top w:val="single" w:sz="4" w:space="0" w:color="000000"/>
              <w:left w:val="single" w:sz="4" w:space="0" w:color="000000"/>
              <w:bottom w:val="single" w:sz="4" w:space="0" w:color="000000"/>
            </w:tcBorders>
            <w:shd w:val="clear" w:color="auto" w:fill="auto"/>
          </w:tcPr>
          <w:p w14:paraId="42AC138B" w14:textId="77777777" w:rsidR="00E07255" w:rsidRDefault="00E07255">
            <w:pPr>
              <w:widowControl w:val="0"/>
              <w:autoSpaceDE w:val="0"/>
              <w:jc w:val="center"/>
            </w:pPr>
            <w:r>
              <w:t>1 место</w:t>
            </w:r>
          </w:p>
        </w:tc>
        <w:tc>
          <w:tcPr>
            <w:tcW w:w="1711" w:type="dxa"/>
            <w:tcBorders>
              <w:top w:val="single" w:sz="4" w:space="0" w:color="000000"/>
              <w:left w:val="single" w:sz="4" w:space="0" w:color="000000"/>
              <w:bottom w:val="single" w:sz="4" w:space="0" w:color="000000"/>
            </w:tcBorders>
            <w:shd w:val="clear" w:color="auto" w:fill="auto"/>
          </w:tcPr>
          <w:p w14:paraId="5E7690EA" w14:textId="77777777" w:rsidR="00E07255" w:rsidRDefault="00E07255">
            <w:pPr>
              <w:snapToGrid w:val="0"/>
            </w:pPr>
          </w:p>
        </w:tc>
        <w:tc>
          <w:tcPr>
            <w:tcW w:w="2230" w:type="dxa"/>
            <w:tcBorders>
              <w:top w:val="single" w:sz="4" w:space="0" w:color="000000"/>
              <w:left w:val="single" w:sz="4" w:space="0" w:color="000000"/>
              <w:bottom w:val="single" w:sz="4" w:space="0" w:color="000000"/>
            </w:tcBorders>
            <w:shd w:val="clear" w:color="auto" w:fill="auto"/>
          </w:tcPr>
          <w:p w14:paraId="05A23D8C" w14:textId="77777777" w:rsidR="00E07255" w:rsidRDefault="00E07255">
            <w:pPr>
              <w:snapToGrid w:val="0"/>
            </w:pPr>
          </w:p>
        </w:tc>
        <w:tc>
          <w:tcPr>
            <w:tcW w:w="2268" w:type="dxa"/>
            <w:tcBorders>
              <w:top w:val="single" w:sz="4" w:space="0" w:color="000000"/>
              <w:left w:val="single" w:sz="4" w:space="0" w:color="000000"/>
              <w:bottom w:val="single" w:sz="4" w:space="0" w:color="000000"/>
            </w:tcBorders>
            <w:shd w:val="clear" w:color="auto" w:fill="auto"/>
          </w:tcPr>
          <w:p w14:paraId="3C1FE3D9" w14:textId="77777777" w:rsidR="00E07255" w:rsidRDefault="00E07255">
            <w:pPr>
              <w:snapToGrid w:val="0"/>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2E74DA51" w14:textId="77777777" w:rsidR="00E07255" w:rsidRDefault="00E07255">
            <w:pPr>
              <w:snapToGrid w:val="0"/>
            </w:pPr>
          </w:p>
        </w:tc>
      </w:tr>
      <w:tr w:rsidR="00E07255" w14:paraId="358813A4" w14:textId="77777777">
        <w:tc>
          <w:tcPr>
            <w:tcW w:w="1412" w:type="dxa"/>
            <w:tcBorders>
              <w:top w:val="single" w:sz="4" w:space="0" w:color="000000"/>
              <w:left w:val="single" w:sz="4" w:space="0" w:color="000000"/>
              <w:bottom w:val="single" w:sz="4" w:space="0" w:color="000000"/>
            </w:tcBorders>
            <w:shd w:val="clear" w:color="auto" w:fill="auto"/>
          </w:tcPr>
          <w:p w14:paraId="0DB1F225" w14:textId="77777777" w:rsidR="00E07255" w:rsidRDefault="00E07255">
            <w:pPr>
              <w:widowControl w:val="0"/>
              <w:autoSpaceDE w:val="0"/>
              <w:jc w:val="center"/>
            </w:pPr>
            <w:r>
              <w:t>2 место</w:t>
            </w:r>
          </w:p>
        </w:tc>
        <w:tc>
          <w:tcPr>
            <w:tcW w:w="1711" w:type="dxa"/>
            <w:tcBorders>
              <w:top w:val="single" w:sz="4" w:space="0" w:color="000000"/>
              <w:left w:val="single" w:sz="4" w:space="0" w:color="000000"/>
              <w:bottom w:val="single" w:sz="4" w:space="0" w:color="000000"/>
            </w:tcBorders>
            <w:shd w:val="clear" w:color="auto" w:fill="auto"/>
          </w:tcPr>
          <w:p w14:paraId="7EA33487" w14:textId="77777777" w:rsidR="00E07255" w:rsidRDefault="00E07255">
            <w:pPr>
              <w:snapToGrid w:val="0"/>
            </w:pPr>
          </w:p>
        </w:tc>
        <w:tc>
          <w:tcPr>
            <w:tcW w:w="2230" w:type="dxa"/>
            <w:tcBorders>
              <w:top w:val="single" w:sz="4" w:space="0" w:color="000000"/>
              <w:left w:val="single" w:sz="4" w:space="0" w:color="000000"/>
              <w:bottom w:val="single" w:sz="4" w:space="0" w:color="000000"/>
            </w:tcBorders>
            <w:shd w:val="clear" w:color="auto" w:fill="auto"/>
          </w:tcPr>
          <w:p w14:paraId="56231CFF" w14:textId="77777777" w:rsidR="00E07255" w:rsidRDefault="00E07255">
            <w:pPr>
              <w:snapToGrid w:val="0"/>
            </w:pPr>
          </w:p>
        </w:tc>
        <w:tc>
          <w:tcPr>
            <w:tcW w:w="2268" w:type="dxa"/>
            <w:tcBorders>
              <w:top w:val="single" w:sz="4" w:space="0" w:color="000000"/>
              <w:left w:val="single" w:sz="4" w:space="0" w:color="000000"/>
              <w:bottom w:val="single" w:sz="4" w:space="0" w:color="000000"/>
            </w:tcBorders>
            <w:shd w:val="clear" w:color="auto" w:fill="auto"/>
          </w:tcPr>
          <w:p w14:paraId="1C1C4984" w14:textId="77777777" w:rsidR="00E07255" w:rsidRDefault="00E07255">
            <w:pPr>
              <w:snapToGrid w:val="0"/>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043D0F7E" w14:textId="77777777" w:rsidR="00E07255" w:rsidRDefault="00E07255">
            <w:pPr>
              <w:snapToGrid w:val="0"/>
            </w:pPr>
          </w:p>
        </w:tc>
      </w:tr>
      <w:tr w:rsidR="00E07255" w14:paraId="4A61EDF9" w14:textId="77777777">
        <w:tc>
          <w:tcPr>
            <w:tcW w:w="1412" w:type="dxa"/>
            <w:tcBorders>
              <w:top w:val="single" w:sz="4" w:space="0" w:color="000000"/>
              <w:left w:val="single" w:sz="4" w:space="0" w:color="000000"/>
              <w:bottom w:val="single" w:sz="4" w:space="0" w:color="000000"/>
            </w:tcBorders>
            <w:shd w:val="clear" w:color="auto" w:fill="auto"/>
          </w:tcPr>
          <w:p w14:paraId="40663D44" w14:textId="77777777" w:rsidR="00E07255" w:rsidRDefault="00E07255">
            <w:pPr>
              <w:widowControl w:val="0"/>
              <w:autoSpaceDE w:val="0"/>
              <w:jc w:val="center"/>
            </w:pPr>
            <w:r>
              <w:t>3 место</w:t>
            </w:r>
          </w:p>
        </w:tc>
        <w:tc>
          <w:tcPr>
            <w:tcW w:w="1711" w:type="dxa"/>
            <w:tcBorders>
              <w:top w:val="single" w:sz="4" w:space="0" w:color="000000"/>
              <w:left w:val="single" w:sz="4" w:space="0" w:color="000000"/>
              <w:bottom w:val="single" w:sz="4" w:space="0" w:color="000000"/>
            </w:tcBorders>
            <w:shd w:val="clear" w:color="auto" w:fill="auto"/>
          </w:tcPr>
          <w:p w14:paraId="2D492682" w14:textId="77777777" w:rsidR="00E07255" w:rsidRDefault="00E07255">
            <w:pPr>
              <w:snapToGrid w:val="0"/>
            </w:pPr>
          </w:p>
        </w:tc>
        <w:tc>
          <w:tcPr>
            <w:tcW w:w="2230" w:type="dxa"/>
            <w:tcBorders>
              <w:top w:val="single" w:sz="4" w:space="0" w:color="000000"/>
              <w:left w:val="single" w:sz="4" w:space="0" w:color="000000"/>
              <w:bottom w:val="single" w:sz="4" w:space="0" w:color="000000"/>
            </w:tcBorders>
            <w:shd w:val="clear" w:color="auto" w:fill="auto"/>
          </w:tcPr>
          <w:p w14:paraId="6A5703AB" w14:textId="77777777" w:rsidR="00E07255" w:rsidRDefault="00E07255">
            <w:pPr>
              <w:snapToGrid w:val="0"/>
            </w:pPr>
          </w:p>
        </w:tc>
        <w:tc>
          <w:tcPr>
            <w:tcW w:w="2268" w:type="dxa"/>
            <w:tcBorders>
              <w:top w:val="single" w:sz="4" w:space="0" w:color="000000"/>
              <w:left w:val="single" w:sz="4" w:space="0" w:color="000000"/>
              <w:bottom w:val="single" w:sz="4" w:space="0" w:color="000000"/>
            </w:tcBorders>
            <w:shd w:val="clear" w:color="auto" w:fill="auto"/>
          </w:tcPr>
          <w:p w14:paraId="2734AB09" w14:textId="77777777" w:rsidR="00E07255" w:rsidRDefault="00E07255">
            <w:pPr>
              <w:snapToGrid w:val="0"/>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2A925209" w14:textId="77777777" w:rsidR="00E07255" w:rsidRDefault="00E07255">
            <w:pPr>
              <w:snapToGrid w:val="0"/>
            </w:pPr>
          </w:p>
        </w:tc>
      </w:tr>
    </w:tbl>
    <w:p w14:paraId="29F346F8" w14:textId="77777777" w:rsidR="00E07255" w:rsidRDefault="00E07255">
      <w:pPr>
        <w:tabs>
          <w:tab w:val="left" w:pos="1276"/>
        </w:tabs>
        <w:jc w:val="both"/>
      </w:pPr>
      <w:r>
        <w:rPr>
          <w:sz w:val="28"/>
          <w:szCs w:val="28"/>
        </w:rPr>
        <w:t>14. Количество субъектов Российской Федерации команд (перечислить</w:t>
      </w:r>
      <w:r>
        <w:t xml:space="preserve"> территории согласно занятым местам):</w:t>
      </w:r>
    </w:p>
    <w:tbl>
      <w:tblPr>
        <w:tblW w:w="0" w:type="auto"/>
        <w:tblInd w:w="-5" w:type="dxa"/>
        <w:tblLayout w:type="fixed"/>
        <w:tblLook w:val="0000" w:firstRow="0" w:lastRow="0" w:firstColumn="0" w:lastColumn="0" w:noHBand="0" w:noVBand="0"/>
      </w:tblPr>
      <w:tblGrid>
        <w:gridCol w:w="1893"/>
        <w:gridCol w:w="2551"/>
        <w:gridCol w:w="1618"/>
        <w:gridCol w:w="1701"/>
        <w:gridCol w:w="1711"/>
      </w:tblGrid>
      <w:tr w:rsidR="00E07255" w14:paraId="3450CC91" w14:textId="77777777">
        <w:trPr>
          <w:trHeight w:val="252"/>
        </w:trPr>
        <w:tc>
          <w:tcPr>
            <w:tcW w:w="1893" w:type="dxa"/>
            <w:vMerge w:val="restart"/>
            <w:tcBorders>
              <w:top w:val="single" w:sz="4" w:space="0" w:color="000000"/>
              <w:left w:val="single" w:sz="4" w:space="0" w:color="000000"/>
              <w:bottom w:val="single" w:sz="4" w:space="0" w:color="000000"/>
            </w:tcBorders>
            <w:shd w:val="clear" w:color="auto" w:fill="auto"/>
          </w:tcPr>
          <w:p w14:paraId="74F665F1" w14:textId="77777777" w:rsidR="00E07255" w:rsidRDefault="00E07255">
            <w:pPr>
              <w:jc w:val="center"/>
            </w:pPr>
            <w:r>
              <w:t>Место</w:t>
            </w:r>
          </w:p>
        </w:tc>
        <w:tc>
          <w:tcPr>
            <w:tcW w:w="2551" w:type="dxa"/>
            <w:vMerge w:val="restart"/>
            <w:tcBorders>
              <w:top w:val="single" w:sz="4" w:space="0" w:color="000000"/>
              <w:left w:val="single" w:sz="4" w:space="0" w:color="000000"/>
              <w:bottom w:val="single" w:sz="4" w:space="0" w:color="000000"/>
            </w:tcBorders>
            <w:shd w:val="clear" w:color="auto" w:fill="auto"/>
          </w:tcPr>
          <w:p w14:paraId="2BB1C431" w14:textId="77777777" w:rsidR="00E07255" w:rsidRDefault="00E07255">
            <w:pPr>
              <w:jc w:val="center"/>
            </w:pPr>
            <w:r>
              <w:t xml:space="preserve">Команда </w:t>
            </w:r>
            <w:r>
              <w:br/>
              <w:t>(субъект РФ)</w:t>
            </w:r>
          </w:p>
        </w:tc>
        <w:tc>
          <w:tcPr>
            <w:tcW w:w="5030" w:type="dxa"/>
            <w:gridSpan w:val="3"/>
            <w:tcBorders>
              <w:top w:val="single" w:sz="4" w:space="0" w:color="000000"/>
              <w:left w:val="single" w:sz="4" w:space="0" w:color="000000"/>
              <w:bottom w:val="single" w:sz="4" w:space="0" w:color="000000"/>
              <w:right w:val="single" w:sz="4" w:space="0" w:color="000000"/>
            </w:tcBorders>
            <w:shd w:val="clear" w:color="auto" w:fill="auto"/>
          </w:tcPr>
          <w:p w14:paraId="5DC0462B" w14:textId="77777777" w:rsidR="00E07255" w:rsidRDefault="00E07255">
            <w:pPr>
              <w:jc w:val="center"/>
            </w:pPr>
            <w:r>
              <w:t xml:space="preserve">Количество медалей </w:t>
            </w:r>
          </w:p>
        </w:tc>
      </w:tr>
      <w:tr w:rsidR="00E07255" w14:paraId="5A5E6C27" w14:textId="77777777">
        <w:trPr>
          <w:trHeight w:val="251"/>
        </w:trPr>
        <w:tc>
          <w:tcPr>
            <w:tcW w:w="1893" w:type="dxa"/>
            <w:vMerge/>
            <w:tcBorders>
              <w:top w:val="single" w:sz="4" w:space="0" w:color="000000"/>
              <w:left w:val="single" w:sz="4" w:space="0" w:color="000000"/>
              <w:bottom w:val="single" w:sz="4" w:space="0" w:color="000000"/>
            </w:tcBorders>
            <w:shd w:val="clear" w:color="auto" w:fill="auto"/>
          </w:tcPr>
          <w:p w14:paraId="1AC4B490" w14:textId="77777777" w:rsidR="00E07255" w:rsidRDefault="00E07255">
            <w:pPr>
              <w:snapToGrid w:val="0"/>
              <w:jc w:val="center"/>
            </w:pPr>
          </w:p>
        </w:tc>
        <w:tc>
          <w:tcPr>
            <w:tcW w:w="2551" w:type="dxa"/>
            <w:vMerge/>
            <w:tcBorders>
              <w:top w:val="single" w:sz="4" w:space="0" w:color="000000"/>
              <w:left w:val="single" w:sz="4" w:space="0" w:color="000000"/>
              <w:bottom w:val="single" w:sz="4" w:space="0" w:color="000000"/>
            </w:tcBorders>
            <w:shd w:val="clear" w:color="auto" w:fill="auto"/>
          </w:tcPr>
          <w:p w14:paraId="074FC2A5" w14:textId="77777777" w:rsidR="00E07255" w:rsidRDefault="00E07255">
            <w:pPr>
              <w:snapToGrid w:val="0"/>
              <w:jc w:val="center"/>
            </w:pPr>
          </w:p>
        </w:tc>
        <w:tc>
          <w:tcPr>
            <w:tcW w:w="1618" w:type="dxa"/>
            <w:tcBorders>
              <w:top w:val="single" w:sz="4" w:space="0" w:color="000000"/>
              <w:left w:val="single" w:sz="4" w:space="0" w:color="000000"/>
              <w:bottom w:val="single" w:sz="4" w:space="0" w:color="000000"/>
            </w:tcBorders>
            <w:shd w:val="clear" w:color="auto" w:fill="auto"/>
          </w:tcPr>
          <w:p w14:paraId="19EAEE9D" w14:textId="77777777" w:rsidR="00E07255" w:rsidRDefault="00E07255">
            <w:pPr>
              <w:jc w:val="center"/>
            </w:pPr>
            <w:r>
              <w:t>золото</w:t>
            </w:r>
          </w:p>
        </w:tc>
        <w:tc>
          <w:tcPr>
            <w:tcW w:w="1701" w:type="dxa"/>
            <w:tcBorders>
              <w:top w:val="single" w:sz="4" w:space="0" w:color="000000"/>
              <w:left w:val="single" w:sz="4" w:space="0" w:color="000000"/>
              <w:bottom w:val="single" w:sz="4" w:space="0" w:color="000000"/>
            </w:tcBorders>
            <w:shd w:val="clear" w:color="auto" w:fill="auto"/>
          </w:tcPr>
          <w:p w14:paraId="64D0B920" w14:textId="77777777" w:rsidR="00E07255" w:rsidRDefault="00E07255">
            <w:pPr>
              <w:jc w:val="center"/>
            </w:pPr>
            <w:r>
              <w:t>серебро</w:t>
            </w:r>
          </w:p>
        </w:tc>
        <w:tc>
          <w:tcPr>
            <w:tcW w:w="1711" w:type="dxa"/>
            <w:tcBorders>
              <w:top w:val="single" w:sz="4" w:space="0" w:color="000000"/>
              <w:left w:val="single" w:sz="4" w:space="0" w:color="000000"/>
              <w:bottom w:val="single" w:sz="4" w:space="0" w:color="000000"/>
              <w:right w:val="single" w:sz="4" w:space="0" w:color="000000"/>
            </w:tcBorders>
            <w:shd w:val="clear" w:color="auto" w:fill="auto"/>
          </w:tcPr>
          <w:p w14:paraId="365AF464" w14:textId="77777777" w:rsidR="00E07255" w:rsidRDefault="00E07255">
            <w:pPr>
              <w:jc w:val="center"/>
            </w:pPr>
            <w:r>
              <w:t>бронза</w:t>
            </w:r>
          </w:p>
        </w:tc>
      </w:tr>
      <w:tr w:rsidR="00E07255" w14:paraId="0B5D9403" w14:textId="77777777">
        <w:tc>
          <w:tcPr>
            <w:tcW w:w="1893" w:type="dxa"/>
            <w:tcBorders>
              <w:top w:val="single" w:sz="4" w:space="0" w:color="000000"/>
              <w:left w:val="single" w:sz="4" w:space="0" w:color="000000"/>
              <w:bottom w:val="single" w:sz="4" w:space="0" w:color="000000"/>
            </w:tcBorders>
            <w:shd w:val="clear" w:color="auto" w:fill="auto"/>
          </w:tcPr>
          <w:p w14:paraId="73680D79" w14:textId="77777777" w:rsidR="00E07255" w:rsidRDefault="00E07255" w:rsidP="005F7A74">
            <w:pPr>
              <w:widowControl w:val="0"/>
              <w:numPr>
                <w:ilvl w:val="0"/>
                <w:numId w:val="23"/>
              </w:numPr>
              <w:autoSpaceDE w:val="0"/>
              <w:snapToGrid w:val="0"/>
              <w:jc w:val="center"/>
            </w:pPr>
          </w:p>
        </w:tc>
        <w:tc>
          <w:tcPr>
            <w:tcW w:w="2551" w:type="dxa"/>
            <w:tcBorders>
              <w:top w:val="single" w:sz="4" w:space="0" w:color="000000"/>
              <w:left w:val="single" w:sz="4" w:space="0" w:color="000000"/>
              <w:bottom w:val="single" w:sz="4" w:space="0" w:color="000000"/>
            </w:tcBorders>
            <w:shd w:val="clear" w:color="auto" w:fill="auto"/>
            <w:vAlign w:val="center"/>
          </w:tcPr>
          <w:p w14:paraId="79D9DE14" w14:textId="77777777" w:rsidR="00E07255" w:rsidRDefault="00E07255">
            <w:pPr>
              <w:snapToGrid w:val="0"/>
              <w:rPr>
                <w:sz w:val="20"/>
                <w:szCs w:val="20"/>
              </w:rPr>
            </w:pPr>
          </w:p>
        </w:tc>
        <w:tc>
          <w:tcPr>
            <w:tcW w:w="1618" w:type="dxa"/>
            <w:tcBorders>
              <w:top w:val="single" w:sz="4" w:space="0" w:color="000000"/>
              <w:left w:val="single" w:sz="4" w:space="0" w:color="000000"/>
              <w:bottom w:val="single" w:sz="4" w:space="0" w:color="000000"/>
            </w:tcBorders>
            <w:shd w:val="clear" w:color="auto" w:fill="auto"/>
          </w:tcPr>
          <w:p w14:paraId="3629A0AC" w14:textId="77777777" w:rsidR="00E07255" w:rsidRDefault="00E07255">
            <w:pPr>
              <w:snapToGrid w:val="0"/>
              <w:ind w:left="27"/>
              <w:jc w:val="center"/>
              <w:rPr>
                <w:sz w:val="20"/>
                <w:szCs w:val="20"/>
              </w:rPr>
            </w:pPr>
          </w:p>
        </w:tc>
        <w:tc>
          <w:tcPr>
            <w:tcW w:w="1701" w:type="dxa"/>
            <w:tcBorders>
              <w:top w:val="single" w:sz="4" w:space="0" w:color="000000"/>
              <w:left w:val="single" w:sz="4" w:space="0" w:color="000000"/>
              <w:bottom w:val="single" w:sz="4" w:space="0" w:color="000000"/>
            </w:tcBorders>
            <w:shd w:val="clear" w:color="auto" w:fill="auto"/>
          </w:tcPr>
          <w:p w14:paraId="7605C69D" w14:textId="77777777" w:rsidR="00E07255" w:rsidRDefault="00E07255">
            <w:pPr>
              <w:snapToGrid w:val="0"/>
              <w:ind w:left="27"/>
              <w:jc w:val="center"/>
              <w:rPr>
                <w:sz w:val="20"/>
                <w:szCs w:val="20"/>
              </w:rPr>
            </w:pPr>
          </w:p>
        </w:tc>
        <w:tc>
          <w:tcPr>
            <w:tcW w:w="1711" w:type="dxa"/>
            <w:tcBorders>
              <w:top w:val="single" w:sz="4" w:space="0" w:color="000000"/>
              <w:left w:val="single" w:sz="4" w:space="0" w:color="000000"/>
              <w:bottom w:val="single" w:sz="4" w:space="0" w:color="000000"/>
              <w:right w:val="single" w:sz="4" w:space="0" w:color="000000"/>
            </w:tcBorders>
            <w:shd w:val="clear" w:color="auto" w:fill="auto"/>
          </w:tcPr>
          <w:p w14:paraId="56A176F6" w14:textId="77777777" w:rsidR="00E07255" w:rsidRDefault="00E07255">
            <w:pPr>
              <w:snapToGrid w:val="0"/>
              <w:ind w:left="27"/>
              <w:jc w:val="center"/>
              <w:rPr>
                <w:sz w:val="20"/>
                <w:szCs w:val="20"/>
              </w:rPr>
            </w:pPr>
          </w:p>
        </w:tc>
      </w:tr>
      <w:tr w:rsidR="00E07255" w14:paraId="607187D2" w14:textId="77777777">
        <w:tc>
          <w:tcPr>
            <w:tcW w:w="1893" w:type="dxa"/>
            <w:tcBorders>
              <w:top w:val="single" w:sz="4" w:space="0" w:color="000000"/>
              <w:left w:val="single" w:sz="4" w:space="0" w:color="000000"/>
              <w:bottom w:val="single" w:sz="4" w:space="0" w:color="000000"/>
            </w:tcBorders>
            <w:shd w:val="clear" w:color="auto" w:fill="auto"/>
          </w:tcPr>
          <w:p w14:paraId="2003E5FF" w14:textId="77777777" w:rsidR="00E07255" w:rsidRDefault="00E07255" w:rsidP="005F7A74">
            <w:pPr>
              <w:widowControl w:val="0"/>
              <w:numPr>
                <w:ilvl w:val="0"/>
                <w:numId w:val="23"/>
              </w:numPr>
              <w:autoSpaceDE w:val="0"/>
              <w:snapToGrid w:val="0"/>
              <w:jc w:val="center"/>
              <w:rPr>
                <w:sz w:val="20"/>
                <w:szCs w:val="20"/>
              </w:rPr>
            </w:pPr>
          </w:p>
        </w:tc>
        <w:tc>
          <w:tcPr>
            <w:tcW w:w="2551" w:type="dxa"/>
            <w:tcBorders>
              <w:top w:val="single" w:sz="4" w:space="0" w:color="000000"/>
              <w:left w:val="single" w:sz="4" w:space="0" w:color="000000"/>
              <w:bottom w:val="single" w:sz="4" w:space="0" w:color="000000"/>
            </w:tcBorders>
            <w:shd w:val="clear" w:color="auto" w:fill="auto"/>
            <w:vAlign w:val="center"/>
          </w:tcPr>
          <w:p w14:paraId="509B363C" w14:textId="77777777" w:rsidR="00E07255" w:rsidRDefault="00E07255">
            <w:pPr>
              <w:snapToGrid w:val="0"/>
              <w:rPr>
                <w:sz w:val="20"/>
                <w:szCs w:val="20"/>
              </w:rPr>
            </w:pPr>
          </w:p>
        </w:tc>
        <w:tc>
          <w:tcPr>
            <w:tcW w:w="1618" w:type="dxa"/>
            <w:tcBorders>
              <w:top w:val="single" w:sz="4" w:space="0" w:color="000000"/>
              <w:left w:val="single" w:sz="4" w:space="0" w:color="000000"/>
              <w:bottom w:val="single" w:sz="4" w:space="0" w:color="000000"/>
            </w:tcBorders>
            <w:shd w:val="clear" w:color="auto" w:fill="auto"/>
          </w:tcPr>
          <w:p w14:paraId="6D7C8A63" w14:textId="77777777" w:rsidR="00E07255" w:rsidRDefault="00E07255">
            <w:pPr>
              <w:snapToGrid w:val="0"/>
              <w:ind w:left="27"/>
              <w:jc w:val="center"/>
              <w:rPr>
                <w:sz w:val="20"/>
                <w:szCs w:val="20"/>
              </w:rPr>
            </w:pPr>
          </w:p>
        </w:tc>
        <w:tc>
          <w:tcPr>
            <w:tcW w:w="1701" w:type="dxa"/>
            <w:tcBorders>
              <w:top w:val="single" w:sz="4" w:space="0" w:color="000000"/>
              <w:left w:val="single" w:sz="4" w:space="0" w:color="000000"/>
              <w:bottom w:val="single" w:sz="4" w:space="0" w:color="000000"/>
            </w:tcBorders>
            <w:shd w:val="clear" w:color="auto" w:fill="auto"/>
          </w:tcPr>
          <w:p w14:paraId="5DD5FC10" w14:textId="77777777" w:rsidR="00E07255" w:rsidRDefault="00E07255">
            <w:pPr>
              <w:snapToGrid w:val="0"/>
              <w:ind w:left="27"/>
              <w:jc w:val="center"/>
              <w:rPr>
                <w:sz w:val="20"/>
                <w:szCs w:val="20"/>
              </w:rPr>
            </w:pPr>
          </w:p>
        </w:tc>
        <w:tc>
          <w:tcPr>
            <w:tcW w:w="1711" w:type="dxa"/>
            <w:tcBorders>
              <w:top w:val="single" w:sz="4" w:space="0" w:color="000000"/>
              <w:left w:val="single" w:sz="4" w:space="0" w:color="000000"/>
              <w:bottom w:val="single" w:sz="4" w:space="0" w:color="000000"/>
              <w:right w:val="single" w:sz="4" w:space="0" w:color="000000"/>
            </w:tcBorders>
            <w:shd w:val="clear" w:color="auto" w:fill="auto"/>
          </w:tcPr>
          <w:p w14:paraId="7533D4A4" w14:textId="77777777" w:rsidR="00E07255" w:rsidRDefault="00E07255">
            <w:pPr>
              <w:snapToGrid w:val="0"/>
              <w:ind w:left="27"/>
              <w:jc w:val="center"/>
              <w:rPr>
                <w:sz w:val="20"/>
                <w:szCs w:val="20"/>
              </w:rPr>
            </w:pPr>
          </w:p>
        </w:tc>
      </w:tr>
      <w:tr w:rsidR="00E07255" w14:paraId="4C46A018" w14:textId="77777777">
        <w:tc>
          <w:tcPr>
            <w:tcW w:w="1893" w:type="dxa"/>
            <w:tcBorders>
              <w:top w:val="single" w:sz="4" w:space="0" w:color="000000"/>
              <w:left w:val="single" w:sz="4" w:space="0" w:color="000000"/>
              <w:bottom w:val="single" w:sz="4" w:space="0" w:color="000000"/>
            </w:tcBorders>
            <w:shd w:val="clear" w:color="auto" w:fill="auto"/>
          </w:tcPr>
          <w:p w14:paraId="7E746105" w14:textId="77777777" w:rsidR="00E07255" w:rsidRDefault="00E07255" w:rsidP="005F7A74">
            <w:pPr>
              <w:widowControl w:val="0"/>
              <w:numPr>
                <w:ilvl w:val="0"/>
                <w:numId w:val="23"/>
              </w:numPr>
              <w:autoSpaceDE w:val="0"/>
              <w:snapToGrid w:val="0"/>
              <w:jc w:val="center"/>
              <w:rPr>
                <w:sz w:val="20"/>
                <w:szCs w:val="20"/>
              </w:rPr>
            </w:pPr>
          </w:p>
        </w:tc>
        <w:tc>
          <w:tcPr>
            <w:tcW w:w="2551" w:type="dxa"/>
            <w:tcBorders>
              <w:top w:val="single" w:sz="4" w:space="0" w:color="000000"/>
              <w:left w:val="single" w:sz="4" w:space="0" w:color="000000"/>
              <w:bottom w:val="single" w:sz="4" w:space="0" w:color="000000"/>
            </w:tcBorders>
            <w:shd w:val="clear" w:color="auto" w:fill="auto"/>
            <w:vAlign w:val="center"/>
          </w:tcPr>
          <w:p w14:paraId="51BB05EF" w14:textId="77777777" w:rsidR="00E07255" w:rsidRDefault="00E07255">
            <w:pPr>
              <w:snapToGrid w:val="0"/>
              <w:rPr>
                <w:sz w:val="20"/>
                <w:szCs w:val="20"/>
              </w:rPr>
            </w:pPr>
          </w:p>
        </w:tc>
        <w:tc>
          <w:tcPr>
            <w:tcW w:w="1618" w:type="dxa"/>
            <w:tcBorders>
              <w:top w:val="single" w:sz="4" w:space="0" w:color="000000"/>
              <w:left w:val="single" w:sz="4" w:space="0" w:color="000000"/>
              <w:bottom w:val="single" w:sz="4" w:space="0" w:color="000000"/>
            </w:tcBorders>
            <w:shd w:val="clear" w:color="auto" w:fill="auto"/>
          </w:tcPr>
          <w:p w14:paraId="0EDF8B40" w14:textId="77777777" w:rsidR="00E07255" w:rsidRDefault="00E07255">
            <w:pPr>
              <w:snapToGrid w:val="0"/>
              <w:ind w:left="27"/>
              <w:jc w:val="center"/>
              <w:rPr>
                <w:sz w:val="20"/>
                <w:szCs w:val="20"/>
              </w:rPr>
            </w:pPr>
          </w:p>
        </w:tc>
        <w:tc>
          <w:tcPr>
            <w:tcW w:w="1701" w:type="dxa"/>
            <w:tcBorders>
              <w:top w:val="single" w:sz="4" w:space="0" w:color="000000"/>
              <w:left w:val="single" w:sz="4" w:space="0" w:color="000000"/>
              <w:bottom w:val="single" w:sz="4" w:space="0" w:color="000000"/>
            </w:tcBorders>
            <w:shd w:val="clear" w:color="auto" w:fill="auto"/>
          </w:tcPr>
          <w:p w14:paraId="30EDDF88" w14:textId="77777777" w:rsidR="00E07255" w:rsidRDefault="00E07255">
            <w:pPr>
              <w:snapToGrid w:val="0"/>
              <w:ind w:left="27"/>
              <w:jc w:val="center"/>
              <w:rPr>
                <w:sz w:val="20"/>
                <w:szCs w:val="20"/>
              </w:rPr>
            </w:pPr>
          </w:p>
        </w:tc>
        <w:tc>
          <w:tcPr>
            <w:tcW w:w="1711" w:type="dxa"/>
            <w:tcBorders>
              <w:top w:val="single" w:sz="4" w:space="0" w:color="000000"/>
              <w:left w:val="single" w:sz="4" w:space="0" w:color="000000"/>
              <w:bottom w:val="single" w:sz="4" w:space="0" w:color="000000"/>
              <w:right w:val="single" w:sz="4" w:space="0" w:color="000000"/>
            </w:tcBorders>
            <w:shd w:val="clear" w:color="auto" w:fill="auto"/>
          </w:tcPr>
          <w:p w14:paraId="30A5309C" w14:textId="77777777" w:rsidR="00E07255" w:rsidRDefault="00E07255">
            <w:pPr>
              <w:snapToGrid w:val="0"/>
              <w:ind w:left="27"/>
              <w:jc w:val="center"/>
              <w:rPr>
                <w:sz w:val="20"/>
                <w:szCs w:val="20"/>
              </w:rPr>
            </w:pPr>
          </w:p>
        </w:tc>
      </w:tr>
      <w:tr w:rsidR="00E07255" w14:paraId="2F0EC992" w14:textId="77777777">
        <w:tc>
          <w:tcPr>
            <w:tcW w:w="1893" w:type="dxa"/>
            <w:tcBorders>
              <w:top w:val="single" w:sz="4" w:space="0" w:color="000000"/>
              <w:left w:val="single" w:sz="4" w:space="0" w:color="000000"/>
              <w:bottom w:val="single" w:sz="4" w:space="0" w:color="000000"/>
            </w:tcBorders>
            <w:shd w:val="clear" w:color="auto" w:fill="auto"/>
          </w:tcPr>
          <w:p w14:paraId="4C78A73D" w14:textId="77777777" w:rsidR="00E07255" w:rsidRDefault="00E07255">
            <w:pPr>
              <w:widowControl w:val="0"/>
              <w:autoSpaceDE w:val="0"/>
              <w:jc w:val="center"/>
            </w:pPr>
            <w:r>
              <w:t>…</w:t>
            </w:r>
          </w:p>
        </w:tc>
        <w:tc>
          <w:tcPr>
            <w:tcW w:w="2551" w:type="dxa"/>
            <w:tcBorders>
              <w:top w:val="single" w:sz="4" w:space="0" w:color="000000"/>
              <w:left w:val="single" w:sz="4" w:space="0" w:color="000000"/>
              <w:bottom w:val="single" w:sz="4" w:space="0" w:color="000000"/>
            </w:tcBorders>
            <w:shd w:val="clear" w:color="auto" w:fill="auto"/>
            <w:vAlign w:val="center"/>
          </w:tcPr>
          <w:p w14:paraId="4BB4A5ED" w14:textId="77777777" w:rsidR="00E07255" w:rsidRDefault="00E07255">
            <w:pPr>
              <w:snapToGrid w:val="0"/>
              <w:rPr>
                <w:sz w:val="20"/>
                <w:szCs w:val="20"/>
              </w:rPr>
            </w:pPr>
          </w:p>
        </w:tc>
        <w:tc>
          <w:tcPr>
            <w:tcW w:w="1618" w:type="dxa"/>
            <w:tcBorders>
              <w:top w:val="single" w:sz="4" w:space="0" w:color="000000"/>
              <w:left w:val="single" w:sz="4" w:space="0" w:color="000000"/>
              <w:bottom w:val="single" w:sz="4" w:space="0" w:color="000000"/>
            </w:tcBorders>
            <w:shd w:val="clear" w:color="auto" w:fill="auto"/>
          </w:tcPr>
          <w:p w14:paraId="6C4E5BF9" w14:textId="77777777" w:rsidR="00E07255" w:rsidRDefault="00E07255">
            <w:pPr>
              <w:snapToGrid w:val="0"/>
              <w:ind w:left="27"/>
              <w:jc w:val="center"/>
              <w:rPr>
                <w:sz w:val="20"/>
                <w:szCs w:val="20"/>
              </w:rPr>
            </w:pPr>
          </w:p>
        </w:tc>
        <w:tc>
          <w:tcPr>
            <w:tcW w:w="1701" w:type="dxa"/>
            <w:tcBorders>
              <w:top w:val="single" w:sz="4" w:space="0" w:color="000000"/>
              <w:left w:val="single" w:sz="4" w:space="0" w:color="000000"/>
              <w:bottom w:val="single" w:sz="4" w:space="0" w:color="000000"/>
            </w:tcBorders>
            <w:shd w:val="clear" w:color="auto" w:fill="auto"/>
          </w:tcPr>
          <w:p w14:paraId="152B485C" w14:textId="77777777" w:rsidR="00E07255" w:rsidRDefault="00E07255">
            <w:pPr>
              <w:snapToGrid w:val="0"/>
              <w:ind w:left="27"/>
              <w:jc w:val="center"/>
              <w:rPr>
                <w:sz w:val="20"/>
                <w:szCs w:val="20"/>
              </w:rPr>
            </w:pPr>
          </w:p>
        </w:tc>
        <w:tc>
          <w:tcPr>
            <w:tcW w:w="1711" w:type="dxa"/>
            <w:tcBorders>
              <w:top w:val="single" w:sz="4" w:space="0" w:color="000000"/>
              <w:left w:val="single" w:sz="4" w:space="0" w:color="000000"/>
              <w:bottom w:val="single" w:sz="4" w:space="0" w:color="000000"/>
              <w:right w:val="single" w:sz="4" w:space="0" w:color="000000"/>
            </w:tcBorders>
            <w:shd w:val="clear" w:color="auto" w:fill="auto"/>
          </w:tcPr>
          <w:p w14:paraId="3883B04A" w14:textId="77777777" w:rsidR="00E07255" w:rsidRDefault="00E07255">
            <w:pPr>
              <w:snapToGrid w:val="0"/>
              <w:ind w:left="27"/>
              <w:jc w:val="center"/>
              <w:rPr>
                <w:sz w:val="20"/>
                <w:szCs w:val="20"/>
              </w:rPr>
            </w:pPr>
          </w:p>
        </w:tc>
      </w:tr>
    </w:tbl>
    <w:p w14:paraId="6557B2D7" w14:textId="77777777" w:rsidR="00E07255" w:rsidRDefault="00E07255">
      <w:pPr>
        <w:tabs>
          <w:tab w:val="left" w:pos="1276"/>
        </w:tabs>
        <w:jc w:val="both"/>
      </w:pPr>
      <w:r>
        <w:rPr>
          <w:sz w:val="28"/>
          <w:szCs w:val="28"/>
        </w:rPr>
        <w:t>15. Общая оценка состояния спортивной базы, наличие и состояние спортивного оборудования и инвентаря, возможности для разминки и тренировок: _______________________________________________________.</w:t>
      </w:r>
    </w:p>
    <w:p w14:paraId="7074C2E9" w14:textId="77777777" w:rsidR="00E07255" w:rsidRDefault="00E07255">
      <w:pPr>
        <w:tabs>
          <w:tab w:val="left" w:pos="1276"/>
        </w:tabs>
        <w:jc w:val="both"/>
      </w:pPr>
      <w:r>
        <w:rPr>
          <w:sz w:val="28"/>
          <w:szCs w:val="28"/>
        </w:rPr>
        <w:t>16. Общая оценка состояния и оснащения служебных помещений - раздевалок для спортсменов, помещений для спортивных судей и других служб: ___________________________________________________________.</w:t>
      </w:r>
    </w:p>
    <w:p w14:paraId="4A66588F" w14:textId="77777777" w:rsidR="00E07255" w:rsidRDefault="00E07255">
      <w:pPr>
        <w:tabs>
          <w:tab w:val="left" w:pos="1276"/>
        </w:tabs>
        <w:jc w:val="both"/>
      </w:pPr>
      <w:r>
        <w:rPr>
          <w:sz w:val="28"/>
          <w:szCs w:val="28"/>
        </w:rPr>
        <w:lastRenderedPageBreak/>
        <w:t xml:space="preserve">17. Информационное обеспечение спортивного соревнования - табло, </w:t>
      </w:r>
      <w:proofErr w:type="spellStart"/>
      <w:r>
        <w:rPr>
          <w:sz w:val="28"/>
          <w:szCs w:val="28"/>
        </w:rPr>
        <w:t>радиоинформация</w:t>
      </w:r>
      <w:proofErr w:type="spellEnd"/>
      <w:r>
        <w:rPr>
          <w:sz w:val="28"/>
          <w:szCs w:val="28"/>
        </w:rPr>
        <w:t>, своевременность и доступность стартовых протоколов и результатов спортивного соревнования, обеспечение судейской коллегии средствами вычислительной техники и множительной аппаратурой: _________________________________________________________________.</w:t>
      </w:r>
    </w:p>
    <w:p w14:paraId="53603FCA" w14:textId="77777777" w:rsidR="00E07255" w:rsidRDefault="00E07255">
      <w:pPr>
        <w:tabs>
          <w:tab w:val="left" w:pos="1276"/>
        </w:tabs>
        <w:jc w:val="both"/>
      </w:pPr>
      <w:r>
        <w:rPr>
          <w:sz w:val="28"/>
          <w:szCs w:val="28"/>
        </w:rPr>
        <w:t>18. Обеспечение работы средств массовой информации - места на трибунах, помещение для пресс-центра и т.д., в том числе освещение спортивного соревнования в местных СМИ (копии публикаций в СМИ прилагаются): _________________________________________________________________.</w:t>
      </w:r>
    </w:p>
    <w:p w14:paraId="2E7BFA0E" w14:textId="77777777" w:rsidR="00E07255" w:rsidRDefault="00E07255">
      <w:pPr>
        <w:tabs>
          <w:tab w:val="left" w:pos="1276"/>
        </w:tabs>
        <w:jc w:val="both"/>
      </w:pPr>
      <w:r>
        <w:rPr>
          <w:sz w:val="28"/>
          <w:szCs w:val="28"/>
        </w:rPr>
        <w:t>19. Количество зрителей _______ чел.</w:t>
      </w:r>
    </w:p>
    <w:p w14:paraId="6534C479" w14:textId="77777777" w:rsidR="00E07255" w:rsidRDefault="00E07255">
      <w:pPr>
        <w:tabs>
          <w:tab w:val="left" w:pos="1276"/>
        </w:tabs>
        <w:jc w:val="both"/>
      </w:pPr>
      <w:r>
        <w:rPr>
          <w:sz w:val="28"/>
          <w:szCs w:val="28"/>
        </w:rPr>
        <w:t>20. Общая оценка качества проведения спортивного соревнования - точность соблюдения расписания, объективность судейства (с указанием нарушений правил спортивного соревнования и т.д.): ______________________________.</w:t>
      </w:r>
    </w:p>
    <w:p w14:paraId="34624A8C" w14:textId="77777777" w:rsidR="00E07255" w:rsidRDefault="00E07255">
      <w:pPr>
        <w:tabs>
          <w:tab w:val="left" w:pos="1276"/>
        </w:tabs>
        <w:jc w:val="both"/>
      </w:pPr>
      <w:r>
        <w:rPr>
          <w:sz w:val="28"/>
          <w:szCs w:val="28"/>
        </w:rPr>
        <w:t>21. Медицинское обеспечение спортивного соревнования, в том числе сведения о травмах и других несчастных случаях: ______________________.</w:t>
      </w:r>
    </w:p>
    <w:p w14:paraId="39D2A89D" w14:textId="77777777" w:rsidR="00E07255" w:rsidRDefault="00E07255">
      <w:pPr>
        <w:tabs>
          <w:tab w:val="left" w:pos="1276"/>
        </w:tabs>
        <w:jc w:val="both"/>
      </w:pPr>
      <w:r>
        <w:rPr>
          <w:sz w:val="28"/>
          <w:szCs w:val="28"/>
        </w:rPr>
        <w:t>22. Общая оценка качества размещения, питания, транспортного обслуживания, организации встреч и проводов спортивных делегаций, шефская работа и т.п.: ______________________________________________.</w:t>
      </w:r>
    </w:p>
    <w:p w14:paraId="619B5B03" w14:textId="77777777" w:rsidR="00E07255" w:rsidRDefault="00E07255">
      <w:pPr>
        <w:tabs>
          <w:tab w:val="left" w:pos="1276"/>
        </w:tabs>
        <w:jc w:val="both"/>
      </w:pPr>
      <w:r>
        <w:rPr>
          <w:sz w:val="28"/>
          <w:szCs w:val="28"/>
        </w:rPr>
        <w:t>23. Общая оценка соблюдения мер по обеспечению безопасности при проведении спортивного соревнования: _______________________________.</w:t>
      </w:r>
    </w:p>
    <w:p w14:paraId="1FFF62F9" w14:textId="77777777" w:rsidR="00E07255" w:rsidRDefault="00E07255">
      <w:pPr>
        <w:tabs>
          <w:tab w:val="left" w:pos="1276"/>
        </w:tabs>
        <w:jc w:val="both"/>
      </w:pPr>
      <w:r>
        <w:rPr>
          <w:sz w:val="28"/>
          <w:szCs w:val="28"/>
        </w:rPr>
        <w:t>22. Выводы и предложения (замечания) по подготовке и проведению спортивного соревнования: __________________________________________.</w:t>
      </w:r>
    </w:p>
    <w:p w14:paraId="2384BEFA" w14:textId="77777777" w:rsidR="00E07255" w:rsidRDefault="00E07255">
      <w:pPr>
        <w:tabs>
          <w:tab w:val="left" w:pos="1276"/>
        </w:tabs>
        <w:jc w:val="both"/>
        <w:rPr>
          <w:sz w:val="28"/>
          <w:szCs w:val="28"/>
        </w:rPr>
      </w:pPr>
    </w:p>
    <w:p w14:paraId="369F5277" w14:textId="77777777" w:rsidR="00E07255" w:rsidRDefault="00E07255">
      <w:pPr>
        <w:tabs>
          <w:tab w:val="left" w:pos="1276"/>
        </w:tabs>
        <w:jc w:val="both"/>
      </w:pPr>
      <w:r>
        <w:rPr>
          <w:sz w:val="28"/>
          <w:szCs w:val="28"/>
        </w:rPr>
        <w:t>Приложения.</w:t>
      </w:r>
    </w:p>
    <w:p w14:paraId="192B6A50" w14:textId="3812F235" w:rsidR="00E07255" w:rsidRDefault="00E07255">
      <w:pPr>
        <w:tabs>
          <w:tab w:val="left" w:pos="1276"/>
        </w:tabs>
        <w:jc w:val="both"/>
      </w:pPr>
      <w:r>
        <w:rPr>
          <w:sz w:val="28"/>
          <w:szCs w:val="28"/>
        </w:rPr>
        <w:t>1. Полный состав судейской коллегии с указанием выполняемых на спортивном соревновании функций (судейская категория, субъект Р</w:t>
      </w:r>
      <w:r w:rsidR="009C62FE">
        <w:rPr>
          <w:sz w:val="28"/>
          <w:szCs w:val="28"/>
        </w:rPr>
        <w:t xml:space="preserve">оссийской </w:t>
      </w:r>
      <w:r>
        <w:rPr>
          <w:sz w:val="28"/>
          <w:szCs w:val="28"/>
        </w:rPr>
        <w:t>Ф</w:t>
      </w:r>
      <w:r w:rsidR="009C62FE">
        <w:rPr>
          <w:sz w:val="28"/>
          <w:szCs w:val="28"/>
        </w:rPr>
        <w:t>едерации</w:t>
      </w:r>
      <w:r>
        <w:rPr>
          <w:sz w:val="28"/>
          <w:szCs w:val="28"/>
        </w:rPr>
        <w:t>, город).</w:t>
      </w:r>
    </w:p>
    <w:p w14:paraId="319A32B0" w14:textId="77777777" w:rsidR="00E07255" w:rsidRDefault="00E07255">
      <w:pPr>
        <w:tabs>
          <w:tab w:val="left" w:pos="1276"/>
        </w:tabs>
        <w:jc w:val="both"/>
      </w:pPr>
      <w:r>
        <w:rPr>
          <w:sz w:val="28"/>
          <w:szCs w:val="28"/>
        </w:rPr>
        <w:t>2. Протоколы (результаты) спортивного соревнования, подписанные главным судьей и главным секретарем.</w:t>
      </w:r>
    </w:p>
    <w:p w14:paraId="0397698D" w14:textId="77777777" w:rsidR="00E07255" w:rsidRDefault="00E07255">
      <w:pPr>
        <w:tabs>
          <w:tab w:val="left" w:pos="1276"/>
        </w:tabs>
        <w:jc w:val="both"/>
      </w:pPr>
      <w:r>
        <w:rPr>
          <w:sz w:val="28"/>
          <w:szCs w:val="28"/>
        </w:rPr>
        <w:t>*3. Заверенные копии оригиналов заявок от спортивных сборных команд субъектов Российской Федерации, участвующих в спортивном соревновании.</w:t>
      </w:r>
    </w:p>
    <w:p w14:paraId="62B8F101" w14:textId="77777777" w:rsidR="00E07255" w:rsidRDefault="00E07255">
      <w:pPr>
        <w:tabs>
          <w:tab w:val="left" w:pos="1276"/>
        </w:tabs>
        <w:jc w:val="both"/>
        <w:rPr>
          <w:sz w:val="28"/>
          <w:szCs w:val="28"/>
        </w:rPr>
      </w:pPr>
    </w:p>
    <w:p w14:paraId="6C02A8B3" w14:textId="77777777" w:rsidR="00E07255" w:rsidRDefault="00E07255">
      <w:pPr>
        <w:tabs>
          <w:tab w:val="left" w:pos="1276"/>
        </w:tabs>
        <w:jc w:val="both"/>
      </w:pPr>
      <w:r>
        <w:rPr>
          <w:sz w:val="28"/>
          <w:szCs w:val="28"/>
        </w:rPr>
        <w:t>Главный судья</w:t>
      </w:r>
      <w:r>
        <w:rPr>
          <w:sz w:val="28"/>
          <w:szCs w:val="28"/>
        </w:rPr>
        <w:tab/>
      </w:r>
      <w:r>
        <w:rPr>
          <w:sz w:val="28"/>
          <w:szCs w:val="28"/>
        </w:rPr>
        <w:tab/>
        <w:t>________________ _____________________</w:t>
      </w:r>
    </w:p>
    <w:p w14:paraId="3D0EC61A" w14:textId="77777777" w:rsidR="00E07255" w:rsidRDefault="00E07255">
      <w:pPr>
        <w:tabs>
          <w:tab w:val="left" w:pos="1276"/>
        </w:tabs>
      </w:pP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(подпись)</w:t>
      </w:r>
      <w:r>
        <w:rPr>
          <w:sz w:val="28"/>
          <w:szCs w:val="28"/>
          <w:vertAlign w:val="superscript"/>
        </w:rPr>
        <w:tab/>
      </w:r>
      <w:r>
        <w:rPr>
          <w:sz w:val="28"/>
          <w:szCs w:val="28"/>
          <w:vertAlign w:val="superscript"/>
        </w:rPr>
        <w:tab/>
        <w:t>(расшифровка подписи)</w:t>
      </w:r>
    </w:p>
    <w:p w14:paraId="7AD29CA6" w14:textId="77777777" w:rsidR="00E07255" w:rsidRDefault="00E07255">
      <w:pPr>
        <w:tabs>
          <w:tab w:val="left" w:pos="1276"/>
        </w:tabs>
        <w:rPr>
          <w:sz w:val="28"/>
          <w:szCs w:val="28"/>
          <w:vertAlign w:val="superscript"/>
        </w:rPr>
      </w:pPr>
    </w:p>
    <w:p w14:paraId="7CD077E6" w14:textId="77777777" w:rsidR="00E07255" w:rsidRDefault="00E07255">
      <w:pPr>
        <w:tabs>
          <w:tab w:val="left" w:pos="1276"/>
        </w:tabs>
        <w:jc w:val="both"/>
      </w:pPr>
      <w:r>
        <w:rPr>
          <w:sz w:val="28"/>
          <w:szCs w:val="28"/>
        </w:rPr>
        <w:t>Главный секретарь</w:t>
      </w:r>
      <w:r>
        <w:rPr>
          <w:sz w:val="28"/>
          <w:szCs w:val="28"/>
        </w:rPr>
        <w:tab/>
        <w:t>________________ _____________________</w:t>
      </w:r>
    </w:p>
    <w:p w14:paraId="6494AC76" w14:textId="77777777" w:rsidR="00E07255" w:rsidRDefault="00E07255">
      <w:pPr>
        <w:tabs>
          <w:tab w:val="left" w:pos="1276"/>
        </w:tabs>
      </w:pP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(подпись)</w:t>
      </w:r>
      <w:r>
        <w:rPr>
          <w:sz w:val="28"/>
          <w:szCs w:val="28"/>
          <w:vertAlign w:val="superscript"/>
        </w:rPr>
        <w:tab/>
      </w:r>
      <w:r>
        <w:rPr>
          <w:sz w:val="28"/>
          <w:szCs w:val="28"/>
          <w:vertAlign w:val="superscript"/>
        </w:rPr>
        <w:tab/>
        <w:t>(расшифровка подписи)</w:t>
      </w:r>
    </w:p>
    <w:p w14:paraId="36A91916" w14:textId="77777777" w:rsidR="00E07255" w:rsidRDefault="00E07255">
      <w:pPr>
        <w:tabs>
          <w:tab w:val="left" w:pos="1276"/>
        </w:tabs>
        <w:rPr>
          <w:sz w:val="28"/>
          <w:szCs w:val="28"/>
          <w:vertAlign w:val="superscript"/>
        </w:rPr>
      </w:pPr>
    </w:p>
    <w:p w14:paraId="10344241" w14:textId="77777777" w:rsidR="00E07255" w:rsidRDefault="00E07255">
      <w:pPr>
        <w:tabs>
          <w:tab w:val="left" w:pos="1276"/>
        </w:tabs>
        <w:jc w:val="both"/>
      </w:pPr>
      <w:r>
        <w:rPr>
          <w:sz w:val="28"/>
          <w:szCs w:val="28"/>
        </w:rPr>
        <w:t>Руководитель проводящей организации ______________ ________________</w:t>
      </w:r>
    </w:p>
    <w:p w14:paraId="3FDE623F" w14:textId="77777777" w:rsidR="00E07255" w:rsidRDefault="00E07255">
      <w:pPr>
        <w:tabs>
          <w:tab w:val="left" w:pos="1276"/>
        </w:tabs>
      </w:pP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(подпись)</w:t>
      </w:r>
      <w:r>
        <w:rPr>
          <w:sz w:val="28"/>
          <w:szCs w:val="28"/>
          <w:vertAlign w:val="superscript"/>
        </w:rPr>
        <w:tab/>
        <w:t>(расшифровка подписи)</w:t>
      </w:r>
    </w:p>
    <w:p w14:paraId="516BF249" w14:textId="77777777" w:rsidR="00E07255" w:rsidRDefault="00E07255">
      <w:pPr>
        <w:tabs>
          <w:tab w:val="left" w:pos="1276"/>
        </w:tabs>
      </w:pPr>
      <w:proofErr w:type="spellStart"/>
      <w:r>
        <w:rPr>
          <w:sz w:val="28"/>
          <w:szCs w:val="28"/>
        </w:rPr>
        <w:t>м.п</w:t>
      </w:r>
      <w:proofErr w:type="spellEnd"/>
      <w:r>
        <w:rPr>
          <w:sz w:val="28"/>
          <w:szCs w:val="28"/>
        </w:rPr>
        <w:t>.</w:t>
      </w:r>
    </w:p>
    <w:p w14:paraId="353ACDD6" w14:textId="77777777" w:rsidR="00E07255" w:rsidRDefault="00E07255">
      <w:pPr>
        <w:tabs>
          <w:tab w:val="left" w:pos="1276"/>
        </w:tabs>
        <w:ind w:firstLine="708"/>
        <w:jc w:val="right"/>
      </w:pPr>
      <w:r>
        <w:rPr>
          <w:sz w:val="28"/>
          <w:szCs w:val="28"/>
        </w:rPr>
        <w:t>«____» _______________ 20__ г.</w:t>
      </w:r>
    </w:p>
    <w:p w14:paraId="2BF75320" w14:textId="77777777" w:rsidR="00E07255" w:rsidRDefault="00E07255">
      <w:pPr>
        <w:tabs>
          <w:tab w:val="left" w:pos="1276"/>
        </w:tabs>
        <w:jc w:val="both"/>
        <w:rPr>
          <w:sz w:val="28"/>
          <w:szCs w:val="28"/>
        </w:rPr>
      </w:pPr>
    </w:p>
    <w:p w14:paraId="4A3CB7EF" w14:textId="77777777" w:rsidR="00E07255" w:rsidRDefault="00E07255">
      <w:pPr>
        <w:tabs>
          <w:tab w:val="left" w:pos="1276"/>
        </w:tabs>
        <w:jc w:val="both"/>
        <w:sectPr w:rsidR="00E07255">
          <w:headerReference w:type="default" r:id="rId7"/>
          <w:footerReference w:type="default" r:id="rId8"/>
          <w:headerReference w:type="first" r:id="rId9"/>
          <w:footerReference w:type="first" r:id="rId10"/>
          <w:pgSz w:w="11906" w:h="16838"/>
          <w:pgMar w:top="1134" w:right="850" w:bottom="1134" w:left="1701" w:header="709" w:footer="403" w:gutter="0"/>
          <w:cols w:space="720"/>
          <w:titlePg/>
          <w:docGrid w:linePitch="360"/>
        </w:sectPr>
      </w:pPr>
      <w:r>
        <w:rPr>
          <w:sz w:val="28"/>
          <w:szCs w:val="28"/>
        </w:rPr>
        <w:t>* Сведения подаются в случае проведения межрегиональных, всероссийских и международных спортивных соревнований</w:t>
      </w:r>
    </w:p>
    <w:p w14:paraId="16692657" w14:textId="77777777" w:rsidR="00E07255" w:rsidRDefault="00E07255">
      <w:pPr>
        <w:tabs>
          <w:tab w:val="left" w:pos="1276"/>
        </w:tabs>
        <w:spacing w:line="240" w:lineRule="atLeast"/>
        <w:jc w:val="right"/>
      </w:pPr>
      <w:r>
        <w:rPr>
          <w:sz w:val="28"/>
        </w:rPr>
        <w:lastRenderedPageBreak/>
        <w:t>Приложение № 7</w:t>
      </w:r>
    </w:p>
    <w:p w14:paraId="5AF09B44" w14:textId="77777777" w:rsidR="00E07255" w:rsidRDefault="00E07255">
      <w:pPr>
        <w:tabs>
          <w:tab w:val="left" w:pos="1276"/>
        </w:tabs>
        <w:spacing w:line="240" w:lineRule="atLeast"/>
        <w:jc w:val="center"/>
        <w:rPr>
          <w:sz w:val="28"/>
        </w:rPr>
      </w:pPr>
      <w:r>
        <w:rPr>
          <w:b/>
          <w:sz w:val="28"/>
        </w:rPr>
        <w:t>ИТОГОВЫЙ ПРОТОКОЛ</w:t>
      </w:r>
      <w:r>
        <w:rPr>
          <w:rStyle w:val="ae"/>
          <w:b/>
          <w:sz w:val="28"/>
        </w:rPr>
        <w:footnoteReference w:id="1"/>
      </w:r>
    </w:p>
    <w:p w14:paraId="5B815A5D" w14:textId="77777777" w:rsidR="00E07255" w:rsidRDefault="00E07255">
      <w:pPr>
        <w:tabs>
          <w:tab w:val="left" w:pos="1276"/>
        </w:tabs>
        <w:jc w:val="center"/>
      </w:pPr>
      <w:r>
        <w:rPr>
          <w:sz w:val="28"/>
        </w:rPr>
        <w:t>Наименование спортивного соревнования</w:t>
      </w:r>
    </w:p>
    <w:p w14:paraId="0C7499C0" w14:textId="77777777" w:rsidR="00E07255" w:rsidRDefault="00E07255">
      <w:pPr>
        <w:tabs>
          <w:tab w:val="left" w:pos="1276"/>
        </w:tabs>
        <w:jc w:val="center"/>
      </w:pPr>
      <w:r>
        <w:rPr>
          <w:sz w:val="28"/>
        </w:rPr>
        <w:t>Организатор</w:t>
      </w:r>
    </w:p>
    <w:p w14:paraId="703B06CE" w14:textId="77777777" w:rsidR="00E07255" w:rsidRDefault="00E07255">
      <w:pPr>
        <w:tabs>
          <w:tab w:val="left" w:pos="1276"/>
        </w:tabs>
        <w:jc w:val="center"/>
      </w:pPr>
      <w:r>
        <w:rPr>
          <w:sz w:val="28"/>
        </w:rPr>
        <w:t>Даты проведения</w:t>
      </w:r>
    </w:p>
    <w:p w14:paraId="2381058C" w14:textId="77777777" w:rsidR="00E07255" w:rsidRDefault="00E07255">
      <w:pPr>
        <w:tabs>
          <w:tab w:val="left" w:pos="1276"/>
        </w:tabs>
        <w:jc w:val="center"/>
      </w:pPr>
      <w:r>
        <w:rPr>
          <w:sz w:val="28"/>
        </w:rPr>
        <w:t>Место проведения</w:t>
      </w:r>
    </w:p>
    <w:p w14:paraId="27BE9750" w14:textId="77777777" w:rsidR="00E07255" w:rsidRDefault="00E07255">
      <w:pPr>
        <w:tabs>
          <w:tab w:val="left" w:pos="1276"/>
        </w:tabs>
        <w:jc w:val="center"/>
        <w:rPr>
          <w:sz w:val="20"/>
        </w:rPr>
      </w:pPr>
    </w:p>
    <w:p w14:paraId="55BFAE87" w14:textId="77777777" w:rsidR="00E07255" w:rsidRPr="00763744" w:rsidRDefault="00E07255">
      <w:pPr>
        <w:tabs>
          <w:tab w:val="left" w:pos="1276"/>
        </w:tabs>
        <w:rPr>
          <w:sz w:val="26"/>
          <w:szCs w:val="26"/>
        </w:rPr>
      </w:pPr>
      <w:r w:rsidRPr="00763744">
        <w:rPr>
          <w:sz w:val="26"/>
          <w:szCs w:val="26"/>
        </w:rPr>
        <w:t>СПОРТИВНАЯ ДИСЦИПЛИНА</w:t>
      </w:r>
      <w:r w:rsidRPr="00763744">
        <w:rPr>
          <w:rStyle w:val="ae"/>
          <w:sz w:val="26"/>
          <w:szCs w:val="26"/>
        </w:rPr>
        <w:footnoteReference w:id="2"/>
      </w:r>
      <w:r w:rsidRPr="00763744">
        <w:rPr>
          <w:sz w:val="26"/>
          <w:szCs w:val="26"/>
        </w:rPr>
        <w:t>, НОМЕР-КОД СПОРТИВНОЙ ДИСЦИПЛИНЫ</w:t>
      </w:r>
      <w:r w:rsidRPr="00763744">
        <w:rPr>
          <w:rStyle w:val="ae"/>
          <w:sz w:val="26"/>
          <w:szCs w:val="26"/>
        </w:rPr>
        <w:footnoteReference w:id="3"/>
      </w:r>
      <w:r w:rsidRPr="00763744">
        <w:rPr>
          <w:sz w:val="26"/>
          <w:szCs w:val="26"/>
        </w:rPr>
        <w:t>, ВОЗРАСТНАЯ ГРУППА, НОМЕР ЕКП.</w:t>
      </w:r>
    </w:p>
    <w:tbl>
      <w:tblPr>
        <w:tblW w:w="0" w:type="auto"/>
        <w:jc w:val="center"/>
        <w:tblLayout w:type="fixed"/>
        <w:tblLook w:val="0000" w:firstRow="0" w:lastRow="0" w:firstColumn="0" w:lastColumn="0" w:noHBand="0" w:noVBand="0"/>
      </w:tblPr>
      <w:tblGrid>
        <w:gridCol w:w="512"/>
        <w:gridCol w:w="872"/>
        <w:gridCol w:w="829"/>
        <w:gridCol w:w="851"/>
        <w:gridCol w:w="1134"/>
        <w:gridCol w:w="992"/>
        <w:gridCol w:w="1134"/>
        <w:gridCol w:w="992"/>
        <w:gridCol w:w="1134"/>
        <w:gridCol w:w="992"/>
        <w:gridCol w:w="993"/>
        <w:gridCol w:w="850"/>
        <w:gridCol w:w="1134"/>
        <w:gridCol w:w="850"/>
        <w:gridCol w:w="851"/>
        <w:gridCol w:w="915"/>
      </w:tblGrid>
      <w:tr w:rsidR="00E07255" w14:paraId="0D7F5178" w14:textId="77777777">
        <w:trPr>
          <w:trHeight w:val="453"/>
          <w:jc w:val="center"/>
        </w:trPr>
        <w:tc>
          <w:tcPr>
            <w:tcW w:w="512" w:type="dxa"/>
            <w:vMerge w:val="restart"/>
            <w:tcBorders>
              <w:top w:val="single" w:sz="4" w:space="0" w:color="000000"/>
              <w:left w:val="single" w:sz="4" w:space="0" w:color="000000"/>
              <w:bottom w:val="single" w:sz="4" w:space="0" w:color="000000"/>
            </w:tcBorders>
            <w:shd w:val="clear" w:color="auto" w:fill="auto"/>
            <w:vAlign w:val="center"/>
          </w:tcPr>
          <w:p w14:paraId="35976269" w14:textId="77777777" w:rsidR="00E07255" w:rsidRDefault="00E07255">
            <w:pPr>
              <w:tabs>
                <w:tab w:val="left" w:pos="1276"/>
              </w:tabs>
              <w:ind w:right="-115"/>
              <w:jc w:val="center"/>
            </w:pPr>
            <w:r>
              <w:rPr>
                <w:sz w:val="20"/>
                <w:szCs w:val="20"/>
              </w:rPr>
              <w:t xml:space="preserve">№ </w:t>
            </w:r>
            <w:proofErr w:type="spellStart"/>
            <w:r>
              <w:rPr>
                <w:sz w:val="20"/>
                <w:szCs w:val="20"/>
              </w:rPr>
              <w:t>п.п</w:t>
            </w:r>
            <w:proofErr w:type="spellEnd"/>
            <w:r>
              <w:rPr>
                <w:sz w:val="20"/>
                <w:szCs w:val="20"/>
              </w:rPr>
              <w:t>.</w:t>
            </w:r>
          </w:p>
        </w:tc>
        <w:tc>
          <w:tcPr>
            <w:tcW w:w="872" w:type="dxa"/>
            <w:vMerge w:val="restart"/>
            <w:tcBorders>
              <w:top w:val="single" w:sz="4" w:space="0" w:color="000000"/>
              <w:left w:val="single" w:sz="4" w:space="0" w:color="000000"/>
              <w:bottom w:val="single" w:sz="4" w:space="0" w:color="000000"/>
            </w:tcBorders>
            <w:shd w:val="clear" w:color="auto" w:fill="auto"/>
            <w:vAlign w:val="center"/>
          </w:tcPr>
          <w:p w14:paraId="0BA7292B" w14:textId="77777777" w:rsidR="00E07255" w:rsidRDefault="00E07255">
            <w:pPr>
              <w:tabs>
                <w:tab w:val="left" w:pos="1276"/>
              </w:tabs>
              <w:ind w:right="57"/>
              <w:jc w:val="center"/>
            </w:pPr>
            <w:r>
              <w:rPr>
                <w:sz w:val="20"/>
                <w:szCs w:val="20"/>
              </w:rPr>
              <w:t>Старт. №</w:t>
            </w:r>
          </w:p>
        </w:tc>
        <w:tc>
          <w:tcPr>
            <w:tcW w:w="829" w:type="dxa"/>
            <w:vMerge w:val="restart"/>
            <w:tcBorders>
              <w:top w:val="single" w:sz="4" w:space="0" w:color="000000"/>
              <w:left w:val="single" w:sz="4" w:space="0" w:color="000000"/>
              <w:bottom w:val="single" w:sz="4" w:space="0" w:color="000000"/>
            </w:tcBorders>
            <w:shd w:val="clear" w:color="auto" w:fill="auto"/>
            <w:vAlign w:val="center"/>
          </w:tcPr>
          <w:p w14:paraId="26E313FD" w14:textId="77777777" w:rsidR="00E07255" w:rsidRDefault="00E07255">
            <w:pPr>
              <w:tabs>
                <w:tab w:val="left" w:pos="1276"/>
              </w:tabs>
              <w:jc w:val="center"/>
            </w:pPr>
            <w:r>
              <w:rPr>
                <w:sz w:val="20"/>
                <w:szCs w:val="20"/>
              </w:rPr>
              <w:t>Ф.И.О. полностью</w:t>
            </w:r>
          </w:p>
        </w:tc>
        <w:tc>
          <w:tcPr>
            <w:tcW w:w="851" w:type="dxa"/>
            <w:vMerge w:val="restart"/>
            <w:tcBorders>
              <w:top w:val="single" w:sz="4" w:space="0" w:color="000000"/>
              <w:left w:val="single" w:sz="4" w:space="0" w:color="000000"/>
              <w:bottom w:val="single" w:sz="4" w:space="0" w:color="000000"/>
            </w:tcBorders>
            <w:shd w:val="clear" w:color="auto" w:fill="auto"/>
            <w:vAlign w:val="center"/>
          </w:tcPr>
          <w:p w14:paraId="7082A1AE" w14:textId="77777777" w:rsidR="00E07255" w:rsidRDefault="00E07255">
            <w:pPr>
              <w:ind w:right="57"/>
              <w:jc w:val="center"/>
            </w:pPr>
            <w:r>
              <w:rPr>
                <w:sz w:val="20"/>
                <w:szCs w:val="20"/>
              </w:rPr>
              <w:t>Дата рождения</w:t>
            </w:r>
          </w:p>
        </w:tc>
        <w:tc>
          <w:tcPr>
            <w:tcW w:w="1134" w:type="dxa"/>
            <w:vMerge w:val="restart"/>
            <w:tcBorders>
              <w:top w:val="single" w:sz="4" w:space="0" w:color="000000"/>
              <w:left w:val="single" w:sz="4" w:space="0" w:color="000000"/>
              <w:bottom w:val="single" w:sz="4" w:space="0" w:color="000000"/>
            </w:tcBorders>
            <w:shd w:val="clear" w:color="auto" w:fill="auto"/>
            <w:vAlign w:val="center"/>
          </w:tcPr>
          <w:p w14:paraId="5E818912" w14:textId="77777777" w:rsidR="00E07255" w:rsidRDefault="00E07255">
            <w:pPr>
              <w:tabs>
                <w:tab w:val="left" w:pos="1276"/>
              </w:tabs>
              <w:ind w:left="-108" w:right="-105"/>
              <w:jc w:val="center"/>
            </w:pPr>
            <w:r>
              <w:rPr>
                <w:sz w:val="20"/>
                <w:szCs w:val="20"/>
              </w:rPr>
              <w:t>Спортивное звание /разряд</w:t>
            </w:r>
          </w:p>
        </w:tc>
        <w:tc>
          <w:tcPr>
            <w:tcW w:w="992" w:type="dxa"/>
            <w:vMerge w:val="restart"/>
            <w:tcBorders>
              <w:top w:val="single" w:sz="4" w:space="0" w:color="000000"/>
              <w:left w:val="single" w:sz="4" w:space="0" w:color="000000"/>
              <w:bottom w:val="single" w:sz="4" w:space="0" w:color="000000"/>
            </w:tcBorders>
            <w:shd w:val="clear" w:color="auto" w:fill="auto"/>
            <w:vAlign w:val="center"/>
          </w:tcPr>
          <w:p w14:paraId="2A7450EE" w14:textId="77777777" w:rsidR="00E07255" w:rsidRDefault="00E07255">
            <w:pPr>
              <w:tabs>
                <w:tab w:val="left" w:pos="1276"/>
              </w:tabs>
              <w:spacing w:before="280" w:after="280"/>
              <w:ind w:right="57"/>
              <w:jc w:val="center"/>
              <w:rPr>
                <w:sz w:val="20"/>
                <w:szCs w:val="20"/>
              </w:rPr>
            </w:pPr>
            <w:r>
              <w:rPr>
                <w:sz w:val="20"/>
                <w:szCs w:val="20"/>
              </w:rPr>
              <w:t>Порода собак (и)</w:t>
            </w:r>
            <w:r>
              <w:rPr>
                <w:rStyle w:val="ae"/>
                <w:szCs w:val="20"/>
              </w:rPr>
              <w:footnoteReference w:id="4"/>
            </w:r>
          </w:p>
        </w:tc>
        <w:tc>
          <w:tcPr>
            <w:tcW w:w="1134" w:type="dxa"/>
            <w:vMerge w:val="restart"/>
            <w:tcBorders>
              <w:top w:val="single" w:sz="4" w:space="0" w:color="000000"/>
              <w:left w:val="single" w:sz="4" w:space="0" w:color="000000"/>
              <w:bottom w:val="single" w:sz="4" w:space="0" w:color="000000"/>
            </w:tcBorders>
            <w:shd w:val="clear" w:color="auto" w:fill="auto"/>
            <w:vAlign w:val="center"/>
          </w:tcPr>
          <w:p w14:paraId="4B5188B0" w14:textId="77777777" w:rsidR="00E07255" w:rsidRDefault="00E07255">
            <w:pPr>
              <w:tabs>
                <w:tab w:val="left" w:pos="1276"/>
              </w:tabs>
              <w:spacing w:before="280" w:after="280"/>
              <w:ind w:left="-105" w:right="-108"/>
              <w:jc w:val="center"/>
              <w:rPr>
                <w:sz w:val="20"/>
                <w:szCs w:val="20"/>
              </w:rPr>
            </w:pPr>
            <w:r>
              <w:rPr>
                <w:sz w:val="20"/>
                <w:szCs w:val="20"/>
              </w:rPr>
              <w:t>Субъект РФ (населенный пункт)</w:t>
            </w:r>
            <w:r>
              <w:rPr>
                <w:rStyle w:val="ae"/>
                <w:szCs w:val="20"/>
              </w:rPr>
              <w:footnoteReference w:id="5"/>
            </w:r>
          </w:p>
        </w:tc>
        <w:tc>
          <w:tcPr>
            <w:tcW w:w="2126" w:type="dxa"/>
            <w:gridSpan w:val="2"/>
            <w:tcBorders>
              <w:top w:val="single" w:sz="4" w:space="0" w:color="000000"/>
              <w:left w:val="single" w:sz="4" w:space="0" w:color="000000"/>
              <w:bottom w:val="single" w:sz="4" w:space="0" w:color="000000"/>
            </w:tcBorders>
            <w:shd w:val="clear" w:color="auto" w:fill="auto"/>
            <w:vAlign w:val="center"/>
          </w:tcPr>
          <w:p w14:paraId="11F593B1" w14:textId="77777777" w:rsidR="00E07255" w:rsidRDefault="00E07255">
            <w:pPr>
              <w:tabs>
                <w:tab w:val="left" w:pos="1276"/>
              </w:tabs>
              <w:jc w:val="center"/>
            </w:pPr>
            <w:r>
              <w:rPr>
                <w:sz w:val="20"/>
                <w:szCs w:val="20"/>
              </w:rPr>
              <w:t>Этап 1</w:t>
            </w:r>
          </w:p>
          <w:p w14:paraId="152FB948" w14:textId="77777777" w:rsidR="00E07255" w:rsidRDefault="00E07255">
            <w:pPr>
              <w:tabs>
                <w:tab w:val="left" w:pos="1276"/>
              </w:tabs>
              <w:jc w:val="center"/>
              <w:rPr>
                <w:sz w:val="20"/>
                <w:szCs w:val="20"/>
              </w:rPr>
            </w:pPr>
            <w:r>
              <w:rPr>
                <w:sz w:val="20"/>
                <w:szCs w:val="20"/>
              </w:rPr>
              <w:t>Дата проведения</w:t>
            </w:r>
            <w:r>
              <w:rPr>
                <w:sz w:val="20"/>
                <w:szCs w:val="20"/>
              </w:rPr>
              <w:br/>
              <w:t>Длина дистанции</w:t>
            </w:r>
            <w:r>
              <w:rPr>
                <w:rStyle w:val="ae"/>
                <w:sz w:val="28"/>
                <w:szCs w:val="28"/>
              </w:rPr>
              <w:footnoteReference w:id="6"/>
            </w:r>
          </w:p>
        </w:tc>
        <w:tc>
          <w:tcPr>
            <w:tcW w:w="1985" w:type="dxa"/>
            <w:gridSpan w:val="2"/>
            <w:tcBorders>
              <w:top w:val="single" w:sz="4" w:space="0" w:color="000000"/>
              <w:left w:val="single" w:sz="4" w:space="0" w:color="000000"/>
              <w:bottom w:val="single" w:sz="4" w:space="0" w:color="000000"/>
            </w:tcBorders>
            <w:shd w:val="clear" w:color="auto" w:fill="auto"/>
            <w:vAlign w:val="center"/>
          </w:tcPr>
          <w:p w14:paraId="62E3B9AC" w14:textId="77777777" w:rsidR="00E07255" w:rsidRDefault="00E07255">
            <w:pPr>
              <w:tabs>
                <w:tab w:val="left" w:pos="1276"/>
              </w:tabs>
              <w:jc w:val="center"/>
            </w:pPr>
            <w:r>
              <w:rPr>
                <w:sz w:val="20"/>
                <w:szCs w:val="20"/>
              </w:rPr>
              <w:t xml:space="preserve">Этап </w:t>
            </w:r>
            <w:r>
              <w:rPr>
                <w:sz w:val="20"/>
                <w:szCs w:val="20"/>
                <w:lang w:val="en-US"/>
              </w:rPr>
              <w:t>N</w:t>
            </w:r>
          </w:p>
          <w:p w14:paraId="5556F65E" w14:textId="77777777" w:rsidR="00E07255" w:rsidRDefault="00E07255">
            <w:pPr>
              <w:tabs>
                <w:tab w:val="left" w:pos="1276"/>
              </w:tabs>
              <w:jc w:val="center"/>
            </w:pPr>
            <w:r>
              <w:rPr>
                <w:sz w:val="20"/>
                <w:szCs w:val="20"/>
              </w:rPr>
              <w:t>Дата проведения</w:t>
            </w:r>
            <w:r>
              <w:rPr>
                <w:sz w:val="20"/>
                <w:szCs w:val="20"/>
              </w:rPr>
              <w:br/>
              <w:t>Длина дистанции</w:t>
            </w:r>
          </w:p>
        </w:tc>
        <w:tc>
          <w:tcPr>
            <w:tcW w:w="850" w:type="dxa"/>
            <w:tcBorders>
              <w:top w:val="single" w:sz="4" w:space="0" w:color="000000"/>
              <w:left w:val="single" w:sz="4" w:space="0" w:color="000000"/>
            </w:tcBorders>
            <w:shd w:val="clear" w:color="auto" w:fill="auto"/>
            <w:vAlign w:val="center"/>
          </w:tcPr>
          <w:p w14:paraId="043649CC" w14:textId="77777777" w:rsidR="00E07255" w:rsidRDefault="00E07255">
            <w:pPr>
              <w:autoSpaceDE w:val="0"/>
              <w:snapToGrid w:val="0"/>
              <w:ind w:right="57"/>
              <w:jc w:val="center"/>
              <w:rPr>
                <w:sz w:val="4"/>
                <w:szCs w:val="4"/>
              </w:rPr>
            </w:pPr>
          </w:p>
        </w:tc>
        <w:tc>
          <w:tcPr>
            <w:tcW w:w="1134" w:type="dxa"/>
            <w:vMerge w:val="restart"/>
            <w:tcBorders>
              <w:top w:val="single" w:sz="4" w:space="0" w:color="000000"/>
              <w:left w:val="single" w:sz="4" w:space="0" w:color="000000"/>
              <w:bottom w:val="single" w:sz="4" w:space="0" w:color="000000"/>
            </w:tcBorders>
            <w:shd w:val="clear" w:color="auto" w:fill="auto"/>
            <w:vAlign w:val="center"/>
          </w:tcPr>
          <w:p w14:paraId="31B9BBD3" w14:textId="77777777" w:rsidR="00E07255" w:rsidRDefault="00E07255">
            <w:pPr>
              <w:tabs>
                <w:tab w:val="left" w:pos="1276"/>
              </w:tabs>
              <w:ind w:right="57"/>
              <w:jc w:val="center"/>
            </w:pPr>
            <w:r>
              <w:rPr>
                <w:sz w:val="20"/>
                <w:szCs w:val="20"/>
              </w:rPr>
              <w:t xml:space="preserve">Общий результат </w:t>
            </w:r>
          </w:p>
        </w:tc>
        <w:tc>
          <w:tcPr>
            <w:tcW w:w="850" w:type="dxa"/>
            <w:vMerge w:val="restart"/>
            <w:tcBorders>
              <w:top w:val="single" w:sz="4" w:space="0" w:color="000000"/>
              <w:left w:val="single" w:sz="4" w:space="0" w:color="000000"/>
              <w:bottom w:val="single" w:sz="4" w:space="0" w:color="000000"/>
            </w:tcBorders>
            <w:shd w:val="clear" w:color="auto" w:fill="auto"/>
            <w:vAlign w:val="center"/>
          </w:tcPr>
          <w:p w14:paraId="3D6767A4" w14:textId="77777777" w:rsidR="00E07255" w:rsidRDefault="00E07255">
            <w:pPr>
              <w:tabs>
                <w:tab w:val="left" w:pos="1276"/>
              </w:tabs>
              <w:ind w:left="-108" w:right="-111"/>
              <w:jc w:val="center"/>
            </w:pPr>
            <w:r>
              <w:rPr>
                <w:sz w:val="20"/>
                <w:szCs w:val="20"/>
              </w:rPr>
              <w:t>Средняя скорость</w:t>
            </w:r>
          </w:p>
        </w:tc>
        <w:tc>
          <w:tcPr>
            <w:tcW w:w="851" w:type="dxa"/>
            <w:vMerge w:val="restart"/>
            <w:tcBorders>
              <w:top w:val="single" w:sz="4" w:space="0" w:color="000000"/>
              <w:left w:val="single" w:sz="4" w:space="0" w:color="000000"/>
              <w:bottom w:val="single" w:sz="4" w:space="0" w:color="000000"/>
            </w:tcBorders>
            <w:shd w:val="clear" w:color="auto" w:fill="auto"/>
            <w:vAlign w:val="center"/>
          </w:tcPr>
          <w:p w14:paraId="42FFDE30" w14:textId="77777777" w:rsidR="00E07255" w:rsidRDefault="00E07255">
            <w:pPr>
              <w:tabs>
                <w:tab w:val="left" w:pos="1276"/>
              </w:tabs>
              <w:ind w:right="57"/>
              <w:jc w:val="center"/>
            </w:pPr>
            <w:r>
              <w:rPr>
                <w:sz w:val="20"/>
                <w:szCs w:val="20"/>
              </w:rPr>
              <w:t>Место</w:t>
            </w:r>
          </w:p>
        </w:tc>
        <w:tc>
          <w:tcPr>
            <w:tcW w:w="91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CFBA895" w14:textId="77777777" w:rsidR="00E07255" w:rsidRDefault="00E07255">
            <w:pPr>
              <w:tabs>
                <w:tab w:val="left" w:pos="1276"/>
              </w:tabs>
              <w:ind w:right="57"/>
              <w:jc w:val="center"/>
            </w:pPr>
            <w:r>
              <w:rPr>
                <w:sz w:val="20"/>
                <w:szCs w:val="20"/>
              </w:rPr>
              <w:t>Примечания</w:t>
            </w:r>
          </w:p>
        </w:tc>
      </w:tr>
      <w:tr w:rsidR="00E07255" w14:paraId="52C47017" w14:textId="77777777">
        <w:trPr>
          <w:trHeight w:val="166"/>
          <w:jc w:val="center"/>
        </w:trPr>
        <w:tc>
          <w:tcPr>
            <w:tcW w:w="512" w:type="dxa"/>
            <w:vMerge/>
            <w:tcBorders>
              <w:top w:val="single" w:sz="4" w:space="0" w:color="000000"/>
              <w:left w:val="single" w:sz="4" w:space="0" w:color="000000"/>
              <w:bottom w:val="single" w:sz="4" w:space="0" w:color="000000"/>
            </w:tcBorders>
            <w:shd w:val="clear" w:color="auto" w:fill="auto"/>
            <w:vAlign w:val="center"/>
          </w:tcPr>
          <w:p w14:paraId="68652D73" w14:textId="77777777" w:rsidR="00E07255" w:rsidRDefault="00E07255">
            <w:pPr>
              <w:tabs>
                <w:tab w:val="left" w:pos="1276"/>
              </w:tabs>
              <w:snapToGrid w:val="0"/>
              <w:ind w:right="57"/>
              <w:jc w:val="center"/>
              <w:rPr>
                <w:sz w:val="20"/>
                <w:szCs w:val="20"/>
              </w:rPr>
            </w:pPr>
          </w:p>
        </w:tc>
        <w:tc>
          <w:tcPr>
            <w:tcW w:w="872" w:type="dxa"/>
            <w:vMerge/>
            <w:tcBorders>
              <w:top w:val="single" w:sz="4" w:space="0" w:color="000000"/>
              <w:left w:val="single" w:sz="4" w:space="0" w:color="000000"/>
              <w:bottom w:val="single" w:sz="4" w:space="0" w:color="000000"/>
            </w:tcBorders>
            <w:shd w:val="clear" w:color="auto" w:fill="auto"/>
            <w:vAlign w:val="center"/>
          </w:tcPr>
          <w:p w14:paraId="0C8D9236" w14:textId="77777777" w:rsidR="00E07255" w:rsidRDefault="00E07255">
            <w:pPr>
              <w:tabs>
                <w:tab w:val="left" w:pos="1276"/>
              </w:tabs>
              <w:snapToGrid w:val="0"/>
              <w:ind w:right="57"/>
              <w:jc w:val="center"/>
            </w:pPr>
          </w:p>
        </w:tc>
        <w:tc>
          <w:tcPr>
            <w:tcW w:w="829" w:type="dxa"/>
            <w:vMerge/>
            <w:tcBorders>
              <w:top w:val="single" w:sz="4" w:space="0" w:color="000000"/>
              <w:left w:val="single" w:sz="4" w:space="0" w:color="000000"/>
              <w:bottom w:val="single" w:sz="4" w:space="0" w:color="000000"/>
            </w:tcBorders>
            <w:shd w:val="clear" w:color="auto" w:fill="auto"/>
            <w:vAlign w:val="center"/>
          </w:tcPr>
          <w:p w14:paraId="2E2ED7A4" w14:textId="77777777" w:rsidR="00E07255" w:rsidRDefault="00E07255">
            <w:pPr>
              <w:tabs>
                <w:tab w:val="left" w:pos="1276"/>
              </w:tabs>
              <w:snapToGrid w:val="0"/>
              <w:ind w:right="57"/>
              <w:jc w:val="center"/>
            </w:pPr>
          </w:p>
        </w:tc>
        <w:tc>
          <w:tcPr>
            <w:tcW w:w="851" w:type="dxa"/>
            <w:vMerge/>
            <w:tcBorders>
              <w:top w:val="single" w:sz="4" w:space="0" w:color="000000"/>
              <w:left w:val="single" w:sz="4" w:space="0" w:color="000000"/>
              <w:bottom w:val="single" w:sz="4" w:space="0" w:color="000000"/>
            </w:tcBorders>
            <w:shd w:val="clear" w:color="auto" w:fill="auto"/>
            <w:vAlign w:val="center"/>
          </w:tcPr>
          <w:p w14:paraId="561386FE" w14:textId="77777777" w:rsidR="00E07255" w:rsidRDefault="00E07255">
            <w:pPr>
              <w:tabs>
                <w:tab w:val="left" w:pos="1276"/>
              </w:tabs>
              <w:snapToGrid w:val="0"/>
              <w:ind w:right="57"/>
              <w:jc w:val="center"/>
            </w:pPr>
          </w:p>
        </w:tc>
        <w:tc>
          <w:tcPr>
            <w:tcW w:w="1134" w:type="dxa"/>
            <w:vMerge/>
            <w:tcBorders>
              <w:top w:val="single" w:sz="4" w:space="0" w:color="000000"/>
              <w:left w:val="single" w:sz="4" w:space="0" w:color="000000"/>
              <w:bottom w:val="single" w:sz="4" w:space="0" w:color="000000"/>
            </w:tcBorders>
            <w:shd w:val="clear" w:color="auto" w:fill="auto"/>
            <w:vAlign w:val="center"/>
          </w:tcPr>
          <w:p w14:paraId="462EA500" w14:textId="77777777" w:rsidR="00E07255" w:rsidRDefault="00E07255">
            <w:pPr>
              <w:tabs>
                <w:tab w:val="left" w:pos="1276"/>
              </w:tabs>
              <w:snapToGrid w:val="0"/>
              <w:ind w:right="57"/>
              <w:jc w:val="center"/>
            </w:pPr>
          </w:p>
        </w:tc>
        <w:tc>
          <w:tcPr>
            <w:tcW w:w="992" w:type="dxa"/>
            <w:vMerge/>
            <w:tcBorders>
              <w:top w:val="single" w:sz="4" w:space="0" w:color="000000"/>
              <w:left w:val="single" w:sz="4" w:space="0" w:color="000000"/>
              <w:bottom w:val="single" w:sz="4" w:space="0" w:color="000000"/>
            </w:tcBorders>
            <w:shd w:val="clear" w:color="auto" w:fill="auto"/>
            <w:vAlign w:val="center"/>
          </w:tcPr>
          <w:p w14:paraId="067CCBF7" w14:textId="77777777" w:rsidR="00E07255" w:rsidRDefault="00E07255">
            <w:pPr>
              <w:tabs>
                <w:tab w:val="left" w:pos="1276"/>
              </w:tabs>
              <w:snapToGrid w:val="0"/>
              <w:ind w:right="57"/>
              <w:jc w:val="center"/>
            </w:pPr>
          </w:p>
        </w:tc>
        <w:tc>
          <w:tcPr>
            <w:tcW w:w="1134" w:type="dxa"/>
            <w:vMerge/>
            <w:tcBorders>
              <w:top w:val="single" w:sz="4" w:space="0" w:color="000000"/>
              <w:left w:val="single" w:sz="4" w:space="0" w:color="000000"/>
              <w:bottom w:val="single" w:sz="4" w:space="0" w:color="000000"/>
            </w:tcBorders>
            <w:shd w:val="clear" w:color="auto" w:fill="auto"/>
            <w:vAlign w:val="center"/>
          </w:tcPr>
          <w:p w14:paraId="7CA989D6" w14:textId="77777777" w:rsidR="00E07255" w:rsidRDefault="00E07255">
            <w:pPr>
              <w:tabs>
                <w:tab w:val="left" w:pos="1276"/>
              </w:tabs>
              <w:snapToGrid w:val="0"/>
              <w:ind w:right="57"/>
              <w:jc w:val="center"/>
            </w:pPr>
          </w:p>
        </w:tc>
        <w:tc>
          <w:tcPr>
            <w:tcW w:w="992" w:type="dxa"/>
            <w:tcBorders>
              <w:top w:val="single" w:sz="4" w:space="0" w:color="000000"/>
              <w:left w:val="single" w:sz="4" w:space="0" w:color="000000"/>
              <w:bottom w:val="single" w:sz="4" w:space="0" w:color="000000"/>
            </w:tcBorders>
            <w:shd w:val="clear" w:color="auto" w:fill="auto"/>
            <w:vAlign w:val="center"/>
          </w:tcPr>
          <w:p w14:paraId="0F19BF0C" w14:textId="77777777" w:rsidR="00E07255" w:rsidRDefault="00E07255">
            <w:pPr>
              <w:tabs>
                <w:tab w:val="left" w:pos="1276"/>
              </w:tabs>
              <w:spacing w:before="280" w:after="280"/>
              <w:ind w:left="-114" w:right="-105"/>
              <w:jc w:val="center"/>
              <w:rPr>
                <w:sz w:val="20"/>
                <w:szCs w:val="22"/>
              </w:rPr>
            </w:pPr>
            <w:r>
              <w:rPr>
                <w:sz w:val="20"/>
                <w:szCs w:val="22"/>
              </w:rPr>
              <w:t xml:space="preserve">Результат </w:t>
            </w:r>
            <w:r>
              <w:rPr>
                <w:rStyle w:val="ae"/>
                <w:szCs w:val="22"/>
              </w:rPr>
              <w:footnoteReference w:id="7"/>
            </w:r>
          </w:p>
        </w:tc>
        <w:tc>
          <w:tcPr>
            <w:tcW w:w="1134" w:type="dxa"/>
            <w:tcBorders>
              <w:top w:val="single" w:sz="4" w:space="0" w:color="000000"/>
              <w:left w:val="single" w:sz="4" w:space="0" w:color="000000"/>
              <w:bottom w:val="single" w:sz="4" w:space="0" w:color="000000"/>
            </w:tcBorders>
            <w:shd w:val="clear" w:color="auto" w:fill="auto"/>
            <w:vAlign w:val="center"/>
          </w:tcPr>
          <w:p w14:paraId="69C2DCD7" w14:textId="77777777" w:rsidR="00E07255" w:rsidRDefault="00E07255">
            <w:pPr>
              <w:tabs>
                <w:tab w:val="left" w:pos="1276"/>
              </w:tabs>
              <w:spacing w:before="280" w:after="280"/>
              <w:ind w:right="57"/>
              <w:jc w:val="center"/>
              <w:rPr>
                <w:sz w:val="20"/>
                <w:szCs w:val="22"/>
              </w:rPr>
            </w:pPr>
            <w:r>
              <w:rPr>
                <w:sz w:val="20"/>
                <w:szCs w:val="22"/>
              </w:rPr>
              <w:t>Средняя скорость</w:t>
            </w:r>
            <w:r>
              <w:rPr>
                <w:rStyle w:val="ae"/>
                <w:szCs w:val="22"/>
              </w:rPr>
              <w:footnoteReference w:id="8"/>
            </w:r>
          </w:p>
        </w:tc>
        <w:tc>
          <w:tcPr>
            <w:tcW w:w="992" w:type="dxa"/>
            <w:tcBorders>
              <w:top w:val="single" w:sz="4" w:space="0" w:color="000000"/>
              <w:left w:val="single" w:sz="4" w:space="0" w:color="000000"/>
              <w:bottom w:val="single" w:sz="4" w:space="0" w:color="000000"/>
            </w:tcBorders>
            <w:shd w:val="clear" w:color="auto" w:fill="auto"/>
            <w:vAlign w:val="center"/>
          </w:tcPr>
          <w:p w14:paraId="739F07C2" w14:textId="77777777" w:rsidR="00E07255" w:rsidRDefault="00E07255">
            <w:pPr>
              <w:tabs>
                <w:tab w:val="left" w:pos="1276"/>
              </w:tabs>
              <w:ind w:left="-111"/>
              <w:jc w:val="center"/>
            </w:pPr>
            <w:r>
              <w:rPr>
                <w:sz w:val="20"/>
                <w:szCs w:val="22"/>
              </w:rPr>
              <w:t>Результат</w:t>
            </w:r>
          </w:p>
        </w:tc>
        <w:tc>
          <w:tcPr>
            <w:tcW w:w="993" w:type="dxa"/>
            <w:tcBorders>
              <w:top w:val="single" w:sz="4" w:space="0" w:color="000000"/>
              <w:left w:val="single" w:sz="4" w:space="0" w:color="000000"/>
              <w:bottom w:val="single" w:sz="4" w:space="0" w:color="000000"/>
            </w:tcBorders>
            <w:shd w:val="clear" w:color="auto" w:fill="auto"/>
            <w:vAlign w:val="center"/>
          </w:tcPr>
          <w:p w14:paraId="36F98DA5" w14:textId="77777777" w:rsidR="00E07255" w:rsidRDefault="00E07255">
            <w:pPr>
              <w:tabs>
                <w:tab w:val="left" w:pos="1276"/>
              </w:tabs>
              <w:jc w:val="center"/>
            </w:pPr>
            <w:r>
              <w:rPr>
                <w:sz w:val="20"/>
                <w:szCs w:val="22"/>
              </w:rPr>
              <w:t>Средняя скорость</w:t>
            </w:r>
          </w:p>
        </w:tc>
        <w:tc>
          <w:tcPr>
            <w:tcW w:w="850" w:type="dxa"/>
            <w:tcBorders>
              <w:left w:val="single" w:sz="4" w:space="0" w:color="000000"/>
              <w:bottom w:val="single" w:sz="4" w:space="0" w:color="000000"/>
            </w:tcBorders>
            <w:shd w:val="clear" w:color="auto" w:fill="auto"/>
          </w:tcPr>
          <w:p w14:paraId="1EBBC9A3" w14:textId="77777777" w:rsidR="00E07255" w:rsidRDefault="00E07255">
            <w:pPr>
              <w:tabs>
                <w:tab w:val="left" w:pos="1276"/>
              </w:tabs>
              <w:spacing w:before="280" w:after="280"/>
              <w:ind w:right="57"/>
              <w:jc w:val="center"/>
            </w:pPr>
            <w:r>
              <w:rPr>
                <w:sz w:val="20"/>
                <w:szCs w:val="20"/>
              </w:rPr>
              <w:t>Выполнение норм</w:t>
            </w:r>
            <w:r>
              <w:rPr>
                <w:rStyle w:val="ae"/>
                <w:szCs w:val="20"/>
              </w:rPr>
              <w:footnoteReference w:id="9"/>
            </w:r>
          </w:p>
        </w:tc>
        <w:tc>
          <w:tcPr>
            <w:tcW w:w="1134" w:type="dxa"/>
            <w:vMerge/>
            <w:tcBorders>
              <w:top w:val="single" w:sz="4" w:space="0" w:color="000000"/>
              <w:left w:val="single" w:sz="4" w:space="0" w:color="000000"/>
              <w:bottom w:val="single" w:sz="4" w:space="0" w:color="000000"/>
            </w:tcBorders>
            <w:shd w:val="clear" w:color="auto" w:fill="auto"/>
            <w:vAlign w:val="center"/>
          </w:tcPr>
          <w:p w14:paraId="25332BC3" w14:textId="77777777" w:rsidR="00E07255" w:rsidRDefault="00E07255">
            <w:pPr>
              <w:tabs>
                <w:tab w:val="left" w:pos="1276"/>
              </w:tabs>
              <w:snapToGrid w:val="0"/>
              <w:ind w:right="57"/>
              <w:jc w:val="center"/>
            </w:pPr>
          </w:p>
        </w:tc>
        <w:tc>
          <w:tcPr>
            <w:tcW w:w="850" w:type="dxa"/>
            <w:vMerge/>
            <w:tcBorders>
              <w:top w:val="single" w:sz="4" w:space="0" w:color="000000"/>
              <w:left w:val="single" w:sz="4" w:space="0" w:color="000000"/>
              <w:bottom w:val="single" w:sz="4" w:space="0" w:color="000000"/>
            </w:tcBorders>
            <w:shd w:val="clear" w:color="auto" w:fill="auto"/>
            <w:vAlign w:val="center"/>
          </w:tcPr>
          <w:p w14:paraId="37229E80" w14:textId="77777777" w:rsidR="00E07255" w:rsidRDefault="00E07255">
            <w:pPr>
              <w:tabs>
                <w:tab w:val="left" w:pos="1276"/>
              </w:tabs>
              <w:snapToGrid w:val="0"/>
              <w:ind w:right="57"/>
              <w:jc w:val="center"/>
            </w:pPr>
          </w:p>
        </w:tc>
        <w:tc>
          <w:tcPr>
            <w:tcW w:w="851" w:type="dxa"/>
            <w:vMerge/>
            <w:tcBorders>
              <w:top w:val="single" w:sz="4" w:space="0" w:color="000000"/>
              <w:left w:val="single" w:sz="4" w:space="0" w:color="000000"/>
              <w:bottom w:val="single" w:sz="4" w:space="0" w:color="000000"/>
            </w:tcBorders>
            <w:shd w:val="clear" w:color="auto" w:fill="auto"/>
            <w:vAlign w:val="center"/>
          </w:tcPr>
          <w:p w14:paraId="462752FD" w14:textId="77777777" w:rsidR="00E07255" w:rsidRDefault="00E07255">
            <w:pPr>
              <w:tabs>
                <w:tab w:val="left" w:pos="1276"/>
              </w:tabs>
              <w:snapToGrid w:val="0"/>
              <w:ind w:right="57"/>
              <w:jc w:val="center"/>
            </w:pPr>
          </w:p>
        </w:tc>
        <w:tc>
          <w:tcPr>
            <w:tcW w:w="91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A7A07B" w14:textId="77777777" w:rsidR="00E07255" w:rsidRDefault="00E07255">
            <w:pPr>
              <w:tabs>
                <w:tab w:val="left" w:pos="1276"/>
              </w:tabs>
              <w:snapToGrid w:val="0"/>
              <w:ind w:right="57"/>
              <w:jc w:val="center"/>
            </w:pPr>
          </w:p>
        </w:tc>
      </w:tr>
      <w:tr w:rsidR="00E07255" w14:paraId="34772BFD" w14:textId="77777777">
        <w:trPr>
          <w:jc w:val="center"/>
        </w:trPr>
        <w:tc>
          <w:tcPr>
            <w:tcW w:w="512" w:type="dxa"/>
            <w:tcBorders>
              <w:top w:val="single" w:sz="4" w:space="0" w:color="000000"/>
              <w:left w:val="single" w:sz="4" w:space="0" w:color="000000"/>
              <w:bottom w:val="single" w:sz="4" w:space="0" w:color="000000"/>
            </w:tcBorders>
            <w:shd w:val="clear" w:color="auto" w:fill="auto"/>
          </w:tcPr>
          <w:p w14:paraId="550D014A" w14:textId="77777777" w:rsidR="00E07255" w:rsidRDefault="00E07255">
            <w:pPr>
              <w:tabs>
                <w:tab w:val="left" w:pos="1276"/>
              </w:tabs>
              <w:ind w:right="57"/>
              <w:jc w:val="center"/>
            </w:pPr>
            <w:r>
              <w:rPr>
                <w:sz w:val="20"/>
                <w:szCs w:val="20"/>
              </w:rPr>
              <w:t>1</w:t>
            </w:r>
          </w:p>
        </w:tc>
        <w:tc>
          <w:tcPr>
            <w:tcW w:w="872" w:type="dxa"/>
            <w:tcBorders>
              <w:top w:val="single" w:sz="4" w:space="0" w:color="000000"/>
              <w:left w:val="single" w:sz="4" w:space="0" w:color="000000"/>
              <w:bottom w:val="single" w:sz="4" w:space="0" w:color="000000"/>
            </w:tcBorders>
            <w:shd w:val="clear" w:color="auto" w:fill="auto"/>
          </w:tcPr>
          <w:p w14:paraId="6EF7530A" w14:textId="77777777" w:rsidR="00E07255" w:rsidRDefault="00E07255">
            <w:pPr>
              <w:tabs>
                <w:tab w:val="left" w:pos="1276"/>
              </w:tabs>
              <w:snapToGrid w:val="0"/>
              <w:ind w:right="57"/>
              <w:jc w:val="center"/>
              <w:rPr>
                <w:sz w:val="20"/>
                <w:szCs w:val="20"/>
              </w:rPr>
            </w:pPr>
          </w:p>
        </w:tc>
        <w:tc>
          <w:tcPr>
            <w:tcW w:w="829" w:type="dxa"/>
            <w:tcBorders>
              <w:top w:val="single" w:sz="4" w:space="0" w:color="000000"/>
              <w:left w:val="single" w:sz="4" w:space="0" w:color="000000"/>
              <w:bottom w:val="single" w:sz="4" w:space="0" w:color="000000"/>
            </w:tcBorders>
            <w:shd w:val="clear" w:color="auto" w:fill="auto"/>
          </w:tcPr>
          <w:p w14:paraId="21399AB3" w14:textId="77777777" w:rsidR="00E07255" w:rsidRDefault="00E07255">
            <w:pPr>
              <w:tabs>
                <w:tab w:val="left" w:pos="1276"/>
              </w:tabs>
              <w:snapToGrid w:val="0"/>
              <w:ind w:right="57"/>
              <w:jc w:val="center"/>
              <w:rPr>
                <w:sz w:val="20"/>
                <w:szCs w:val="20"/>
              </w:rPr>
            </w:pPr>
          </w:p>
        </w:tc>
        <w:tc>
          <w:tcPr>
            <w:tcW w:w="851" w:type="dxa"/>
            <w:tcBorders>
              <w:top w:val="single" w:sz="4" w:space="0" w:color="000000"/>
              <w:left w:val="single" w:sz="4" w:space="0" w:color="000000"/>
              <w:bottom w:val="single" w:sz="4" w:space="0" w:color="000000"/>
            </w:tcBorders>
            <w:shd w:val="clear" w:color="auto" w:fill="auto"/>
          </w:tcPr>
          <w:p w14:paraId="39F08671"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5B62667B"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690256D2"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19C9A3D6"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679F11A5"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5C74DD07"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0A503993" w14:textId="77777777" w:rsidR="00E07255" w:rsidRDefault="00E07255">
            <w:pPr>
              <w:tabs>
                <w:tab w:val="left" w:pos="1276"/>
              </w:tabs>
              <w:snapToGrid w:val="0"/>
              <w:ind w:right="57"/>
              <w:jc w:val="center"/>
              <w:rPr>
                <w:sz w:val="20"/>
                <w:szCs w:val="20"/>
              </w:rPr>
            </w:pPr>
          </w:p>
        </w:tc>
        <w:tc>
          <w:tcPr>
            <w:tcW w:w="993" w:type="dxa"/>
            <w:tcBorders>
              <w:top w:val="single" w:sz="4" w:space="0" w:color="000000"/>
              <w:left w:val="single" w:sz="4" w:space="0" w:color="000000"/>
              <w:bottom w:val="single" w:sz="4" w:space="0" w:color="000000"/>
            </w:tcBorders>
            <w:shd w:val="clear" w:color="auto" w:fill="auto"/>
          </w:tcPr>
          <w:p w14:paraId="42BD82AF" w14:textId="77777777" w:rsidR="00E07255" w:rsidRDefault="00E07255">
            <w:pPr>
              <w:tabs>
                <w:tab w:val="left" w:pos="1276"/>
              </w:tabs>
              <w:snapToGrid w:val="0"/>
              <w:ind w:right="57"/>
              <w:jc w:val="center"/>
              <w:rPr>
                <w:sz w:val="20"/>
                <w:szCs w:val="20"/>
              </w:rPr>
            </w:pPr>
          </w:p>
        </w:tc>
        <w:tc>
          <w:tcPr>
            <w:tcW w:w="850" w:type="dxa"/>
            <w:tcBorders>
              <w:top w:val="single" w:sz="4" w:space="0" w:color="000000"/>
              <w:left w:val="single" w:sz="4" w:space="0" w:color="000000"/>
              <w:bottom w:val="single" w:sz="4" w:space="0" w:color="000000"/>
            </w:tcBorders>
            <w:shd w:val="clear" w:color="auto" w:fill="auto"/>
          </w:tcPr>
          <w:p w14:paraId="7B4B5BF2"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15135418" w14:textId="77777777" w:rsidR="00E07255" w:rsidRDefault="00E07255">
            <w:pPr>
              <w:tabs>
                <w:tab w:val="left" w:pos="1276"/>
              </w:tabs>
              <w:snapToGrid w:val="0"/>
              <w:ind w:right="57"/>
              <w:jc w:val="center"/>
              <w:rPr>
                <w:sz w:val="20"/>
                <w:szCs w:val="20"/>
              </w:rPr>
            </w:pPr>
          </w:p>
        </w:tc>
        <w:tc>
          <w:tcPr>
            <w:tcW w:w="850" w:type="dxa"/>
            <w:tcBorders>
              <w:top w:val="single" w:sz="4" w:space="0" w:color="000000"/>
              <w:left w:val="single" w:sz="4" w:space="0" w:color="000000"/>
              <w:bottom w:val="single" w:sz="4" w:space="0" w:color="000000"/>
            </w:tcBorders>
            <w:shd w:val="clear" w:color="auto" w:fill="auto"/>
          </w:tcPr>
          <w:p w14:paraId="218DD5E4" w14:textId="77777777" w:rsidR="00E07255" w:rsidRDefault="00E07255">
            <w:pPr>
              <w:tabs>
                <w:tab w:val="left" w:pos="1276"/>
              </w:tabs>
              <w:snapToGrid w:val="0"/>
              <w:ind w:right="57"/>
              <w:jc w:val="center"/>
              <w:rPr>
                <w:sz w:val="20"/>
                <w:szCs w:val="20"/>
              </w:rPr>
            </w:pPr>
          </w:p>
        </w:tc>
        <w:tc>
          <w:tcPr>
            <w:tcW w:w="851" w:type="dxa"/>
            <w:tcBorders>
              <w:top w:val="single" w:sz="4" w:space="0" w:color="000000"/>
              <w:left w:val="single" w:sz="4" w:space="0" w:color="000000"/>
              <w:bottom w:val="single" w:sz="4" w:space="0" w:color="000000"/>
            </w:tcBorders>
            <w:shd w:val="clear" w:color="auto" w:fill="auto"/>
          </w:tcPr>
          <w:p w14:paraId="59535602" w14:textId="77777777" w:rsidR="00E07255" w:rsidRDefault="00E07255">
            <w:pPr>
              <w:tabs>
                <w:tab w:val="left" w:pos="1276"/>
              </w:tabs>
              <w:snapToGrid w:val="0"/>
              <w:ind w:right="57"/>
              <w:jc w:val="center"/>
              <w:rPr>
                <w:sz w:val="20"/>
                <w:szCs w:val="20"/>
              </w:rPr>
            </w:pPr>
          </w:p>
        </w:tc>
        <w:tc>
          <w:tcPr>
            <w:tcW w:w="915" w:type="dxa"/>
            <w:tcBorders>
              <w:top w:val="single" w:sz="4" w:space="0" w:color="000000"/>
              <w:left w:val="single" w:sz="4" w:space="0" w:color="000000"/>
              <w:bottom w:val="single" w:sz="4" w:space="0" w:color="000000"/>
              <w:right w:val="single" w:sz="4" w:space="0" w:color="000000"/>
            </w:tcBorders>
            <w:shd w:val="clear" w:color="auto" w:fill="auto"/>
          </w:tcPr>
          <w:p w14:paraId="6D175DD2" w14:textId="77777777" w:rsidR="00E07255" w:rsidRDefault="00E07255">
            <w:pPr>
              <w:tabs>
                <w:tab w:val="left" w:pos="1276"/>
              </w:tabs>
              <w:snapToGrid w:val="0"/>
              <w:ind w:right="57"/>
              <w:jc w:val="center"/>
              <w:rPr>
                <w:sz w:val="20"/>
                <w:szCs w:val="20"/>
              </w:rPr>
            </w:pPr>
          </w:p>
        </w:tc>
      </w:tr>
      <w:tr w:rsidR="00E07255" w14:paraId="631E41C0" w14:textId="77777777">
        <w:trPr>
          <w:jc w:val="center"/>
        </w:trPr>
        <w:tc>
          <w:tcPr>
            <w:tcW w:w="512" w:type="dxa"/>
            <w:tcBorders>
              <w:top w:val="single" w:sz="4" w:space="0" w:color="000000"/>
              <w:left w:val="single" w:sz="4" w:space="0" w:color="000000"/>
              <w:bottom w:val="single" w:sz="4" w:space="0" w:color="000000"/>
            </w:tcBorders>
            <w:shd w:val="clear" w:color="auto" w:fill="auto"/>
          </w:tcPr>
          <w:p w14:paraId="5ADF558F" w14:textId="77777777" w:rsidR="00E07255" w:rsidRDefault="00E07255">
            <w:pPr>
              <w:tabs>
                <w:tab w:val="left" w:pos="1276"/>
              </w:tabs>
              <w:ind w:right="57"/>
              <w:jc w:val="center"/>
            </w:pPr>
            <w:r>
              <w:rPr>
                <w:sz w:val="20"/>
                <w:szCs w:val="20"/>
              </w:rPr>
              <w:t>2</w:t>
            </w:r>
          </w:p>
        </w:tc>
        <w:tc>
          <w:tcPr>
            <w:tcW w:w="872" w:type="dxa"/>
            <w:tcBorders>
              <w:top w:val="single" w:sz="4" w:space="0" w:color="000000"/>
              <w:left w:val="single" w:sz="4" w:space="0" w:color="000000"/>
              <w:bottom w:val="single" w:sz="4" w:space="0" w:color="000000"/>
            </w:tcBorders>
            <w:shd w:val="clear" w:color="auto" w:fill="auto"/>
          </w:tcPr>
          <w:p w14:paraId="44E2482F" w14:textId="77777777" w:rsidR="00E07255" w:rsidRDefault="00E07255">
            <w:pPr>
              <w:tabs>
                <w:tab w:val="left" w:pos="1276"/>
              </w:tabs>
              <w:snapToGrid w:val="0"/>
              <w:ind w:right="57"/>
              <w:jc w:val="center"/>
              <w:rPr>
                <w:sz w:val="20"/>
                <w:szCs w:val="20"/>
              </w:rPr>
            </w:pPr>
          </w:p>
        </w:tc>
        <w:tc>
          <w:tcPr>
            <w:tcW w:w="829" w:type="dxa"/>
            <w:tcBorders>
              <w:top w:val="single" w:sz="4" w:space="0" w:color="000000"/>
              <w:left w:val="single" w:sz="4" w:space="0" w:color="000000"/>
              <w:bottom w:val="single" w:sz="4" w:space="0" w:color="000000"/>
            </w:tcBorders>
            <w:shd w:val="clear" w:color="auto" w:fill="auto"/>
          </w:tcPr>
          <w:p w14:paraId="37F808DE" w14:textId="77777777" w:rsidR="00E07255" w:rsidRDefault="00E07255">
            <w:pPr>
              <w:tabs>
                <w:tab w:val="left" w:pos="1276"/>
              </w:tabs>
              <w:snapToGrid w:val="0"/>
              <w:ind w:right="57"/>
              <w:jc w:val="center"/>
              <w:rPr>
                <w:sz w:val="20"/>
                <w:szCs w:val="20"/>
              </w:rPr>
            </w:pPr>
          </w:p>
        </w:tc>
        <w:tc>
          <w:tcPr>
            <w:tcW w:w="851" w:type="dxa"/>
            <w:tcBorders>
              <w:top w:val="single" w:sz="4" w:space="0" w:color="000000"/>
              <w:left w:val="single" w:sz="4" w:space="0" w:color="000000"/>
              <w:bottom w:val="single" w:sz="4" w:space="0" w:color="000000"/>
            </w:tcBorders>
            <w:shd w:val="clear" w:color="auto" w:fill="auto"/>
          </w:tcPr>
          <w:p w14:paraId="417905AA"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5ADB1C81"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22E16139"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3B5B91D0"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42F5A4B1"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64BBE2C1"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16F6F8C2" w14:textId="77777777" w:rsidR="00E07255" w:rsidRDefault="00E07255">
            <w:pPr>
              <w:tabs>
                <w:tab w:val="left" w:pos="1276"/>
              </w:tabs>
              <w:snapToGrid w:val="0"/>
              <w:ind w:right="57"/>
              <w:jc w:val="center"/>
              <w:rPr>
                <w:sz w:val="20"/>
                <w:szCs w:val="20"/>
              </w:rPr>
            </w:pPr>
          </w:p>
        </w:tc>
        <w:tc>
          <w:tcPr>
            <w:tcW w:w="993" w:type="dxa"/>
            <w:tcBorders>
              <w:top w:val="single" w:sz="4" w:space="0" w:color="000000"/>
              <w:left w:val="single" w:sz="4" w:space="0" w:color="000000"/>
              <w:bottom w:val="single" w:sz="4" w:space="0" w:color="000000"/>
            </w:tcBorders>
            <w:shd w:val="clear" w:color="auto" w:fill="auto"/>
          </w:tcPr>
          <w:p w14:paraId="1BB1DA82" w14:textId="77777777" w:rsidR="00E07255" w:rsidRDefault="00E07255">
            <w:pPr>
              <w:tabs>
                <w:tab w:val="left" w:pos="1276"/>
              </w:tabs>
              <w:snapToGrid w:val="0"/>
              <w:ind w:right="57"/>
              <w:jc w:val="center"/>
              <w:rPr>
                <w:sz w:val="20"/>
                <w:szCs w:val="20"/>
              </w:rPr>
            </w:pPr>
          </w:p>
        </w:tc>
        <w:tc>
          <w:tcPr>
            <w:tcW w:w="850" w:type="dxa"/>
            <w:tcBorders>
              <w:top w:val="single" w:sz="4" w:space="0" w:color="000000"/>
              <w:left w:val="single" w:sz="4" w:space="0" w:color="000000"/>
              <w:bottom w:val="single" w:sz="4" w:space="0" w:color="000000"/>
            </w:tcBorders>
            <w:shd w:val="clear" w:color="auto" w:fill="auto"/>
          </w:tcPr>
          <w:p w14:paraId="11187144"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71BDEE7B" w14:textId="77777777" w:rsidR="00E07255" w:rsidRDefault="00E07255">
            <w:pPr>
              <w:tabs>
                <w:tab w:val="left" w:pos="1276"/>
              </w:tabs>
              <w:snapToGrid w:val="0"/>
              <w:ind w:right="57"/>
              <w:jc w:val="center"/>
              <w:rPr>
                <w:sz w:val="20"/>
                <w:szCs w:val="20"/>
              </w:rPr>
            </w:pPr>
          </w:p>
        </w:tc>
        <w:tc>
          <w:tcPr>
            <w:tcW w:w="850" w:type="dxa"/>
            <w:tcBorders>
              <w:top w:val="single" w:sz="4" w:space="0" w:color="000000"/>
              <w:left w:val="single" w:sz="4" w:space="0" w:color="000000"/>
              <w:bottom w:val="single" w:sz="4" w:space="0" w:color="000000"/>
            </w:tcBorders>
            <w:shd w:val="clear" w:color="auto" w:fill="auto"/>
          </w:tcPr>
          <w:p w14:paraId="1E72C80A" w14:textId="77777777" w:rsidR="00E07255" w:rsidRDefault="00E07255">
            <w:pPr>
              <w:tabs>
                <w:tab w:val="left" w:pos="1276"/>
              </w:tabs>
              <w:snapToGrid w:val="0"/>
              <w:ind w:right="57"/>
              <w:jc w:val="center"/>
              <w:rPr>
                <w:sz w:val="20"/>
                <w:szCs w:val="20"/>
              </w:rPr>
            </w:pPr>
          </w:p>
        </w:tc>
        <w:tc>
          <w:tcPr>
            <w:tcW w:w="851" w:type="dxa"/>
            <w:tcBorders>
              <w:top w:val="single" w:sz="4" w:space="0" w:color="000000"/>
              <w:left w:val="single" w:sz="4" w:space="0" w:color="000000"/>
              <w:bottom w:val="single" w:sz="4" w:space="0" w:color="000000"/>
            </w:tcBorders>
            <w:shd w:val="clear" w:color="auto" w:fill="auto"/>
          </w:tcPr>
          <w:p w14:paraId="3470FC14" w14:textId="77777777" w:rsidR="00E07255" w:rsidRDefault="00E07255">
            <w:pPr>
              <w:tabs>
                <w:tab w:val="left" w:pos="1276"/>
              </w:tabs>
              <w:snapToGrid w:val="0"/>
              <w:ind w:right="57"/>
              <w:jc w:val="center"/>
              <w:rPr>
                <w:sz w:val="20"/>
                <w:szCs w:val="20"/>
              </w:rPr>
            </w:pPr>
          </w:p>
        </w:tc>
        <w:tc>
          <w:tcPr>
            <w:tcW w:w="915" w:type="dxa"/>
            <w:tcBorders>
              <w:top w:val="single" w:sz="4" w:space="0" w:color="000000"/>
              <w:left w:val="single" w:sz="4" w:space="0" w:color="000000"/>
              <w:bottom w:val="single" w:sz="4" w:space="0" w:color="000000"/>
              <w:right w:val="single" w:sz="4" w:space="0" w:color="000000"/>
            </w:tcBorders>
            <w:shd w:val="clear" w:color="auto" w:fill="auto"/>
          </w:tcPr>
          <w:p w14:paraId="6D8359F0" w14:textId="77777777" w:rsidR="00E07255" w:rsidRDefault="00E07255">
            <w:pPr>
              <w:tabs>
                <w:tab w:val="left" w:pos="1276"/>
              </w:tabs>
              <w:snapToGrid w:val="0"/>
              <w:ind w:right="57"/>
              <w:jc w:val="center"/>
              <w:rPr>
                <w:sz w:val="20"/>
                <w:szCs w:val="20"/>
              </w:rPr>
            </w:pPr>
          </w:p>
        </w:tc>
      </w:tr>
      <w:tr w:rsidR="00E07255" w14:paraId="49711FE2" w14:textId="77777777">
        <w:trPr>
          <w:jc w:val="center"/>
        </w:trPr>
        <w:tc>
          <w:tcPr>
            <w:tcW w:w="512" w:type="dxa"/>
            <w:tcBorders>
              <w:top w:val="single" w:sz="4" w:space="0" w:color="000000"/>
              <w:left w:val="single" w:sz="4" w:space="0" w:color="000000"/>
              <w:bottom w:val="single" w:sz="4" w:space="0" w:color="000000"/>
            </w:tcBorders>
            <w:shd w:val="clear" w:color="auto" w:fill="auto"/>
          </w:tcPr>
          <w:p w14:paraId="1ACD3C71" w14:textId="77777777" w:rsidR="00E07255" w:rsidRDefault="00E07255">
            <w:pPr>
              <w:tabs>
                <w:tab w:val="left" w:pos="1276"/>
              </w:tabs>
              <w:ind w:right="57"/>
              <w:jc w:val="center"/>
            </w:pPr>
            <w:r>
              <w:rPr>
                <w:sz w:val="20"/>
                <w:szCs w:val="20"/>
                <w:lang w:val="en-US"/>
              </w:rPr>
              <w:t>3</w:t>
            </w:r>
          </w:p>
        </w:tc>
        <w:tc>
          <w:tcPr>
            <w:tcW w:w="872" w:type="dxa"/>
            <w:tcBorders>
              <w:top w:val="single" w:sz="4" w:space="0" w:color="000000"/>
              <w:left w:val="single" w:sz="4" w:space="0" w:color="000000"/>
              <w:bottom w:val="single" w:sz="4" w:space="0" w:color="000000"/>
            </w:tcBorders>
            <w:shd w:val="clear" w:color="auto" w:fill="auto"/>
          </w:tcPr>
          <w:p w14:paraId="4E947EC9" w14:textId="77777777" w:rsidR="00E07255" w:rsidRDefault="00E07255">
            <w:pPr>
              <w:tabs>
                <w:tab w:val="left" w:pos="1276"/>
              </w:tabs>
              <w:snapToGrid w:val="0"/>
              <w:ind w:right="57"/>
              <w:jc w:val="center"/>
              <w:rPr>
                <w:sz w:val="20"/>
                <w:szCs w:val="20"/>
                <w:lang w:val="en-US"/>
              </w:rPr>
            </w:pPr>
          </w:p>
        </w:tc>
        <w:tc>
          <w:tcPr>
            <w:tcW w:w="829" w:type="dxa"/>
            <w:tcBorders>
              <w:top w:val="single" w:sz="4" w:space="0" w:color="000000"/>
              <w:left w:val="single" w:sz="4" w:space="0" w:color="000000"/>
              <w:bottom w:val="single" w:sz="4" w:space="0" w:color="000000"/>
            </w:tcBorders>
            <w:shd w:val="clear" w:color="auto" w:fill="auto"/>
          </w:tcPr>
          <w:p w14:paraId="31D0C6A7" w14:textId="77777777" w:rsidR="00E07255" w:rsidRDefault="00E07255">
            <w:pPr>
              <w:tabs>
                <w:tab w:val="left" w:pos="1276"/>
              </w:tabs>
              <w:snapToGrid w:val="0"/>
              <w:ind w:right="57"/>
              <w:jc w:val="center"/>
              <w:rPr>
                <w:sz w:val="20"/>
                <w:szCs w:val="20"/>
              </w:rPr>
            </w:pPr>
          </w:p>
        </w:tc>
        <w:tc>
          <w:tcPr>
            <w:tcW w:w="851" w:type="dxa"/>
            <w:tcBorders>
              <w:top w:val="single" w:sz="4" w:space="0" w:color="000000"/>
              <w:left w:val="single" w:sz="4" w:space="0" w:color="000000"/>
              <w:bottom w:val="single" w:sz="4" w:space="0" w:color="000000"/>
            </w:tcBorders>
            <w:shd w:val="clear" w:color="auto" w:fill="auto"/>
          </w:tcPr>
          <w:p w14:paraId="3161C225"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0E61D83E"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5AB16AFC"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636222AE"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46D964F2"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1D027BCC"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0353F976" w14:textId="77777777" w:rsidR="00E07255" w:rsidRDefault="00E07255">
            <w:pPr>
              <w:tabs>
                <w:tab w:val="left" w:pos="1276"/>
              </w:tabs>
              <w:snapToGrid w:val="0"/>
              <w:ind w:right="57"/>
              <w:jc w:val="center"/>
              <w:rPr>
                <w:sz w:val="20"/>
                <w:szCs w:val="20"/>
              </w:rPr>
            </w:pPr>
          </w:p>
        </w:tc>
        <w:tc>
          <w:tcPr>
            <w:tcW w:w="993" w:type="dxa"/>
            <w:tcBorders>
              <w:top w:val="single" w:sz="4" w:space="0" w:color="000000"/>
              <w:left w:val="single" w:sz="4" w:space="0" w:color="000000"/>
              <w:bottom w:val="single" w:sz="4" w:space="0" w:color="000000"/>
            </w:tcBorders>
            <w:shd w:val="clear" w:color="auto" w:fill="auto"/>
          </w:tcPr>
          <w:p w14:paraId="4795C7C2" w14:textId="77777777" w:rsidR="00E07255" w:rsidRDefault="00E07255">
            <w:pPr>
              <w:tabs>
                <w:tab w:val="left" w:pos="1276"/>
              </w:tabs>
              <w:snapToGrid w:val="0"/>
              <w:ind w:right="57"/>
              <w:jc w:val="center"/>
              <w:rPr>
                <w:sz w:val="20"/>
                <w:szCs w:val="20"/>
              </w:rPr>
            </w:pPr>
          </w:p>
        </w:tc>
        <w:tc>
          <w:tcPr>
            <w:tcW w:w="850" w:type="dxa"/>
            <w:tcBorders>
              <w:top w:val="single" w:sz="4" w:space="0" w:color="000000"/>
              <w:left w:val="single" w:sz="4" w:space="0" w:color="000000"/>
              <w:bottom w:val="single" w:sz="4" w:space="0" w:color="000000"/>
            </w:tcBorders>
            <w:shd w:val="clear" w:color="auto" w:fill="auto"/>
          </w:tcPr>
          <w:p w14:paraId="581D378B"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73E8A6B6" w14:textId="77777777" w:rsidR="00E07255" w:rsidRDefault="00E07255">
            <w:pPr>
              <w:tabs>
                <w:tab w:val="left" w:pos="1276"/>
              </w:tabs>
              <w:snapToGrid w:val="0"/>
              <w:ind w:right="57"/>
              <w:jc w:val="center"/>
              <w:rPr>
                <w:sz w:val="20"/>
                <w:szCs w:val="20"/>
              </w:rPr>
            </w:pPr>
          </w:p>
        </w:tc>
        <w:tc>
          <w:tcPr>
            <w:tcW w:w="850" w:type="dxa"/>
            <w:tcBorders>
              <w:top w:val="single" w:sz="4" w:space="0" w:color="000000"/>
              <w:left w:val="single" w:sz="4" w:space="0" w:color="000000"/>
              <w:bottom w:val="single" w:sz="4" w:space="0" w:color="000000"/>
            </w:tcBorders>
            <w:shd w:val="clear" w:color="auto" w:fill="auto"/>
          </w:tcPr>
          <w:p w14:paraId="3F507E71" w14:textId="77777777" w:rsidR="00E07255" w:rsidRDefault="00E07255">
            <w:pPr>
              <w:tabs>
                <w:tab w:val="left" w:pos="1276"/>
              </w:tabs>
              <w:snapToGrid w:val="0"/>
              <w:ind w:right="57"/>
              <w:jc w:val="center"/>
              <w:rPr>
                <w:sz w:val="20"/>
                <w:szCs w:val="20"/>
              </w:rPr>
            </w:pPr>
          </w:p>
        </w:tc>
        <w:tc>
          <w:tcPr>
            <w:tcW w:w="851" w:type="dxa"/>
            <w:tcBorders>
              <w:top w:val="single" w:sz="4" w:space="0" w:color="000000"/>
              <w:left w:val="single" w:sz="4" w:space="0" w:color="000000"/>
              <w:bottom w:val="single" w:sz="4" w:space="0" w:color="000000"/>
            </w:tcBorders>
            <w:shd w:val="clear" w:color="auto" w:fill="auto"/>
          </w:tcPr>
          <w:p w14:paraId="0E0F854D" w14:textId="77777777" w:rsidR="00E07255" w:rsidRDefault="00E07255">
            <w:pPr>
              <w:tabs>
                <w:tab w:val="left" w:pos="1276"/>
              </w:tabs>
              <w:snapToGrid w:val="0"/>
              <w:ind w:right="57"/>
              <w:jc w:val="center"/>
              <w:rPr>
                <w:sz w:val="20"/>
                <w:szCs w:val="20"/>
              </w:rPr>
            </w:pPr>
          </w:p>
        </w:tc>
        <w:tc>
          <w:tcPr>
            <w:tcW w:w="915" w:type="dxa"/>
            <w:tcBorders>
              <w:top w:val="single" w:sz="4" w:space="0" w:color="000000"/>
              <w:left w:val="single" w:sz="4" w:space="0" w:color="000000"/>
              <w:bottom w:val="single" w:sz="4" w:space="0" w:color="000000"/>
              <w:right w:val="single" w:sz="4" w:space="0" w:color="000000"/>
            </w:tcBorders>
            <w:shd w:val="clear" w:color="auto" w:fill="auto"/>
          </w:tcPr>
          <w:p w14:paraId="0479A30F" w14:textId="77777777" w:rsidR="00E07255" w:rsidRDefault="00E07255">
            <w:pPr>
              <w:tabs>
                <w:tab w:val="left" w:pos="1276"/>
              </w:tabs>
              <w:snapToGrid w:val="0"/>
              <w:ind w:right="57"/>
              <w:jc w:val="center"/>
              <w:rPr>
                <w:sz w:val="20"/>
                <w:szCs w:val="20"/>
              </w:rPr>
            </w:pPr>
          </w:p>
        </w:tc>
      </w:tr>
      <w:tr w:rsidR="00E07255" w14:paraId="1C5473BA" w14:textId="77777777">
        <w:trPr>
          <w:jc w:val="center"/>
        </w:trPr>
        <w:tc>
          <w:tcPr>
            <w:tcW w:w="512" w:type="dxa"/>
            <w:tcBorders>
              <w:top w:val="single" w:sz="4" w:space="0" w:color="000000"/>
              <w:left w:val="single" w:sz="4" w:space="0" w:color="000000"/>
              <w:bottom w:val="single" w:sz="4" w:space="0" w:color="000000"/>
            </w:tcBorders>
            <w:shd w:val="clear" w:color="auto" w:fill="auto"/>
          </w:tcPr>
          <w:p w14:paraId="13E10C1A" w14:textId="77777777" w:rsidR="00E07255" w:rsidRDefault="00E07255">
            <w:pPr>
              <w:tabs>
                <w:tab w:val="left" w:pos="1276"/>
              </w:tabs>
              <w:ind w:right="57"/>
              <w:jc w:val="center"/>
            </w:pPr>
            <w:r>
              <w:rPr>
                <w:sz w:val="20"/>
                <w:szCs w:val="20"/>
                <w:lang w:val="en-US"/>
              </w:rPr>
              <w:t>…</w:t>
            </w:r>
          </w:p>
        </w:tc>
        <w:tc>
          <w:tcPr>
            <w:tcW w:w="872" w:type="dxa"/>
            <w:tcBorders>
              <w:top w:val="single" w:sz="4" w:space="0" w:color="000000"/>
              <w:left w:val="single" w:sz="4" w:space="0" w:color="000000"/>
              <w:bottom w:val="single" w:sz="4" w:space="0" w:color="000000"/>
            </w:tcBorders>
            <w:shd w:val="clear" w:color="auto" w:fill="auto"/>
          </w:tcPr>
          <w:p w14:paraId="3B9A039C" w14:textId="77777777" w:rsidR="00E07255" w:rsidRDefault="00E07255">
            <w:pPr>
              <w:tabs>
                <w:tab w:val="left" w:pos="1276"/>
              </w:tabs>
              <w:snapToGrid w:val="0"/>
              <w:ind w:right="57"/>
              <w:jc w:val="center"/>
              <w:rPr>
                <w:sz w:val="20"/>
                <w:szCs w:val="20"/>
                <w:lang w:val="en-US"/>
              </w:rPr>
            </w:pPr>
          </w:p>
        </w:tc>
        <w:tc>
          <w:tcPr>
            <w:tcW w:w="829" w:type="dxa"/>
            <w:tcBorders>
              <w:top w:val="single" w:sz="4" w:space="0" w:color="000000"/>
              <w:left w:val="single" w:sz="4" w:space="0" w:color="000000"/>
              <w:bottom w:val="single" w:sz="4" w:space="0" w:color="000000"/>
            </w:tcBorders>
            <w:shd w:val="clear" w:color="auto" w:fill="auto"/>
          </w:tcPr>
          <w:p w14:paraId="1E893A10" w14:textId="77777777" w:rsidR="00E07255" w:rsidRDefault="00E07255">
            <w:pPr>
              <w:tabs>
                <w:tab w:val="left" w:pos="1276"/>
              </w:tabs>
              <w:snapToGrid w:val="0"/>
              <w:ind w:right="57"/>
              <w:jc w:val="center"/>
              <w:rPr>
                <w:sz w:val="20"/>
                <w:szCs w:val="20"/>
              </w:rPr>
            </w:pPr>
          </w:p>
        </w:tc>
        <w:tc>
          <w:tcPr>
            <w:tcW w:w="851" w:type="dxa"/>
            <w:tcBorders>
              <w:top w:val="single" w:sz="4" w:space="0" w:color="000000"/>
              <w:left w:val="single" w:sz="4" w:space="0" w:color="000000"/>
              <w:bottom w:val="single" w:sz="4" w:space="0" w:color="000000"/>
            </w:tcBorders>
            <w:shd w:val="clear" w:color="auto" w:fill="auto"/>
          </w:tcPr>
          <w:p w14:paraId="118528BE"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3C78CBF4"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01351BB2"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6D743D26"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1F5AD192"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7A26894E"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336E692D" w14:textId="77777777" w:rsidR="00E07255" w:rsidRDefault="00E07255">
            <w:pPr>
              <w:tabs>
                <w:tab w:val="left" w:pos="1276"/>
              </w:tabs>
              <w:snapToGrid w:val="0"/>
              <w:ind w:right="57"/>
              <w:jc w:val="center"/>
              <w:rPr>
                <w:sz w:val="20"/>
                <w:szCs w:val="20"/>
              </w:rPr>
            </w:pPr>
          </w:p>
        </w:tc>
        <w:tc>
          <w:tcPr>
            <w:tcW w:w="993" w:type="dxa"/>
            <w:tcBorders>
              <w:top w:val="single" w:sz="4" w:space="0" w:color="000000"/>
              <w:left w:val="single" w:sz="4" w:space="0" w:color="000000"/>
              <w:bottom w:val="single" w:sz="4" w:space="0" w:color="000000"/>
            </w:tcBorders>
            <w:shd w:val="clear" w:color="auto" w:fill="auto"/>
          </w:tcPr>
          <w:p w14:paraId="2DC5B64B" w14:textId="77777777" w:rsidR="00E07255" w:rsidRDefault="00E07255">
            <w:pPr>
              <w:tabs>
                <w:tab w:val="left" w:pos="1276"/>
              </w:tabs>
              <w:snapToGrid w:val="0"/>
              <w:ind w:right="57"/>
              <w:jc w:val="center"/>
              <w:rPr>
                <w:sz w:val="20"/>
                <w:szCs w:val="20"/>
              </w:rPr>
            </w:pPr>
          </w:p>
        </w:tc>
        <w:tc>
          <w:tcPr>
            <w:tcW w:w="850" w:type="dxa"/>
            <w:tcBorders>
              <w:top w:val="single" w:sz="4" w:space="0" w:color="000000"/>
              <w:left w:val="single" w:sz="4" w:space="0" w:color="000000"/>
              <w:bottom w:val="single" w:sz="4" w:space="0" w:color="000000"/>
            </w:tcBorders>
            <w:shd w:val="clear" w:color="auto" w:fill="auto"/>
          </w:tcPr>
          <w:p w14:paraId="14EF3803"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3844799F" w14:textId="77777777" w:rsidR="00E07255" w:rsidRDefault="00E07255">
            <w:pPr>
              <w:tabs>
                <w:tab w:val="left" w:pos="1276"/>
              </w:tabs>
              <w:snapToGrid w:val="0"/>
              <w:ind w:right="57"/>
              <w:jc w:val="center"/>
              <w:rPr>
                <w:sz w:val="20"/>
                <w:szCs w:val="20"/>
              </w:rPr>
            </w:pPr>
          </w:p>
        </w:tc>
        <w:tc>
          <w:tcPr>
            <w:tcW w:w="850" w:type="dxa"/>
            <w:tcBorders>
              <w:top w:val="single" w:sz="4" w:space="0" w:color="000000"/>
              <w:left w:val="single" w:sz="4" w:space="0" w:color="000000"/>
              <w:bottom w:val="single" w:sz="4" w:space="0" w:color="000000"/>
            </w:tcBorders>
            <w:shd w:val="clear" w:color="auto" w:fill="auto"/>
          </w:tcPr>
          <w:p w14:paraId="35FA9AE2" w14:textId="77777777" w:rsidR="00E07255" w:rsidRDefault="00E07255">
            <w:pPr>
              <w:tabs>
                <w:tab w:val="left" w:pos="1276"/>
              </w:tabs>
              <w:snapToGrid w:val="0"/>
              <w:ind w:right="57"/>
              <w:jc w:val="center"/>
              <w:rPr>
                <w:sz w:val="20"/>
                <w:szCs w:val="20"/>
              </w:rPr>
            </w:pPr>
          </w:p>
        </w:tc>
        <w:tc>
          <w:tcPr>
            <w:tcW w:w="851" w:type="dxa"/>
            <w:tcBorders>
              <w:top w:val="single" w:sz="4" w:space="0" w:color="000000"/>
              <w:left w:val="single" w:sz="4" w:space="0" w:color="000000"/>
              <w:bottom w:val="single" w:sz="4" w:space="0" w:color="000000"/>
            </w:tcBorders>
            <w:shd w:val="clear" w:color="auto" w:fill="auto"/>
          </w:tcPr>
          <w:p w14:paraId="6A14ACEF" w14:textId="77777777" w:rsidR="00E07255" w:rsidRDefault="00E07255">
            <w:pPr>
              <w:tabs>
                <w:tab w:val="left" w:pos="1276"/>
              </w:tabs>
              <w:snapToGrid w:val="0"/>
              <w:ind w:right="57"/>
              <w:jc w:val="center"/>
              <w:rPr>
                <w:sz w:val="20"/>
                <w:szCs w:val="20"/>
              </w:rPr>
            </w:pPr>
          </w:p>
        </w:tc>
        <w:tc>
          <w:tcPr>
            <w:tcW w:w="915" w:type="dxa"/>
            <w:tcBorders>
              <w:top w:val="single" w:sz="4" w:space="0" w:color="000000"/>
              <w:left w:val="single" w:sz="4" w:space="0" w:color="000000"/>
              <w:bottom w:val="single" w:sz="4" w:space="0" w:color="000000"/>
              <w:right w:val="single" w:sz="4" w:space="0" w:color="000000"/>
            </w:tcBorders>
            <w:shd w:val="clear" w:color="auto" w:fill="auto"/>
          </w:tcPr>
          <w:p w14:paraId="363B4F0D" w14:textId="77777777" w:rsidR="00E07255" w:rsidRDefault="00E07255">
            <w:pPr>
              <w:tabs>
                <w:tab w:val="left" w:pos="1276"/>
              </w:tabs>
              <w:snapToGrid w:val="0"/>
              <w:ind w:right="57"/>
              <w:jc w:val="center"/>
              <w:rPr>
                <w:sz w:val="20"/>
                <w:szCs w:val="20"/>
              </w:rPr>
            </w:pPr>
          </w:p>
        </w:tc>
      </w:tr>
    </w:tbl>
    <w:p w14:paraId="6EE85D6A" w14:textId="77777777" w:rsidR="00E07255" w:rsidRDefault="00E07255">
      <w:pPr>
        <w:tabs>
          <w:tab w:val="left" w:pos="1276"/>
        </w:tabs>
        <w:rPr>
          <w:sz w:val="20"/>
          <w:szCs w:val="20"/>
        </w:rPr>
      </w:pPr>
    </w:p>
    <w:p w14:paraId="6354AA36" w14:textId="77777777" w:rsidR="00E07255" w:rsidRPr="00763744" w:rsidRDefault="00E07255">
      <w:pPr>
        <w:tabs>
          <w:tab w:val="left" w:pos="1276"/>
        </w:tabs>
        <w:rPr>
          <w:sz w:val="26"/>
          <w:szCs w:val="26"/>
        </w:rPr>
      </w:pPr>
      <w:r w:rsidRPr="00763744">
        <w:rPr>
          <w:sz w:val="26"/>
          <w:szCs w:val="26"/>
        </w:rPr>
        <w:t>Погодные условия: (указываются скорость ветра, направление ветра, атмосферное давление, относительная влажность, минимальная и максимальная температура при проведении спортивного соревнования).</w:t>
      </w:r>
    </w:p>
    <w:p w14:paraId="4212B973" w14:textId="77777777" w:rsidR="00E07255" w:rsidRPr="00763744" w:rsidRDefault="00E07255">
      <w:pPr>
        <w:tabs>
          <w:tab w:val="left" w:pos="1276"/>
        </w:tabs>
        <w:rPr>
          <w:sz w:val="26"/>
          <w:szCs w:val="26"/>
        </w:rPr>
      </w:pPr>
      <w:r w:rsidRPr="00763744">
        <w:rPr>
          <w:sz w:val="26"/>
          <w:szCs w:val="26"/>
        </w:rPr>
        <w:t>Главный судья</w:t>
      </w:r>
      <w:r w:rsidRPr="00763744">
        <w:rPr>
          <w:rStyle w:val="ae"/>
          <w:sz w:val="26"/>
          <w:szCs w:val="26"/>
        </w:rPr>
        <w:footnoteReference w:id="10"/>
      </w:r>
      <w:r w:rsidRPr="00763744">
        <w:rPr>
          <w:sz w:val="26"/>
          <w:szCs w:val="26"/>
        </w:rPr>
        <w:t xml:space="preserve"> (судейская категория, ФИО, подпись) ________________________ _______________</w:t>
      </w:r>
    </w:p>
    <w:p w14:paraId="636156D4" w14:textId="77777777" w:rsidR="00E07255" w:rsidRPr="00763744" w:rsidRDefault="00E07255">
      <w:pPr>
        <w:tabs>
          <w:tab w:val="left" w:pos="1276"/>
        </w:tabs>
        <w:rPr>
          <w:sz w:val="26"/>
          <w:szCs w:val="26"/>
        </w:rPr>
        <w:sectPr w:rsidR="00E07255" w:rsidRPr="00763744">
          <w:headerReference w:type="even" r:id="rId11"/>
          <w:headerReference w:type="default" r:id="rId12"/>
          <w:footerReference w:type="even" r:id="rId13"/>
          <w:footerReference w:type="default" r:id="rId14"/>
          <w:headerReference w:type="first" r:id="rId15"/>
          <w:footerReference w:type="first" r:id="rId16"/>
          <w:pgSz w:w="16838" w:h="11906" w:orient="landscape"/>
          <w:pgMar w:top="1134" w:right="1134" w:bottom="851" w:left="1134" w:header="709" w:footer="403" w:gutter="0"/>
          <w:cols w:space="720"/>
          <w:titlePg/>
          <w:docGrid w:linePitch="360"/>
        </w:sectPr>
      </w:pPr>
      <w:r w:rsidRPr="00763744">
        <w:rPr>
          <w:sz w:val="26"/>
          <w:szCs w:val="26"/>
        </w:rPr>
        <w:t>Главный секретарь (судейская категория, ФИО, подпись) _____________________ _______________</w:t>
      </w:r>
    </w:p>
    <w:p w14:paraId="284CEBFE" w14:textId="77777777" w:rsidR="00E07255" w:rsidRDefault="00E07255">
      <w:pPr>
        <w:tabs>
          <w:tab w:val="left" w:pos="1276"/>
        </w:tabs>
        <w:jc w:val="right"/>
      </w:pPr>
      <w:r>
        <w:rPr>
          <w:sz w:val="28"/>
        </w:rPr>
        <w:lastRenderedPageBreak/>
        <w:t>Приложение № 8</w:t>
      </w:r>
    </w:p>
    <w:p w14:paraId="2A06351C" w14:textId="77777777" w:rsidR="00E07255" w:rsidRDefault="00E07255">
      <w:pPr>
        <w:tabs>
          <w:tab w:val="left" w:pos="1276"/>
        </w:tabs>
        <w:jc w:val="center"/>
        <w:rPr>
          <w:sz w:val="28"/>
        </w:rPr>
      </w:pPr>
      <w:r>
        <w:rPr>
          <w:b/>
          <w:sz w:val="28"/>
        </w:rPr>
        <w:t>ИТОГОВЫЙ ПРОТОКОЛ</w:t>
      </w:r>
      <w:r>
        <w:rPr>
          <w:rStyle w:val="ae"/>
          <w:b/>
          <w:sz w:val="28"/>
        </w:rPr>
        <w:footnoteReference w:id="11"/>
      </w:r>
    </w:p>
    <w:p w14:paraId="4B3031BD" w14:textId="77777777" w:rsidR="00E07255" w:rsidRDefault="00E07255">
      <w:pPr>
        <w:tabs>
          <w:tab w:val="left" w:pos="1276"/>
        </w:tabs>
        <w:jc w:val="center"/>
      </w:pPr>
      <w:r>
        <w:rPr>
          <w:sz w:val="28"/>
        </w:rPr>
        <w:t>Наименование спортивного соревнования</w:t>
      </w:r>
    </w:p>
    <w:p w14:paraId="12F0ECD7" w14:textId="77777777" w:rsidR="00E07255" w:rsidRDefault="00E07255">
      <w:pPr>
        <w:tabs>
          <w:tab w:val="left" w:pos="1276"/>
        </w:tabs>
        <w:jc w:val="center"/>
      </w:pPr>
      <w:r>
        <w:rPr>
          <w:sz w:val="28"/>
        </w:rPr>
        <w:t>Организатор</w:t>
      </w:r>
    </w:p>
    <w:p w14:paraId="3FBAAB07" w14:textId="77777777" w:rsidR="00E07255" w:rsidRDefault="00E07255">
      <w:pPr>
        <w:tabs>
          <w:tab w:val="left" w:pos="1276"/>
        </w:tabs>
        <w:jc w:val="center"/>
      </w:pPr>
      <w:r>
        <w:rPr>
          <w:sz w:val="28"/>
        </w:rPr>
        <w:t>Даты проведения</w:t>
      </w:r>
    </w:p>
    <w:p w14:paraId="77400AD9" w14:textId="77777777" w:rsidR="00E07255" w:rsidRDefault="00E07255">
      <w:pPr>
        <w:tabs>
          <w:tab w:val="left" w:pos="1276"/>
        </w:tabs>
        <w:jc w:val="center"/>
      </w:pPr>
      <w:r>
        <w:rPr>
          <w:sz w:val="28"/>
        </w:rPr>
        <w:t>Место проведения</w:t>
      </w:r>
    </w:p>
    <w:p w14:paraId="6EED28D5" w14:textId="77777777" w:rsidR="00E07255" w:rsidRDefault="00E07255">
      <w:pPr>
        <w:tabs>
          <w:tab w:val="left" w:pos="1276"/>
        </w:tabs>
        <w:jc w:val="center"/>
        <w:rPr>
          <w:sz w:val="16"/>
          <w:szCs w:val="16"/>
        </w:rPr>
      </w:pPr>
    </w:p>
    <w:p w14:paraId="1B4452EA" w14:textId="77777777" w:rsidR="00E07255" w:rsidRDefault="00E07255">
      <w:pPr>
        <w:tabs>
          <w:tab w:val="left" w:pos="1276"/>
        </w:tabs>
      </w:pPr>
      <w:r>
        <w:rPr>
          <w:sz w:val="28"/>
          <w:szCs w:val="28"/>
        </w:rPr>
        <w:t>СПОРТИВНАЯ ДИСЦИПЛИНА</w:t>
      </w:r>
      <w:r>
        <w:rPr>
          <w:rStyle w:val="ae"/>
          <w:sz w:val="28"/>
          <w:szCs w:val="28"/>
        </w:rPr>
        <w:footnoteReference w:id="12"/>
      </w:r>
      <w:r>
        <w:rPr>
          <w:sz w:val="28"/>
          <w:szCs w:val="28"/>
        </w:rPr>
        <w:t>, НОМЕР-КОД СПОРТИВНОЙ ДИСЦИПЛИНЫ</w:t>
      </w:r>
      <w:r>
        <w:rPr>
          <w:rStyle w:val="ae"/>
          <w:sz w:val="28"/>
          <w:szCs w:val="28"/>
        </w:rPr>
        <w:footnoteReference w:id="13"/>
      </w:r>
      <w:r>
        <w:rPr>
          <w:sz w:val="28"/>
          <w:szCs w:val="28"/>
        </w:rPr>
        <w:t>, ВОЗРАСТНАЯ ГРУППА, ПОРОДНЫЙ ЗАЧЕТ.</w:t>
      </w:r>
    </w:p>
    <w:tbl>
      <w:tblPr>
        <w:tblW w:w="0" w:type="auto"/>
        <w:jc w:val="center"/>
        <w:tblLayout w:type="fixed"/>
        <w:tblLook w:val="0000" w:firstRow="0" w:lastRow="0" w:firstColumn="0" w:lastColumn="0" w:noHBand="0" w:noVBand="0"/>
      </w:tblPr>
      <w:tblGrid>
        <w:gridCol w:w="509"/>
        <w:gridCol w:w="868"/>
        <w:gridCol w:w="827"/>
        <w:gridCol w:w="849"/>
        <w:gridCol w:w="1133"/>
        <w:gridCol w:w="991"/>
        <w:gridCol w:w="1133"/>
        <w:gridCol w:w="1797"/>
        <w:gridCol w:w="1538"/>
        <w:gridCol w:w="1134"/>
        <w:gridCol w:w="992"/>
        <w:gridCol w:w="1134"/>
        <w:gridCol w:w="851"/>
        <w:gridCol w:w="608"/>
        <w:gridCol w:w="794"/>
      </w:tblGrid>
      <w:tr w:rsidR="00E07255" w14:paraId="43D4AF0B" w14:textId="77777777">
        <w:trPr>
          <w:trHeight w:val="45"/>
          <w:jc w:val="center"/>
        </w:trPr>
        <w:tc>
          <w:tcPr>
            <w:tcW w:w="509" w:type="dxa"/>
            <w:vMerge w:val="restart"/>
            <w:tcBorders>
              <w:top w:val="single" w:sz="4" w:space="0" w:color="000000"/>
              <w:left w:val="single" w:sz="4" w:space="0" w:color="000000"/>
              <w:bottom w:val="single" w:sz="4" w:space="0" w:color="000000"/>
            </w:tcBorders>
            <w:shd w:val="clear" w:color="auto" w:fill="auto"/>
            <w:vAlign w:val="center"/>
          </w:tcPr>
          <w:p w14:paraId="272DA543" w14:textId="77777777" w:rsidR="00E07255" w:rsidRDefault="00E07255">
            <w:pPr>
              <w:tabs>
                <w:tab w:val="left" w:pos="1276"/>
              </w:tabs>
              <w:ind w:right="-115"/>
              <w:jc w:val="center"/>
            </w:pPr>
            <w:r>
              <w:rPr>
                <w:sz w:val="20"/>
                <w:szCs w:val="20"/>
              </w:rPr>
              <w:t xml:space="preserve">№ </w:t>
            </w:r>
            <w:proofErr w:type="spellStart"/>
            <w:r>
              <w:rPr>
                <w:sz w:val="20"/>
                <w:szCs w:val="20"/>
              </w:rPr>
              <w:t>п.п</w:t>
            </w:r>
            <w:proofErr w:type="spellEnd"/>
            <w:r>
              <w:rPr>
                <w:sz w:val="20"/>
                <w:szCs w:val="20"/>
              </w:rPr>
              <w:t>.</w:t>
            </w:r>
          </w:p>
        </w:tc>
        <w:tc>
          <w:tcPr>
            <w:tcW w:w="868" w:type="dxa"/>
            <w:vMerge w:val="restart"/>
            <w:tcBorders>
              <w:top w:val="single" w:sz="4" w:space="0" w:color="000000"/>
              <w:left w:val="single" w:sz="4" w:space="0" w:color="000000"/>
              <w:bottom w:val="single" w:sz="4" w:space="0" w:color="000000"/>
            </w:tcBorders>
            <w:shd w:val="clear" w:color="auto" w:fill="auto"/>
            <w:vAlign w:val="center"/>
          </w:tcPr>
          <w:p w14:paraId="1D29D568" w14:textId="77777777" w:rsidR="00E07255" w:rsidRDefault="00E07255">
            <w:pPr>
              <w:tabs>
                <w:tab w:val="left" w:pos="1276"/>
              </w:tabs>
              <w:ind w:right="57"/>
              <w:jc w:val="center"/>
            </w:pPr>
            <w:r>
              <w:rPr>
                <w:sz w:val="20"/>
                <w:szCs w:val="20"/>
              </w:rPr>
              <w:t>Старт. №</w:t>
            </w:r>
          </w:p>
        </w:tc>
        <w:tc>
          <w:tcPr>
            <w:tcW w:w="827" w:type="dxa"/>
            <w:vMerge w:val="restart"/>
            <w:tcBorders>
              <w:top w:val="single" w:sz="4" w:space="0" w:color="000000"/>
              <w:left w:val="single" w:sz="4" w:space="0" w:color="000000"/>
              <w:bottom w:val="single" w:sz="4" w:space="0" w:color="000000"/>
            </w:tcBorders>
            <w:shd w:val="clear" w:color="auto" w:fill="auto"/>
            <w:vAlign w:val="center"/>
          </w:tcPr>
          <w:p w14:paraId="68ECB6FE" w14:textId="77777777" w:rsidR="00E07255" w:rsidRDefault="00E07255">
            <w:pPr>
              <w:tabs>
                <w:tab w:val="left" w:pos="1276"/>
              </w:tabs>
              <w:ind w:right="-29"/>
              <w:jc w:val="center"/>
            </w:pPr>
            <w:r>
              <w:rPr>
                <w:sz w:val="20"/>
                <w:szCs w:val="20"/>
              </w:rPr>
              <w:t>Ф.И.О. полностью</w:t>
            </w:r>
          </w:p>
        </w:tc>
        <w:tc>
          <w:tcPr>
            <w:tcW w:w="849" w:type="dxa"/>
            <w:vMerge w:val="restart"/>
            <w:tcBorders>
              <w:top w:val="single" w:sz="4" w:space="0" w:color="000000"/>
              <w:left w:val="single" w:sz="4" w:space="0" w:color="000000"/>
              <w:bottom w:val="single" w:sz="4" w:space="0" w:color="000000"/>
            </w:tcBorders>
            <w:shd w:val="clear" w:color="auto" w:fill="auto"/>
            <w:vAlign w:val="center"/>
          </w:tcPr>
          <w:p w14:paraId="5C3521A9" w14:textId="77777777" w:rsidR="00E07255" w:rsidRDefault="00E07255">
            <w:pPr>
              <w:ind w:right="57"/>
              <w:jc w:val="center"/>
            </w:pPr>
            <w:r>
              <w:rPr>
                <w:sz w:val="20"/>
                <w:szCs w:val="20"/>
              </w:rPr>
              <w:t>Дата рождения</w:t>
            </w:r>
          </w:p>
        </w:tc>
        <w:tc>
          <w:tcPr>
            <w:tcW w:w="1133" w:type="dxa"/>
            <w:vMerge w:val="restart"/>
            <w:tcBorders>
              <w:top w:val="single" w:sz="4" w:space="0" w:color="000000"/>
              <w:left w:val="single" w:sz="4" w:space="0" w:color="000000"/>
              <w:bottom w:val="single" w:sz="4" w:space="0" w:color="000000"/>
            </w:tcBorders>
            <w:shd w:val="clear" w:color="auto" w:fill="auto"/>
            <w:vAlign w:val="center"/>
          </w:tcPr>
          <w:p w14:paraId="7D59461A" w14:textId="77777777" w:rsidR="00E07255" w:rsidRDefault="00E07255">
            <w:pPr>
              <w:tabs>
                <w:tab w:val="left" w:pos="1276"/>
              </w:tabs>
              <w:ind w:left="-108" w:right="-105"/>
              <w:jc w:val="center"/>
            </w:pPr>
            <w:r>
              <w:rPr>
                <w:sz w:val="20"/>
                <w:szCs w:val="20"/>
              </w:rPr>
              <w:t>Спортивное звание /разряд</w:t>
            </w:r>
          </w:p>
        </w:tc>
        <w:tc>
          <w:tcPr>
            <w:tcW w:w="991" w:type="dxa"/>
            <w:vMerge w:val="restart"/>
            <w:tcBorders>
              <w:top w:val="single" w:sz="4" w:space="0" w:color="000000"/>
              <w:left w:val="single" w:sz="4" w:space="0" w:color="000000"/>
              <w:bottom w:val="single" w:sz="4" w:space="0" w:color="000000"/>
            </w:tcBorders>
            <w:shd w:val="clear" w:color="auto" w:fill="auto"/>
            <w:vAlign w:val="center"/>
          </w:tcPr>
          <w:p w14:paraId="64E3615C" w14:textId="77777777" w:rsidR="00E07255" w:rsidRDefault="00E07255">
            <w:pPr>
              <w:tabs>
                <w:tab w:val="left" w:pos="1276"/>
              </w:tabs>
              <w:spacing w:before="280" w:after="280"/>
              <w:ind w:right="57"/>
              <w:jc w:val="center"/>
              <w:rPr>
                <w:sz w:val="20"/>
                <w:szCs w:val="20"/>
              </w:rPr>
            </w:pPr>
            <w:r>
              <w:rPr>
                <w:sz w:val="20"/>
                <w:szCs w:val="20"/>
              </w:rPr>
              <w:t>Порода собак (и)</w:t>
            </w:r>
            <w:r>
              <w:rPr>
                <w:rStyle w:val="ae"/>
                <w:szCs w:val="20"/>
              </w:rPr>
              <w:footnoteReference w:id="14"/>
            </w:r>
          </w:p>
        </w:tc>
        <w:tc>
          <w:tcPr>
            <w:tcW w:w="1133" w:type="dxa"/>
            <w:vMerge w:val="restart"/>
            <w:tcBorders>
              <w:top w:val="single" w:sz="4" w:space="0" w:color="000000"/>
              <w:left w:val="single" w:sz="4" w:space="0" w:color="000000"/>
              <w:bottom w:val="single" w:sz="4" w:space="0" w:color="000000"/>
            </w:tcBorders>
            <w:shd w:val="clear" w:color="auto" w:fill="auto"/>
            <w:vAlign w:val="center"/>
          </w:tcPr>
          <w:p w14:paraId="021AE177" w14:textId="77777777" w:rsidR="00E07255" w:rsidRDefault="00E07255">
            <w:pPr>
              <w:tabs>
                <w:tab w:val="left" w:pos="1276"/>
              </w:tabs>
              <w:spacing w:before="280" w:after="280"/>
              <w:ind w:left="-105" w:right="-108"/>
              <w:jc w:val="center"/>
              <w:rPr>
                <w:sz w:val="20"/>
                <w:szCs w:val="20"/>
              </w:rPr>
            </w:pPr>
            <w:r>
              <w:rPr>
                <w:sz w:val="20"/>
                <w:szCs w:val="20"/>
              </w:rPr>
              <w:t>Субъект РФ (населенный пункт)</w:t>
            </w:r>
            <w:r>
              <w:rPr>
                <w:rStyle w:val="ae"/>
                <w:szCs w:val="20"/>
              </w:rPr>
              <w:footnoteReference w:id="15"/>
            </w:r>
          </w:p>
        </w:tc>
        <w:tc>
          <w:tcPr>
            <w:tcW w:w="1797" w:type="dxa"/>
            <w:tcBorders>
              <w:top w:val="single" w:sz="4" w:space="0" w:color="000000"/>
              <w:left w:val="single" w:sz="4" w:space="0" w:color="000000"/>
              <w:bottom w:val="single" w:sz="4" w:space="0" w:color="000000"/>
            </w:tcBorders>
            <w:shd w:val="clear" w:color="auto" w:fill="auto"/>
            <w:vAlign w:val="center"/>
          </w:tcPr>
          <w:p w14:paraId="5C4839F1" w14:textId="77777777" w:rsidR="00E07255" w:rsidRDefault="00E07255">
            <w:pPr>
              <w:tabs>
                <w:tab w:val="left" w:pos="1276"/>
              </w:tabs>
              <w:jc w:val="center"/>
            </w:pPr>
            <w:r>
              <w:rPr>
                <w:sz w:val="20"/>
                <w:szCs w:val="20"/>
              </w:rPr>
              <w:t>Этап 1</w:t>
            </w:r>
          </w:p>
          <w:p w14:paraId="59E3B6BB" w14:textId="77777777" w:rsidR="00E07255" w:rsidRDefault="00E07255">
            <w:pPr>
              <w:tabs>
                <w:tab w:val="left" w:pos="1276"/>
              </w:tabs>
              <w:ind w:left="-14" w:right="-60"/>
              <w:jc w:val="center"/>
              <w:rPr>
                <w:sz w:val="20"/>
                <w:szCs w:val="20"/>
              </w:rPr>
            </w:pPr>
            <w:r>
              <w:rPr>
                <w:sz w:val="20"/>
                <w:szCs w:val="20"/>
              </w:rPr>
              <w:t>Дата проведения</w:t>
            </w:r>
            <w:r>
              <w:rPr>
                <w:sz w:val="20"/>
                <w:szCs w:val="20"/>
              </w:rPr>
              <w:br/>
              <w:t>Длина дистанции</w:t>
            </w:r>
            <w:r>
              <w:rPr>
                <w:rStyle w:val="ae"/>
                <w:sz w:val="28"/>
                <w:szCs w:val="28"/>
              </w:rPr>
              <w:footnoteReference w:id="16"/>
            </w:r>
          </w:p>
        </w:tc>
        <w:tc>
          <w:tcPr>
            <w:tcW w:w="1538" w:type="dxa"/>
            <w:tcBorders>
              <w:top w:val="single" w:sz="4" w:space="0" w:color="000000"/>
              <w:left w:val="single" w:sz="4" w:space="0" w:color="000000"/>
              <w:bottom w:val="single" w:sz="4" w:space="0" w:color="000000"/>
            </w:tcBorders>
            <w:shd w:val="clear" w:color="auto" w:fill="auto"/>
            <w:vAlign w:val="center"/>
          </w:tcPr>
          <w:p w14:paraId="0FE60F29" w14:textId="77777777" w:rsidR="00E07255" w:rsidRDefault="00E07255">
            <w:pPr>
              <w:jc w:val="center"/>
            </w:pPr>
            <w:r>
              <w:rPr>
                <w:sz w:val="20"/>
                <w:szCs w:val="20"/>
              </w:rPr>
              <w:t xml:space="preserve">Этап N </w:t>
            </w:r>
          </w:p>
          <w:p w14:paraId="07E0489A" w14:textId="77777777" w:rsidR="00E07255" w:rsidRDefault="00E07255">
            <w:pPr>
              <w:jc w:val="center"/>
            </w:pPr>
            <w:r>
              <w:rPr>
                <w:sz w:val="20"/>
                <w:szCs w:val="20"/>
              </w:rPr>
              <w:t>Дата проведения</w:t>
            </w:r>
            <w:r>
              <w:rPr>
                <w:sz w:val="20"/>
                <w:szCs w:val="20"/>
              </w:rPr>
              <w:br/>
              <w:t>Длина дистанции</w:t>
            </w:r>
          </w:p>
        </w:tc>
        <w:tc>
          <w:tcPr>
            <w:tcW w:w="1134" w:type="dxa"/>
            <w:vMerge w:val="restart"/>
            <w:tcBorders>
              <w:top w:val="single" w:sz="4" w:space="0" w:color="000000"/>
              <w:left w:val="single" w:sz="4" w:space="0" w:color="000000"/>
              <w:bottom w:val="single" w:sz="4" w:space="0" w:color="000000"/>
            </w:tcBorders>
            <w:shd w:val="clear" w:color="auto" w:fill="auto"/>
            <w:vAlign w:val="center"/>
          </w:tcPr>
          <w:p w14:paraId="424DF1F8" w14:textId="77777777" w:rsidR="00E07255" w:rsidRDefault="00E07255">
            <w:pPr>
              <w:autoSpaceDE w:val="0"/>
              <w:ind w:left="-25"/>
              <w:jc w:val="center"/>
            </w:pPr>
            <w:r>
              <w:rPr>
                <w:sz w:val="20"/>
                <w:szCs w:val="20"/>
              </w:rPr>
              <w:t>Общий результат (время)</w:t>
            </w:r>
          </w:p>
        </w:tc>
        <w:tc>
          <w:tcPr>
            <w:tcW w:w="992" w:type="dxa"/>
            <w:tcBorders>
              <w:top w:val="single" w:sz="4" w:space="0" w:color="000000"/>
              <w:left w:val="single" w:sz="4" w:space="0" w:color="000000"/>
            </w:tcBorders>
            <w:shd w:val="clear" w:color="auto" w:fill="auto"/>
            <w:vAlign w:val="center"/>
          </w:tcPr>
          <w:p w14:paraId="43488F82" w14:textId="77777777" w:rsidR="00E07255" w:rsidRDefault="00E07255">
            <w:pPr>
              <w:snapToGrid w:val="0"/>
              <w:ind w:left="-156"/>
              <w:jc w:val="center"/>
              <w:rPr>
                <w:sz w:val="20"/>
                <w:szCs w:val="20"/>
              </w:rPr>
            </w:pPr>
          </w:p>
        </w:tc>
        <w:tc>
          <w:tcPr>
            <w:tcW w:w="1134" w:type="dxa"/>
            <w:tcBorders>
              <w:top w:val="single" w:sz="4" w:space="0" w:color="000000"/>
              <w:left w:val="single" w:sz="4" w:space="0" w:color="000000"/>
            </w:tcBorders>
            <w:shd w:val="clear" w:color="auto" w:fill="auto"/>
            <w:vAlign w:val="center"/>
          </w:tcPr>
          <w:p w14:paraId="51B654F4" w14:textId="77777777" w:rsidR="00E07255" w:rsidRDefault="00E07255">
            <w:pPr>
              <w:snapToGrid w:val="0"/>
              <w:ind w:left="-121"/>
              <w:jc w:val="center"/>
              <w:rPr>
                <w:sz w:val="20"/>
                <w:szCs w:val="20"/>
              </w:rPr>
            </w:pPr>
          </w:p>
        </w:tc>
        <w:tc>
          <w:tcPr>
            <w:tcW w:w="851" w:type="dxa"/>
            <w:tcBorders>
              <w:top w:val="single" w:sz="4" w:space="0" w:color="000000"/>
              <w:left w:val="single" w:sz="4" w:space="0" w:color="000000"/>
            </w:tcBorders>
            <w:shd w:val="clear" w:color="auto" w:fill="auto"/>
            <w:vAlign w:val="center"/>
          </w:tcPr>
          <w:p w14:paraId="5AE5EF9A" w14:textId="77777777" w:rsidR="00E07255" w:rsidRDefault="00E07255">
            <w:pPr>
              <w:tabs>
                <w:tab w:val="left" w:pos="1276"/>
              </w:tabs>
              <w:snapToGrid w:val="0"/>
              <w:ind w:right="57"/>
              <w:jc w:val="center"/>
              <w:rPr>
                <w:sz w:val="20"/>
                <w:szCs w:val="20"/>
              </w:rPr>
            </w:pPr>
          </w:p>
        </w:tc>
        <w:tc>
          <w:tcPr>
            <w:tcW w:w="608" w:type="dxa"/>
            <w:vMerge w:val="restart"/>
            <w:tcBorders>
              <w:top w:val="single" w:sz="4" w:space="0" w:color="000000"/>
              <w:left w:val="single" w:sz="4" w:space="0" w:color="000000"/>
              <w:bottom w:val="single" w:sz="4" w:space="0" w:color="000000"/>
            </w:tcBorders>
            <w:shd w:val="clear" w:color="auto" w:fill="auto"/>
            <w:vAlign w:val="center"/>
          </w:tcPr>
          <w:p w14:paraId="4225D46A" w14:textId="77777777" w:rsidR="00E07255" w:rsidRDefault="00E07255">
            <w:pPr>
              <w:tabs>
                <w:tab w:val="left" w:pos="1276"/>
              </w:tabs>
              <w:ind w:right="57"/>
              <w:jc w:val="center"/>
            </w:pPr>
            <w:r>
              <w:rPr>
                <w:sz w:val="20"/>
                <w:szCs w:val="20"/>
              </w:rPr>
              <w:t>Место</w:t>
            </w:r>
          </w:p>
        </w:tc>
        <w:tc>
          <w:tcPr>
            <w:tcW w:w="79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052CECF" w14:textId="77777777" w:rsidR="00E07255" w:rsidRDefault="00E07255">
            <w:pPr>
              <w:tabs>
                <w:tab w:val="left" w:pos="1276"/>
              </w:tabs>
              <w:ind w:right="57"/>
              <w:jc w:val="center"/>
            </w:pPr>
            <w:r>
              <w:rPr>
                <w:sz w:val="20"/>
                <w:szCs w:val="20"/>
              </w:rPr>
              <w:t>Примечания</w:t>
            </w:r>
          </w:p>
        </w:tc>
      </w:tr>
      <w:tr w:rsidR="00E07255" w14:paraId="081A77A3" w14:textId="77777777">
        <w:trPr>
          <w:trHeight w:val="166"/>
          <w:jc w:val="center"/>
        </w:trPr>
        <w:tc>
          <w:tcPr>
            <w:tcW w:w="509" w:type="dxa"/>
            <w:vMerge/>
            <w:tcBorders>
              <w:top w:val="single" w:sz="4" w:space="0" w:color="000000"/>
              <w:left w:val="single" w:sz="4" w:space="0" w:color="000000"/>
              <w:bottom w:val="single" w:sz="4" w:space="0" w:color="000000"/>
            </w:tcBorders>
            <w:shd w:val="clear" w:color="auto" w:fill="auto"/>
            <w:vAlign w:val="center"/>
          </w:tcPr>
          <w:p w14:paraId="514C1CA6" w14:textId="77777777" w:rsidR="00E07255" w:rsidRDefault="00E07255">
            <w:pPr>
              <w:tabs>
                <w:tab w:val="left" w:pos="1276"/>
              </w:tabs>
              <w:snapToGrid w:val="0"/>
              <w:ind w:right="57"/>
              <w:jc w:val="center"/>
              <w:rPr>
                <w:sz w:val="20"/>
                <w:szCs w:val="20"/>
              </w:rPr>
            </w:pPr>
          </w:p>
        </w:tc>
        <w:tc>
          <w:tcPr>
            <w:tcW w:w="868" w:type="dxa"/>
            <w:vMerge/>
            <w:tcBorders>
              <w:top w:val="single" w:sz="4" w:space="0" w:color="000000"/>
              <w:left w:val="single" w:sz="4" w:space="0" w:color="000000"/>
              <w:bottom w:val="single" w:sz="4" w:space="0" w:color="000000"/>
            </w:tcBorders>
            <w:shd w:val="clear" w:color="auto" w:fill="auto"/>
            <w:vAlign w:val="center"/>
          </w:tcPr>
          <w:p w14:paraId="6FF3FC78" w14:textId="77777777" w:rsidR="00E07255" w:rsidRDefault="00E07255">
            <w:pPr>
              <w:tabs>
                <w:tab w:val="left" w:pos="1276"/>
              </w:tabs>
              <w:snapToGrid w:val="0"/>
              <w:ind w:right="57"/>
              <w:jc w:val="center"/>
            </w:pPr>
          </w:p>
        </w:tc>
        <w:tc>
          <w:tcPr>
            <w:tcW w:w="827" w:type="dxa"/>
            <w:vMerge/>
            <w:tcBorders>
              <w:top w:val="single" w:sz="4" w:space="0" w:color="000000"/>
              <w:left w:val="single" w:sz="4" w:space="0" w:color="000000"/>
              <w:bottom w:val="single" w:sz="4" w:space="0" w:color="000000"/>
            </w:tcBorders>
            <w:shd w:val="clear" w:color="auto" w:fill="auto"/>
            <w:vAlign w:val="center"/>
          </w:tcPr>
          <w:p w14:paraId="7E298492" w14:textId="77777777" w:rsidR="00E07255" w:rsidRDefault="00E07255">
            <w:pPr>
              <w:tabs>
                <w:tab w:val="left" w:pos="1276"/>
              </w:tabs>
              <w:snapToGrid w:val="0"/>
              <w:ind w:right="57"/>
              <w:jc w:val="center"/>
            </w:pPr>
          </w:p>
        </w:tc>
        <w:tc>
          <w:tcPr>
            <w:tcW w:w="849" w:type="dxa"/>
            <w:vMerge/>
            <w:tcBorders>
              <w:top w:val="single" w:sz="4" w:space="0" w:color="000000"/>
              <w:left w:val="single" w:sz="4" w:space="0" w:color="000000"/>
              <w:bottom w:val="single" w:sz="4" w:space="0" w:color="000000"/>
            </w:tcBorders>
            <w:shd w:val="clear" w:color="auto" w:fill="auto"/>
            <w:vAlign w:val="center"/>
          </w:tcPr>
          <w:p w14:paraId="19CFD458" w14:textId="77777777" w:rsidR="00E07255" w:rsidRDefault="00E07255">
            <w:pPr>
              <w:tabs>
                <w:tab w:val="left" w:pos="1276"/>
              </w:tabs>
              <w:snapToGrid w:val="0"/>
              <w:ind w:right="57"/>
              <w:jc w:val="center"/>
            </w:pPr>
          </w:p>
        </w:tc>
        <w:tc>
          <w:tcPr>
            <w:tcW w:w="1133" w:type="dxa"/>
            <w:vMerge/>
            <w:tcBorders>
              <w:top w:val="single" w:sz="4" w:space="0" w:color="000000"/>
              <w:left w:val="single" w:sz="4" w:space="0" w:color="000000"/>
              <w:bottom w:val="single" w:sz="4" w:space="0" w:color="000000"/>
            </w:tcBorders>
            <w:shd w:val="clear" w:color="auto" w:fill="auto"/>
            <w:vAlign w:val="center"/>
          </w:tcPr>
          <w:p w14:paraId="5511FED2" w14:textId="77777777" w:rsidR="00E07255" w:rsidRDefault="00E07255">
            <w:pPr>
              <w:tabs>
                <w:tab w:val="left" w:pos="1276"/>
              </w:tabs>
              <w:snapToGrid w:val="0"/>
              <w:ind w:right="57"/>
              <w:jc w:val="center"/>
            </w:pPr>
          </w:p>
        </w:tc>
        <w:tc>
          <w:tcPr>
            <w:tcW w:w="991" w:type="dxa"/>
            <w:vMerge/>
            <w:tcBorders>
              <w:top w:val="single" w:sz="4" w:space="0" w:color="000000"/>
              <w:left w:val="single" w:sz="4" w:space="0" w:color="000000"/>
              <w:bottom w:val="single" w:sz="4" w:space="0" w:color="000000"/>
            </w:tcBorders>
            <w:shd w:val="clear" w:color="auto" w:fill="auto"/>
            <w:vAlign w:val="center"/>
          </w:tcPr>
          <w:p w14:paraId="2E69A9BD" w14:textId="77777777" w:rsidR="00E07255" w:rsidRDefault="00E07255">
            <w:pPr>
              <w:tabs>
                <w:tab w:val="left" w:pos="1276"/>
              </w:tabs>
              <w:snapToGrid w:val="0"/>
              <w:ind w:right="57"/>
              <w:jc w:val="center"/>
            </w:pPr>
          </w:p>
        </w:tc>
        <w:tc>
          <w:tcPr>
            <w:tcW w:w="1133" w:type="dxa"/>
            <w:vMerge/>
            <w:tcBorders>
              <w:top w:val="single" w:sz="4" w:space="0" w:color="000000"/>
              <w:left w:val="single" w:sz="4" w:space="0" w:color="000000"/>
              <w:bottom w:val="single" w:sz="4" w:space="0" w:color="000000"/>
            </w:tcBorders>
            <w:shd w:val="clear" w:color="auto" w:fill="auto"/>
            <w:vAlign w:val="center"/>
          </w:tcPr>
          <w:p w14:paraId="26A17D45" w14:textId="77777777" w:rsidR="00E07255" w:rsidRDefault="00E07255">
            <w:pPr>
              <w:tabs>
                <w:tab w:val="left" w:pos="1276"/>
              </w:tabs>
              <w:snapToGrid w:val="0"/>
              <w:ind w:right="57"/>
              <w:jc w:val="center"/>
            </w:pPr>
          </w:p>
        </w:tc>
        <w:tc>
          <w:tcPr>
            <w:tcW w:w="1797" w:type="dxa"/>
            <w:tcBorders>
              <w:top w:val="single" w:sz="4" w:space="0" w:color="000000"/>
              <w:left w:val="single" w:sz="4" w:space="0" w:color="000000"/>
              <w:bottom w:val="single" w:sz="4" w:space="0" w:color="000000"/>
            </w:tcBorders>
            <w:shd w:val="clear" w:color="auto" w:fill="auto"/>
            <w:vAlign w:val="center"/>
          </w:tcPr>
          <w:p w14:paraId="1C4F9018" w14:textId="77777777" w:rsidR="00E07255" w:rsidRDefault="00E07255">
            <w:pPr>
              <w:spacing w:before="280" w:after="280"/>
              <w:ind w:left="-32"/>
              <w:jc w:val="center"/>
              <w:rPr>
                <w:sz w:val="20"/>
                <w:szCs w:val="22"/>
              </w:rPr>
            </w:pPr>
            <w:r>
              <w:rPr>
                <w:sz w:val="20"/>
                <w:szCs w:val="22"/>
              </w:rPr>
              <w:t xml:space="preserve">Результат </w:t>
            </w:r>
            <w:r>
              <w:rPr>
                <w:rStyle w:val="ae"/>
                <w:szCs w:val="22"/>
              </w:rPr>
              <w:footnoteReference w:id="17"/>
            </w:r>
          </w:p>
        </w:tc>
        <w:tc>
          <w:tcPr>
            <w:tcW w:w="1538" w:type="dxa"/>
            <w:tcBorders>
              <w:top w:val="single" w:sz="4" w:space="0" w:color="000000"/>
              <w:left w:val="single" w:sz="4" w:space="0" w:color="000000"/>
              <w:bottom w:val="single" w:sz="4" w:space="0" w:color="000000"/>
            </w:tcBorders>
            <w:shd w:val="clear" w:color="auto" w:fill="auto"/>
            <w:vAlign w:val="center"/>
          </w:tcPr>
          <w:p w14:paraId="33579BE5" w14:textId="77777777" w:rsidR="00E07255" w:rsidRDefault="00E07255">
            <w:pPr>
              <w:tabs>
                <w:tab w:val="left" w:pos="1276"/>
              </w:tabs>
              <w:jc w:val="center"/>
            </w:pPr>
            <w:r>
              <w:rPr>
                <w:sz w:val="20"/>
                <w:szCs w:val="22"/>
              </w:rPr>
              <w:t>Результат</w:t>
            </w:r>
          </w:p>
        </w:tc>
        <w:tc>
          <w:tcPr>
            <w:tcW w:w="1134" w:type="dxa"/>
            <w:vMerge/>
            <w:tcBorders>
              <w:top w:val="single" w:sz="4" w:space="0" w:color="000000"/>
              <w:left w:val="single" w:sz="4" w:space="0" w:color="000000"/>
              <w:bottom w:val="single" w:sz="4" w:space="0" w:color="000000"/>
            </w:tcBorders>
            <w:shd w:val="clear" w:color="auto" w:fill="auto"/>
            <w:vAlign w:val="center"/>
          </w:tcPr>
          <w:p w14:paraId="43047C5A" w14:textId="77777777" w:rsidR="00E07255" w:rsidRDefault="00E07255">
            <w:pPr>
              <w:tabs>
                <w:tab w:val="left" w:pos="1276"/>
              </w:tabs>
              <w:snapToGrid w:val="0"/>
              <w:ind w:right="57"/>
              <w:jc w:val="center"/>
              <w:rPr>
                <w:sz w:val="20"/>
                <w:szCs w:val="22"/>
              </w:rPr>
            </w:pPr>
          </w:p>
        </w:tc>
        <w:tc>
          <w:tcPr>
            <w:tcW w:w="992" w:type="dxa"/>
            <w:tcBorders>
              <w:left w:val="single" w:sz="4" w:space="0" w:color="000000"/>
              <w:bottom w:val="single" w:sz="4" w:space="0" w:color="000000"/>
            </w:tcBorders>
            <w:shd w:val="clear" w:color="auto" w:fill="auto"/>
          </w:tcPr>
          <w:p w14:paraId="1E237292" w14:textId="77777777" w:rsidR="00E07255" w:rsidRDefault="00E07255">
            <w:pPr>
              <w:spacing w:before="280" w:after="280"/>
              <w:ind w:left="-77" w:right="-73"/>
              <w:jc w:val="center"/>
              <w:rPr>
                <w:sz w:val="20"/>
                <w:szCs w:val="20"/>
              </w:rPr>
            </w:pPr>
            <w:r>
              <w:rPr>
                <w:sz w:val="20"/>
                <w:szCs w:val="20"/>
              </w:rPr>
              <w:t>Результат%</w:t>
            </w:r>
            <w:r>
              <w:rPr>
                <w:rStyle w:val="ae"/>
                <w:szCs w:val="20"/>
              </w:rPr>
              <w:footnoteReference w:id="18"/>
            </w:r>
          </w:p>
        </w:tc>
        <w:tc>
          <w:tcPr>
            <w:tcW w:w="1134" w:type="dxa"/>
            <w:tcBorders>
              <w:left w:val="single" w:sz="4" w:space="0" w:color="000000"/>
              <w:bottom w:val="single" w:sz="4" w:space="0" w:color="000000"/>
            </w:tcBorders>
            <w:shd w:val="clear" w:color="auto" w:fill="auto"/>
          </w:tcPr>
          <w:p w14:paraId="50EF17C4" w14:textId="77777777" w:rsidR="00E07255" w:rsidRDefault="00E07255">
            <w:pPr>
              <w:spacing w:before="280" w:after="280"/>
              <w:ind w:right="-27"/>
              <w:rPr>
                <w:sz w:val="20"/>
                <w:szCs w:val="20"/>
              </w:rPr>
            </w:pPr>
            <w:r>
              <w:rPr>
                <w:sz w:val="20"/>
                <w:szCs w:val="20"/>
              </w:rPr>
              <w:t>Результат  1-2 места %</w:t>
            </w:r>
            <w:r>
              <w:rPr>
                <w:rStyle w:val="ae"/>
                <w:szCs w:val="20"/>
              </w:rPr>
              <w:footnoteReference w:id="19"/>
            </w:r>
          </w:p>
        </w:tc>
        <w:tc>
          <w:tcPr>
            <w:tcW w:w="851" w:type="dxa"/>
            <w:tcBorders>
              <w:left w:val="single" w:sz="4" w:space="0" w:color="000000"/>
              <w:bottom w:val="single" w:sz="4" w:space="0" w:color="000000"/>
            </w:tcBorders>
            <w:shd w:val="clear" w:color="auto" w:fill="auto"/>
          </w:tcPr>
          <w:p w14:paraId="7F6F940A" w14:textId="77777777" w:rsidR="00E07255" w:rsidRDefault="00E07255">
            <w:pPr>
              <w:tabs>
                <w:tab w:val="left" w:pos="1276"/>
              </w:tabs>
              <w:spacing w:before="280" w:after="280"/>
              <w:ind w:right="57"/>
              <w:jc w:val="center"/>
            </w:pPr>
            <w:r>
              <w:rPr>
                <w:sz w:val="20"/>
                <w:szCs w:val="20"/>
              </w:rPr>
              <w:t>Выполнение норм</w:t>
            </w:r>
            <w:r>
              <w:rPr>
                <w:rStyle w:val="ae"/>
                <w:szCs w:val="20"/>
              </w:rPr>
              <w:footnoteReference w:id="20"/>
            </w:r>
          </w:p>
        </w:tc>
        <w:tc>
          <w:tcPr>
            <w:tcW w:w="608" w:type="dxa"/>
            <w:vMerge/>
            <w:tcBorders>
              <w:top w:val="single" w:sz="4" w:space="0" w:color="000000"/>
              <w:left w:val="single" w:sz="4" w:space="0" w:color="000000"/>
              <w:bottom w:val="single" w:sz="4" w:space="0" w:color="000000"/>
            </w:tcBorders>
            <w:shd w:val="clear" w:color="auto" w:fill="auto"/>
            <w:vAlign w:val="center"/>
          </w:tcPr>
          <w:p w14:paraId="768F3BAA" w14:textId="77777777" w:rsidR="00E07255" w:rsidRDefault="00E07255">
            <w:pPr>
              <w:tabs>
                <w:tab w:val="left" w:pos="1276"/>
              </w:tabs>
              <w:snapToGrid w:val="0"/>
              <w:ind w:right="57"/>
              <w:jc w:val="center"/>
            </w:pPr>
          </w:p>
        </w:tc>
        <w:tc>
          <w:tcPr>
            <w:tcW w:w="7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F0E8A8" w14:textId="77777777" w:rsidR="00E07255" w:rsidRDefault="00E07255">
            <w:pPr>
              <w:tabs>
                <w:tab w:val="left" w:pos="1276"/>
              </w:tabs>
              <w:snapToGrid w:val="0"/>
              <w:ind w:right="57"/>
              <w:jc w:val="center"/>
            </w:pPr>
          </w:p>
        </w:tc>
      </w:tr>
      <w:tr w:rsidR="00E07255" w14:paraId="3A4C22E7" w14:textId="77777777">
        <w:trPr>
          <w:jc w:val="center"/>
        </w:trPr>
        <w:tc>
          <w:tcPr>
            <w:tcW w:w="509" w:type="dxa"/>
            <w:tcBorders>
              <w:top w:val="single" w:sz="4" w:space="0" w:color="000000"/>
              <w:left w:val="single" w:sz="4" w:space="0" w:color="000000"/>
              <w:bottom w:val="single" w:sz="4" w:space="0" w:color="000000"/>
            </w:tcBorders>
            <w:shd w:val="clear" w:color="auto" w:fill="auto"/>
          </w:tcPr>
          <w:p w14:paraId="7A6C4C67" w14:textId="77777777" w:rsidR="00E07255" w:rsidRDefault="00E07255">
            <w:pPr>
              <w:tabs>
                <w:tab w:val="left" w:pos="1276"/>
              </w:tabs>
              <w:ind w:right="57"/>
              <w:jc w:val="center"/>
            </w:pPr>
            <w:r>
              <w:rPr>
                <w:sz w:val="20"/>
                <w:szCs w:val="20"/>
              </w:rPr>
              <w:t>1</w:t>
            </w:r>
          </w:p>
        </w:tc>
        <w:tc>
          <w:tcPr>
            <w:tcW w:w="868" w:type="dxa"/>
            <w:tcBorders>
              <w:top w:val="single" w:sz="4" w:space="0" w:color="000000"/>
              <w:left w:val="single" w:sz="4" w:space="0" w:color="000000"/>
              <w:bottom w:val="single" w:sz="4" w:space="0" w:color="000000"/>
            </w:tcBorders>
            <w:shd w:val="clear" w:color="auto" w:fill="auto"/>
          </w:tcPr>
          <w:p w14:paraId="27BC015B" w14:textId="77777777" w:rsidR="00E07255" w:rsidRDefault="00E07255">
            <w:pPr>
              <w:tabs>
                <w:tab w:val="left" w:pos="1276"/>
              </w:tabs>
              <w:snapToGrid w:val="0"/>
              <w:ind w:right="57"/>
              <w:jc w:val="center"/>
              <w:rPr>
                <w:sz w:val="20"/>
                <w:szCs w:val="20"/>
              </w:rPr>
            </w:pPr>
          </w:p>
        </w:tc>
        <w:tc>
          <w:tcPr>
            <w:tcW w:w="827" w:type="dxa"/>
            <w:tcBorders>
              <w:top w:val="single" w:sz="4" w:space="0" w:color="000000"/>
              <w:left w:val="single" w:sz="4" w:space="0" w:color="000000"/>
              <w:bottom w:val="single" w:sz="4" w:space="0" w:color="000000"/>
            </w:tcBorders>
            <w:shd w:val="clear" w:color="auto" w:fill="auto"/>
          </w:tcPr>
          <w:p w14:paraId="728CD64C" w14:textId="77777777" w:rsidR="00E07255" w:rsidRDefault="00E07255">
            <w:pPr>
              <w:tabs>
                <w:tab w:val="left" w:pos="1276"/>
              </w:tabs>
              <w:snapToGrid w:val="0"/>
              <w:ind w:right="57"/>
              <w:jc w:val="center"/>
              <w:rPr>
                <w:sz w:val="20"/>
                <w:szCs w:val="20"/>
              </w:rPr>
            </w:pPr>
          </w:p>
        </w:tc>
        <w:tc>
          <w:tcPr>
            <w:tcW w:w="849" w:type="dxa"/>
            <w:tcBorders>
              <w:top w:val="single" w:sz="4" w:space="0" w:color="000000"/>
              <w:left w:val="single" w:sz="4" w:space="0" w:color="000000"/>
              <w:bottom w:val="single" w:sz="4" w:space="0" w:color="000000"/>
            </w:tcBorders>
            <w:shd w:val="clear" w:color="auto" w:fill="auto"/>
          </w:tcPr>
          <w:p w14:paraId="20062470" w14:textId="77777777" w:rsidR="00E07255" w:rsidRDefault="00E07255">
            <w:pPr>
              <w:tabs>
                <w:tab w:val="left" w:pos="1276"/>
              </w:tabs>
              <w:snapToGrid w:val="0"/>
              <w:ind w:right="57"/>
              <w:jc w:val="center"/>
              <w:rPr>
                <w:sz w:val="20"/>
                <w:szCs w:val="20"/>
              </w:rPr>
            </w:pPr>
          </w:p>
        </w:tc>
        <w:tc>
          <w:tcPr>
            <w:tcW w:w="1133" w:type="dxa"/>
            <w:tcBorders>
              <w:top w:val="single" w:sz="4" w:space="0" w:color="000000"/>
              <w:left w:val="single" w:sz="4" w:space="0" w:color="000000"/>
              <w:bottom w:val="single" w:sz="4" w:space="0" w:color="000000"/>
            </w:tcBorders>
            <w:shd w:val="clear" w:color="auto" w:fill="auto"/>
          </w:tcPr>
          <w:p w14:paraId="26B095DC" w14:textId="77777777" w:rsidR="00E07255" w:rsidRDefault="00E07255">
            <w:pPr>
              <w:tabs>
                <w:tab w:val="left" w:pos="1276"/>
              </w:tabs>
              <w:snapToGrid w:val="0"/>
              <w:ind w:right="57"/>
              <w:jc w:val="center"/>
              <w:rPr>
                <w:sz w:val="20"/>
                <w:szCs w:val="20"/>
              </w:rPr>
            </w:pPr>
          </w:p>
        </w:tc>
        <w:tc>
          <w:tcPr>
            <w:tcW w:w="991" w:type="dxa"/>
            <w:tcBorders>
              <w:top w:val="single" w:sz="4" w:space="0" w:color="000000"/>
              <w:left w:val="single" w:sz="4" w:space="0" w:color="000000"/>
              <w:bottom w:val="single" w:sz="4" w:space="0" w:color="000000"/>
            </w:tcBorders>
            <w:shd w:val="clear" w:color="auto" w:fill="auto"/>
          </w:tcPr>
          <w:p w14:paraId="5F71E319" w14:textId="77777777" w:rsidR="00E07255" w:rsidRDefault="00E07255">
            <w:pPr>
              <w:tabs>
                <w:tab w:val="left" w:pos="1276"/>
              </w:tabs>
              <w:snapToGrid w:val="0"/>
              <w:ind w:right="57"/>
              <w:jc w:val="center"/>
              <w:rPr>
                <w:sz w:val="20"/>
                <w:szCs w:val="20"/>
              </w:rPr>
            </w:pPr>
          </w:p>
        </w:tc>
        <w:tc>
          <w:tcPr>
            <w:tcW w:w="1133" w:type="dxa"/>
            <w:tcBorders>
              <w:top w:val="single" w:sz="4" w:space="0" w:color="000000"/>
              <w:left w:val="single" w:sz="4" w:space="0" w:color="000000"/>
              <w:bottom w:val="single" w:sz="4" w:space="0" w:color="000000"/>
            </w:tcBorders>
            <w:shd w:val="clear" w:color="auto" w:fill="auto"/>
          </w:tcPr>
          <w:p w14:paraId="2F222F8B" w14:textId="77777777" w:rsidR="00E07255" w:rsidRDefault="00E07255">
            <w:pPr>
              <w:tabs>
                <w:tab w:val="left" w:pos="1276"/>
              </w:tabs>
              <w:snapToGrid w:val="0"/>
              <w:ind w:right="57"/>
              <w:jc w:val="center"/>
              <w:rPr>
                <w:sz w:val="20"/>
                <w:szCs w:val="20"/>
              </w:rPr>
            </w:pPr>
          </w:p>
        </w:tc>
        <w:tc>
          <w:tcPr>
            <w:tcW w:w="1797" w:type="dxa"/>
            <w:tcBorders>
              <w:top w:val="single" w:sz="4" w:space="0" w:color="000000"/>
              <w:left w:val="single" w:sz="4" w:space="0" w:color="000000"/>
              <w:bottom w:val="single" w:sz="4" w:space="0" w:color="000000"/>
            </w:tcBorders>
            <w:shd w:val="clear" w:color="auto" w:fill="auto"/>
          </w:tcPr>
          <w:p w14:paraId="4D86ABD5" w14:textId="77777777" w:rsidR="00E07255" w:rsidRDefault="00E07255">
            <w:pPr>
              <w:tabs>
                <w:tab w:val="left" w:pos="1276"/>
              </w:tabs>
              <w:snapToGrid w:val="0"/>
              <w:ind w:right="57"/>
              <w:jc w:val="center"/>
              <w:rPr>
                <w:sz w:val="20"/>
                <w:szCs w:val="20"/>
              </w:rPr>
            </w:pPr>
          </w:p>
        </w:tc>
        <w:tc>
          <w:tcPr>
            <w:tcW w:w="1538" w:type="dxa"/>
            <w:tcBorders>
              <w:top w:val="single" w:sz="4" w:space="0" w:color="000000"/>
              <w:left w:val="single" w:sz="4" w:space="0" w:color="000000"/>
              <w:bottom w:val="single" w:sz="4" w:space="0" w:color="000000"/>
            </w:tcBorders>
            <w:shd w:val="clear" w:color="auto" w:fill="auto"/>
          </w:tcPr>
          <w:p w14:paraId="427AD708"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7D9820C6"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502E4816"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1A904D16" w14:textId="77777777" w:rsidR="00E07255" w:rsidRDefault="00E07255">
            <w:pPr>
              <w:tabs>
                <w:tab w:val="left" w:pos="1276"/>
              </w:tabs>
              <w:snapToGrid w:val="0"/>
              <w:ind w:right="57"/>
              <w:jc w:val="center"/>
              <w:rPr>
                <w:sz w:val="20"/>
                <w:szCs w:val="20"/>
              </w:rPr>
            </w:pPr>
          </w:p>
        </w:tc>
        <w:tc>
          <w:tcPr>
            <w:tcW w:w="851" w:type="dxa"/>
            <w:tcBorders>
              <w:top w:val="single" w:sz="4" w:space="0" w:color="000000"/>
              <w:left w:val="single" w:sz="4" w:space="0" w:color="000000"/>
              <w:bottom w:val="single" w:sz="4" w:space="0" w:color="000000"/>
            </w:tcBorders>
            <w:shd w:val="clear" w:color="auto" w:fill="auto"/>
          </w:tcPr>
          <w:p w14:paraId="2CE9F758" w14:textId="77777777" w:rsidR="00E07255" w:rsidRDefault="00E07255">
            <w:pPr>
              <w:tabs>
                <w:tab w:val="left" w:pos="1276"/>
              </w:tabs>
              <w:snapToGrid w:val="0"/>
              <w:ind w:right="57"/>
              <w:jc w:val="center"/>
              <w:rPr>
                <w:sz w:val="20"/>
                <w:szCs w:val="20"/>
              </w:rPr>
            </w:pPr>
          </w:p>
        </w:tc>
        <w:tc>
          <w:tcPr>
            <w:tcW w:w="608" w:type="dxa"/>
            <w:tcBorders>
              <w:top w:val="single" w:sz="4" w:space="0" w:color="000000"/>
              <w:left w:val="single" w:sz="4" w:space="0" w:color="000000"/>
              <w:bottom w:val="single" w:sz="4" w:space="0" w:color="000000"/>
            </w:tcBorders>
            <w:shd w:val="clear" w:color="auto" w:fill="auto"/>
          </w:tcPr>
          <w:p w14:paraId="26C2C735" w14:textId="77777777" w:rsidR="00E07255" w:rsidRDefault="00E07255">
            <w:pPr>
              <w:tabs>
                <w:tab w:val="left" w:pos="1276"/>
              </w:tabs>
              <w:snapToGrid w:val="0"/>
              <w:ind w:right="57"/>
              <w:jc w:val="center"/>
              <w:rPr>
                <w:sz w:val="20"/>
                <w:szCs w:val="20"/>
              </w:rPr>
            </w:pPr>
          </w:p>
        </w:tc>
        <w:tc>
          <w:tcPr>
            <w:tcW w:w="794" w:type="dxa"/>
            <w:tcBorders>
              <w:top w:val="single" w:sz="4" w:space="0" w:color="000000"/>
              <w:left w:val="single" w:sz="4" w:space="0" w:color="000000"/>
              <w:bottom w:val="single" w:sz="4" w:space="0" w:color="000000"/>
              <w:right w:val="single" w:sz="4" w:space="0" w:color="000000"/>
            </w:tcBorders>
            <w:shd w:val="clear" w:color="auto" w:fill="auto"/>
          </w:tcPr>
          <w:p w14:paraId="196106BC" w14:textId="77777777" w:rsidR="00E07255" w:rsidRDefault="00E07255">
            <w:pPr>
              <w:tabs>
                <w:tab w:val="left" w:pos="1276"/>
              </w:tabs>
              <w:snapToGrid w:val="0"/>
              <w:ind w:right="57"/>
              <w:jc w:val="center"/>
              <w:rPr>
                <w:sz w:val="20"/>
                <w:szCs w:val="20"/>
              </w:rPr>
            </w:pPr>
          </w:p>
        </w:tc>
      </w:tr>
      <w:tr w:rsidR="00E07255" w14:paraId="4CC95A20" w14:textId="77777777">
        <w:trPr>
          <w:jc w:val="center"/>
        </w:trPr>
        <w:tc>
          <w:tcPr>
            <w:tcW w:w="509" w:type="dxa"/>
            <w:tcBorders>
              <w:top w:val="single" w:sz="4" w:space="0" w:color="000000"/>
              <w:left w:val="single" w:sz="4" w:space="0" w:color="000000"/>
              <w:bottom w:val="single" w:sz="4" w:space="0" w:color="000000"/>
            </w:tcBorders>
            <w:shd w:val="clear" w:color="auto" w:fill="auto"/>
          </w:tcPr>
          <w:p w14:paraId="15E3D222" w14:textId="77777777" w:rsidR="00E07255" w:rsidRDefault="00E07255">
            <w:pPr>
              <w:tabs>
                <w:tab w:val="left" w:pos="1276"/>
              </w:tabs>
              <w:ind w:right="57"/>
              <w:jc w:val="center"/>
            </w:pPr>
            <w:r>
              <w:rPr>
                <w:sz w:val="20"/>
                <w:szCs w:val="20"/>
              </w:rPr>
              <w:t>2</w:t>
            </w:r>
          </w:p>
        </w:tc>
        <w:tc>
          <w:tcPr>
            <w:tcW w:w="868" w:type="dxa"/>
            <w:tcBorders>
              <w:top w:val="single" w:sz="4" w:space="0" w:color="000000"/>
              <w:left w:val="single" w:sz="4" w:space="0" w:color="000000"/>
              <w:bottom w:val="single" w:sz="4" w:space="0" w:color="000000"/>
            </w:tcBorders>
            <w:shd w:val="clear" w:color="auto" w:fill="auto"/>
          </w:tcPr>
          <w:p w14:paraId="60013080" w14:textId="77777777" w:rsidR="00E07255" w:rsidRDefault="00E07255">
            <w:pPr>
              <w:tabs>
                <w:tab w:val="left" w:pos="1276"/>
              </w:tabs>
              <w:snapToGrid w:val="0"/>
              <w:ind w:right="57"/>
              <w:jc w:val="center"/>
              <w:rPr>
                <w:sz w:val="20"/>
                <w:szCs w:val="20"/>
              </w:rPr>
            </w:pPr>
          </w:p>
        </w:tc>
        <w:tc>
          <w:tcPr>
            <w:tcW w:w="827" w:type="dxa"/>
            <w:tcBorders>
              <w:top w:val="single" w:sz="4" w:space="0" w:color="000000"/>
              <w:left w:val="single" w:sz="4" w:space="0" w:color="000000"/>
              <w:bottom w:val="single" w:sz="4" w:space="0" w:color="000000"/>
            </w:tcBorders>
            <w:shd w:val="clear" w:color="auto" w:fill="auto"/>
          </w:tcPr>
          <w:p w14:paraId="28AE89A6" w14:textId="77777777" w:rsidR="00E07255" w:rsidRDefault="00E07255">
            <w:pPr>
              <w:tabs>
                <w:tab w:val="left" w:pos="1276"/>
              </w:tabs>
              <w:snapToGrid w:val="0"/>
              <w:ind w:right="57"/>
              <w:jc w:val="center"/>
              <w:rPr>
                <w:sz w:val="20"/>
                <w:szCs w:val="20"/>
              </w:rPr>
            </w:pPr>
          </w:p>
        </w:tc>
        <w:tc>
          <w:tcPr>
            <w:tcW w:w="849" w:type="dxa"/>
            <w:tcBorders>
              <w:top w:val="single" w:sz="4" w:space="0" w:color="000000"/>
              <w:left w:val="single" w:sz="4" w:space="0" w:color="000000"/>
              <w:bottom w:val="single" w:sz="4" w:space="0" w:color="000000"/>
            </w:tcBorders>
            <w:shd w:val="clear" w:color="auto" w:fill="auto"/>
          </w:tcPr>
          <w:p w14:paraId="4AE37567" w14:textId="77777777" w:rsidR="00E07255" w:rsidRDefault="00E07255">
            <w:pPr>
              <w:tabs>
                <w:tab w:val="left" w:pos="1276"/>
              </w:tabs>
              <w:snapToGrid w:val="0"/>
              <w:ind w:right="57"/>
              <w:jc w:val="center"/>
              <w:rPr>
                <w:sz w:val="20"/>
                <w:szCs w:val="20"/>
              </w:rPr>
            </w:pPr>
          </w:p>
        </w:tc>
        <w:tc>
          <w:tcPr>
            <w:tcW w:w="1133" w:type="dxa"/>
            <w:tcBorders>
              <w:top w:val="single" w:sz="4" w:space="0" w:color="000000"/>
              <w:left w:val="single" w:sz="4" w:space="0" w:color="000000"/>
              <w:bottom w:val="single" w:sz="4" w:space="0" w:color="000000"/>
            </w:tcBorders>
            <w:shd w:val="clear" w:color="auto" w:fill="auto"/>
          </w:tcPr>
          <w:p w14:paraId="131BD0EE" w14:textId="77777777" w:rsidR="00E07255" w:rsidRDefault="00E07255">
            <w:pPr>
              <w:tabs>
                <w:tab w:val="left" w:pos="1276"/>
              </w:tabs>
              <w:snapToGrid w:val="0"/>
              <w:ind w:right="57"/>
              <w:jc w:val="center"/>
              <w:rPr>
                <w:sz w:val="20"/>
                <w:szCs w:val="20"/>
              </w:rPr>
            </w:pPr>
          </w:p>
        </w:tc>
        <w:tc>
          <w:tcPr>
            <w:tcW w:w="991" w:type="dxa"/>
            <w:tcBorders>
              <w:top w:val="single" w:sz="4" w:space="0" w:color="000000"/>
              <w:left w:val="single" w:sz="4" w:space="0" w:color="000000"/>
              <w:bottom w:val="single" w:sz="4" w:space="0" w:color="000000"/>
            </w:tcBorders>
            <w:shd w:val="clear" w:color="auto" w:fill="auto"/>
          </w:tcPr>
          <w:p w14:paraId="2D2AEC24" w14:textId="77777777" w:rsidR="00E07255" w:rsidRDefault="00E07255">
            <w:pPr>
              <w:tabs>
                <w:tab w:val="left" w:pos="1276"/>
              </w:tabs>
              <w:snapToGrid w:val="0"/>
              <w:ind w:right="57"/>
              <w:jc w:val="center"/>
              <w:rPr>
                <w:sz w:val="20"/>
                <w:szCs w:val="20"/>
              </w:rPr>
            </w:pPr>
          </w:p>
        </w:tc>
        <w:tc>
          <w:tcPr>
            <w:tcW w:w="1133" w:type="dxa"/>
            <w:tcBorders>
              <w:top w:val="single" w:sz="4" w:space="0" w:color="000000"/>
              <w:left w:val="single" w:sz="4" w:space="0" w:color="000000"/>
              <w:bottom w:val="single" w:sz="4" w:space="0" w:color="000000"/>
            </w:tcBorders>
            <w:shd w:val="clear" w:color="auto" w:fill="auto"/>
          </w:tcPr>
          <w:p w14:paraId="62B1E4F6" w14:textId="77777777" w:rsidR="00E07255" w:rsidRDefault="00E07255">
            <w:pPr>
              <w:tabs>
                <w:tab w:val="left" w:pos="1276"/>
              </w:tabs>
              <w:snapToGrid w:val="0"/>
              <w:ind w:right="57"/>
              <w:jc w:val="center"/>
              <w:rPr>
                <w:sz w:val="20"/>
                <w:szCs w:val="20"/>
              </w:rPr>
            </w:pPr>
          </w:p>
        </w:tc>
        <w:tc>
          <w:tcPr>
            <w:tcW w:w="1797" w:type="dxa"/>
            <w:tcBorders>
              <w:top w:val="single" w:sz="4" w:space="0" w:color="000000"/>
              <w:left w:val="single" w:sz="4" w:space="0" w:color="000000"/>
              <w:bottom w:val="single" w:sz="4" w:space="0" w:color="000000"/>
            </w:tcBorders>
            <w:shd w:val="clear" w:color="auto" w:fill="auto"/>
          </w:tcPr>
          <w:p w14:paraId="5DA9A0EF" w14:textId="77777777" w:rsidR="00E07255" w:rsidRDefault="00E07255">
            <w:pPr>
              <w:tabs>
                <w:tab w:val="left" w:pos="1276"/>
              </w:tabs>
              <w:snapToGrid w:val="0"/>
              <w:ind w:right="57"/>
              <w:jc w:val="center"/>
              <w:rPr>
                <w:sz w:val="20"/>
                <w:szCs w:val="20"/>
              </w:rPr>
            </w:pPr>
          </w:p>
        </w:tc>
        <w:tc>
          <w:tcPr>
            <w:tcW w:w="1538" w:type="dxa"/>
            <w:tcBorders>
              <w:top w:val="single" w:sz="4" w:space="0" w:color="000000"/>
              <w:left w:val="single" w:sz="4" w:space="0" w:color="000000"/>
              <w:bottom w:val="single" w:sz="4" w:space="0" w:color="000000"/>
            </w:tcBorders>
            <w:shd w:val="clear" w:color="auto" w:fill="auto"/>
          </w:tcPr>
          <w:p w14:paraId="4F8FDC6C"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5D07EEC7"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14603671"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4A1540FA" w14:textId="77777777" w:rsidR="00E07255" w:rsidRDefault="00E07255">
            <w:pPr>
              <w:tabs>
                <w:tab w:val="left" w:pos="1276"/>
              </w:tabs>
              <w:snapToGrid w:val="0"/>
              <w:ind w:right="57"/>
              <w:jc w:val="center"/>
              <w:rPr>
                <w:sz w:val="20"/>
                <w:szCs w:val="20"/>
              </w:rPr>
            </w:pPr>
          </w:p>
        </w:tc>
        <w:tc>
          <w:tcPr>
            <w:tcW w:w="851" w:type="dxa"/>
            <w:tcBorders>
              <w:top w:val="single" w:sz="4" w:space="0" w:color="000000"/>
              <w:left w:val="single" w:sz="4" w:space="0" w:color="000000"/>
              <w:bottom w:val="single" w:sz="4" w:space="0" w:color="000000"/>
            </w:tcBorders>
            <w:shd w:val="clear" w:color="auto" w:fill="auto"/>
          </w:tcPr>
          <w:p w14:paraId="2C6A8BF1" w14:textId="77777777" w:rsidR="00E07255" w:rsidRDefault="00E07255">
            <w:pPr>
              <w:tabs>
                <w:tab w:val="left" w:pos="1276"/>
              </w:tabs>
              <w:snapToGrid w:val="0"/>
              <w:ind w:right="57"/>
              <w:jc w:val="center"/>
              <w:rPr>
                <w:sz w:val="20"/>
                <w:szCs w:val="20"/>
              </w:rPr>
            </w:pPr>
          </w:p>
        </w:tc>
        <w:tc>
          <w:tcPr>
            <w:tcW w:w="608" w:type="dxa"/>
            <w:tcBorders>
              <w:top w:val="single" w:sz="4" w:space="0" w:color="000000"/>
              <w:left w:val="single" w:sz="4" w:space="0" w:color="000000"/>
              <w:bottom w:val="single" w:sz="4" w:space="0" w:color="000000"/>
            </w:tcBorders>
            <w:shd w:val="clear" w:color="auto" w:fill="auto"/>
          </w:tcPr>
          <w:p w14:paraId="0E875D38" w14:textId="77777777" w:rsidR="00E07255" w:rsidRDefault="00E07255">
            <w:pPr>
              <w:tabs>
                <w:tab w:val="left" w:pos="1276"/>
              </w:tabs>
              <w:snapToGrid w:val="0"/>
              <w:ind w:right="57"/>
              <w:jc w:val="center"/>
              <w:rPr>
                <w:sz w:val="20"/>
                <w:szCs w:val="20"/>
              </w:rPr>
            </w:pPr>
          </w:p>
        </w:tc>
        <w:tc>
          <w:tcPr>
            <w:tcW w:w="794" w:type="dxa"/>
            <w:tcBorders>
              <w:top w:val="single" w:sz="4" w:space="0" w:color="000000"/>
              <w:left w:val="single" w:sz="4" w:space="0" w:color="000000"/>
              <w:bottom w:val="single" w:sz="4" w:space="0" w:color="000000"/>
              <w:right w:val="single" w:sz="4" w:space="0" w:color="000000"/>
            </w:tcBorders>
            <w:shd w:val="clear" w:color="auto" w:fill="auto"/>
          </w:tcPr>
          <w:p w14:paraId="7A0FD773" w14:textId="77777777" w:rsidR="00E07255" w:rsidRDefault="00E07255">
            <w:pPr>
              <w:tabs>
                <w:tab w:val="left" w:pos="1276"/>
              </w:tabs>
              <w:snapToGrid w:val="0"/>
              <w:ind w:right="57"/>
              <w:jc w:val="center"/>
              <w:rPr>
                <w:sz w:val="20"/>
                <w:szCs w:val="20"/>
              </w:rPr>
            </w:pPr>
          </w:p>
        </w:tc>
      </w:tr>
      <w:tr w:rsidR="00E07255" w14:paraId="78A3331C" w14:textId="77777777">
        <w:trPr>
          <w:jc w:val="center"/>
        </w:trPr>
        <w:tc>
          <w:tcPr>
            <w:tcW w:w="509" w:type="dxa"/>
            <w:tcBorders>
              <w:top w:val="single" w:sz="4" w:space="0" w:color="000000"/>
              <w:left w:val="single" w:sz="4" w:space="0" w:color="000000"/>
              <w:bottom w:val="single" w:sz="4" w:space="0" w:color="000000"/>
            </w:tcBorders>
            <w:shd w:val="clear" w:color="auto" w:fill="auto"/>
          </w:tcPr>
          <w:p w14:paraId="6393677F" w14:textId="77777777" w:rsidR="00E07255" w:rsidRDefault="00E07255">
            <w:pPr>
              <w:tabs>
                <w:tab w:val="left" w:pos="1276"/>
              </w:tabs>
              <w:ind w:right="57"/>
              <w:jc w:val="center"/>
            </w:pPr>
            <w:r>
              <w:rPr>
                <w:sz w:val="20"/>
                <w:szCs w:val="20"/>
                <w:lang w:val="en-US"/>
              </w:rPr>
              <w:t>3</w:t>
            </w:r>
          </w:p>
        </w:tc>
        <w:tc>
          <w:tcPr>
            <w:tcW w:w="868" w:type="dxa"/>
            <w:tcBorders>
              <w:top w:val="single" w:sz="4" w:space="0" w:color="000000"/>
              <w:left w:val="single" w:sz="4" w:space="0" w:color="000000"/>
              <w:bottom w:val="single" w:sz="4" w:space="0" w:color="000000"/>
            </w:tcBorders>
            <w:shd w:val="clear" w:color="auto" w:fill="auto"/>
          </w:tcPr>
          <w:p w14:paraId="28F6663A" w14:textId="77777777" w:rsidR="00E07255" w:rsidRDefault="00E07255">
            <w:pPr>
              <w:tabs>
                <w:tab w:val="left" w:pos="1276"/>
              </w:tabs>
              <w:snapToGrid w:val="0"/>
              <w:ind w:right="57"/>
              <w:jc w:val="center"/>
              <w:rPr>
                <w:sz w:val="20"/>
                <w:szCs w:val="20"/>
                <w:lang w:val="en-US"/>
              </w:rPr>
            </w:pPr>
          </w:p>
        </w:tc>
        <w:tc>
          <w:tcPr>
            <w:tcW w:w="827" w:type="dxa"/>
            <w:tcBorders>
              <w:top w:val="single" w:sz="4" w:space="0" w:color="000000"/>
              <w:left w:val="single" w:sz="4" w:space="0" w:color="000000"/>
              <w:bottom w:val="single" w:sz="4" w:space="0" w:color="000000"/>
            </w:tcBorders>
            <w:shd w:val="clear" w:color="auto" w:fill="auto"/>
          </w:tcPr>
          <w:p w14:paraId="0FBC98EA" w14:textId="77777777" w:rsidR="00E07255" w:rsidRDefault="00E07255">
            <w:pPr>
              <w:tabs>
                <w:tab w:val="left" w:pos="1276"/>
              </w:tabs>
              <w:snapToGrid w:val="0"/>
              <w:ind w:right="57"/>
              <w:jc w:val="center"/>
              <w:rPr>
                <w:sz w:val="20"/>
                <w:szCs w:val="20"/>
              </w:rPr>
            </w:pPr>
          </w:p>
        </w:tc>
        <w:tc>
          <w:tcPr>
            <w:tcW w:w="849" w:type="dxa"/>
            <w:tcBorders>
              <w:top w:val="single" w:sz="4" w:space="0" w:color="000000"/>
              <w:left w:val="single" w:sz="4" w:space="0" w:color="000000"/>
              <w:bottom w:val="single" w:sz="4" w:space="0" w:color="000000"/>
            </w:tcBorders>
            <w:shd w:val="clear" w:color="auto" w:fill="auto"/>
          </w:tcPr>
          <w:p w14:paraId="5142F451" w14:textId="77777777" w:rsidR="00E07255" w:rsidRDefault="00E07255">
            <w:pPr>
              <w:tabs>
                <w:tab w:val="left" w:pos="1276"/>
              </w:tabs>
              <w:snapToGrid w:val="0"/>
              <w:ind w:right="57"/>
              <w:jc w:val="center"/>
              <w:rPr>
                <w:sz w:val="20"/>
                <w:szCs w:val="20"/>
              </w:rPr>
            </w:pPr>
          </w:p>
        </w:tc>
        <w:tc>
          <w:tcPr>
            <w:tcW w:w="1133" w:type="dxa"/>
            <w:tcBorders>
              <w:top w:val="single" w:sz="4" w:space="0" w:color="000000"/>
              <w:left w:val="single" w:sz="4" w:space="0" w:color="000000"/>
              <w:bottom w:val="single" w:sz="4" w:space="0" w:color="000000"/>
            </w:tcBorders>
            <w:shd w:val="clear" w:color="auto" w:fill="auto"/>
          </w:tcPr>
          <w:p w14:paraId="10A3A0D2" w14:textId="77777777" w:rsidR="00E07255" w:rsidRDefault="00E07255">
            <w:pPr>
              <w:tabs>
                <w:tab w:val="left" w:pos="1276"/>
              </w:tabs>
              <w:snapToGrid w:val="0"/>
              <w:ind w:right="57"/>
              <w:jc w:val="center"/>
              <w:rPr>
                <w:sz w:val="20"/>
                <w:szCs w:val="20"/>
              </w:rPr>
            </w:pPr>
          </w:p>
        </w:tc>
        <w:tc>
          <w:tcPr>
            <w:tcW w:w="991" w:type="dxa"/>
            <w:tcBorders>
              <w:top w:val="single" w:sz="4" w:space="0" w:color="000000"/>
              <w:left w:val="single" w:sz="4" w:space="0" w:color="000000"/>
              <w:bottom w:val="single" w:sz="4" w:space="0" w:color="000000"/>
            </w:tcBorders>
            <w:shd w:val="clear" w:color="auto" w:fill="auto"/>
          </w:tcPr>
          <w:p w14:paraId="705D4026" w14:textId="77777777" w:rsidR="00E07255" w:rsidRDefault="00E07255">
            <w:pPr>
              <w:tabs>
                <w:tab w:val="left" w:pos="1276"/>
              </w:tabs>
              <w:snapToGrid w:val="0"/>
              <w:ind w:right="57"/>
              <w:jc w:val="center"/>
              <w:rPr>
                <w:sz w:val="20"/>
                <w:szCs w:val="20"/>
              </w:rPr>
            </w:pPr>
          </w:p>
        </w:tc>
        <w:tc>
          <w:tcPr>
            <w:tcW w:w="1133" w:type="dxa"/>
            <w:tcBorders>
              <w:top w:val="single" w:sz="4" w:space="0" w:color="000000"/>
              <w:left w:val="single" w:sz="4" w:space="0" w:color="000000"/>
              <w:bottom w:val="single" w:sz="4" w:space="0" w:color="000000"/>
            </w:tcBorders>
            <w:shd w:val="clear" w:color="auto" w:fill="auto"/>
          </w:tcPr>
          <w:p w14:paraId="4472E3EC" w14:textId="77777777" w:rsidR="00E07255" w:rsidRDefault="00E07255">
            <w:pPr>
              <w:tabs>
                <w:tab w:val="left" w:pos="1276"/>
              </w:tabs>
              <w:snapToGrid w:val="0"/>
              <w:ind w:right="57"/>
              <w:jc w:val="center"/>
              <w:rPr>
                <w:sz w:val="20"/>
                <w:szCs w:val="20"/>
              </w:rPr>
            </w:pPr>
          </w:p>
        </w:tc>
        <w:tc>
          <w:tcPr>
            <w:tcW w:w="1797" w:type="dxa"/>
            <w:tcBorders>
              <w:top w:val="single" w:sz="4" w:space="0" w:color="000000"/>
              <w:left w:val="single" w:sz="4" w:space="0" w:color="000000"/>
              <w:bottom w:val="single" w:sz="4" w:space="0" w:color="000000"/>
            </w:tcBorders>
            <w:shd w:val="clear" w:color="auto" w:fill="auto"/>
          </w:tcPr>
          <w:p w14:paraId="069EA0CA" w14:textId="77777777" w:rsidR="00E07255" w:rsidRDefault="00E07255">
            <w:pPr>
              <w:tabs>
                <w:tab w:val="left" w:pos="1276"/>
              </w:tabs>
              <w:snapToGrid w:val="0"/>
              <w:ind w:right="57"/>
              <w:jc w:val="center"/>
              <w:rPr>
                <w:sz w:val="20"/>
                <w:szCs w:val="20"/>
              </w:rPr>
            </w:pPr>
          </w:p>
        </w:tc>
        <w:tc>
          <w:tcPr>
            <w:tcW w:w="1538" w:type="dxa"/>
            <w:tcBorders>
              <w:top w:val="single" w:sz="4" w:space="0" w:color="000000"/>
              <w:left w:val="single" w:sz="4" w:space="0" w:color="000000"/>
              <w:bottom w:val="single" w:sz="4" w:space="0" w:color="000000"/>
            </w:tcBorders>
            <w:shd w:val="clear" w:color="auto" w:fill="auto"/>
          </w:tcPr>
          <w:p w14:paraId="0E8B26E0"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0B5F096A"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57F8D729"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00632DD2" w14:textId="77777777" w:rsidR="00E07255" w:rsidRDefault="00E07255">
            <w:pPr>
              <w:tabs>
                <w:tab w:val="left" w:pos="1276"/>
              </w:tabs>
              <w:snapToGrid w:val="0"/>
              <w:ind w:right="57"/>
              <w:jc w:val="center"/>
              <w:rPr>
                <w:sz w:val="20"/>
                <w:szCs w:val="20"/>
              </w:rPr>
            </w:pPr>
          </w:p>
        </w:tc>
        <w:tc>
          <w:tcPr>
            <w:tcW w:w="851" w:type="dxa"/>
            <w:tcBorders>
              <w:top w:val="single" w:sz="4" w:space="0" w:color="000000"/>
              <w:left w:val="single" w:sz="4" w:space="0" w:color="000000"/>
              <w:bottom w:val="single" w:sz="4" w:space="0" w:color="000000"/>
            </w:tcBorders>
            <w:shd w:val="clear" w:color="auto" w:fill="auto"/>
          </w:tcPr>
          <w:p w14:paraId="77E1704E" w14:textId="77777777" w:rsidR="00E07255" w:rsidRDefault="00E07255">
            <w:pPr>
              <w:tabs>
                <w:tab w:val="left" w:pos="1276"/>
              </w:tabs>
              <w:snapToGrid w:val="0"/>
              <w:ind w:right="57"/>
              <w:jc w:val="center"/>
              <w:rPr>
                <w:sz w:val="20"/>
                <w:szCs w:val="20"/>
              </w:rPr>
            </w:pPr>
          </w:p>
        </w:tc>
        <w:tc>
          <w:tcPr>
            <w:tcW w:w="608" w:type="dxa"/>
            <w:tcBorders>
              <w:top w:val="single" w:sz="4" w:space="0" w:color="000000"/>
              <w:left w:val="single" w:sz="4" w:space="0" w:color="000000"/>
              <w:bottom w:val="single" w:sz="4" w:space="0" w:color="000000"/>
            </w:tcBorders>
            <w:shd w:val="clear" w:color="auto" w:fill="auto"/>
          </w:tcPr>
          <w:p w14:paraId="1E9E682F" w14:textId="77777777" w:rsidR="00E07255" w:rsidRDefault="00E07255">
            <w:pPr>
              <w:tabs>
                <w:tab w:val="left" w:pos="1276"/>
              </w:tabs>
              <w:snapToGrid w:val="0"/>
              <w:ind w:right="57"/>
              <w:jc w:val="center"/>
              <w:rPr>
                <w:sz w:val="20"/>
                <w:szCs w:val="20"/>
              </w:rPr>
            </w:pPr>
          </w:p>
        </w:tc>
        <w:tc>
          <w:tcPr>
            <w:tcW w:w="794" w:type="dxa"/>
            <w:tcBorders>
              <w:top w:val="single" w:sz="4" w:space="0" w:color="000000"/>
              <w:left w:val="single" w:sz="4" w:space="0" w:color="000000"/>
              <w:bottom w:val="single" w:sz="4" w:space="0" w:color="000000"/>
              <w:right w:val="single" w:sz="4" w:space="0" w:color="000000"/>
            </w:tcBorders>
            <w:shd w:val="clear" w:color="auto" w:fill="auto"/>
          </w:tcPr>
          <w:p w14:paraId="3E0FA113" w14:textId="77777777" w:rsidR="00E07255" w:rsidRDefault="00E07255">
            <w:pPr>
              <w:tabs>
                <w:tab w:val="left" w:pos="1276"/>
              </w:tabs>
              <w:snapToGrid w:val="0"/>
              <w:ind w:right="57"/>
              <w:jc w:val="center"/>
              <w:rPr>
                <w:sz w:val="20"/>
                <w:szCs w:val="20"/>
              </w:rPr>
            </w:pPr>
          </w:p>
        </w:tc>
      </w:tr>
      <w:tr w:rsidR="00E07255" w14:paraId="2C2E0807" w14:textId="77777777">
        <w:trPr>
          <w:jc w:val="center"/>
        </w:trPr>
        <w:tc>
          <w:tcPr>
            <w:tcW w:w="509" w:type="dxa"/>
            <w:tcBorders>
              <w:top w:val="single" w:sz="4" w:space="0" w:color="000000"/>
              <w:left w:val="single" w:sz="4" w:space="0" w:color="000000"/>
              <w:bottom w:val="single" w:sz="4" w:space="0" w:color="000000"/>
            </w:tcBorders>
            <w:shd w:val="clear" w:color="auto" w:fill="auto"/>
          </w:tcPr>
          <w:p w14:paraId="27ECB7E1" w14:textId="77777777" w:rsidR="00E07255" w:rsidRDefault="00E07255">
            <w:pPr>
              <w:tabs>
                <w:tab w:val="left" w:pos="1276"/>
              </w:tabs>
              <w:ind w:right="57"/>
              <w:jc w:val="center"/>
            </w:pPr>
            <w:r>
              <w:rPr>
                <w:sz w:val="20"/>
                <w:szCs w:val="20"/>
                <w:lang w:val="en-US"/>
              </w:rPr>
              <w:t>…</w:t>
            </w:r>
          </w:p>
        </w:tc>
        <w:tc>
          <w:tcPr>
            <w:tcW w:w="868" w:type="dxa"/>
            <w:tcBorders>
              <w:top w:val="single" w:sz="4" w:space="0" w:color="000000"/>
              <w:left w:val="single" w:sz="4" w:space="0" w:color="000000"/>
              <w:bottom w:val="single" w:sz="4" w:space="0" w:color="000000"/>
            </w:tcBorders>
            <w:shd w:val="clear" w:color="auto" w:fill="auto"/>
          </w:tcPr>
          <w:p w14:paraId="3F56EC35" w14:textId="77777777" w:rsidR="00E07255" w:rsidRDefault="00E07255">
            <w:pPr>
              <w:tabs>
                <w:tab w:val="left" w:pos="1276"/>
              </w:tabs>
              <w:snapToGrid w:val="0"/>
              <w:ind w:right="57"/>
              <w:jc w:val="center"/>
              <w:rPr>
                <w:sz w:val="20"/>
                <w:szCs w:val="20"/>
                <w:lang w:val="en-US"/>
              </w:rPr>
            </w:pPr>
          </w:p>
        </w:tc>
        <w:tc>
          <w:tcPr>
            <w:tcW w:w="827" w:type="dxa"/>
            <w:tcBorders>
              <w:top w:val="single" w:sz="4" w:space="0" w:color="000000"/>
              <w:left w:val="single" w:sz="4" w:space="0" w:color="000000"/>
              <w:bottom w:val="single" w:sz="4" w:space="0" w:color="000000"/>
            </w:tcBorders>
            <w:shd w:val="clear" w:color="auto" w:fill="auto"/>
          </w:tcPr>
          <w:p w14:paraId="04B0934F" w14:textId="77777777" w:rsidR="00E07255" w:rsidRDefault="00E07255">
            <w:pPr>
              <w:tabs>
                <w:tab w:val="left" w:pos="1276"/>
              </w:tabs>
              <w:snapToGrid w:val="0"/>
              <w:ind w:right="57"/>
              <w:jc w:val="center"/>
              <w:rPr>
                <w:sz w:val="20"/>
                <w:szCs w:val="20"/>
              </w:rPr>
            </w:pPr>
          </w:p>
        </w:tc>
        <w:tc>
          <w:tcPr>
            <w:tcW w:w="849" w:type="dxa"/>
            <w:tcBorders>
              <w:top w:val="single" w:sz="4" w:space="0" w:color="000000"/>
              <w:left w:val="single" w:sz="4" w:space="0" w:color="000000"/>
              <w:bottom w:val="single" w:sz="4" w:space="0" w:color="000000"/>
            </w:tcBorders>
            <w:shd w:val="clear" w:color="auto" w:fill="auto"/>
          </w:tcPr>
          <w:p w14:paraId="05100050" w14:textId="77777777" w:rsidR="00E07255" w:rsidRDefault="00E07255">
            <w:pPr>
              <w:tabs>
                <w:tab w:val="left" w:pos="1276"/>
              </w:tabs>
              <w:snapToGrid w:val="0"/>
              <w:ind w:right="57"/>
              <w:jc w:val="center"/>
              <w:rPr>
                <w:sz w:val="20"/>
                <w:szCs w:val="20"/>
              </w:rPr>
            </w:pPr>
          </w:p>
        </w:tc>
        <w:tc>
          <w:tcPr>
            <w:tcW w:w="1133" w:type="dxa"/>
            <w:tcBorders>
              <w:top w:val="single" w:sz="4" w:space="0" w:color="000000"/>
              <w:left w:val="single" w:sz="4" w:space="0" w:color="000000"/>
              <w:bottom w:val="single" w:sz="4" w:space="0" w:color="000000"/>
            </w:tcBorders>
            <w:shd w:val="clear" w:color="auto" w:fill="auto"/>
          </w:tcPr>
          <w:p w14:paraId="51E8C2E5" w14:textId="77777777" w:rsidR="00E07255" w:rsidRDefault="00E07255">
            <w:pPr>
              <w:tabs>
                <w:tab w:val="left" w:pos="1276"/>
              </w:tabs>
              <w:snapToGrid w:val="0"/>
              <w:ind w:right="57"/>
              <w:jc w:val="center"/>
              <w:rPr>
                <w:sz w:val="20"/>
                <w:szCs w:val="20"/>
              </w:rPr>
            </w:pPr>
          </w:p>
        </w:tc>
        <w:tc>
          <w:tcPr>
            <w:tcW w:w="991" w:type="dxa"/>
            <w:tcBorders>
              <w:top w:val="single" w:sz="4" w:space="0" w:color="000000"/>
              <w:left w:val="single" w:sz="4" w:space="0" w:color="000000"/>
              <w:bottom w:val="single" w:sz="4" w:space="0" w:color="000000"/>
            </w:tcBorders>
            <w:shd w:val="clear" w:color="auto" w:fill="auto"/>
          </w:tcPr>
          <w:p w14:paraId="6989B01E" w14:textId="77777777" w:rsidR="00E07255" w:rsidRDefault="00E07255">
            <w:pPr>
              <w:tabs>
                <w:tab w:val="left" w:pos="1276"/>
              </w:tabs>
              <w:snapToGrid w:val="0"/>
              <w:ind w:right="57"/>
              <w:jc w:val="center"/>
              <w:rPr>
                <w:sz w:val="20"/>
                <w:szCs w:val="20"/>
              </w:rPr>
            </w:pPr>
          </w:p>
        </w:tc>
        <w:tc>
          <w:tcPr>
            <w:tcW w:w="1133" w:type="dxa"/>
            <w:tcBorders>
              <w:top w:val="single" w:sz="4" w:space="0" w:color="000000"/>
              <w:left w:val="single" w:sz="4" w:space="0" w:color="000000"/>
              <w:bottom w:val="single" w:sz="4" w:space="0" w:color="000000"/>
            </w:tcBorders>
            <w:shd w:val="clear" w:color="auto" w:fill="auto"/>
          </w:tcPr>
          <w:p w14:paraId="62366270" w14:textId="77777777" w:rsidR="00E07255" w:rsidRDefault="00E07255">
            <w:pPr>
              <w:tabs>
                <w:tab w:val="left" w:pos="1276"/>
              </w:tabs>
              <w:snapToGrid w:val="0"/>
              <w:ind w:right="57"/>
              <w:jc w:val="center"/>
              <w:rPr>
                <w:sz w:val="20"/>
                <w:szCs w:val="20"/>
              </w:rPr>
            </w:pPr>
          </w:p>
        </w:tc>
        <w:tc>
          <w:tcPr>
            <w:tcW w:w="1797" w:type="dxa"/>
            <w:tcBorders>
              <w:top w:val="single" w:sz="4" w:space="0" w:color="000000"/>
              <w:left w:val="single" w:sz="4" w:space="0" w:color="000000"/>
              <w:bottom w:val="single" w:sz="4" w:space="0" w:color="000000"/>
            </w:tcBorders>
            <w:shd w:val="clear" w:color="auto" w:fill="auto"/>
          </w:tcPr>
          <w:p w14:paraId="5B6B3FF9" w14:textId="77777777" w:rsidR="00E07255" w:rsidRDefault="00E07255">
            <w:pPr>
              <w:tabs>
                <w:tab w:val="left" w:pos="1276"/>
              </w:tabs>
              <w:snapToGrid w:val="0"/>
              <w:ind w:right="57"/>
              <w:jc w:val="center"/>
              <w:rPr>
                <w:sz w:val="20"/>
                <w:szCs w:val="20"/>
              </w:rPr>
            </w:pPr>
          </w:p>
        </w:tc>
        <w:tc>
          <w:tcPr>
            <w:tcW w:w="1538" w:type="dxa"/>
            <w:tcBorders>
              <w:top w:val="single" w:sz="4" w:space="0" w:color="000000"/>
              <w:left w:val="single" w:sz="4" w:space="0" w:color="000000"/>
              <w:bottom w:val="single" w:sz="4" w:space="0" w:color="000000"/>
            </w:tcBorders>
            <w:shd w:val="clear" w:color="auto" w:fill="auto"/>
          </w:tcPr>
          <w:p w14:paraId="3C8212C4"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6516C4D7" w14:textId="77777777" w:rsidR="00E07255" w:rsidRDefault="00E07255">
            <w:pPr>
              <w:tabs>
                <w:tab w:val="left" w:pos="1276"/>
              </w:tabs>
              <w:snapToGrid w:val="0"/>
              <w:ind w:right="57"/>
              <w:jc w:val="center"/>
              <w:rPr>
                <w:sz w:val="20"/>
                <w:szCs w:val="20"/>
              </w:rPr>
            </w:pPr>
          </w:p>
        </w:tc>
        <w:tc>
          <w:tcPr>
            <w:tcW w:w="992" w:type="dxa"/>
            <w:tcBorders>
              <w:top w:val="single" w:sz="4" w:space="0" w:color="000000"/>
              <w:left w:val="single" w:sz="4" w:space="0" w:color="000000"/>
              <w:bottom w:val="single" w:sz="4" w:space="0" w:color="000000"/>
            </w:tcBorders>
            <w:shd w:val="clear" w:color="auto" w:fill="auto"/>
          </w:tcPr>
          <w:p w14:paraId="358A4B91" w14:textId="77777777" w:rsidR="00E07255" w:rsidRDefault="00E07255">
            <w:pPr>
              <w:tabs>
                <w:tab w:val="left" w:pos="1276"/>
              </w:tabs>
              <w:snapToGrid w:val="0"/>
              <w:ind w:right="57"/>
              <w:jc w:val="center"/>
              <w:rP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1581BCE4" w14:textId="77777777" w:rsidR="00E07255" w:rsidRDefault="00E07255">
            <w:pPr>
              <w:tabs>
                <w:tab w:val="left" w:pos="1276"/>
              </w:tabs>
              <w:snapToGrid w:val="0"/>
              <w:ind w:right="57"/>
              <w:jc w:val="center"/>
              <w:rPr>
                <w:sz w:val="20"/>
                <w:szCs w:val="20"/>
              </w:rPr>
            </w:pPr>
          </w:p>
        </w:tc>
        <w:tc>
          <w:tcPr>
            <w:tcW w:w="851" w:type="dxa"/>
            <w:tcBorders>
              <w:top w:val="single" w:sz="4" w:space="0" w:color="000000"/>
              <w:left w:val="single" w:sz="4" w:space="0" w:color="000000"/>
              <w:bottom w:val="single" w:sz="4" w:space="0" w:color="000000"/>
            </w:tcBorders>
            <w:shd w:val="clear" w:color="auto" w:fill="auto"/>
          </w:tcPr>
          <w:p w14:paraId="2D3827AF" w14:textId="77777777" w:rsidR="00E07255" w:rsidRDefault="00E07255">
            <w:pPr>
              <w:tabs>
                <w:tab w:val="left" w:pos="1276"/>
              </w:tabs>
              <w:snapToGrid w:val="0"/>
              <w:ind w:right="57"/>
              <w:jc w:val="center"/>
              <w:rPr>
                <w:sz w:val="20"/>
                <w:szCs w:val="20"/>
              </w:rPr>
            </w:pPr>
          </w:p>
        </w:tc>
        <w:tc>
          <w:tcPr>
            <w:tcW w:w="608" w:type="dxa"/>
            <w:tcBorders>
              <w:top w:val="single" w:sz="4" w:space="0" w:color="000000"/>
              <w:left w:val="single" w:sz="4" w:space="0" w:color="000000"/>
              <w:bottom w:val="single" w:sz="4" w:space="0" w:color="000000"/>
            </w:tcBorders>
            <w:shd w:val="clear" w:color="auto" w:fill="auto"/>
          </w:tcPr>
          <w:p w14:paraId="5E572888" w14:textId="77777777" w:rsidR="00E07255" w:rsidRDefault="00E07255">
            <w:pPr>
              <w:tabs>
                <w:tab w:val="left" w:pos="1276"/>
              </w:tabs>
              <w:snapToGrid w:val="0"/>
              <w:ind w:right="57"/>
              <w:jc w:val="center"/>
              <w:rPr>
                <w:sz w:val="20"/>
                <w:szCs w:val="20"/>
              </w:rPr>
            </w:pPr>
          </w:p>
        </w:tc>
        <w:tc>
          <w:tcPr>
            <w:tcW w:w="794" w:type="dxa"/>
            <w:tcBorders>
              <w:top w:val="single" w:sz="4" w:space="0" w:color="000000"/>
              <w:left w:val="single" w:sz="4" w:space="0" w:color="000000"/>
              <w:bottom w:val="single" w:sz="4" w:space="0" w:color="000000"/>
              <w:right w:val="single" w:sz="4" w:space="0" w:color="000000"/>
            </w:tcBorders>
            <w:shd w:val="clear" w:color="auto" w:fill="auto"/>
          </w:tcPr>
          <w:p w14:paraId="50BADFF1" w14:textId="77777777" w:rsidR="00E07255" w:rsidRDefault="00E07255">
            <w:pPr>
              <w:tabs>
                <w:tab w:val="left" w:pos="1276"/>
              </w:tabs>
              <w:snapToGrid w:val="0"/>
              <w:ind w:right="57"/>
              <w:jc w:val="center"/>
              <w:rPr>
                <w:sz w:val="20"/>
                <w:szCs w:val="20"/>
              </w:rPr>
            </w:pPr>
          </w:p>
        </w:tc>
      </w:tr>
    </w:tbl>
    <w:p w14:paraId="7CF6C876" w14:textId="77777777" w:rsidR="00E07255" w:rsidRDefault="00E07255">
      <w:pPr>
        <w:tabs>
          <w:tab w:val="left" w:pos="1276"/>
        </w:tabs>
        <w:rPr>
          <w:sz w:val="16"/>
          <w:szCs w:val="16"/>
        </w:rPr>
      </w:pPr>
    </w:p>
    <w:p w14:paraId="2275417E" w14:textId="77777777" w:rsidR="00E07255" w:rsidRDefault="00E07255">
      <w:pPr>
        <w:tabs>
          <w:tab w:val="left" w:pos="1276"/>
        </w:tabs>
      </w:pPr>
      <w:r>
        <w:rPr>
          <w:sz w:val="28"/>
          <w:szCs w:val="28"/>
        </w:rPr>
        <w:lastRenderedPageBreak/>
        <w:t>Погодные условия: (указываются скорость ветра, направление ветра, атмосферное давление, относительная влажность, минимальная и максимальная температура при проведении спортивного соревнования).</w:t>
      </w:r>
    </w:p>
    <w:p w14:paraId="075E4489" w14:textId="77777777" w:rsidR="00E07255" w:rsidRDefault="00E07255">
      <w:pPr>
        <w:tabs>
          <w:tab w:val="left" w:pos="1276"/>
        </w:tabs>
      </w:pPr>
      <w:r>
        <w:rPr>
          <w:sz w:val="28"/>
          <w:szCs w:val="28"/>
        </w:rPr>
        <w:t>Главный судья</w:t>
      </w:r>
      <w:r>
        <w:rPr>
          <w:rStyle w:val="ae"/>
          <w:sz w:val="28"/>
          <w:szCs w:val="28"/>
        </w:rPr>
        <w:footnoteReference w:id="21"/>
      </w:r>
      <w:r>
        <w:rPr>
          <w:sz w:val="28"/>
          <w:szCs w:val="28"/>
        </w:rPr>
        <w:t xml:space="preserve"> (судейская категория, ФИО, подпись) ________________________ _________________</w:t>
      </w:r>
    </w:p>
    <w:p w14:paraId="4677F35E" w14:textId="77777777" w:rsidR="00E07255" w:rsidRDefault="00E07255">
      <w:pPr>
        <w:tabs>
          <w:tab w:val="left" w:pos="1276"/>
        </w:tabs>
        <w:sectPr w:rsidR="00E07255">
          <w:headerReference w:type="even" r:id="rId17"/>
          <w:headerReference w:type="default" r:id="rId18"/>
          <w:footerReference w:type="even" r:id="rId19"/>
          <w:footerReference w:type="default" r:id="rId20"/>
          <w:headerReference w:type="first" r:id="rId21"/>
          <w:footerReference w:type="first" r:id="rId22"/>
          <w:pgSz w:w="16838" w:h="11906" w:orient="landscape"/>
          <w:pgMar w:top="765" w:right="1134" w:bottom="567" w:left="1134" w:header="709" w:footer="403" w:gutter="0"/>
          <w:cols w:space="720"/>
          <w:titlePg/>
          <w:docGrid w:linePitch="360"/>
        </w:sectPr>
      </w:pPr>
      <w:r>
        <w:rPr>
          <w:sz w:val="28"/>
          <w:szCs w:val="28"/>
        </w:rPr>
        <w:t>Главный секретарь (судейская категория, ФИО, подпись) ______________________ _________________</w:t>
      </w:r>
    </w:p>
    <w:p w14:paraId="02C02E73" w14:textId="77777777" w:rsidR="00E07255" w:rsidRDefault="00E07255">
      <w:pPr>
        <w:tabs>
          <w:tab w:val="left" w:pos="1276"/>
        </w:tabs>
        <w:jc w:val="right"/>
      </w:pPr>
      <w:r>
        <w:rPr>
          <w:sz w:val="28"/>
        </w:rPr>
        <w:lastRenderedPageBreak/>
        <w:t>Приложение № 9</w:t>
      </w:r>
    </w:p>
    <w:p w14:paraId="21C2A854" w14:textId="77777777" w:rsidR="00E07255" w:rsidRDefault="00E07255">
      <w:pPr>
        <w:tabs>
          <w:tab w:val="left" w:pos="1276"/>
        </w:tabs>
        <w:jc w:val="center"/>
      </w:pPr>
      <w:r>
        <w:rPr>
          <w:b/>
          <w:sz w:val="28"/>
        </w:rPr>
        <w:t>ИТОГОВЫЙ ПРОТОКОЛ</w:t>
      </w:r>
    </w:p>
    <w:p w14:paraId="43C05AFC" w14:textId="77777777" w:rsidR="00E07255" w:rsidRDefault="00E07255">
      <w:pPr>
        <w:tabs>
          <w:tab w:val="left" w:pos="1276"/>
        </w:tabs>
        <w:jc w:val="center"/>
      </w:pPr>
      <w:r>
        <w:rPr>
          <w:b/>
          <w:sz w:val="28"/>
        </w:rPr>
        <w:t>Кубок России по ездовому спорту (снежные дисциплины или бесснежные дисциплины</w:t>
      </w:r>
      <w:r>
        <w:rPr>
          <w:rStyle w:val="ae"/>
          <w:b/>
          <w:sz w:val="28"/>
        </w:rPr>
        <w:footnoteReference w:id="22"/>
      </w:r>
      <w:r>
        <w:rPr>
          <w:b/>
          <w:sz w:val="28"/>
        </w:rPr>
        <w:t>)</w:t>
      </w:r>
    </w:p>
    <w:p w14:paraId="456F566E" w14:textId="77777777" w:rsidR="00E07255" w:rsidRDefault="00E07255">
      <w:pPr>
        <w:tabs>
          <w:tab w:val="left" w:pos="1276"/>
        </w:tabs>
        <w:jc w:val="center"/>
      </w:pPr>
      <w:r>
        <w:rPr>
          <w:sz w:val="28"/>
        </w:rPr>
        <w:t>Организатор</w:t>
      </w:r>
    </w:p>
    <w:p w14:paraId="5B538E7B" w14:textId="77777777" w:rsidR="00E07255" w:rsidRDefault="00E07255">
      <w:pPr>
        <w:tabs>
          <w:tab w:val="left" w:pos="1276"/>
        </w:tabs>
        <w:jc w:val="center"/>
        <w:rPr>
          <w:sz w:val="16"/>
          <w:szCs w:val="16"/>
        </w:rPr>
      </w:pPr>
      <w:r>
        <w:rPr>
          <w:sz w:val="28"/>
        </w:rPr>
        <w:t>Даты проведения</w:t>
      </w:r>
      <w:r>
        <w:rPr>
          <w:rStyle w:val="ae"/>
          <w:sz w:val="28"/>
        </w:rPr>
        <w:footnoteReference w:id="23"/>
      </w:r>
    </w:p>
    <w:p w14:paraId="2F8DDA54" w14:textId="77777777" w:rsidR="00E07255" w:rsidRDefault="00E07255">
      <w:pPr>
        <w:tabs>
          <w:tab w:val="left" w:pos="1276"/>
        </w:tabs>
        <w:jc w:val="center"/>
        <w:rPr>
          <w:sz w:val="16"/>
          <w:szCs w:val="16"/>
        </w:rPr>
      </w:pPr>
    </w:p>
    <w:p w14:paraId="6FFD9397" w14:textId="77777777" w:rsidR="00E07255" w:rsidRDefault="00E07255">
      <w:pPr>
        <w:tabs>
          <w:tab w:val="left" w:pos="1276"/>
        </w:tabs>
      </w:pPr>
      <w:r>
        <w:rPr>
          <w:sz w:val="28"/>
          <w:szCs w:val="28"/>
        </w:rPr>
        <w:t>СПОРТИВНАЯ ДИСЦИПЛИНА</w:t>
      </w:r>
      <w:r>
        <w:rPr>
          <w:rStyle w:val="ae"/>
          <w:sz w:val="28"/>
          <w:szCs w:val="28"/>
        </w:rPr>
        <w:footnoteReference w:id="24"/>
      </w:r>
      <w:r>
        <w:rPr>
          <w:sz w:val="28"/>
          <w:szCs w:val="28"/>
        </w:rPr>
        <w:t>, НОМЕР-КОД СПОРТИВНОЙ ДИСЦИПЛИНЫ</w:t>
      </w:r>
      <w:r>
        <w:rPr>
          <w:rStyle w:val="ae"/>
          <w:sz w:val="28"/>
          <w:szCs w:val="28"/>
        </w:rPr>
        <w:footnoteReference w:id="25"/>
      </w:r>
      <w:r>
        <w:rPr>
          <w:sz w:val="28"/>
          <w:szCs w:val="28"/>
        </w:rPr>
        <w:t xml:space="preserve">, ВОЗРАСТНАЯ </w:t>
      </w:r>
      <w:proofErr w:type="gramStart"/>
      <w:r>
        <w:rPr>
          <w:sz w:val="28"/>
          <w:szCs w:val="28"/>
        </w:rPr>
        <w:t>ГРУПП,НОМЕР</w:t>
      </w:r>
      <w:proofErr w:type="gramEnd"/>
      <w:r>
        <w:rPr>
          <w:sz w:val="28"/>
          <w:szCs w:val="28"/>
        </w:rPr>
        <w:t xml:space="preserve"> ЕКП.</w:t>
      </w:r>
    </w:p>
    <w:tbl>
      <w:tblPr>
        <w:tblW w:w="0" w:type="auto"/>
        <w:tblInd w:w="108" w:type="dxa"/>
        <w:tblLayout w:type="fixed"/>
        <w:tblLook w:val="0000" w:firstRow="0" w:lastRow="0" w:firstColumn="0" w:lastColumn="0" w:noHBand="0" w:noVBand="0"/>
      </w:tblPr>
      <w:tblGrid>
        <w:gridCol w:w="485"/>
        <w:gridCol w:w="639"/>
        <w:gridCol w:w="567"/>
        <w:gridCol w:w="709"/>
        <w:gridCol w:w="567"/>
        <w:gridCol w:w="567"/>
        <w:gridCol w:w="1134"/>
        <w:gridCol w:w="1418"/>
        <w:gridCol w:w="1417"/>
        <w:gridCol w:w="1134"/>
        <w:gridCol w:w="1276"/>
        <w:gridCol w:w="1565"/>
        <w:gridCol w:w="992"/>
        <w:gridCol w:w="851"/>
        <w:gridCol w:w="850"/>
        <w:gridCol w:w="871"/>
      </w:tblGrid>
      <w:tr w:rsidR="00E07255" w14:paraId="22586C1B" w14:textId="77777777">
        <w:trPr>
          <w:trHeight w:val="300"/>
        </w:trPr>
        <w:tc>
          <w:tcPr>
            <w:tcW w:w="485" w:type="dxa"/>
            <w:vMerge w:val="restart"/>
            <w:tcBorders>
              <w:top w:val="single" w:sz="8" w:space="0" w:color="000000"/>
              <w:left w:val="single" w:sz="8" w:space="0" w:color="000000"/>
              <w:bottom w:val="single" w:sz="8" w:space="0" w:color="000000"/>
            </w:tcBorders>
            <w:shd w:val="clear" w:color="auto" w:fill="auto"/>
            <w:vAlign w:val="center"/>
          </w:tcPr>
          <w:p w14:paraId="6E140835" w14:textId="77777777" w:rsidR="00E07255" w:rsidRDefault="00E07255">
            <w:pPr>
              <w:ind w:left="-95" w:right="-68"/>
              <w:jc w:val="center"/>
            </w:pPr>
            <w:r>
              <w:rPr>
                <w:sz w:val="20"/>
                <w:szCs w:val="20"/>
              </w:rPr>
              <w:t>№ п/п</w:t>
            </w:r>
          </w:p>
        </w:tc>
        <w:tc>
          <w:tcPr>
            <w:tcW w:w="639" w:type="dxa"/>
            <w:vMerge w:val="restart"/>
            <w:tcBorders>
              <w:top w:val="single" w:sz="8" w:space="0" w:color="000000"/>
              <w:left w:val="single" w:sz="4" w:space="0" w:color="000000"/>
              <w:bottom w:val="single" w:sz="8" w:space="0" w:color="000000"/>
            </w:tcBorders>
            <w:shd w:val="clear" w:color="auto" w:fill="auto"/>
            <w:textDirection w:val="btLr"/>
            <w:vAlign w:val="center"/>
          </w:tcPr>
          <w:p w14:paraId="118BB8F1" w14:textId="77777777" w:rsidR="00E07255" w:rsidRDefault="00E07255">
            <w:pPr>
              <w:ind w:left="-95" w:right="-68"/>
              <w:jc w:val="center"/>
            </w:pPr>
            <w:r>
              <w:rPr>
                <w:sz w:val="20"/>
                <w:szCs w:val="20"/>
              </w:rPr>
              <w:t>Ф.И.О. полностью</w:t>
            </w:r>
          </w:p>
        </w:tc>
        <w:tc>
          <w:tcPr>
            <w:tcW w:w="567" w:type="dxa"/>
            <w:vMerge w:val="restart"/>
            <w:tcBorders>
              <w:top w:val="single" w:sz="8" w:space="0" w:color="000000"/>
              <w:left w:val="single" w:sz="4" w:space="0" w:color="000000"/>
              <w:bottom w:val="single" w:sz="8" w:space="0" w:color="000000"/>
            </w:tcBorders>
            <w:shd w:val="clear" w:color="auto" w:fill="auto"/>
            <w:textDirection w:val="btLr"/>
            <w:vAlign w:val="center"/>
          </w:tcPr>
          <w:p w14:paraId="3842A761" w14:textId="77777777" w:rsidR="00E07255" w:rsidRDefault="00E07255">
            <w:pPr>
              <w:ind w:left="-95" w:right="-68"/>
              <w:jc w:val="center"/>
            </w:pPr>
            <w:r>
              <w:rPr>
                <w:sz w:val="20"/>
                <w:szCs w:val="20"/>
              </w:rPr>
              <w:t>Дата рождения</w:t>
            </w:r>
          </w:p>
        </w:tc>
        <w:tc>
          <w:tcPr>
            <w:tcW w:w="709" w:type="dxa"/>
            <w:vMerge w:val="restart"/>
            <w:tcBorders>
              <w:top w:val="single" w:sz="8" w:space="0" w:color="000000"/>
              <w:left w:val="single" w:sz="4" w:space="0" w:color="000000"/>
              <w:bottom w:val="single" w:sz="8" w:space="0" w:color="000000"/>
            </w:tcBorders>
            <w:shd w:val="clear" w:color="auto" w:fill="auto"/>
            <w:textDirection w:val="btLr"/>
            <w:vAlign w:val="center"/>
          </w:tcPr>
          <w:p w14:paraId="701C060F" w14:textId="77777777" w:rsidR="00E07255" w:rsidRDefault="00E07255">
            <w:pPr>
              <w:ind w:left="-95" w:right="-68"/>
              <w:jc w:val="center"/>
            </w:pPr>
            <w:r>
              <w:rPr>
                <w:sz w:val="20"/>
                <w:szCs w:val="20"/>
              </w:rPr>
              <w:t xml:space="preserve">Спортивное звание / </w:t>
            </w:r>
          </w:p>
          <w:p w14:paraId="7E2154C6" w14:textId="77777777" w:rsidR="00E07255" w:rsidRDefault="00E07255">
            <w:pPr>
              <w:ind w:left="-95" w:right="-68"/>
              <w:jc w:val="center"/>
            </w:pPr>
            <w:r>
              <w:rPr>
                <w:sz w:val="20"/>
                <w:szCs w:val="20"/>
              </w:rPr>
              <w:t>разряд</w:t>
            </w:r>
          </w:p>
        </w:tc>
        <w:tc>
          <w:tcPr>
            <w:tcW w:w="567" w:type="dxa"/>
            <w:vMerge w:val="restart"/>
            <w:tcBorders>
              <w:top w:val="single" w:sz="8" w:space="0" w:color="000000"/>
              <w:left w:val="single" w:sz="4" w:space="0" w:color="000000"/>
              <w:bottom w:val="single" w:sz="8" w:space="0" w:color="000000"/>
            </w:tcBorders>
            <w:shd w:val="clear" w:color="auto" w:fill="auto"/>
            <w:textDirection w:val="btLr"/>
            <w:vAlign w:val="center"/>
          </w:tcPr>
          <w:p w14:paraId="5FBE1C59" w14:textId="77777777" w:rsidR="00E07255" w:rsidRDefault="00E07255">
            <w:pPr>
              <w:ind w:left="-95" w:right="-68"/>
              <w:jc w:val="center"/>
              <w:rPr>
                <w:sz w:val="20"/>
                <w:szCs w:val="20"/>
              </w:rPr>
            </w:pPr>
            <w:r>
              <w:rPr>
                <w:sz w:val="20"/>
                <w:szCs w:val="20"/>
              </w:rPr>
              <w:t>Порода собак/собаки</w:t>
            </w:r>
            <w:r>
              <w:rPr>
                <w:rStyle w:val="ae"/>
                <w:szCs w:val="20"/>
              </w:rPr>
              <w:footnoteReference w:id="26"/>
            </w:r>
          </w:p>
        </w:tc>
        <w:tc>
          <w:tcPr>
            <w:tcW w:w="567" w:type="dxa"/>
            <w:vMerge w:val="restart"/>
            <w:tcBorders>
              <w:top w:val="single" w:sz="8" w:space="0" w:color="000000"/>
              <w:left w:val="single" w:sz="4" w:space="0" w:color="000000"/>
              <w:bottom w:val="single" w:sz="8" w:space="0" w:color="000000"/>
            </w:tcBorders>
            <w:shd w:val="clear" w:color="auto" w:fill="auto"/>
            <w:textDirection w:val="btLr"/>
            <w:vAlign w:val="center"/>
          </w:tcPr>
          <w:p w14:paraId="1B527C3E" w14:textId="77777777" w:rsidR="00E07255" w:rsidRDefault="00E07255">
            <w:pPr>
              <w:ind w:left="-95" w:right="-68"/>
              <w:jc w:val="center"/>
            </w:pPr>
            <w:r>
              <w:rPr>
                <w:sz w:val="20"/>
                <w:szCs w:val="20"/>
              </w:rPr>
              <w:t>Субъект РФ</w:t>
            </w:r>
          </w:p>
        </w:tc>
        <w:tc>
          <w:tcPr>
            <w:tcW w:w="3969" w:type="dxa"/>
            <w:gridSpan w:val="3"/>
            <w:tcBorders>
              <w:top w:val="single" w:sz="8" w:space="0" w:color="000000"/>
              <w:left w:val="single" w:sz="8" w:space="0" w:color="000000"/>
              <w:bottom w:val="single" w:sz="4" w:space="0" w:color="000000"/>
            </w:tcBorders>
            <w:shd w:val="clear" w:color="auto" w:fill="auto"/>
            <w:vAlign w:val="center"/>
          </w:tcPr>
          <w:p w14:paraId="46751E4E" w14:textId="77777777" w:rsidR="00E07255" w:rsidRDefault="00E07255">
            <w:pPr>
              <w:ind w:left="-95" w:right="-68"/>
              <w:jc w:val="center"/>
            </w:pPr>
            <w:r>
              <w:rPr>
                <w:sz w:val="20"/>
                <w:szCs w:val="20"/>
              </w:rPr>
              <w:t>1 этап</w:t>
            </w:r>
          </w:p>
        </w:tc>
        <w:tc>
          <w:tcPr>
            <w:tcW w:w="3975" w:type="dxa"/>
            <w:gridSpan w:val="3"/>
            <w:tcBorders>
              <w:top w:val="single" w:sz="8" w:space="0" w:color="000000"/>
              <w:left w:val="single" w:sz="8" w:space="0" w:color="000000"/>
              <w:bottom w:val="single" w:sz="4" w:space="0" w:color="000000"/>
            </w:tcBorders>
            <w:shd w:val="clear" w:color="auto" w:fill="auto"/>
            <w:vAlign w:val="center"/>
          </w:tcPr>
          <w:p w14:paraId="161870A1" w14:textId="77777777" w:rsidR="00E07255" w:rsidRDefault="00E07255">
            <w:pPr>
              <w:ind w:left="-95" w:right="-68"/>
              <w:jc w:val="center"/>
            </w:pPr>
            <w:r>
              <w:rPr>
                <w:sz w:val="20"/>
                <w:szCs w:val="20"/>
              </w:rPr>
              <w:t>N этап</w:t>
            </w:r>
          </w:p>
        </w:tc>
        <w:tc>
          <w:tcPr>
            <w:tcW w:w="992" w:type="dxa"/>
            <w:vMerge w:val="restart"/>
            <w:tcBorders>
              <w:top w:val="single" w:sz="8" w:space="0" w:color="000000"/>
              <w:left w:val="single" w:sz="8" w:space="0" w:color="000000"/>
            </w:tcBorders>
            <w:shd w:val="clear" w:color="auto" w:fill="auto"/>
            <w:vAlign w:val="center"/>
          </w:tcPr>
          <w:p w14:paraId="42A57F3E" w14:textId="77777777" w:rsidR="00E07255" w:rsidRDefault="00E07255">
            <w:pPr>
              <w:ind w:left="-95" w:right="-68"/>
              <w:jc w:val="center"/>
            </w:pPr>
            <w:r>
              <w:rPr>
                <w:sz w:val="20"/>
                <w:szCs w:val="20"/>
              </w:rPr>
              <w:t xml:space="preserve">ИТОГО баллы на этапах с учетом </w:t>
            </w:r>
            <w:proofErr w:type="spellStart"/>
            <w:r>
              <w:rPr>
                <w:sz w:val="20"/>
                <w:szCs w:val="20"/>
              </w:rPr>
              <w:t>коэфф</w:t>
            </w:r>
            <w:proofErr w:type="spellEnd"/>
            <w:r>
              <w:rPr>
                <w:sz w:val="20"/>
                <w:szCs w:val="20"/>
              </w:rPr>
              <w:t>-та</w:t>
            </w:r>
          </w:p>
        </w:tc>
        <w:tc>
          <w:tcPr>
            <w:tcW w:w="851" w:type="dxa"/>
            <w:vMerge w:val="restart"/>
            <w:tcBorders>
              <w:top w:val="single" w:sz="8" w:space="0" w:color="000000"/>
              <w:left w:val="single" w:sz="4" w:space="0" w:color="000000"/>
            </w:tcBorders>
            <w:shd w:val="clear" w:color="auto" w:fill="auto"/>
            <w:vAlign w:val="center"/>
          </w:tcPr>
          <w:p w14:paraId="620F548C" w14:textId="77777777" w:rsidR="00E07255" w:rsidRDefault="00E07255">
            <w:pPr>
              <w:ind w:left="-95" w:right="-68"/>
              <w:jc w:val="center"/>
            </w:pPr>
            <w:r>
              <w:rPr>
                <w:sz w:val="20"/>
                <w:szCs w:val="20"/>
              </w:rPr>
              <w:t>Баллы за лучшую среднюю скорость</w:t>
            </w:r>
          </w:p>
        </w:tc>
        <w:tc>
          <w:tcPr>
            <w:tcW w:w="850" w:type="dxa"/>
            <w:vMerge w:val="restart"/>
            <w:tcBorders>
              <w:top w:val="single" w:sz="8" w:space="0" w:color="000000"/>
              <w:left w:val="single" w:sz="4" w:space="0" w:color="000000"/>
            </w:tcBorders>
            <w:shd w:val="clear" w:color="auto" w:fill="auto"/>
            <w:vAlign w:val="center"/>
          </w:tcPr>
          <w:p w14:paraId="012B75B3" w14:textId="77777777" w:rsidR="00E07255" w:rsidRDefault="00E07255">
            <w:pPr>
              <w:ind w:left="-101" w:right="-112"/>
              <w:jc w:val="center"/>
            </w:pPr>
            <w:r>
              <w:rPr>
                <w:sz w:val="20"/>
                <w:szCs w:val="20"/>
              </w:rPr>
              <w:t>ИТОГО баллы</w:t>
            </w:r>
            <w:r>
              <w:rPr>
                <w:sz w:val="20"/>
                <w:szCs w:val="20"/>
                <w:lang w:val="en-US"/>
              </w:rPr>
              <w:t xml:space="preserve"> </w:t>
            </w:r>
            <w:r>
              <w:rPr>
                <w:sz w:val="20"/>
                <w:szCs w:val="20"/>
              </w:rPr>
              <w:t>в Кубке</w:t>
            </w:r>
          </w:p>
        </w:tc>
        <w:tc>
          <w:tcPr>
            <w:tcW w:w="871" w:type="dxa"/>
            <w:vMerge w:val="restart"/>
            <w:tcBorders>
              <w:top w:val="single" w:sz="8" w:space="0" w:color="000000"/>
              <w:left w:val="single" w:sz="8" w:space="0" w:color="000000"/>
              <w:right w:val="single" w:sz="8" w:space="0" w:color="000000"/>
            </w:tcBorders>
            <w:shd w:val="clear" w:color="auto" w:fill="auto"/>
            <w:vAlign w:val="center"/>
          </w:tcPr>
          <w:p w14:paraId="7B4F0AA6" w14:textId="77777777" w:rsidR="00E07255" w:rsidRDefault="00E07255">
            <w:pPr>
              <w:ind w:left="-96" w:right="-102"/>
              <w:jc w:val="center"/>
            </w:pPr>
            <w:r>
              <w:rPr>
                <w:bCs/>
                <w:sz w:val="20"/>
                <w:szCs w:val="20"/>
              </w:rPr>
              <w:t>МЕСТО</w:t>
            </w:r>
          </w:p>
        </w:tc>
      </w:tr>
      <w:tr w:rsidR="00E07255" w14:paraId="295BF417" w14:textId="77777777">
        <w:trPr>
          <w:trHeight w:val="300"/>
        </w:trPr>
        <w:tc>
          <w:tcPr>
            <w:tcW w:w="485" w:type="dxa"/>
            <w:vMerge/>
            <w:tcBorders>
              <w:top w:val="single" w:sz="8" w:space="0" w:color="000000"/>
              <w:left w:val="single" w:sz="8" w:space="0" w:color="000000"/>
              <w:bottom w:val="single" w:sz="8" w:space="0" w:color="000000"/>
            </w:tcBorders>
            <w:shd w:val="clear" w:color="auto" w:fill="auto"/>
            <w:vAlign w:val="center"/>
          </w:tcPr>
          <w:p w14:paraId="3538191B" w14:textId="77777777" w:rsidR="00E07255" w:rsidRDefault="00E07255">
            <w:pPr>
              <w:snapToGrid w:val="0"/>
              <w:rPr>
                <w:bCs/>
                <w:sz w:val="20"/>
                <w:szCs w:val="20"/>
              </w:rPr>
            </w:pPr>
          </w:p>
        </w:tc>
        <w:tc>
          <w:tcPr>
            <w:tcW w:w="639" w:type="dxa"/>
            <w:vMerge/>
            <w:tcBorders>
              <w:top w:val="single" w:sz="8" w:space="0" w:color="000000"/>
              <w:left w:val="single" w:sz="4" w:space="0" w:color="000000"/>
              <w:bottom w:val="single" w:sz="8" w:space="0" w:color="000000"/>
            </w:tcBorders>
            <w:shd w:val="clear" w:color="auto" w:fill="auto"/>
            <w:vAlign w:val="center"/>
          </w:tcPr>
          <w:p w14:paraId="4427FDB8" w14:textId="77777777" w:rsidR="00E07255" w:rsidRDefault="00E07255">
            <w:pPr>
              <w:snapToGrid w:val="0"/>
              <w:rPr>
                <w:sz w:val="20"/>
                <w:szCs w:val="20"/>
              </w:rPr>
            </w:pPr>
          </w:p>
        </w:tc>
        <w:tc>
          <w:tcPr>
            <w:tcW w:w="567" w:type="dxa"/>
            <w:vMerge/>
            <w:tcBorders>
              <w:top w:val="single" w:sz="8" w:space="0" w:color="000000"/>
              <w:left w:val="single" w:sz="4" w:space="0" w:color="000000"/>
              <w:bottom w:val="single" w:sz="8" w:space="0" w:color="000000"/>
            </w:tcBorders>
            <w:shd w:val="clear" w:color="auto" w:fill="auto"/>
            <w:vAlign w:val="center"/>
          </w:tcPr>
          <w:p w14:paraId="4D3D5EAC" w14:textId="77777777" w:rsidR="00E07255" w:rsidRDefault="00E07255">
            <w:pPr>
              <w:snapToGrid w:val="0"/>
              <w:rPr>
                <w:sz w:val="20"/>
                <w:szCs w:val="20"/>
              </w:rPr>
            </w:pPr>
          </w:p>
        </w:tc>
        <w:tc>
          <w:tcPr>
            <w:tcW w:w="709" w:type="dxa"/>
            <w:vMerge/>
            <w:tcBorders>
              <w:top w:val="single" w:sz="8" w:space="0" w:color="000000"/>
              <w:left w:val="single" w:sz="4" w:space="0" w:color="000000"/>
              <w:bottom w:val="single" w:sz="8" w:space="0" w:color="000000"/>
            </w:tcBorders>
            <w:shd w:val="clear" w:color="auto" w:fill="auto"/>
            <w:vAlign w:val="center"/>
          </w:tcPr>
          <w:p w14:paraId="4665DCBA" w14:textId="77777777" w:rsidR="00E07255" w:rsidRDefault="00E07255">
            <w:pPr>
              <w:snapToGrid w:val="0"/>
              <w:rPr>
                <w:sz w:val="20"/>
                <w:szCs w:val="20"/>
              </w:rPr>
            </w:pPr>
          </w:p>
        </w:tc>
        <w:tc>
          <w:tcPr>
            <w:tcW w:w="567" w:type="dxa"/>
            <w:vMerge/>
            <w:tcBorders>
              <w:top w:val="single" w:sz="8" w:space="0" w:color="000000"/>
              <w:left w:val="single" w:sz="4" w:space="0" w:color="000000"/>
              <w:bottom w:val="single" w:sz="8" w:space="0" w:color="000000"/>
            </w:tcBorders>
            <w:shd w:val="clear" w:color="auto" w:fill="auto"/>
            <w:vAlign w:val="center"/>
          </w:tcPr>
          <w:p w14:paraId="4CD1A928" w14:textId="77777777" w:rsidR="00E07255" w:rsidRDefault="00E07255">
            <w:pPr>
              <w:snapToGrid w:val="0"/>
              <w:rPr>
                <w:sz w:val="20"/>
                <w:szCs w:val="20"/>
              </w:rPr>
            </w:pPr>
          </w:p>
        </w:tc>
        <w:tc>
          <w:tcPr>
            <w:tcW w:w="567" w:type="dxa"/>
            <w:vMerge/>
            <w:tcBorders>
              <w:top w:val="single" w:sz="8" w:space="0" w:color="000000"/>
              <w:left w:val="single" w:sz="4" w:space="0" w:color="000000"/>
              <w:bottom w:val="single" w:sz="8" w:space="0" w:color="000000"/>
            </w:tcBorders>
            <w:shd w:val="clear" w:color="auto" w:fill="auto"/>
            <w:vAlign w:val="center"/>
          </w:tcPr>
          <w:p w14:paraId="2253385A" w14:textId="77777777" w:rsidR="00E07255" w:rsidRDefault="00E07255">
            <w:pPr>
              <w:snapToGrid w:val="0"/>
              <w:rPr>
                <w:sz w:val="20"/>
                <w:szCs w:val="20"/>
              </w:rPr>
            </w:pPr>
          </w:p>
        </w:tc>
        <w:tc>
          <w:tcPr>
            <w:tcW w:w="3969" w:type="dxa"/>
            <w:gridSpan w:val="3"/>
            <w:tcBorders>
              <w:top w:val="single" w:sz="4" w:space="0" w:color="000000"/>
              <w:left w:val="single" w:sz="8" w:space="0" w:color="000000"/>
              <w:bottom w:val="single" w:sz="4" w:space="0" w:color="000000"/>
            </w:tcBorders>
            <w:shd w:val="clear" w:color="auto" w:fill="auto"/>
            <w:vAlign w:val="center"/>
          </w:tcPr>
          <w:p w14:paraId="6DA59FD9" w14:textId="77777777" w:rsidR="00E07255" w:rsidRDefault="00E07255">
            <w:pPr>
              <w:jc w:val="center"/>
            </w:pPr>
            <w:r>
              <w:rPr>
                <w:sz w:val="20"/>
                <w:szCs w:val="20"/>
              </w:rPr>
              <w:t>Даты проведения</w:t>
            </w:r>
          </w:p>
        </w:tc>
        <w:tc>
          <w:tcPr>
            <w:tcW w:w="3975" w:type="dxa"/>
            <w:gridSpan w:val="3"/>
            <w:tcBorders>
              <w:top w:val="single" w:sz="4" w:space="0" w:color="000000"/>
              <w:left w:val="single" w:sz="8" w:space="0" w:color="000000"/>
              <w:bottom w:val="single" w:sz="4" w:space="0" w:color="000000"/>
            </w:tcBorders>
            <w:shd w:val="clear" w:color="auto" w:fill="auto"/>
            <w:vAlign w:val="center"/>
          </w:tcPr>
          <w:p w14:paraId="05F228CB" w14:textId="77777777" w:rsidR="00E07255" w:rsidRDefault="00E07255">
            <w:pPr>
              <w:jc w:val="center"/>
            </w:pPr>
            <w:r>
              <w:rPr>
                <w:sz w:val="20"/>
                <w:szCs w:val="20"/>
              </w:rPr>
              <w:t>Даты проведения</w:t>
            </w:r>
          </w:p>
        </w:tc>
        <w:tc>
          <w:tcPr>
            <w:tcW w:w="992" w:type="dxa"/>
            <w:vMerge/>
            <w:tcBorders>
              <w:top w:val="single" w:sz="8" w:space="0" w:color="000000"/>
              <w:left w:val="single" w:sz="8" w:space="0" w:color="000000"/>
            </w:tcBorders>
            <w:shd w:val="clear" w:color="auto" w:fill="auto"/>
            <w:vAlign w:val="center"/>
          </w:tcPr>
          <w:p w14:paraId="3613A905" w14:textId="77777777" w:rsidR="00E07255" w:rsidRDefault="00E07255">
            <w:pPr>
              <w:snapToGrid w:val="0"/>
              <w:rPr>
                <w:sz w:val="20"/>
                <w:szCs w:val="20"/>
              </w:rPr>
            </w:pPr>
          </w:p>
        </w:tc>
        <w:tc>
          <w:tcPr>
            <w:tcW w:w="851" w:type="dxa"/>
            <w:vMerge/>
            <w:tcBorders>
              <w:top w:val="single" w:sz="8" w:space="0" w:color="000000"/>
              <w:left w:val="single" w:sz="4" w:space="0" w:color="000000"/>
            </w:tcBorders>
            <w:shd w:val="clear" w:color="auto" w:fill="auto"/>
            <w:vAlign w:val="center"/>
          </w:tcPr>
          <w:p w14:paraId="2B480447" w14:textId="77777777" w:rsidR="00E07255" w:rsidRDefault="00E07255">
            <w:pPr>
              <w:snapToGrid w:val="0"/>
              <w:rPr>
                <w:sz w:val="20"/>
                <w:szCs w:val="20"/>
              </w:rPr>
            </w:pPr>
          </w:p>
        </w:tc>
        <w:tc>
          <w:tcPr>
            <w:tcW w:w="850" w:type="dxa"/>
            <w:vMerge/>
            <w:tcBorders>
              <w:top w:val="single" w:sz="8" w:space="0" w:color="000000"/>
              <w:left w:val="single" w:sz="4" w:space="0" w:color="000000"/>
            </w:tcBorders>
            <w:shd w:val="clear" w:color="auto" w:fill="auto"/>
            <w:vAlign w:val="center"/>
          </w:tcPr>
          <w:p w14:paraId="04D8DB02" w14:textId="77777777" w:rsidR="00E07255" w:rsidRDefault="00E07255">
            <w:pPr>
              <w:snapToGrid w:val="0"/>
              <w:rPr>
                <w:sz w:val="20"/>
                <w:szCs w:val="20"/>
              </w:rPr>
            </w:pPr>
          </w:p>
        </w:tc>
        <w:tc>
          <w:tcPr>
            <w:tcW w:w="871" w:type="dxa"/>
            <w:vMerge/>
            <w:tcBorders>
              <w:top w:val="single" w:sz="8" w:space="0" w:color="000000"/>
              <w:left w:val="single" w:sz="8" w:space="0" w:color="000000"/>
              <w:right w:val="single" w:sz="8" w:space="0" w:color="000000"/>
            </w:tcBorders>
            <w:shd w:val="clear" w:color="auto" w:fill="auto"/>
            <w:vAlign w:val="center"/>
          </w:tcPr>
          <w:p w14:paraId="0E568C95" w14:textId="77777777" w:rsidR="00E07255" w:rsidRDefault="00E07255">
            <w:pPr>
              <w:snapToGrid w:val="0"/>
              <w:rPr>
                <w:b/>
                <w:bCs/>
                <w:sz w:val="20"/>
                <w:szCs w:val="20"/>
              </w:rPr>
            </w:pPr>
          </w:p>
        </w:tc>
      </w:tr>
      <w:tr w:rsidR="00E07255" w14:paraId="20009FFB" w14:textId="77777777">
        <w:trPr>
          <w:trHeight w:val="300"/>
        </w:trPr>
        <w:tc>
          <w:tcPr>
            <w:tcW w:w="485" w:type="dxa"/>
            <w:vMerge/>
            <w:tcBorders>
              <w:top w:val="single" w:sz="8" w:space="0" w:color="000000"/>
              <w:left w:val="single" w:sz="8" w:space="0" w:color="000000"/>
              <w:bottom w:val="single" w:sz="8" w:space="0" w:color="000000"/>
            </w:tcBorders>
            <w:shd w:val="clear" w:color="auto" w:fill="auto"/>
            <w:vAlign w:val="center"/>
          </w:tcPr>
          <w:p w14:paraId="47AFE687" w14:textId="77777777" w:rsidR="00E07255" w:rsidRDefault="00E07255">
            <w:pPr>
              <w:snapToGrid w:val="0"/>
              <w:rPr>
                <w:b/>
                <w:bCs/>
                <w:sz w:val="20"/>
                <w:szCs w:val="20"/>
              </w:rPr>
            </w:pPr>
          </w:p>
        </w:tc>
        <w:tc>
          <w:tcPr>
            <w:tcW w:w="639" w:type="dxa"/>
            <w:vMerge/>
            <w:tcBorders>
              <w:top w:val="single" w:sz="8" w:space="0" w:color="000000"/>
              <w:left w:val="single" w:sz="4" w:space="0" w:color="000000"/>
              <w:bottom w:val="single" w:sz="8" w:space="0" w:color="000000"/>
            </w:tcBorders>
            <w:shd w:val="clear" w:color="auto" w:fill="auto"/>
            <w:vAlign w:val="center"/>
          </w:tcPr>
          <w:p w14:paraId="422BB085" w14:textId="77777777" w:rsidR="00E07255" w:rsidRDefault="00E07255">
            <w:pPr>
              <w:snapToGrid w:val="0"/>
              <w:rPr>
                <w:sz w:val="20"/>
                <w:szCs w:val="20"/>
              </w:rPr>
            </w:pPr>
          </w:p>
        </w:tc>
        <w:tc>
          <w:tcPr>
            <w:tcW w:w="567" w:type="dxa"/>
            <w:vMerge/>
            <w:tcBorders>
              <w:top w:val="single" w:sz="8" w:space="0" w:color="000000"/>
              <w:left w:val="single" w:sz="4" w:space="0" w:color="000000"/>
              <w:bottom w:val="single" w:sz="8" w:space="0" w:color="000000"/>
            </w:tcBorders>
            <w:shd w:val="clear" w:color="auto" w:fill="auto"/>
            <w:vAlign w:val="center"/>
          </w:tcPr>
          <w:p w14:paraId="211FB23D" w14:textId="77777777" w:rsidR="00E07255" w:rsidRDefault="00E07255">
            <w:pPr>
              <w:snapToGrid w:val="0"/>
              <w:rPr>
                <w:sz w:val="20"/>
                <w:szCs w:val="20"/>
              </w:rPr>
            </w:pPr>
          </w:p>
        </w:tc>
        <w:tc>
          <w:tcPr>
            <w:tcW w:w="709" w:type="dxa"/>
            <w:vMerge/>
            <w:tcBorders>
              <w:top w:val="single" w:sz="8" w:space="0" w:color="000000"/>
              <w:left w:val="single" w:sz="4" w:space="0" w:color="000000"/>
              <w:bottom w:val="single" w:sz="8" w:space="0" w:color="000000"/>
            </w:tcBorders>
            <w:shd w:val="clear" w:color="auto" w:fill="auto"/>
            <w:vAlign w:val="center"/>
          </w:tcPr>
          <w:p w14:paraId="5805926B" w14:textId="77777777" w:rsidR="00E07255" w:rsidRDefault="00E07255">
            <w:pPr>
              <w:snapToGrid w:val="0"/>
              <w:rPr>
                <w:sz w:val="20"/>
                <w:szCs w:val="20"/>
              </w:rPr>
            </w:pPr>
          </w:p>
        </w:tc>
        <w:tc>
          <w:tcPr>
            <w:tcW w:w="567" w:type="dxa"/>
            <w:vMerge/>
            <w:tcBorders>
              <w:top w:val="single" w:sz="8" w:space="0" w:color="000000"/>
              <w:left w:val="single" w:sz="4" w:space="0" w:color="000000"/>
              <w:bottom w:val="single" w:sz="8" w:space="0" w:color="000000"/>
            </w:tcBorders>
            <w:shd w:val="clear" w:color="auto" w:fill="auto"/>
            <w:vAlign w:val="center"/>
          </w:tcPr>
          <w:p w14:paraId="68CEFEEA" w14:textId="77777777" w:rsidR="00E07255" w:rsidRDefault="00E07255">
            <w:pPr>
              <w:snapToGrid w:val="0"/>
              <w:rPr>
                <w:sz w:val="20"/>
                <w:szCs w:val="20"/>
              </w:rPr>
            </w:pPr>
          </w:p>
        </w:tc>
        <w:tc>
          <w:tcPr>
            <w:tcW w:w="567" w:type="dxa"/>
            <w:vMerge/>
            <w:tcBorders>
              <w:top w:val="single" w:sz="8" w:space="0" w:color="000000"/>
              <w:left w:val="single" w:sz="4" w:space="0" w:color="000000"/>
              <w:bottom w:val="single" w:sz="8" w:space="0" w:color="000000"/>
            </w:tcBorders>
            <w:shd w:val="clear" w:color="auto" w:fill="auto"/>
            <w:vAlign w:val="center"/>
          </w:tcPr>
          <w:p w14:paraId="6816545C" w14:textId="77777777" w:rsidR="00E07255" w:rsidRDefault="00E07255">
            <w:pPr>
              <w:snapToGrid w:val="0"/>
              <w:rPr>
                <w:sz w:val="20"/>
                <w:szCs w:val="20"/>
              </w:rPr>
            </w:pPr>
          </w:p>
        </w:tc>
        <w:tc>
          <w:tcPr>
            <w:tcW w:w="3969" w:type="dxa"/>
            <w:gridSpan w:val="3"/>
            <w:tcBorders>
              <w:top w:val="single" w:sz="4" w:space="0" w:color="000000"/>
              <w:left w:val="single" w:sz="8" w:space="0" w:color="000000"/>
              <w:bottom w:val="single" w:sz="4" w:space="0" w:color="000000"/>
            </w:tcBorders>
            <w:shd w:val="clear" w:color="auto" w:fill="auto"/>
            <w:vAlign w:val="center"/>
          </w:tcPr>
          <w:p w14:paraId="3BAF4934" w14:textId="77777777" w:rsidR="00E07255" w:rsidRDefault="00E07255">
            <w:pPr>
              <w:jc w:val="center"/>
            </w:pPr>
            <w:r>
              <w:rPr>
                <w:sz w:val="20"/>
                <w:szCs w:val="20"/>
              </w:rPr>
              <w:t>Место проведения</w:t>
            </w:r>
          </w:p>
          <w:p w14:paraId="4E982C6D" w14:textId="77777777" w:rsidR="00E07255" w:rsidRDefault="00E07255">
            <w:pPr>
              <w:jc w:val="center"/>
              <w:rPr>
                <w:sz w:val="20"/>
                <w:szCs w:val="20"/>
              </w:rPr>
            </w:pPr>
            <w:r>
              <w:rPr>
                <w:sz w:val="20"/>
                <w:szCs w:val="20"/>
              </w:rPr>
              <w:t>Дистанция</w:t>
            </w:r>
            <w:r>
              <w:rPr>
                <w:rStyle w:val="ae"/>
                <w:szCs w:val="20"/>
              </w:rPr>
              <w:footnoteReference w:id="27"/>
            </w:r>
          </w:p>
        </w:tc>
        <w:tc>
          <w:tcPr>
            <w:tcW w:w="3975" w:type="dxa"/>
            <w:gridSpan w:val="3"/>
            <w:tcBorders>
              <w:top w:val="single" w:sz="4" w:space="0" w:color="000000"/>
              <w:left w:val="single" w:sz="8" w:space="0" w:color="000000"/>
              <w:bottom w:val="single" w:sz="4" w:space="0" w:color="000000"/>
            </w:tcBorders>
            <w:shd w:val="clear" w:color="auto" w:fill="auto"/>
            <w:vAlign w:val="center"/>
          </w:tcPr>
          <w:p w14:paraId="3EED37F3" w14:textId="77777777" w:rsidR="00E07255" w:rsidRDefault="00E07255">
            <w:pPr>
              <w:jc w:val="center"/>
            </w:pPr>
            <w:r>
              <w:rPr>
                <w:sz w:val="20"/>
                <w:szCs w:val="20"/>
              </w:rPr>
              <w:t>Место проведения</w:t>
            </w:r>
          </w:p>
          <w:p w14:paraId="2D8843C3" w14:textId="77777777" w:rsidR="00E07255" w:rsidRDefault="00E07255">
            <w:pPr>
              <w:jc w:val="center"/>
            </w:pPr>
            <w:r>
              <w:rPr>
                <w:sz w:val="20"/>
                <w:szCs w:val="20"/>
              </w:rPr>
              <w:t>Дистанция</w:t>
            </w:r>
          </w:p>
        </w:tc>
        <w:tc>
          <w:tcPr>
            <w:tcW w:w="992" w:type="dxa"/>
            <w:vMerge/>
            <w:tcBorders>
              <w:top w:val="single" w:sz="8" w:space="0" w:color="000000"/>
              <w:left w:val="single" w:sz="8" w:space="0" w:color="000000"/>
            </w:tcBorders>
            <w:shd w:val="clear" w:color="auto" w:fill="auto"/>
            <w:vAlign w:val="center"/>
          </w:tcPr>
          <w:p w14:paraId="5F9C6B8D" w14:textId="77777777" w:rsidR="00E07255" w:rsidRDefault="00E07255">
            <w:pPr>
              <w:snapToGrid w:val="0"/>
              <w:rPr>
                <w:sz w:val="20"/>
                <w:szCs w:val="20"/>
              </w:rPr>
            </w:pPr>
          </w:p>
        </w:tc>
        <w:tc>
          <w:tcPr>
            <w:tcW w:w="851" w:type="dxa"/>
            <w:vMerge/>
            <w:tcBorders>
              <w:top w:val="single" w:sz="8" w:space="0" w:color="000000"/>
              <w:left w:val="single" w:sz="4" w:space="0" w:color="000000"/>
            </w:tcBorders>
            <w:shd w:val="clear" w:color="auto" w:fill="auto"/>
            <w:vAlign w:val="center"/>
          </w:tcPr>
          <w:p w14:paraId="0ED6E6A7" w14:textId="77777777" w:rsidR="00E07255" w:rsidRDefault="00E07255">
            <w:pPr>
              <w:snapToGrid w:val="0"/>
              <w:rPr>
                <w:sz w:val="20"/>
                <w:szCs w:val="20"/>
              </w:rPr>
            </w:pPr>
          </w:p>
        </w:tc>
        <w:tc>
          <w:tcPr>
            <w:tcW w:w="850" w:type="dxa"/>
            <w:vMerge/>
            <w:tcBorders>
              <w:top w:val="single" w:sz="8" w:space="0" w:color="000000"/>
              <w:left w:val="single" w:sz="4" w:space="0" w:color="000000"/>
            </w:tcBorders>
            <w:shd w:val="clear" w:color="auto" w:fill="auto"/>
            <w:vAlign w:val="center"/>
          </w:tcPr>
          <w:p w14:paraId="655B53C1" w14:textId="77777777" w:rsidR="00E07255" w:rsidRDefault="00E07255">
            <w:pPr>
              <w:snapToGrid w:val="0"/>
              <w:rPr>
                <w:sz w:val="20"/>
                <w:szCs w:val="20"/>
              </w:rPr>
            </w:pPr>
          </w:p>
        </w:tc>
        <w:tc>
          <w:tcPr>
            <w:tcW w:w="871" w:type="dxa"/>
            <w:vMerge/>
            <w:tcBorders>
              <w:top w:val="single" w:sz="8" w:space="0" w:color="000000"/>
              <w:left w:val="single" w:sz="8" w:space="0" w:color="000000"/>
              <w:right w:val="single" w:sz="8" w:space="0" w:color="000000"/>
            </w:tcBorders>
            <w:shd w:val="clear" w:color="auto" w:fill="auto"/>
            <w:vAlign w:val="center"/>
          </w:tcPr>
          <w:p w14:paraId="7BA91110" w14:textId="77777777" w:rsidR="00E07255" w:rsidRDefault="00E07255">
            <w:pPr>
              <w:snapToGrid w:val="0"/>
              <w:rPr>
                <w:b/>
                <w:bCs/>
                <w:sz w:val="20"/>
                <w:szCs w:val="20"/>
              </w:rPr>
            </w:pPr>
          </w:p>
        </w:tc>
      </w:tr>
      <w:tr w:rsidR="00E07255" w14:paraId="6F703C63" w14:textId="77777777">
        <w:trPr>
          <w:trHeight w:val="1088"/>
        </w:trPr>
        <w:tc>
          <w:tcPr>
            <w:tcW w:w="485" w:type="dxa"/>
            <w:vMerge/>
            <w:tcBorders>
              <w:top w:val="single" w:sz="8" w:space="0" w:color="000000"/>
              <w:left w:val="single" w:sz="8" w:space="0" w:color="000000"/>
              <w:bottom w:val="single" w:sz="8" w:space="0" w:color="000000"/>
            </w:tcBorders>
            <w:shd w:val="clear" w:color="auto" w:fill="auto"/>
            <w:vAlign w:val="center"/>
          </w:tcPr>
          <w:p w14:paraId="53061BC0" w14:textId="77777777" w:rsidR="00E07255" w:rsidRDefault="00E07255">
            <w:pPr>
              <w:snapToGrid w:val="0"/>
              <w:rPr>
                <w:b/>
                <w:bCs/>
                <w:sz w:val="20"/>
                <w:szCs w:val="20"/>
              </w:rPr>
            </w:pPr>
          </w:p>
        </w:tc>
        <w:tc>
          <w:tcPr>
            <w:tcW w:w="639" w:type="dxa"/>
            <w:vMerge/>
            <w:tcBorders>
              <w:top w:val="single" w:sz="8" w:space="0" w:color="000000"/>
              <w:left w:val="single" w:sz="4" w:space="0" w:color="000000"/>
              <w:bottom w:val="single" w:sz="8" w:space="0" w:color="000000"/>
            </w:tcBorders>
            <w:shd w:val="clear" w:color="auto" w:fill="auto"/>
            <w:vAlign w:val="center"/>
          </w:tcPr>
          <w:p w14:paraId="2C637E1A" w14:textId="77777777" w:rsidR="00E07255" w:rsidRDefault="00E07255">
            <w:pPr>
              <w:snapToGrid w:val="0"/>
              <w:rPr>
                <w:sz w:val="20"/>
                <w:szCs w:val="20"/>
              </w:rPr>
            </w:pPr>
          </w:p>
        </w:tc>
        <w:tc>
          <w:tcPr>
            <w:tcW w:w="567" w:type="dxa"/>
            <w:vMerge/>
            <w:tcBorders>
              <w:top w:val="single" w:sz="8" w:space="0" w:color="000000"/>
              <w:left w:val="single" w:sz="4" w:space="0" w:color="000000"/>
              <w:bottom w:val="single" w:sz="8" w:space="0" w:color="000000"/>
            </w:tcBorders>
            <w:shd w:val="clear" w:color="auto" w:fill="auto"/>
            <w:vAlign w:val="center"/>
          </w:tcPr>
          <w:p w14:paraId="7FE96DC1" w14:textId="77777777" w:rsidR="00E07255" w:rsidRDefault="00E07255">
            <w:pPr>
              <w:snapToGrid w:val="0"/>
              <w:rPr>
                <w:sz w:val="20"/>
                <w:szCs w:val="20"/>
              </w:rPr>
            </w:pPr>
          </w:p>
        </w:tc>
        <w:tc>
          <w:tcPr>
            <w:tcW w:w="709" w:type="dxa"/>
            <w:vMerge/>
            <w:tcBorders>
              <w:top w:val="single" w:sz="8" w:space="0" w:color="000000"/>
              <w:left w:val="single" w:sz="4" w:space="0" w:color="000000"/>
              <w:bottom w:val="single" w:sz="8" w:space="0" w:color="000000"/>
            </w:tcBorders>
            <w:shd w:val="clear" w:color="auto" w:fill="auto"/>
            <w:vAlign w:val="center"/>
          </w:tcPr>
          <w:p w14:paraId="39247BCD" w14:textId="77777777" w:rsidR="00E07255" w:rsidRDefault="00E07255">
            <w:pPr>
              <w:snapToGrid w:val="0"/>
              <w:rPr>
                <w:sz w:val="20"/>
                <w:szCs w:val="20"/>
              </w:rPr>
            </w:pPr>
          </w:p>
        </w:tc>
        <w:tc>
          <w:tcPr>
            <w:tcW w:w="567" w:type="dxa"/>
            <w:vMerge/>
            <w:tcBorders>
              <w:top w:val="single" w:sz="8" w:space="0" w:color="000000"/>
              <w:left w:val="single" w:sz="4" w:space="0" w:color="000000"/>
              <w:bottom w:val="single" w:sz="8" w:space="0" w:color="000000"/>
            </w:tcBorders>
            <w:shd w:val="clear" w:color="auto" w:fill="auto"/>
            <w:vAlign w:val="center"/>
          </w:tcPr>
          <w:p w14:paraId="47AE3686" w14:textId="77777777" w:rsidR="00E07255" w:rsidRDefault="00E07255">
            <w:pPr>
              <w:snapToGrid w:val="0"/>
              <w:rPr>
                <w:sz w:val="20"/>
                <w:szCs w:val="20"/>
              </w:rPr>
            </w:pPr>
          </w:p>
        </w:tc>
        <w:tc>
          <w:tcPr>
            <w:tcW w:w="567" w:type="dxa"/>
            <w:vMerge/>
            <w:tcBorders>
              <w:top w:val="single" w:sz="8" w:space="0" w:color="000000"/>
              <w:left w:val="single" w:sz="4" w:space="0" w:color="000000"/>
              <w:bottom w:val="single" w:sz="8" w:space="0" w:color="000000"/>
            </w:tcBorders>
            <w:shd w:val="clear" w:color="auto" w:fill="auto"/>
            <w:vAlign w:val="center"/>
          </w:tcPr>
          <w:p w14:paraId="016E7E5D" w14:textId="77777777" w:rsidR="00E07255" w:rsidRDefault="00E07255">
            <w:pPr>
              <w:snapToGrid w:val="0"/>
              <w:rPr>
                <w:sz w:val="20"/>
                <w:szCs w:val="20"/>
              </w:rPr>
            </w:pPr>
          </w:p>
        </w:tc>
        <w:tc>
          <w:tcPr>
            <w:tcW w:w="1134" w:type="dxa"/>
            <w:tcBorders>
              <w:left w:val="single" w:sz="8" w:space="0" w:color="000000"/>
              <w:bottom w:val="single" w:sz="8" w:space="0" w:color="000000"/>
            </w:tcBorders>
            <w:shd w:val="clear" w:color="auto" w:fill="auto"/>
            <w:vAlign w:val="center"/>
          </w:tcPr>
          <w:p w14:paraId="06F2546F" w14:textId="77777777" w:rsidR="00E07255" w:rsidRDefault="00E07255">
            <w:pPr>
              <w:ind w:left="-72" w:right="-92"/>
              <w:jc w:val="center"/>
            </w:pPr>
            <w:r>
              <w:rPr>
                <w:sz w:val="20"/>
                <w:szCs w:val="20"/>
              </w:rPr>
              <w:t>Сумма баллов</w:t>
            </w:r>
          </w:p>
        </w:tc>
        <w:tc>
          <w:tcPr>
            <w:tcW w:w="1418" w:type="dxa"/>
            <w:tcBorders>
              <w:left w:val="single" w:sz="4" w:space="0" w:color="000000"/>
              <w:bottom w:val="single" w:sz="8" w:space="0" w:color="000000"/>
            </w:tcBorders>
            <w:shd w:val="clear" w:color="auto" w:fill="auto"/>
            <w:vAlign w:val="center"/>
          </w:tcPr>
          <w:p w14:paraId="199DE4F8" w14:textId="77777777" w:rsidR="00E07255" w:rsidRDefault="00E07255">
            <w:pPr>
              <w:ind w:left="-72" w:right="-92"/>
              <w:jc w:val="center"/>
              <w:rPr>
                <w:sz w:val="20"/>
                <w:szCs w:val="20"/>
              </w:rPr>
            </w:pPr>
            <w:r>
              <w:rPr>
                <w:sz w:val="20"/>
                <w:szCs w:val="22"/>
              </w:rPr>
              <w:t>Средняя скорость</w:t>
            </w:r>
            <w:r>
              <w:rPr>
                <w:rStyle w:val="ae"/>
                <w:szCs w:val="22"/>
              </w:rPr>
              <w:footnoteReference w:id="28"/>
            </w:r>
          </w:p>
        </w:tc>
        <w:tc>
          <w:tcPr>
            <w:tcW w:w="1417" w:type="dxa"/>
            <w:tcBorders>
              <w:left w:val="single" w:sz="4" w:space="0" w:color="000000"/>
              <w:bottom w:val="single" w:sz="8" w:space="0" w:color="000000"/>
            </w:tcBorders>
            <w:shd w:val="clear" w:color="auto" w:fill="auto"/>
            <w:vAlign w:val="center"/>
          </w:tcPr>
          <w:p w14:paraId="5965B760" w14:textId="77777777" w:rsidR="00E07255" w:rsidRDefault="00E07255">
            <w:pPr>
              <w:ind w:left="-72" w:right="-92"/>
              <w:jc w:val="center"/>
            </w:pPr>
            <w:r>
              <w:rPr>
                <w:sz w:val="20"/>
                <w:szCs w:val="20"/>
              </w:rPr>
              <w:t>Выполнение норм</w:t>
            </w:r>
          </w:p>
        </w:tc>
        <w:tc>
          <w:tcPr>
            <w:tcW w:w="1134" w:type="dxa"/>
            <w:tcBorders>
              <w:left w:val="single" w:sz="8" w:space="0" w:color="000000"/>
              <w:bottom w:val="single" w:sz="8" w:space="0" w:color="000000"/>
            </w:tcBorders>
            <w:shd w:val="clear" w:color="auto" w:fill="auto"/>
            <w:vAlign w:val="center"/>
          </w:tcPr>
          <w:p w14:paraId="2E38C5B1" w14:textId="77777777" w:rsidR="00E07255" w:rsidRDefault="00E07255">
            <w:pPr>
              <w:ind w:left="-72" w:right="-92"/>
              <w:jc w:val="center"/>
            </w:pPr>
            <w:r>
              <w:rPr>
                <w:sz w:val="20"/>
                <w:szCs w:val="20"/>
              </w:rPr>
              <w:t>Сумма баллов</w:t>
            </w:r>
          </w:p>
        </w:tc>
        <w:tc>
          <w:tcPr>
            <w:tcW w:w="1276" w:type="dxa"/>
            <w:tcBorders>
              <w:left w:val="single" w:sz="4" w:space="0" w:color="000000"/>
              <w:bottom w:val="single" w:sz="8" w:space="0" w:color="000000"/>
            </w:tcBorders>
            <w:shd w:val="clear" w:color="auto" w:fill="auto"/>
            <w:vAlign w:val="center"/>
          </w:tcPr>
          <w:p w14:paraId="5304D0FF" w14:textId="77777777" w:rsidR="00E07255" w:rsidRDefault="00E07255">
            <w:pPr>
              <w:ind w:left="-72" w:right="-92"/>
              <w:jc w:val="center"/>
            </w:pPr>
            <w:r>
              <w:rPr>
                <w:sz w:val="20"/>
                <w:szCs w:val="20"/>
              </w:rPr>
              <w:t>Средняя скорость</w:t>
            </w:r>
          </w:p>
        </w:tc>
        <w:tc>
          <w:tcPr>
            <w:tcW w:w="1565" w:type="dxa"/>
            <w:tcBorders>
              <w:left w:val="single" w:sz="4" w:space="0" w:color="000000"/>
              <w:bottom w:val="single" w:sz="8" w:space="0" w:color="000000"/>
            </w:tcBorders>
            <w:shd w:val="clear" w:color="auto" w:fill="auto"/>
            <w:vAlign w:val="center"/>
          </w:tcPr>
          <w:p w14:paraId="7AD29B3A" w14:textId="77777777" w:rsidR="00E07255" w:rsidRDefault="00E07255">
            <w:pPr>
              <w:ind w:left="-72" w:right="-92"/>
              <w:jc w:val="center"/>
            </w:pPr>
            <w:r>
              <w:rPr>
                <w:sz w:val="20"/>
                <w:szCs w:val="20"/>
              </w:rPr>
              <w:t>Выполнение норм</w:t>
            </w:r>
          </w:p>
        </w:tc>
        <w:tc>
          <w:tcPr>
            <w:tcW w:w="992" w:type="dxa"/>
            <w:vMerge/>
            <w:tcBorders>
              <w:top w:val="single" w:sz="8" w:space="0" w:color="000000"/>
              <w:left w:val="single" w:sz="8" w:space="0" w:color="000000"/>
            </w:tcBorders>
            <w:shd w:val="clear" w:color="auto" w:fill="auto"/>
            <w:vAlign w:val="center"/>
          </w:tcPr>
          <w:p w14:paraId="7C9A030B" w14:textId="77777777" w:rsidR="00E07255" w:rsidRDefault="00E07255">
            <w:pPr>
              <w:snapToGrid w:val="0"/>
              <w:rPr>
                <w:sz w:val="20"/>
                <w:szCs w:val="20"/>
              </w:rPr>
            </w:pPr>
          </w:p>
        </w:tc>
        <w:tc>
          <w:tcPr>
            <w:tcW w:w="851" w:type="dxa"/>
            <w:vMerge/>
            <w:tcBorders>
              <w:top w:val="single" w:sz="8" w:space="0" w:color="000000"/>
              <w:left w:val="single" w:sz="4" w:space="0" w:color="000000"/>
            </w:tcBorders>
            <w:shd w:val="clear" w:color="auto" w:fill="auto"/>
            <w:vAlign w:val="center"/>
          </w:tcPr>
          <w:p w14:paraId="3B73AA51" w14:textId="77777777" w:rsidR="00E07255" w:rsidRDefault="00E07255">
            <w:pPr>
              <w:snapToGrid w:val="0"/>
              <w:rPr>
                <w:sz w:val="20"/>
                <w:szCs w:val="20"/>
              </w:rPr>
            </w:pPr>
          </w:p>
        </w:tc>
        <w:tc>
          <w:tcPr>
            <w:tcW w:w="850" w:type="dxa"/>
            <w:vMerge/>
            <w:tcBorders>
              <w:top w:val="single" w:sz="8" w:space="0" w:color="000000"/>
              <w:left w:val="single" w:sz="4" w:space="0" w:color="000000"/>
            </w:tcBorders>
            <w:shd w:val="clear" w:color="auto" w:fill="auto"/>
            <w:vAlign w:val="center"/>
          </w:tcPr>
          <w:p w14:paraId="5F59BFDD" w14:textId="77777777" w:rsidR="00E07255" w:rsidRDefault="00E07255">
            <w:pPr>
              <w:snapToGrid w:val="0"/>
              <w:rPr>
                <w:sz w:val="20"/>
                <w:szCs w:val="20"/>
              </w:rPr>
            </w:pPr>
          </w:p>
        </w:tc>
        <w:tc>
          <w:tcPr>
            <w:tcW w:w="871" w:type="dxa"/>
            <w:vMerge/>
            <w:tcBorders>
              <w:top w:val="single" w:sz="8" w:space="0" w:color="000000"/>
              <w:left w:val="single" w:sz="8" w:space="0" w:color="000000"/>
              <w:right w:val="single" w:sz="8" w:space="0" w:color="000000"/>
            </w:tcBorders>
            <w:shd w:val="clear" w:color="auto" w:fill="auto"/>
            <w:vAlign w:val="center"/>
          </w:tcPr>
          <w:p w14:paraId="11226458" w14:textId="77777777" w:rsidR="00E07255" w:rsidRDefault="00E07255">
            <w:pPr>
              <w:snapToGrid w:val="0"/>
              <w:rPr>
                <w:b/>
                <w:bCs/>
                <w:sz w:val="20"/>
                <w:szCs w:val="20"/>
              </w:rPr>
            </w:pPr>
          </w:p>
        </w:tc>
      </w:tr>
      <w:tr w:rsidR="00E07255" w14:paraId="368B22B5" w14:textId="77777777">
        <w:trPr>
          <w:trHeight w:val="153"/>
        </w:trPr>
        <w:tc>
          <w:tcPr>
            <w:tcW w:w="485" w:type="dxa"/>
            <w:tcBorders>
              <w:left w:val="single" w:sz="8" w:space="0" w:color="000000"/>
              <w:bottom w:val="single" w:sz="4" w:space="0" w:color="000000"/>
            </w:tcBorders>
            <w:shd w:val="clear" w:color="auto" w:fill="auto"/>
            <w:vAlign w:val="center"/>
          </w:tcPr>
          <w:p w14:paraId="3FC9998D" w14:textId="77777777" w:rsidR="00E07255" w:rsidRDefault="00E07255">
            <w:pPr>
              <w:jc w:val="center"/>
            </w:pPr>
            <w:r>
              <w:rPr>
                <w:sz w:val="20"/>
                <w:szCs w:val="20"/>
              </w:rPr>
              <w:t>1</w:t>
            </w:r>
          </w:p>
        </w:tc>
        <w:tc>
          <w:tcPr>
            <w:tcW w:w="639" w:type="dxa"/>
            <w:tcBorders>
              <w:left w:val="single" w:sz="4" w:space="0" w:color="000000"/>
              <w:bottom w:val="single" w:sz="4" w:space="0" w:color="000000"/>
            </w:tcBorders>
            <w:shd w:val="clear" w:color="auto" w:fill="auto"/>
            <w:vAlign w:val="center"/>
          </w:tcPr>
          <w:p w14:paraId="34148C2B" w14:textId="77777777" w:rsidR="00E07255" w:rsidRDefault="00E07255">
            <w:pPr>
              <w:snapToGrid w:val="0"/>
              <w:jc w:val="center"/>
              <w:rPr>
                <w:b/>
                <w:bCs/>
                <w:sz w:val="20"/>
                <w:szCs w:val="20"/>
              </w:rPr>
            </w:pPr>
          </w:p>
        </w:tc>
        <w:tc>
          <w:tcPr>
            <w:tcW w:w="567" w:type="dxa"/>
            <w:tcBorders>
              <w:left w:val="single" w:sz="4" w:space="0" w:color="000000"/>
              <w:bottom w:val="single" w:sz="4" w:space="0" w:color="000000"/>
            </w:tcBorders>
            <w:shd w:val="clear" w:color="auto" w:fill="auto"/>
            <w:vAlign w:val="center"/>
          </w:tcPr>
          <w:p w14:paraId="13520E36" w14:textId="77777777" w:rsidR="00E07255" w:rsidRDefault="00E07255">
            <w:pPr>
              <w:snapToGrid w:val="0"/>
              <w:jc w:val="center"/>
              <w:rPr>
                <w:b/>
                <w:bCs/>
                <w:sz w:val="20"/>
                <w:szCs w:val="20"/>
              </w:rPr>
            </w:pPr>
          </w:p>
        </w:tc>
        <w:tc>
          <w:tcPr>
            <w:tcW w:w="709" w:type="dxa"/>
            <w:tcBorders>
              <w:left w:val="single" w:sz="4" w:space="0" w:color="000000"/>
              <w:bottom w:val="single" w:sz="4" w:space="0" w:color="000000"/>
            </w:tcBorders>
            <w:shd w:val="clear" w:color="auto" w:fill="auto"/>
            <w:vAlign w:val="center"/>
          </w:tcPr>
          <w:p w14:paraId="4DF7F71F" w14:textId="77777777" w:rsidR="00E07255" w:rsidRDefault="00E07255">
            <w:pPr>
              <w:snapToGrid w:val="0"/>
              <w:jc w:val="center"/>
              <w:rPr>
                <w:sz w:val="20"/>
                <w:szCs w:val="20"/>
              </w:rPr>
            </w:pPr>
          </w:p>
        </w:tc>
        <w:tc>
          <w:tcPr>
            <w:tcW w:w="567" w:type="dxa"/>
            <w:tcBorders>
              <w:left w:val="single" w:sz="4" w:space="0" w:color="000000"/>
              <w:bottom w:val="single" w:sz="4" w:space="0" w:color="000000"/>
            </w:tcBorders>
            <w:shd w:val="clear" w:color="auto" w:fill="auto"/>
            <w:vAlign w:val="center"/>
          </w:tcPr>
          <w:p w14:paraId="3CD0415F" w14:textId="77777777" w:rsidR="00E07255" w:rsidRDefault="00E07255">
            <w:pPr>
              <w:snapToGrid w:val="0"/>
              <w:jc w:val="center"/>
              <w:rPr>
                <w:i/>
                <w:iCs/>
                <w:sz w:val="20"/>
                <w:szCs w:val="20"/>
              </w:rPr>
            </w:pPr>
          </w:p>
        </w:tc>
        <w:tc>
          <w:tcPr>
            <w:tcW w:w="567" w:type="dxa"/>
            <w:tcBorders>
              <w:left w:val="single" w:sz="4" w:space="0" w:color="000000"/>
              <w:bottom w:val="single" w:sz="4" w:space="0" w:color="000000"/>
            </w:tcBorders>
            <w:shd w:val="clear" w:color="auto" w:fill="auto"/>
            <w:vAlign w:val="center"/>
          </w:tcPr>
          <w:p w14:paraId="1C689C93" w14:textId="77777777" w:rsidR="00E07255" w:rsidRDefault="00E07255">
            <w:pPr>
              <w:snapToGrid w:val="0"/>
              <w:jc w:val="center"/>
              <w:rPr>
                <w:i/>
                <w:iCs/>
                <w:sz w:val="20"/>
                <w:szCs w:val="20"/>
              </w:rPr>
            </w:pPr>
          </w:p>
        </w:tc>
        <w:tc>
          <w:tcPr>
            <w:tcW w:w="1134" w:type="dxa"/>
            <w:tcBorders>
              <w:left w:val="single" w:sz="8" w:space="0" w:color="000000"/>
              <w:bottom w:val="single" w:sz="4" w:space="0" w:color="000000"/>
            </w:tcBorders>
            <w:shd w:val="clear" w:color="auto" w:fill="auto"/>
            <w:vAlign w:val="center"/>
          </w:tcPr>
          <w:p w14:paraId="744B7CAE" w14:textId="77777777" w:rsidR="00E07255" w:rsidRDefault="00E07255">
            <w:pPr>
              <w:snapToGrid w:val="0"/>
              <w:jc w:val="center"/>
              <w:rPr>
                <w:sz w:val="20"/>
                <w:szCs w:val="20"/>
              </w:rPr>
            </w:pPr>
          </w:p>
        </w:tc>
        <w:tc>
          <w:tcPr>
            <w:tcW w:w="1418" w:type="dxa"/>
            <w:tcBorders>
              <w:left w:val="single" w:sz="4" w:space="0" w:color="000000"/>
              <w:bottom w:val="single" w:sz="4" w:space="0" w:color="000000"/>
            </w:tcBorders>
            <w:shd w:val="clear" w:color="auto" w:fill="auto"/>
            <w:vAlign w:val="center"/>
          </w:tcPr>
          <w:p w14:paraId="0EFB11C8" w14:textId="77777777" w:rsidR="00E07255" w:rsidRDefault="00E07255">
            <w:pPr>
              <w:snapToGrid w:val="0"/>
              <w:jc w:val="center"/>
              <w:rPr>
                <w:sz w:val="20"/>
                <w:szCs w:val="20"/>
              </w:rPr>
            </w:pPr>
          </w:p>
        </w:tc>
        <w:tc>
          <w:tcPr>
            <w:tcW w:w="1417" w:type="dxa"/>
            <w:tcBorders>
              <w:left w:val="single" w:sz="4" w:space="0" w:color="000000"/>
              <w:bottom w:val="single" w:sz="4" w:space="0" w:color="000000"/>
            </w:tcBorders>
            <w:shd w:val="clear" w:color="auto" w:fill="auto"/>
            <w:vAlign w:val="center"/>
          </w:tcPr>
          <w:p w14:paraId="50E5CECB" w14:textId="77777777" w:rsidR="00E07255" w:rsidRDefault="00E07255">
            <w:pPr>
              <w:snapToGrid w:val="0"/>
              <w:jc w:val="center"/>
              <w:rPr>
                <w:b/>
                <w:bCs/>
                <w:sz w:val="20"/>
                <w:szCs w:val="20"/>
              </w:rPr>
            </w:pPr>
          </w:p>
        </w:tc>
        <w:tc>
          <w:tcPr>
            <w:tcW w:w="1134" w:type="dxa"/>
            <w:tcBorders>
              <w:left w:val="single" w:sz="8" w:space="0" w:color="000000"/>
              <w:bottom w:val="single" w:sz="4" w:space="0" w:color="000000"/>
            </w:tcBorders>
            <w:shd w:val="clear" w:color="auto" w:fill="auto"/>
            <w:vAlign w:val="center"/>
          </w:tcPr>
          <w:p w14:paraId="1B3B10DF" w14:textId="77777777" w:rsidR="00E07255" w:rsidRDefault="00E07255">
            <w:pPr>
              <w:snapToGrid w:val="0"/>
              <w:jc w:val="center"/>
              <w:rPr>
                <w:b/>
                <w:bCs/>
                <w:sz w:val="20"/>
                <w:szCs w:val="20"/>
              </w:rPr>
            </w:pPr>
          </w:p>
        </w:tc>
        <w:tc>
          <w:tcPr>
            <w:tcW w:w="1276" w:type="dxa"/>
            <w:tcBorders>
              <w:left w:val="single" w:sz="4" w:space="0" w:color="000000"/>
              <w:bottom w:val="single" w:sz="4" w:space="0" w:color="000000"/>
            </w:tcBorders>
            <w:shd w:val="clear" w:color="auto" w:fill="auto"/>
            <w:vAlign w:val="center"/>
          </w:tcPr>
          <w:p w14:paraId="44030DA8" w14:textId="77777777" w:rsidR="00E07255" w:rsidRDefault="00E07255">
            <w:pPr>
              <w:snapToGrid w:val="0"/>
              <w:jc w:val="center"/>
              <w:rPr>
                <w:sz w:val="20"/>
                <w:szCs w:val="20"/>
              </w:rPr>
            </w:pPr>
          </w:p>
        </w:tc>
        <w:tc>
          <w:tcPr>
            <w:tcW w:w="1565" w:type="dxa"/>
            <w:tcBorders>
              <w:left w:val="single" w:sz="4" w:space="0" w:color="000000"/>
              <w:bottom w:val="single" w:sz="4" w:space="0" w:color="000000"/>
            </w:tcBorders>
            <w:shd w:val="clear" w:color="auto" w:fill="auto"/>
            <w:vAlign w:val="center"/>
          </w:tcPr>
          <w:p w14:paraId="442FCD48" w14:textId="77777777" w:rsidR="00E07255" w:rsidRDefault="00E07255">
            <w:pPr>
              <w:snapToGrid w:val="0"/>
              <w:jc w:val="center"/>
              <w:rPr>
                <w:b/>
                <w:bCs/>
                <w:sz w:val="20"/>
                <w:szCs w:val="20"/>
              </w:rPr>
            </w:pPr>
          </w:p>
        </w:tc>
        <w:tc>
          <w:tcPr>
            <w:tcW w:w="992" w:type="dxa"/>
            <w:tcBorders>
              <w:left w:val="single" w:sz="8" w:space="0" w:color="000000"/>
              <w:bottom w:val="single" w:sz="4" w:space="0" w:color="000000"/>
            </w:tcBorders>
            <w:shd w:val="clear" w:color="auto" w:fill="auto"/>
            <w:vAlign w:val="center"/>
          </w:tcPr>
          <w:p w14:paraId="78E32888" w14:textId="77777777" w:rsidR="00E07255" w:rsidRDefault="00E07255">
            <w:pPr>
              <w:snapToGrid w:val="0"/>
              <w:jc w:val="center"/>
              <w:rPr>
                <w:b/>
                <w:bCs/>
                <w:sz w:val="20"/>
                <w:szCs w:val="20"/>
              </w:rPr>
            </w:pPr>
          </w:p>
        </w:tc>
        <w:tc>
          <w:tcPr>
            <w:tcW w:w="851" w:type="dxa"/>
            <w:tcBorders>
              <w:left w:val="single" w:sz="4" w:space="0" w:color="000000"/>
              <w:bottom w:val="single" w:sz="4" w:space="0" w:color="000000"/>
            </w:tcBorders>
            <w:shd w:val="clear" w:color="auto" w:fill="auto"/>
            <w:vAlign w:val="center"/>
          </w:tcPr>
          <w:p w14:paraId="3D96E065" w14:textId="77777777" w:rsidR="00E07255" w:rsidRDefault="00E07255">
            <w:pPr>
              <w:snapToGrid w:val="0"/>
              <w:jc w:val="center"/>
              <w:rPr>
                <w:sz w:val="20"/>
                <w:szCs w:val="20"/>
              </w:rPr>
            </w:pPr>
          </w:p>
        </w:tc>
        <w:tc>
          <w:tcPr>
            <w:tcW w:w="850" w:type="dxa"/>
            <w:tcBorders>
              <w:left w:val="single" w:sz="4" w:space="0" w:color="000000"/>
              <w:bottom w:val="single" w:sz="4" w:space="0" w:color="000000"/>
            </w:tcBorders>
            <w:shd w:val="clear" w:color="auto" w:fill="auto"/>
            <w:vAlign w:val="center"/>
          </w:tcPr>
          <w:p w14:paraId="602B4740" w14:textId="77777777" w:rsidR="00E07255" w:rsidRDefault="00E07255">
            <w:pPr>
              <w:snapToGrid w:val="0"/>
              <w:jc w:val="center"/>
              <w:rPr>
                <w:b/>
                <w:bCs/>
                <w:sz w:val="20"/>
                <w:szCs w:val="20"/>
              </w:rPr>
            </w:pPr>
          </w:p>
        </w:tc>
        <w:tc>
          <w:tcPr>
            <w:tcW w:w="871" w:type="dxa"/>
            <w:tcBorders>
              <w:left w:val="single" w:sz="8" w:space="0" w:color="000000"/>
              <w:bottom w:val="single" w:sz="4" w:space="0" w:color="000000"/>
              <w:right w:val="single" w:sz="8" w:space="0" w:color="000000"/>
            </w:tcBorders>
            <w:shd w:val="clear" w:color="auto" w:fill="auto"/>
            <w:vAlign w:val="center"/>
          </w:tcPr>
          <w:p w14:paraId="775943CE" w14:textId="77777777" w:rsidR="00E07255" w:rsidRDefault="00E07255">
            <w:pPr>
              <w:snapToGrid w:val="0"/>
              <w:jc w:val="center"/>
              <w:rPr>
                <w:b/>
                <w:bCs/>
                <w:sz w:val="20"/>
                <w:szCs w:val="20"/>
              </w:rPr>
            </w:pPr>
          </w:p>
        </w:tc>
      </w:tr>
      <w:tr w:rsidR="00E07255" w14:paraId="64001CEC" w14:textId="77777777">
        <w:trPr>
          <w:trHeight w:val="196"/>
        </w:trPr>
        <w:tc>
          <w:tcPr>
            <w:tcW w:w="485" w:type="dxa"/>
            <w:tcBorders>
              <w:left w:val="single" w:sz="8" w:space="0" w:color="000000"/>
              <w:bottom w:val="single" w:sz="4" w:space="0" w:color="000000"/>
            </w:tcBorders>
            <w:shd w:val="clear" w:color="auto" w:fill="auto"/>
            <w:vAlign w:val="center"/>
          </w:tcPr>
          <w:p w14:paraId="12BF50C0" w14:textId="77777777" w:rsidR="00E07255" w:rsidRDefault="00E07255">
            <w:pPr>
              <w:jc w:val="center"/>
            </w:pPr>
            <w:r>
              <w:rPr>
                <w:sz w:val="20"/>
                <w:szCs w:val="20"/>
              </w:rPr>
              <w:t>2</w:t>
            </w:r>
          </w:p>
        </w:tc>
        <w:tc>
          <w:tcPr>
            <w:tcW w:w="639" w:type="dxa"/>
            <w:tcBorders>
              <w:left w:val="single" w:sz="4" w:space="0" w:color="000000"/>
              <w:bottom w:val="single" w:sz="4" w:space="0" w:color="000000"/>
            </w:tcBorders>
            <w:shd w:val="clear" w:color="auto" w:fill="auto"/>
            <w:vAlign w:val="center"/>
          </w:tcPr>
          <w:p w14:paraId="508984CE" w14:textId="77777777" w:rsidR="00E07255" w:rsidRDefault="00E07255">
            <w:pPr>
              <w:snapToGrid w:val="0"/>
              <w:jc w:val="center"/>
              <w:rPr>
                <w:b/>
                <w:bCs/>
                <w:sz w:val="20"/>
                <w:szCs w:val="20"/>
              </w:rPr>
            </w:pPr>
          </w:p>
        </w:tc>
        <w:tc>
          <w:tcPr>
            <w:tcW w:w="567" w:type="dxa"/>
            <w:tcBorders>
              <w:left w:val="single" w:sz="4" w:space="0" w:color="000000"/>
              <w:bottom w:val="single" w:sz="4" w:space="0" w:color="000000"/>
            </w:tcBorders>
            <w:shd w:val="clear" w:color="auto" w:fill="auto"/>
            <w:vAlign w:val="center"/>
          </w:tcPr>
          <w:p w14:paraId="46B8AF5F" w14:textId="77777777" w:rsidR="00E07255" w:rsidRDefault="00E07255">
            <w:pPr>
              <w:snapToGrid w:val="0"/>
              <w:jc w:val="center"/>
              <w:rPr>
                <w:b/>
                <w:bCs/>
                <w:sz w:val="20"/>
                <w:szCs w:val="20"/>
              </w:rPr>
            </w:pPr>
          </w:p>
        </w:tc>
        <w:tc>
          <w:tcPr>
            <w:tcW w:w="709" w:type="dxa"/>
            <w:tcBorders>
              <w:left w:val="single" w:sz="4" w:space="0" w:color="000000"/>
              <w:bottom w:val="single" w:sz="4" w:space="0" w:color="000000"/>
            </w:tcBorders>
            <w:shd w:val="clear" w:color="auto" w:fill="auto"/>
            <w:vAlign w:val="center"/>
          </w:tcPr>
          <w:p w14:paraId="362CB5DD" w14:textId="77777777" w:rsidR="00E07255" w:rsidRDefault="00E07255">
            <w:pPr>
              <w:snapToGrid w:val="0"/>
              <w:jc w:val="center"/>
              <w:rPr>
                <w:sz w:val="20"/>
                <w:szCs w:val="20"/>
              </w:rPr>
            </w:pPr>
          </w:p>
        </w:tc>
        <w:tc>
          <w:tcPr>
            <w:tcW w:w="567" w:type="dxa"/>
            <w:tcBorders>
              <w:left w:val="single" w:sz="4" w:space="0" w:color="000000"/>
              <w:bottom w:val="single" w:sz="4" w:space="0" w:color="000000"/>
            </w:tcBorders>
            <w:shd w:val="clear" w:color="auto" w:fill="auto"/>
            <w:vAlign w:val="center"/>
          </w:tcPr>
          <w:p w14:paraId="6C49BDC4" w14:textId="77777777" w:rsidR="00E07255" w:rsidRDefault="00E07255">
            <w:pPr>
              <w:snapToGrid w:val="0"/>
              <w:jc w:val="center"/>
              <w:rPr>
                <w:i/>
                <w:iCs/>
                <w:sz w:val="20"/>
                <w:szCs w:val="20"/>
              </w:rPr>
            </w:pPr>
          </w:p>
        </w:tc>
        <w:tc>
          <w:tcPr>
            <w:tcW w:w="567" w:type="dxa"/>
            <w:tcBorders>
              <w:left w:val="single" w:sz="4" w:space="0" w:color="000000"/>
              <w:bottom w:val="single" w:sz="4" w:space="0" w:color="000000"/>
            </w:tcBorders>
            <w:shd w:val="clear" w:color="auto" w:fill="auto"/>
            <w:vAlign w:val="center"/>
          </w:tcPr>
          <w:p w14:paraId="64020A47" w14:textId="77777777" w:rsidR="00E07255" w:rsidRDefault="00E07255">
            <w:pPr>
              <w:snapToGrid w:val="0"/>
              <w:jc w:val="center"/>
              <w:rPr>
                <w:i/>
                <w:iCs/>
                <w:sz w:val="20"/>
                <w:szCs w:val="20"/>
              </w:rPr>
            </w:pPr>
          </w:p>
        </w:tc>
        <w:tc>
          <w:tcPr>
            <w:tcW w:w="1134" w:type="dxa"/>
            <w:tcBorders>
              <w:left w:val="single" w:sz="8" w:space="0" w:color="000000"/>
              <w:bottom w:val="single" w:sz="4" w:space="0" w:color="000000"/>
            </w:tcBorders>
            <w:shd w:val="clear" w:color="auto" w:fill="auto"/>
            <w:vAlign w:val="center"/>
          </w:tcPr>
          <w:p w14:paraId="3D512C38" w14:textId="77777777" w:rsidR="00E07255" w:rsidRDefault="00E07255">
            <w:pPr>
              <w:snapToGrid w:val="0"/>
              <w:jc w:val="center"/>
              <w:rPr>
                <w:sz w:val="20"/>
                <w:szCs w:val="20"/>
              </w:rPr>
            </w:pPr>
          </w:p>
        </w:tc>
        <w:tc>
          <w:tcPr>
            <w:tcW w:w="1418" w:type="dxa"/>
            <w:tcBorders>
              <w:left w:val="single" w:sz="4" w:space="0" w:color="000000"/>
              <w:bottom w:val="single" w:sz="4" w:space="0" w:color="000000"/>
            </w:tcBorders>
            <w:shd w:val="clear" w:color="auto" w:fill="auto"/>
            <w:vAlign w:val="center"/>
          </w:tcPr>
          <w:p w14:paraId="6E1A45CB" w14:textId="77777777" w:rsidR="00E07255" w:rsidRDefault="00E07255">
            <w:pPr>
              <w:snapToGrid w:val="0"/>
              <w:jc w:val="center"/>
              <w:rPr>
                <w:sz w:val="20"/>
                <w:szCs w:val="20"/>
              </w:rPr>
            </w:pPr>
          </w:p>
        </w:tc>
        <w:tc>
          <w:tcPr>
            <w:tcW w:w="1417" w:type="dxa"/>
            <w:tcBorders>
              <w:left w:val="single" w:sz="4" w:space="0" w:color="000000"/>
              <w:bottom w:val="single" w:sz="4" w:space="0" w:color="000000"/>
            </w:tcBorders>
            <w:shd w:val="clear" w:color="auto" w:fill="auto"/>
            <w:vAlign w:val="center"/>
          </w:tcPr>
          <w:p w14:paraId="00F47AB4" w14:textId="77777777" w:rsidR="00E07255" w:rsidRDefault="00E07255">
            <w:pPr>
              <w:snapToGrid w:val="0"/>
              <w:jc w:val="center"/>
              <w:rPr>
                <w:b/>
                <w:bCs/>
                <w:sz w:val="20"/>
                <w:szCs w:val="20"/>
              </w:rPr>
            </w:pPr>
          </w:p>
        </w:tc>
        <w:tc>
          <w:tcPr>
            <w:tcW w:w="1134" w:type="dxa"/>
            <w:tcBorders>
              <w:left w:val="single" w:sz="8" w:space="0" w:color="000000"/>
              <w:bottom w:val="single" w:sz="4" w:space="0" w:color="000000"/>
            </w:tcBorders>
            <w:shd w:val="clear" w:color="auto" w:fill="auto"/>
            <w:vAlign w:val="center"/>
          </w:tcPr>
          <w:p w14:paraId="3E140BE8" w14:textId="77777777" w:rsidR="00E07255" w:rsidRDefault="00E07255">
            <w:pPr>
              <w:snapToGrid w:val="0"/>
              <w:jc w:val="center"/>
              <w:rPr>
                <w:b/>
                <w:bCs/>
                <w:sz w:val="20"/>
                <w:szCs w:val="20"/>
              </w:rPr>
            </w:pPr>
          </w:p>
        </w:tc>
        <w:tc>
          <w:tcPr>
            <w:tcW w:w="1276" w:type="dxa"/>
            <w:tcBorders>
              <w:left w:val="single" w:sz="4" w:space="0" w:color="000000"/>
              <w:bottom w:val="single" w:sz="4" w:space="0" w:color="000000"/>
            </w:tcBorders>
            <w:shd w:val="clear" w:color="auto" w:fill="auto"/>
            <w:vAlign w:val="center"/>
          </w:tcPr>
          <w:p w14:paraId="221985D2" w14:textId="77777777" w:rsidR="00E07255" w:rsidRDefault="00E07255">
            <w:pPr>
              <w:snapToGrid w:val="0"/>
              <w:jc w:val="center"/>
              <w:rPr>
                <w:sz w:val="20"/>
                <w:szCs w:val="20"/>
              </w:rPr>
            </w:pPr>
          </w:p>
        </w:tc>
        <w:tc>
          <w:tcPr>
            <w:tcW w:w="1565" w:type="dxa"/>
            <w:tcBorders>
              <w:left w:val="single" w:sz="4" w:space="0" w:color="000000"/>
              <w:bottom w:val="single" w:sz="4" w:space="0" w:color="000000"/>
            </w:tcBorders>
            <w:shd w:val="clear" w:color="auto" w:fill="auto"/>
            <w:vAlign w:val="center"/>
          </w:tcPr>
          <w:p w14:paraId="482F939E" w14:textId="77777777" w:rsidR="00E07255" w:rsidRDefault="00E07255">
            <w:pPr>
              <w:snapToGrid w:val="0"/>
              <w:jc w:val="center"/>
              <w:rPr>
                <w:b/>
                <w:bCs/>
                <w:sz w:val="20"/>
                <w:szCs w:val="20"/>
              </w:rPr>
            </w:pPr>
          </w:p>
        </w:tc>
        <w:tc>
          <w:tcPr>
            <w:tcW w:w="992" w:type="dxa"/>
            <w:tcBorders>
              <w:left w:val="single" w:sz="8" w:space="0" w:color="000000"/>
              <w:bottom w:val="single" w:sz="4" w:space="0" w:color="000000"/>
            </w:tcBorders>
            <w:shd w:val="clear" w:color="auto" w:fill="auto"/>
            <w:vAlign w:val="center"/>
          </w:tcPr>
          <w:p w14:paraId="643EF56E" w14:textId="77777777" w:rsidR="00E07255" w:rsidRDefault="00E07255">
            <w:pPr>
              <w:snapToGrid w:val="0"/>
              <w:jc w:val="center"/>
              <w:rPr>
                <w:b/>
                <w:bCs/>
                <w:sz w:val="20"/>
                <w:szCs w:val="20"/>
              </w:rPr>
            </w:pPr>
          </w:p>
        </w:tc>
        <w:tc>
          <w:tcPr>
            <w:tcW w:w="851" w:type="dxa"/>
            <w:tcBorders>
              <w:left w:val="single" w:sz="4" w:space="0" w:color="000000"/>
              <w:bottom w:val="single" w:sz="4" w:space="0" w:color="000000"/>
            </w:tcBorders>
            <w:shd w:val="clear" w:color="auto" w:fill="auto"/>
            <w:vAlign w:val="center"/>
          </w:tcPr>
          <w:p w14:paraId="5E5A5F6A" w14:textId="77777777" w:rsidR="00E07255" w:rsidRDefault="00E07255">
            <w:pPr>
              <w:snapToGrid w:val="0"/>
              <w:jc w:val="center"/>
              <w:rPr>
                <w:sz w:val="20"/>
                <w:szCs w:val="20"/>
              </w:rPr>
            </w:pPr>
          </w:p>
        </w:tc>
        <w:tc>
          <w:tcPr>
            <w:tcW w:w="850" w:type="dxa"/>
            <w:tcBorders>
              <w:left w:val="single" w:sz="4" w:space="0" w:color="000000"/>
              <w:bottom w:val="single" w:sz="4" w:space="0" w:color="000000"/>
            </w:tcBorders>
            <w:shd w:val="clear" w:color="auto" w:fill="auto"/>
            <w:vAlign w:val="center"/>
          </w:tcPr>
          <w:p w14:paraId="4C0B5946" w14:textId="77777777" w:rsidR="00E07255" w:rsidRDefault="00E07255">
            <w:pPr>
              <w:snapToGrid w:val="0"/>
              <w:jc w:val="center"/>
              <w:rPr>
                <w:b/>
                <w:bCs/>
                <w:sz w:val="20"/>
                <w:szCs w:val="20"/>
              </w:rPr>
            </w:pPr>
          </w:p>
        </w:tc>
        <w:tc>
          <w:tcPr>
            <w:tcW w:w="871" w:type="dxa"/>
            <w:tcBorders>
              <w:left w:val="single" w:sz="8" w:space="0" w:color="000000"/>
              <w:bottom w:val="single" w:sz="4" w:space="0" w:color="000000"/>
              <w:right w:val="single" w:sz="8" w:space="0" w:color="000000"/>
            </w:tcBorders>
            <w:shd w:val="clear" w:color="auto" w:fill="auto"/>
            <w:vAlign w:val="center"/>
          </w:tcPr>
          <w:p w14:paraId="6A6C9E41" w14:textId="77777777" w:rsidR="00E07255" w:rsidRDefault="00E07255">
            <w:pPr>
              <w:snapToGrid w:val="0"/>
              <w:jc w:val="center"/>
              <w:rPr>
                <w:b/>
                <w:bCs/>
                <w:sz w:val="20"/>
                <w:szCs w:val="20"/>
              </w:rPr>
            </w:pPr>
          </w:p>
        </w:tc>
      </w:tr>
      <w:tr w:rsidR="00E07255" w14:paraId="15B9F8AD" w14:textId="77777777">
        <w:trPr>
          <w:trHeight w:val="85"/>
        </w:trPr>
        <w:tc>
          <w:tcPr>
            <w:tcW w:w="485" w:type="dxa"/>
            <w:tcBorders>
              <w:left w:val="single" w:sz="8" w:space="0" w:color="000000"/>
              <w:bottom w:val="single" w:sz="4" w:space="0" w:color="000000"/>
            </w:tcBorders>
            <w:shd w:val="clear" w:color="auto" w:fill="auto"/>
            <w:vAlign w:val="center"/>
          </w:tcPr>
          <w:p w14:paraId="7362667E" w14:textId="77777777" w:rsidR="00E07255" w:rsidRDefault="00E07255">
            <w:pPr>
              <w:jc w:val="center"/>
            </w:pPr>
            <w:r>
              <w:rPr>
                <w:sz w:val="20"/>
                <w:szCs w:val="20"/>
              </w:rPr>
              <w:t>3</w:t>
            </w:r>
          </w:p>
        </w:tc>
        <w:tc>
          <w:tcPr>
            <w:tcW w:w="639" w:type="dxa"/>
            <w:tcBorders>
              <w:left w:val="single" w:sz="4" w:space="0" w:color="000000"/>
              <w:bottom w:val="single" w:sz="4" w:space="0" w:color="000000"/>
            </w:tcBorders>
            <w:shd w:val="clear" w:color="auto" w:fill="auto"/>
            <w:vAlign w:val="center"/>
          </w:tcPr>
          <w:p w14:paraId="2102EB08" w14:textId="77777777" w:rsidR="00E07255" w:rsidRDefault="00E07255">
            <w:pPr>
              <w:snapToGrid w:val="0"/>
              <w:jc w:val="center"/>
              <w:rPr>
                <w:b/>
                <w:bCs/>
                <w:sz w:val="20"/>
                <w:szCs w:val="20"/>
              </w:rPr>
            </w:pPr>
          </w:p>
        </w:tc>
        <w:tc>
          <w:tcPr>
            <w:tcW w:w="567" w:type="dxa"/>
            <w:tcBorders>
              <w:left w:val="single" w:sz="4" w:space="0" w:color="000000"/>
              <w:bottom w:val="single" w:sz="4" w:space="0" w:color="000000"/>
            </w:tcBorders>
            <w:shd w:val="clear" w:color="auto" w:fill="auto"/>
            <w:vAlign w:val="center"/>
          </w:tcPr>
          <w:p w14:paraId="07FF641B" w14:textId="77777777" w:rsidR="00E07255" w:rsidRDefault="00E07255">
            <w:pPr>
              <w:snapToGrid w:val="0"/>
              <w:jc w:val="center"/>
              <w:rPr>
                <w:b/>
                <w:bCs/>
                <w:sz w:val="20"/>
                <w:szCs w:val="20"/>
              </w:rPr>
            </w:pPr>
          </w:p>
        </w:tc>
        <w:tc>
          <w:tcPr>
            <w:tcW w:w="709" w:type="dxa"/>
            <w:tcBorders>
              <w:left w:val="single" w:sz="4" w:space="0" w:color="000000"/>
              <w:bottom w:val="single" w:sz="4" w:space="0" w:color="000000"/>
            </w:tcBorders>
            <w:shd w:val="clear" w:color="auto" w:fill="auto"/>
            <w:vAlign w:val="center"/>
          </w:tcPr>
          <w:p w14:paraId="6BB01D3F" w14:textId="77777777" w:rsidR="00E07255" w:rsidRDefault="00E07255">
            <w:pPr>
              <w:snapToGrid w:val="0"/>
              <w:jc w:val="center"/>
              <w:rPr>
                <w:sz w:val="20"/>
                <w:szCs w:val="20"/>
              </w:rPr>
            </w:pPr>
          </w:p>
        </w:tc>
        <w:tc>
          <w:tcPr>
            <w:tcW w:w="567" w:type="dxa"/>
            <w:tcBorders>
              <w:left w:val="single" w:sz="4" w:space="0" w:color="000000"/>
              <w:bottom w:val="single" w:sz="4" w:space="0" w:color="000000"/>
            </w:tcBorders>
            <w:shd w:val="clear" w:color="auto" w:fill="auto"/>
            <w:vAlign w:val="center"/>
          </w:tcPr>
          <w:p w14:paraId="5E5EF7FD" w14:textId="77777777" w:rsidR="00E07255" w:rsidRDefault="00E07255">
            <w:pPr>
              <w:snapToGrid w:val="0"/>
              <w:jc w:val="center"/>
              <w:rPr>
                <w:i/>
                <w:iCs/>
                <w:sz w:val="20"/>
                <w:szCs w:val="20"/>
              </w:rPr>
            </w:pPr>
          </w:p>
        </w:tc>
        <w:tc>
          <w:tcPr>
            <w:tcW w:w="567" w:type="dxa"/>
            <w:tcBorders>
              <w:left w:val="single" w:sz="4" w:space="0" w:color="000000"/>
              <w:bottom w:val="single" w:sz="4" w:space="0" w:color="000000"/>
            </w:tcBorders>
            <w:shd w:val="clear" w:color="auto" w:fill="auto"/>
            <w:vAlign w:val="center"/>
          </w:tcPr>
          <w:p w14:paraId="7C5C99B8" w14:textId="77777777" w:rsidR="00E07255" w:rsidRDefault="00E07255">
            <w:pPr>
              <w:snapToGrid w:val="0"/>
              <w:jc w:val="center"/>
              <w:rPr>
                <w:i/>
                <w:iCs/>
                <w:sz w:val="20"/>
                <w:szCs w:val="20"/>
              </w:rPr>
            </w:pPr>
          </w:p>
        </w:tc>
        <w:tc>
          <w:tcPr>
            <w:tcW w:w="1134" w:type="dxa"/>
            <w:tcBorders>
              <w:left w:val="single" w:sz="8" w:space="0" w:color="000000"/>
              <w:bottom w:val="single" w:sz="4" w:space="0" w:color="000000"/>
            </w:tcBorders>
            <w:shd w:val="clear" w:color="auto" w:fill="auto"/>
            <w:vAlign w:val="center"/>
          </w:tcPr>
          <w:p w14:paraId="07822EDE" w14:textId="77777777" w:rsidR="00E07255" w:rsidRDefault="00E07255">
            <w:pPr>
              <w:snapToGrid w:val="0"/>
              <w:jc w:val="center"/>
              <w:rPr>
                <w:sz w:val="20"/>
                <w:szCs w:val="20"/>
              </w:rPr>
            </w:pPr>
          </w:p>
        </w:tc>
        <w:tc>
          <w:tcPr>
            <w:tcW w:w="1418" w:type="dxa"/>
            <w:tcBorders>
              <w:left w:val="single" w:sz="4" w:space="0" w:color="000000"/>
              <w:bottom w:val="single" w:sz="4" w:space="0" w:color="000000"/>
            </w:tcBorders>
            <w:shd w:val="clear" w:color="auto" w:fill="auto"/>
            <w:vAlign w:val="center"/>
          </w:tcPr>
          <w:p w14:paraId="284CBA6A" w14:textId="77777777" w:rsidR="00E07255" w:rsidRDefault="00E07255">
            <w:pPr>
              <w:snapToGrid w:val="0"/>
              <w:jc w:val="center"/>
              <w:rPr>
                <w:sz w:val="20"/>
                <w:szCs w:val="20"/>
              </w:rPr>
            </w:pPr>
          </w:p>
        </w:tc>
        <w:tc>
          <w:tcPr>
            <w:tcW w:w="1417" w:type="dxa"/>
            <w:tcBorders>
              <w:left w:val="single" w:sz="4" w:space="0" w:color="000000"/>
              <w:bottom w:val="single" w:sz="4" w:space="0" w:color="000000"/>
            </w:tcBorders>
            <w:shd w:val="clear" w:color="auto" w:fill="auto"/>
            <w:vAlign w:val="center"/>
          </w:tcPr>
          <w:p w14:paraId="22983E17" w14:textId="77777777" w:rsidR="00E07255" w:rsidRDefault="00E07255">
            <w:pPr>
              <w:snapToGrid w:val="0"/>
              <w:jc w:val="center"/>
              <w:rPr>
                <w:b/>
                <w:bCs/>
                <w:sz w:val="20"/>
                <w:szCs w:val="20"/>
              </w:rPr>
            </w:pPr>
          </w:p>
        </w:tc>
        <w:tc>
          <w:tcPr>
            <w:tcW w:w="1134" w:type="dxa"/>
            <w:tcBorders>
              <w:left w:val="single" w:sz="8" w:space="0" w:color="000000"/>
              <w:bottom w:val="single" w:sz="4" w:space="0" w:color="000000"/>
            </w:tcBorders>
            <w:shd w:val="clear" w:color="auto" w:fill="auto"/>
            <w:vAlign w:val="center"/>
          </w:tcPr>
          <w:p w14:paraId="4592BA11" w14:textId="77777777" w:rsidR="00E07255" w:rsidRDefault="00E07255">
            <w:pPr>
              <w:snapToGrid w:val="0"/>
              <w:jc w:val="center"/>
              <w:rPr>
                <w:b/>
                <w:bCs/>
                <w:sz w:val="20"/>
                <w:szCs w:val="20"/>
              </w:rPr>
            </w:pPr>
          </w:p>
        </w:tc>
        <w:tc>
          <w:tcPr>
            <w:tcW w:w="1276" w:type="dxa"/>
            <w:tcBorders>
              <w:left w:val="single" w:sz="4" w:space="0" w:color="000000"/>
              <w:bottom w:val="single" w:sz="4" w:space="0" w:color="000000"/>
            </w:tcBorders>
            <w:shd w:val="clear" w:color="auto" w:fill="auto"/>
            <w:vAlign w:val="center"/>
          </w:tcPr>
          <w:p w14:paraId="28F9037B" w14:textId="77777777" w:rsidR="00E07255" w:rsidRDefault="00E07255">
            <w:pPr>
              <w:snapToGrid w:val="0"/>
              <w:jc w:val="center"/>
              <w:rPr>
                <w:sz w:val="20"/>
                <w:szCs w:val="20"/>
              </w:rPr>
            </w:pPr>
          </w:p>
        </w:tc>
        <w:tc>
          <w:tcPr>
            <w:tcW w:w="1565" w:type="dxa"/>
            <w:tcBorders>
              <w:left w:val="single" w:sz="4" w:space="0" w:color="000000"/>
              <w:bottom w:val="single" w:sz="4" w:space="0" w:color="000000"/>
            </w:tcBorders>
            <w:shd w:val="clear" w:color="auto" w:fill="auto"/>
            <w:vAlign w:val="center"/>
          </w:tcPr>
          <w:p w14:paraId="74074F56" w14:textId="77777777" w:rsidR="00E07255" w:rsidRDefault="00E07255">
            <w:pPr>
              <w:snapToGrid w:val="0"/>
              <w:jc w:val="center"/>
              <w:rPr>
                <w:b/>
                <w:bCs/>
                <w:sz w:val="20"/>
                <w:szCs w:val="20"/>
              </w:rPr>
            </w:pPr>
          </w:p>
        </w:tc>
        <w:tc>
          <w:tcPr>
            <w:tcW w:w="992" w:type="dxa"/>
            <w:tcBorders>
              <w:left w:val="single" w:sz="8" w:space="0" w:color="000000"/>
              <w:bottom w:val="single" w:sz="4" w:space="0" w:color="000000"/>
            </w:tcBorders>
            <w:shd w:val="clear" w:color="auto" w:fill="auto"/>
            <w:vAlign w:val="center"/>
          </w:tcPr>
          <w:p w14:paraId="577B8549" w14:textId="77777777" w:rsidR="00E07255" w:rsidRDefault="00E07255">
            <w:pPr>
              <w:snapToGrid w:val="0"/>
              <w:jc w:val="center"/>
              <w:rPr>
                <w:b/>
                <w:bCs/>
                <w:sz w:val="20"/>
                <w:szCs w:val="20"/>
              </w:rPr>
            </w:pPr>
          </w:p>
        </w:tc>
        <w:tc>
          <w:tcPr>
            <w:tcW w:w="851" w:type="dxa"/>
            <w:tcBorders>
              <w:left w:val="single" w:sz="4" w:space="0" w:color="000000"/>
              <w:bottom w:val="single" w:sz="4" w:space="0" w:color="000000"/>
            </w:tcBorders>
            <w:shd w:val="clear" w:color="auto" w:fill="auto"/>
            <w:vAlign w:val="center"/>
          </w:tcPr>
          <w:p w14:paraId="38B522DA" w14:textId="77777777" w:rsidR="00E07255" w:rsidRDefault="00E07255">
            <w:pPr>
              <w:snapToGrid w:val="0"/>
              <w:jc w:val="center"/>
              <w:rPr>
                <w:sz w:val="20"/>
                <w:szCs w:val="20"/>
              </w:rPr>
            </w:pPr>
          </w:p>
        </w:tc>
        <w:tc>
          <w:tcPr>
            <w:tcW w:w="850" w:type="dxa"/>
            <w:tcBorders>
              <w:left w:val="single" w:sz="4" w:space="0" w:color="000000"/>
              <w:bottom w:val="single" w:sz="4" w:space="0" w:color="000000"/>
            </w:tcBorders>
            <w:shd w:val="clear" w:color="auto" w:fill="auto"/>
            <w:vAlign w:val="center"/>
          </w:tcPr>
          <w:p w14:paraId="1806DD2A" w14:textId="77777777" w:rsidR="00E07255" w:rsidRDefault="00E07255">
            <w:pPr>
              <w:snapToGrid w:val="0"/>
              <w:jc w:val="center"/>
              <w:rPr>
                <w:b/>
                <w:bCs/>
                <w:sz w:val="20"/>
                <w:szCs w:val="20"/>
              </w:rPr>
            </w:pPr>
          </w:p>
        </w:tc>
        <w:tc>
          <w:tcPr>
            <w:tcW w:w="871" w:type="dxa"/>
            <w:tcBorders>
              <w:left w:val="single" w:sz="8" w:space="0" w:color="000000"/>
              <w:bottom w:val="single" w:sz="4" w:space="0" w:color="000000"/>
              <w:right w:val="single" w:sz="8" w:space="0" w:color="000000"/>
            </w:tcBorders>
            <w:shd w:val="clear" w:color="auto" w:fill="auto"/>
            <w:vAlign w:val="center"/>
          </w:tcPr>
          <w:p w14:paraId="5A5F512C" w14:textId="77777777" w:rsidR="00E07255" w:rsidRDefault="00E07255">
            <w:pPr>
              <w:snapToGrid w:val="0"/>
              <w:jc w:val="center"/>
              <w:rPr>
                <w:b/>
                <w:bCs/>
                <w:sz w:val="20"/>
                <w:szCs w:val="20"/>
              </w:rPr>
            </w:pPr>
          </w:p>
        </w:tc>
      </w:tr>
      <w:tr w:rsidR="00E07255" w14:paraId="4F392EB0" w14:textId="77777777">
        <w:trPr>
          <w:trHeight w:val="145"/>
        </w:trPr>
        <w:tc>
          <w:tcPr>
            <w:tcW w:w="485" w:type="dxa"/>
            <w:tcBorders>
              <w:left w:val="single" w:sz="8" w:space="0" w:color="000000"/>
              <w:bottom w:val="single" w:sz="8" w:space="0" w:color="000000"/>
            </w:tcBorders>
            <w:shd w:val="clear" w:color="auto" w:fill="auto"/>
            <w:vAlign w:val="center"/>
          </w:tcPr>
          <w:p w14:paraId="1A85C9B6" w14:textId="77777777" w:rsidR="00E07255" w:rsidRDefault="00E07255">
            <w:pPr>
              <w:jc w:val="center"/>
            </w:pPr>
            <w:r>
              <w:rPr>
                <w:sz w:val="20"/>
                <w:szCs w:val="20"/>
              </w:rPr>
              <w:t>…</w:t>
            </w:r>
          </w:p>
        </w:tc>
        <w:tc>
          <w:tcPr>
            <w:tcW w:w="639" w:type="dxa"/>
            <w:tcBorders>
              <w:left w:val="single" w:sz="4" w:space="0" w:color="000000"/>
              <w:bottom w:val="single" w:sz="8" w:space="0" w:color="000000"/>
            </w:tcBorders>
            <w:shd w:val="clear" w:color="auto" w:fill="auto"/>
            <w:vAlign w:val="center"/>
          </w:tcPr>
          <w:p w14:paraId="1997FBD3" w14:textId="77777777" w:rsidR="00E07255" w:rsidRDefault="00E07255">
            <w:pPr>
              <w:snapToGrid w:val="0"/>
              <w:jc w:val="center"/>
              <w:rPr>
                <w:b/>
                <w:bCs/>
                <w:sz w:val="20"/>
                <w:szCs w:val="20"/>
              </w:rPr>
            </w:pPr>
          </w:p>
        </w:tc>
        <w:tc>
          <w:tcPr>
            <w:tcW w:w="567" w:type="dxa"/>
            <w:tcBorders>
              <w:left w:val="single" w:sz="4" w:space="0" w:color="000000"/>
              <w:bottom w:val="single" w:sz="8" w:space="0" w:color="000000"/>
            </w:tcBorders>
            <w:shd w:val="clear" w:color="auto" w:fill="auto"/>
            <w:vAlign w:val="center"/>
          </w:tcPr>
          <w:p w14:paraId="76A483AC" w14:textId="77777777" w:rsidR="00E07255" w:rsidRDefault="00E07255">
            <w:pPr>
              <w:snapToGrid w:val="0"/>
              <w:jc w:val="center"/>
              <w:rPr>
                <w:b/>
                <w:bCs/>
                <w:sz w:val="20"/>
                <w:szCs w:val="20"/>
              </w:rPr>
            </w:pPr>
          </w:p>
        </w:tc>
        <w:tc>
          <w:tcPr>
            <w:tcW w:w="709" w:type="dxa"/>
            <w:tcBorders>
              <w:left w:val="single" w:sz="4" w:space="0" w:color="000000"/>
              <w:bottom w:val="single" w:sz="8" w:space="0" w:color="000000"/>
            </w:tcBorders>
            <w:shd w:val="clear" w:color="auto" w:fill="auto"/>
            <w:vAlign w:val="center"/>
          </w:tcPr>
          <w:p w14:paraId="205C5C44" w14:textId="77777777" w:rsidR="00E07255" w:rsidRDefault="00E07255">
            <w:pPr>
              <w:snapToGrid w:val="0"/>
              <w:jc w:val="center"/>
              <w:rPr>
                <w:sz w:val="20"/>
                <w:szCs w:val="20"/>
              </w:rPr>
            </w:pPr>
          </w:p>
        </w:tc>
        <w:tc>
          <w:tcPr>
            <w:tcW w:w="567" w:type="dxa"/>
            <w:tcBorders>
              <w:left w:val="single" w:sz="4" w:space="0" w:color="000000"/>
              <w:bottom w:val="single" w:sz="8" w:space="0" w:color="000000"/>
            </w:tcBorders>
            <w:shd w:val="clear" w:color="auto" w:fill="auto"/>
            <w:vAlign w:val="center"/>
          </w:tcPr>
          <w:p w14:paraId="124C5D12" w14:textId="77777777" w:rsidR="00E07255" w:rsidRDefault="00E07255">
            <w:pPr>
              <w:snapToGrid w:val="0"/>
              <w:jc w:val="center"/>
              <w:rPr>
                <w:i/>
                <w:iCs/>
                <w:sz w:val="20"/>
                <w:szCs w:val="20"/>
              </w:rPr>
            </w:pPr>
          </w:p>
        </w:tc>
        <w:tc>
          <w:tcPr>
            <w:tcW w:w="567" w:type="dxa"/>
            <w:tcBorders>
              <w:left w:val="single" w:sz="4" w:space="0" w:color="000000"/>
              <w:bottom w:val="single" w:sz="8" w:space="0" w:color="000000"/>
            </w:tcBorders>
            <w:shd w:val="clear" w:color="auto" w:fill="auto"/>
            <w:vAlign w:val="center"/>
          </w:tcPr>
          <w:p w14:paraId="169B3024" w14:textId="77777777" w:rsidR="00E07255" w:rsidRDefault="00E07255">
            <w:pPr>
              <w:snapToGrid w:val="0"/>
              <w:jc w:val="center"/>
              <w:rPr>
                <w:i/>
                <w:iCs/>
                <w:sz w:val="20"/>
                <w:szCs w:val="20"/>
              </w:rPr>
            </w:pPr>
          </w:p>
        </w:tc>
        <w:tc>
          <w:tcPr>
            <w:tcW w:w="1134" w:type="dxa"/>
            <w:tcBorders>
              <w:left w:val="single" w:sz="8" w:space="0" w:color="000000"/>
              <w:bottom w:val="single" w:sz="8" w:space="0" w:color="000000"/>
            </w:tcBorders>
            <w:shd w:val="clear" w:color="auto" w:fill="auto"/>
            <w:vAlign w:val="center"/>
          </w:tcPr>
          <w:p w14:paraId="5A929C2F" w14:textId="77777777" w:rsidR="00E07255" w:rsidRDefault="00E07255">
            <w:pPr>
              <w:snapToGrid w:val="0"/>
              <w:jc w:val="center"/>
              <w:rPr>
                <w:sz w:val="20"/>
                <w:szCs w:val="20"/>
              </w:rPr>
            </w:pPr>
          </w:p>
        </w:tc>
        <w:tc>
          <w:tcPr>
            <w:tcW w:w="1418" w:type="dxa"/>
            <w:tcBorders>
              <w:left w:val="single" w:sz="4" w:space="0" w:color="000000"/>
              <w:bottom w:val="single" w:sz="8" w:space="0" w:color="000000"/>
            </w:tcBorders>
            <w:shd w:val="clear" w:color="auto" w:fill="auto"/>
            <w:vAlign w:val="center"/>
          </w:tcPr>
          <w:p w14:paraId="457E9F60" w14:textId="77777777" w:rsidR="00E07255" w:rsidRDefault="00E07255">
            <w:pPr>
              <w:snapToGrid w:val="0"/>
              <w:jc w:val="center"/>
              <w:rPr>
                <w:sz w:val="20"/>
                <w:szCs w:val="20"/>
              </w:rPr>
            </w:pPr>
          </w:p>
        </w:tc>
        <w:tc>
          <w:tcPr>
            <w:tcW w:w="1417" w:type="dxa"/>
            <w:tcBorders>
              <w:left w:val="single" w:sz="4" w:space="0" w:color="000000"/>
              <w:bottom w:val="single" w:sz="8" w:space="0" w:color="000000"/>
            </w:tcBorders>
            <w:shd w:val="clear" w:color="auto" w:fill="auto"/>
            <w:vAlign w:val="center"/>
          </w:tcPr>
          <w:p w14:paraId="25B4F9B9" w14:textId="77777777" w:rsidR="00E07255" w:rsidRDefault="00E07255">
            <w:pPr>
              <w:snapToGrid w:val="0"/>
              <w:jc w:val="center"/>
              <w:rPr>
                <w:b/>
                <w:bCs/>
                <w:sz w:val="20"/>
                <w:szCs w:val="20"/>
              </w:rPr>
            </w:pPr>
          </w:p>
        </w:tc>
        <w:tc>
          <w:tcPr>
            <w:tcW w:w="1134" w:type="dxa"/>
            <w:tcBorders>
              <w:left w:val="single" w:sz="8" w:space="0" w:color="000000"/>
              <w:bottom w:val="single" w:sz="8" w:space="0" w:color="000000"/>
            </w:tcBorders>
            <w:shd w:val="clear" w:color="auto" w:fill="auto"/>
            <w:vAlign w:val="center"/>
          </w:tcPr>
          <w:p w14:paraId="2ADCEB80" w14:textId="77777777" w:rsidR="00E07255" w:rsidRDefault="00E07255">
            <w:pPr>
              <w:snapToGrid w:val="0"/>
              <w:jc w:val="center"/>
              <w:rPr>
                <w:b/>
                <w:bCs/>
                <w:sz w:val="20"/>
                <w:szCs w:val="20"/>
              </w:rPr>
            </w:pPr>
          </w:p>
        </w:tc>
        <w:tc>
          <w:tcPr>
            <w:tcW w:w="1276" w:type="dxa"/>
            <w:tcBorders>
              <w:left w:val="single" w:sz="4" w:space="0" w:color="000000"/>
              <w:bottom w:val="single" w:sz="8" w:space="0" w:color="000000"/>
            </w:tcBorders>
            <w:shd w:val="clear" w:color="auto" w:fill="auto"/>
            <w:vAlign w:val="center"/>
          </w:tcPr>
          <w:p w14:paraId="7843574D" w14:textId="77777777" w:rsidR="00E07255" w:rsidRDefault="00E07255">
            <w:pPr>
              <w:snapToGrid w:val="0"/>
              <w:jc w:val="center"/>
              <w:rPr>
                <w:sz w:val="20"/>
                <w:szCs w:val="20"/>
              </w:rPr>
            </w:pPr>
          </w:p>
        </w:tc>
        <w:tc>
          <w:tcPr>
            <w:tcW w:w="1565" w:type="dxa"/>
            <w:tcBorders>
              <w:left w:val="single" w:sz="4" w:space="0" w:color="000000"/>
              <w:bottom w:val="single" w:sz="8" w:space="0" w:color="000000"/>
            </w:tcBorders>
            <w:shd w:val="clear" w:color="auto" w:fill="auto"/>
            <w:vAlign w:val="center"/>
          </w:tcPr>
          <w:p w14:paraId="4A7921F4" w14:textId="77777777" w:rsidR="00E07255" w:rsidRDefault="00E07255">
            <w:pPr>
              <w:snapToGrid w:val="0"/>
              <w:jc w:val="center"/>
              <w:rPr>
                <w:b/>
                <w:bCs/>
                <w:sz w:val="20"/>
                <w:szCs w:val="20"/>
              </w:rPr>
            </w:pPr>
          </w:p>
        </w:tc>
        <w:tc>
          <w:tcPr>
            <w:tcW w:w="992" w:type="dxa"/>
            <w:tcBorders>
              <w:left w:val="single" w:sz="8" w:space="0" w:color="000000"/>
              <w:bottom w:val="single" w:sz="8" w:space="0" w:color="000000"/>
            </w:tcBorders>
            <w:shd w:val="clear" w:color="auto" w:fill="auto"/>
            <w:vAlign w:val="center"/>
          </w:tcPr>
          <w:p w14:paraId="24186695" w14:textId="77777777" w:rsidR="00E07255" w:rsidRDefault="00E07255">
            <w:pPr>
              <w:snapToGrid w:val="0"/>
              <w:jc w:val="center"/>
              <w:rPr>
                <w:b/>
                <w:bCs/>
                <w:sz w:val="20"/>
                <w:szCs w:val="20"/>
              </w:rPr>
            </w:pPr>
          </w:p>
        </w:tc>
        <w:tc>
          <w:tcPr>
            <w:tcW w:w="851" w:type="dxa"/>
            <w:tcBorders>
              <w:left w:val="single" w:sz="4" w:space="0" w:color="000000"/>
              <w:bottom w:val="single" w:sz="8" w:space="0" w:color="000000"/>
            </w:tcBorders>
            <w:shd w:val="clear" w:color="auto" w:fill="auto"/>
            <w:vAlign w:val="center"/>
          </w:tcPr>
          <w:p w14:paraId="57242CE8" w14:textId="77777777" w:rsidR="00E07255" w:rsidRDefault="00E07255">
            <w:pPr>
              <w:snapToGrid w:val="0"/>
              <w:jc w:val="center"/>
              <w:rPr>
                <w:sz w:val="20"/>
                <w:szCs w:val="20"/>
              </w:rPr>
            </w:pPr>
          </w:p>
        </w:tc>
        <w:tc>
          <w:tcPr>
            <w:tcW w:w="850" w:type="dxa"/>
            <w:tcBorders>
              <w:left w:val="single" w:sz="4" w:space="0" w:color="000000"/>
              <w:bottom w:val="single" w:sz="8" w:space="0" w:color="000000"/>
            </w:tcBorders>
            <w:shd w:val="clear" w:color="auto" w:fill="auto"/>
            <w:vAlign w:val="center"/>
          </w:tcPr>
          <w:p w14:paraId="21DBA4C3" w14:textId="77777777" w:rsidR="00E07255" w:rsidRDefault="00E07255">
            <w:pPr>
              <w:snapToGrid w:val="0"/>
              <w:jc w:val="center"/>
              <w:rPr>
                <w:b/>
                <w:bCs/>
                <w:sz w:val="20"/>
                <w:szCs w:val="20"/>
              </w:rPr>
            </w:pPr>
          </w:p>
        </w:tc>
        <w:tc>
          <w:tcPr>
            <w:tcW w:w="871" w:type="dxa"/>
            <w:tcBorders>
              <w:left w:val="single" w:sz="8" w:space="0" w:color="000000"/>
              <w:bottom w:val="single" w:sz="8" w:space="0" w:color="000000"/>
              <w:right w:val="single" w:sz="8" w:space="0" w:color="000000"/>
            </w:tcBorders>
            <w:shd w:val="clear" w:color="auto" w:fill="auto"/>
            <w:vAlign w:val="center"/>
          </w:tcPr>
          <w:p w14:paraId="024C9693" w14:textId="77777777" w:rsidR="00E07255" w:rsidRDefault="00E07255">
            <w:pPr>
              <w:snapToGrid w:val="0"/>
              <w:jc w:val="center"/>
              <w:rPr>
                <w:b/>
                <w:bCs/>
                <w:sz w:val="20"/>
                <w:szCs w:val="20"/>
              </w:rPr>
            </w:pPr>
          </w:p>
        </w:tc>
      </w:tr>
    </w:tbl>
    <w:p w14:paraId="5FC0F300" w14:textId="77777777" w:rsidR="00E07255" w:rsidRDefault="00E07255">
      <w:pPr>
        <w:tabs>
          <w:tab w:val="left" w:pos="1276"/>
        </w:tabs>
        <w:rPr>
          <w:sz w:val="16"/>
          <w:szCs w:val="16"/>
        </w:rPr>
      </w:pPr>
    </w:p>
    <w:p w14:paraId="08372869" w14:textId="77777777" w:rsidR="00E07255" w:rsidRDefault="00E07255">
      <w:pPr>
        <w:tabs>
          <w:tab w:val="left" w:pos="1276"/>
        </w:tabs>
      </w:pPr>
      <w:r>
        <w:rPr>
          <w:sz w:val="28"/>
          <w:szCs w:val="28"/>
        </w:rPr>
        <w:t>Главный судья</w:t>
      </w:r>
      <w:r>
        <w:rPr>
          <w:rStyle w:val="ae"/>
          <w:sz w:val="28"/>
          <w:szCs w:val="28"/>
        </w:rPr>
        <w:footnoteReference w:id="29"/>
      </w:r>
      <w:r>
        <w:rPr>
          <w:sz w:val="28"/>
          <w:szCs w:val="28"/>
        </w:rPr>
        <w:t xml:space="preserve"> (судейская категория, ФИО, подпись) ________________________ _______________</w:t>
      </w:r>
    </w:p>
    <w:p w14:paraId="4715FCB7" w14:textId="77777777" w:rsidR="00E07255" w:rsidRDefault="00E07255">
      <w:pPr>
        <w:tabs>
          <w:tab w:val="left" w:pos="1276"/>
        </w:tabs>
      </w:pPr>
      <w:r>
        <w:rPr>
          <w:sz w:val="28"/>
          <w:szCs w:val="28"/>
        </w:rPr>
        <w:t>Главный секретарь (судейская категория, ФИО, подпись) _____________________ _______________</w:t>
      </w:r>
    </w:p>
    <w:p w14:paraId="318CD7A4" w14:textId="77777777" w:rsidR="00E07255" w:rsidRDefault="00E07255">
      <w:pPr>
        <w:tabs>
          <w:tab w:val="left" w:pos="1276"/>
        </w:tabs>
        <w:rPr>
          <w:sz w:val="28"/>
          <w:szCs w:val="28"/>
        </w:rPr>
        <w:sectPr w:rsidR="00E07255">
          <w:headerReference w:type="even" r:id="rId23"/>
          <w:headerReference w:type="default" r:id="rId24"/>
          <w:footerReference w:type="even" r:id="rId25"/>
          <w:footerReference w:type="default" r:id="rId26"/>
          <w:headerReference w:type="first" r:id="rId27"/>
          <w:footerReference w:type="first" r:id="rId28"/>
          <w:pgSz w:w="16838" w:h="11906" w:orient="landscape"/>
          <w:pgMar w:top="993" w:right="1134" w:bottom="709" w:left="1134" w:header="709" w:footer="403" w:gutter="0"/>
          <w:cols w:space="720"/>
          <w:titlePg/>
          <w:docGrid w:linePitch="360"/>
        </w:sectPr>
      </w:pPr>
      <w:r>
        <w:rPr>
          <w:sz w:val="28"/>
          <w:szCs w:val="28"/>
        </w:rPr>
        <w:t>«____» ________________ 20___г.</w:t>
      </w:r>
      <w:r>
        <w:rPr>
          <w:rStyle w:val="ae"/>
          <w:sz w:val="28"/>
          <w:szCs w:val="28"/>
        </w:rPr>
        <w:footnoteReference w:id="30"/>
      </w:r>
    </w:p>
    <w:p w14:paraId="03397C48" w14:textId="77777777" w:rsidR="00E07255" w:rsidRDefault="00E07255">
      <w:pPr>
        <w:tabs>
          <w:tab w:val="left" w:pos="1276"/>
        </w:tabs>
        <w:spacing w:line="240" w:lineRule="atLeast"/>
        <w:jc w:val="right"/>
      </w:pPr>
      <w:r>
        <w:rPr>
          <w:sz w:val="28"/>
          <w:szCs w:val="28"/>
        </w:rPr>
        <w:lastRenderedPageBreak/>
        <w:t>Приложение № 10</w:t>
      </w:r>
    </w:p>
    <w:p w14:paraId="4F61977E" w14:textId="5BADCF89" w:rsidR="00E07255" w:rsidRDefault="00E07255">
      <w:pPr>
        <w:tabs>
          <w:tab w:val="left" w:pos="567"/>
          <w:tab w:val="left" w:pos="993"/>
          <w:tab w:val="left" w:pos="1276"/>
        </w:tabs>
        <w:spacing w:line="276" w:lineRule="auto"/>
        <w:jc w:val="center"/>
      </w:pPr>
      <w:r>
        <w:rPr>
          <w:sz w:val="28"/>
          <w:szCs w:val="28"/>
        </w:rPr>
        <w:t xml:space="preserve">Карабины, запрещенные к использованию в спортивных соревнованиях </w:t>
      </w:r>
      <w:r w:rsidR="00763744">
        <w:rPr>
          <w:sz w:val="28"/>
          <w:szCs w:val="28"/>
        </w:rPr>
        <w:br/>
      </w:r>
      <w:r>
        <w:rPr>
          <w:sz w:val="28"/>
          <w:szCs w:val="28"/>
        </w:rPr>
        <w:t>по ездовому спорту.</w:t>
      </w:r>
    </w:p>
    <w:p w14:paraId="6DFDA599" w14:textId="77777777" w:rsidR="00E07255" w:rsidRDefault="00E07255">
      <w:pPr>
        <w:tabs>
          <w:tab w:val="left" w:pos="567"/>
          <w:tab w:val="left" w:pos="993"/>
          <w:tab w:val="left" w:pos="1276"/>
        </w:tabs>
        <w:spacing w:line="276" w:lineRule="auto"/>
      </w:pPr>
      <w:r>
        <w:rPr>
          <w:sz w:val="28"/>
          <w:szCs w:val="28"/>
          <w:lang w:val="en-US"/>
        </w:rPr>
        <w:t>BGB</w:t>
      </w:r>
      <w:r>
        <w:rPr>
          <w:sz w:val="28"/>
          <w:szCs w:val="28"/>
        </w:rPr>
        <w:t xml:space="preserve"> карабин или его аналоги</w:t>
      </w:r>
    </w:p>
    <w:p w14:paraId="36C6D3D8" w14:textId="1B8D239E" w:rsidR="00E07255" w:rsidRDefault="00967AD2">
      <w:pPr>
        <w:tabs>
          <w:tab w:val="left" w:pos="567"/>
          <w:tab w:val="left" w:pos="993"/>
          <w:tab w:val="left" w:pos="1276"/>
        </w:tabs>
        <w:spacing w:line="276" w:lineRule="auto"/>
        <w:jc w:val="center"/>
        <w:rPr>
          <w:sz w:val="28"/>
          <w:szCs w:val="28"/>
        </w:rPr>
      </w:pPr>
      <w:r>
        <w:rPr>
          <w:noProof/>
          <w:sz w:val="28"/>
          <w:szCs w:val="28"/>
          <w:lang w:eastAsia="ru-RU"/>
        </w:rPr>
        <w:drawing>
          <wp:inline distT="0" distB="0" distL="0" distR="0" wp14:anchorId="30B3B776" wp14:editId="7FDEA5D7">
            <wp:extent cx="3752850" cy="1746250"/>
            <wp:effectExtent l="0" t="0" r="0" b="0"/>
            <wp:docPr id="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t="9564" b="5414"/>
                    <a:stretch>
                      <a:fillRect/>
                    </a:stretch>
                  </pic:blipFill>
                  <pic:spPr bwMode="auto">
                    <a:xfrm>
                      <a:off x="0" y="0"/>
                      <a:ext cx="3752850" cy="1746250"/>
                    </a:xfrm>
                    <a:prstGeom prst="rect">
                      <a:avLst/>
                    </a:prstGeom>
                    <a:solidFill>
                      <a:srgbClr val="FFFFFF"/>
                    </a:solidFill>
                    <a:ln>
                      <a:noFill/>
                    </a:ln>
                  </pic:spPr>
                </pic:pic>
              </a:graphicData>
            </a:graphic>
          </wp:inline>
        </w:drawing>
      </w:r>
    </w:p>
    <w:p w14:paraId="04B9E9A7" w14:textId="77777777" w:rsidR="00E07255" w:rsidRDefault="00E07255">
      <w:pPr>
        <w:tabs>
          <w:tab w:val="left" w:pos="567"/>
          <w:tab w:val="left" w:pos="993"/>
          <w:tab w:val="left" w:pos="1276"/>
        </w:tabs>
        <w:spacing w:line="276" w:lineRule="auto"/>
      </w:pPr>
      <w:r>
        <w:rPr>
          <w:sz w:val="28"/>
          <w:szCs w:val="28"/>
        </w:rPr>
        <w:t xml:space="preserve">Карабин </w:t>
      </w:r>
      <w:r>
        <w:rPr>
          <w:bCs/>
          <w:sz w:val="28"/>
          <w:szCs w:val="28"/>
          <w:shd w:val="clear" w:color="auto" w:fill="FFFFFF"/>
        </w:rPr>
        <w:t>пружинный</w:t>
      </w:r>
      <w:r>
        <w:rPr>
          <w:b/>
          <w:bCs/>
          <w:sz w:val="28"/>
          <w:szCs w:val="28"/>
          <w:shd w:val="clear" w:color="auto" w:fill="FFFFFF"/>
        </w:rPr>
        <w:t xml:space="preserve"> </w:t>
      </w:r>
      <w:r>
        <w:rPr>
          <w:sz w:val="28"/>
          <w:szCs w:val="28"/>
        </w:rPr>
        <w:t>с фиксатором DIN 5299D или его аналоги</w:t>
      </w:r>
    </w:p>
    <w:p w14:paraId="6B455986" w14:textId="7ACF0715" w:rsidR="00E07255" w:rsidRDefault="00967AD2">
      <w:pPr>
        <w:tabs>
          <w:tab w:val="left" w:pos="567"/>
          <w:tab w:val="left" w:pos="993"/>
          <w:tab w:val="left" w:pos="1276"/>
        </w:tabs>
        <w:spacing w:line="276" w:lineRule="auto"/>
        <w:jc w:val="center"/>
        <w:rPr>
          <w:bCs/>
          <w:sz w:val="28"/>
          <w:szCs w:val="28"/>
          <w:highlight w:val="white"/>
        </w:rPr>
      </w:pPr>
      <w:r>
        <w:rPr>
          <w:noProof/>
          <w:sz w:val="28"/>
          <w:szCs w:val="28"/>
          <w:lang w:eastAsia="ru-RU"/>
        </w:rPr>
        <w:drawing>
          <wp:inline distT="0" distB="0" distL="0" distR="0" wp14:anchorId="7991F970" wp14:editId="67888123">
            <wp:extent cx="4965700" cy="1187450"/>
            <wp:effectExtent l="0" t="0" r="0" b="0"/>
            <wp:docPr id="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l="-12" t="-53" r="-12" b="-53"/>
                    <a:stretch>
                      <a:fillRect/>
                    </a:stretch>
                  </pic:blipFill>
                  <pic:spPr bwMode="auto">
                    <a:xfrm>
                      <a:off x="0" y="0"/>
                      <a:ext cx="4965700" cy="1187450"/>
                    </a:xfrm>
                    <a:prstGeom prst="rect">
                      <a:avLst/>
                    </a:prstGeom>
                    <a:solidFill>
                      <a:srgbClr val="FFFFFF"/>
                    </a:solidFill>
                    <a:ln>
                      <a:noFill/>
                    </a:ln>
                  </pic:spPr>
                </pic:pic>
              </a:graphicData>
            </a:graphic>
          </wp:inline>
        </w:drawing>
      </w:r>
    </w:p>
    <w:p w14:paraId="5E8849D0" w14:textId="77777777" w:rsidR="00E07255" w:rsidRDefault="00E07255">
      <w:pPr>
        <w:tabs>
          <w:tab w:val="left" w:pos="567"/>
          <w:tab w:val="left" w:pos="993"/>
          <w:tab w:val="left" w:pos="1276"/>
        </w:tabs>
        <w:spacing w:line="276" w:lineRule="auto"/>
      </w:pPr>
      <w:r>
        <w:rPr>
          <w:bCs/>
          <w:sz w:val="28"/>
          <w:szCs w:val="28"/>
          <w:highlight w:val="white"/>
        </w:rPr>
        <w:t>Карабин пружинный DIN 5299C или его аналоги</w:t>
      </w:r>
    </w:p>
    <w:p w14:paraId="2D848C34" w14:textId="0334A998" w:rsidR="00E07255" w:rsidRDefault="00967AD2">
      <w:pPr>
        <w:tabs>
          <w:tab w:val="left" w:pos="567"/>
          <w:tab w:val="left" w:pos="993"/>
          <w:tab w:val="left" w:pos="1276"/>
        </w:tabs>
        <w:spacing w:line="276" w:lineRule="auto"/>
        <w:jc w:val="center"/>
        <w:rPr>
          <w:sz w:val="28"/>
          <w:szCs w:val="28"/>
        </w:rPr>
      </w:pPr>
      <w:r>
        <w:rPr>
          <w:noProof/>
          <w:sz w:val="28"/>
          <w:szCs w:val="28"/>
          <w:lang w:eastAsia="ru-RU"/>
        </w:rPr>
        <w:drawing>
          <wp:inline distT="0" distB="0" distL="0" distR="0" wp14:anchorId="701B3A24" wp14:editId="30212928">
            <wp:extent cx="4978400" cy="11938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l="-12" t="-52" r="-12" b="-52"/>
                    <a:stretch>
                      <a:fillRect/>
                    </a:stretch>
                  </pic:blipFill>
                  <pic:spPr bwMode="auto">
                    <a:xfrm>
                      <a:off x="0" y="0"/>
                      <a:ext cx="4978400" cy="1193800"/>
                    </a:xfrm>
                    <a:prstGeom prst="rect">
                      <a:avLst/>
                    </a:prstGeom>
                    <a:solidFill>
                      <a:srgbClr val="FFFFFF"/>
                    </a:solidFill>
                    <a:ln>
                      <a:noFill/>
                    </a:ln>
                  </pic:spPr>
                </pic:pic>
              </a:graphicData>
            </a:graphic>
          </wp:inline>
        </w:drawing>
      </w:r>
    </w:p>
    <w:p w14:paraId="51035FFC" w14:textId="77777777" w:rsidR="00E07255" w:rsidRDefault="00E07255">
      <w:pPr>
        <w:tabs>
          <w:tab w:val="left" w:pos="567"/>
          <w:tab w:val="left" w:pos="993"/>
          <w:tab w:val="left" w:pos="1276"/>
        </w:tabs>
        <w:spacing w:line="276" w:lineRule="auto"/>
      </w:pPr>
      <w:r>
        <w:rPr>
          <w:sz w:val="28"/>
          <w:szCs w:val="28"/>
        </w:rPr>
        <w:t>Простейшие карабины и прочие галантерейные крепления</w:t>
      </w:r>
    </w:p>
    <w:p w14:paraId="09863020" w14:textId="600BD25D" w:rsidR="00E07255" w:rsidRDefault="00967AD2">
      <w:pPr>
        <w:tabs>
          <w:tab w:val="left" w:pos="567"/>
          <w:tab w:val="left" w:pos="993"/>
          <w:tab w:val="left" w:pos="1276"/>
        </w:tabs>
        <w:spacing w:line="276" w:lineRule="auto"/>
        <w:jc w:val="center"/>
        <w:rPr>
          <w:sz w:val="28"/>
          <w:szCs w:val="28"/>
        </w:rPr>
      </w:pPr>
      <w:r>
        <w:rPr>
          <w:noProof/>
          <w:lang w:eastAsia="ru-RU"/>
        </w:rPr>
        <w:drawing>
          <wp:inline distT="0" distB="0" distL="0" distR="0" wp14:anchorId="5F926C0A" wp14:editId="16233743">
            <wp:extent cx="3600450" cy="24447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l="-17" t="-26" r="-17" b="-26"/>
                    <a:stretch>
                      <a:fillRect/>
                    </a:stretch>
                  </pic:blipFill>
                  <pic:spPr bwMode="auto">
                    <a:xfrm>
                      <a:off x="0" y="0"/>
                      <a:ext cx="3600450" cy="2444750"/>
                    </a:xfrm>
                    <a:prstGeom prst="rect">
                      <a:avLst/>
                    </a:prstGeom>
                    <a:solidFill>
                      <a:srgbClr val="FFFFFF"/>
                    </a:solidFill>
                    <a:ln>
                      <a:noFill/>
                    </a:ln>
                  </pic:spPr>
                </pic:pic>
              </a:graphicData>
            </a:graphic>
          </wp:inline>
        </w:drawing>
      </w:r>
    </w:p>
    <w:p w14:paraId="7BF0EC7A" w14:textId="77777777" w:rsidR="00E07255" w:rsidRDefault="00E07255">
      <w:pPr>
        <w:pageBreakBefore/>
        <w:jc w:val="right"/>
      </w:pPr>
      <w:r>
        <w:rPr>
          <w:sz w:val="28"/>
          <w:szCs w:val="28"/>
        </w:rPr>
        <w:lastRenderedPageBreak/>
        <w:t>Приложение № 11</w:t>
      </w:r>
    </w:p>
    <w:p w14:paraId="64ACEEA4" w14:textId="3CE72AC8" w:rsidR="00E07255" w:rsidRDefault="00967AD2">
      <w:pPr>
        <w:jc w:val="center"/>
      </w:pPr>
      <w:r>
        <w:rPr>
          <w:noProof/>
          <w:lang w:eastAsia="ru-RU"/>
        </w:rPr>
        <w:drawing>
          <wp:inline distT="0" distB="0" distL="0" distR="0" wp14:anchorId="0F47AA4E" wp14:editId="0B224614">
            <wp:extent cx="5391150" cy="90106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l="-9" t="-6" r="-9" b="-6"/>
                    <a:stretch>
                      <a:fillRect/>
                    </a:stretch>
                  </pic:blipFill>
                  <pic:spPr bwMode="auto">
                    <a:xfrm>
                      <a:off x="0" y="0"/>
                      <a:ext cx="5391150" cy="9010650"/>
                    </a:xfrm>
                    <a:prstGeom prst="rect">
                      <a:avLst/>
                    </a:prstGeom>
                    <a:solidFill>
                      <a:srgbClr val="FFFFFF"/>
                    </a:solidFill>
                    <a:ln>
                      <a:noFill/>
                    </a:ln>
                  </pic:spPr>
                </pic:pic>
              </a:graphicData>
            </a:graphic>
          </wp:inline>
        </w:drawing>
      </w:r>
    </w:p>
    <w:p w14:paraId="594C0030" w14:textId="16F34A77" w:rsidR="00E07255" w:rsidRDefault="00967AD2">
      <w:pPr>
        <w:pageBreakBefore/>
        <w:jc w:val="center"/>
        <w:rPr>
          <w:sz w:val="28"/>
          <w:szCs w:val="28"/>
        </w:rPr>
      </w:pPr>
      <w:r>
        <w:rPr>
          <w:noProof/>
          <w:lang w:eastAsia="ru-RU"/>
        </w:rPr>
        <w:lastRenderedPageBreak/>
        <w:drawing>
          <wp:inline distT="0" distB="0" distL="0" distR="0" wp14:anchorId="4B5D30AD" wp14:editId="1AF7292C">
            <wp:extent cx="5930900" cy="88074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l="-8" t="-6" r="-8" b="-6"/>
                    <a:stretch>
                      <a:fillRect/>
                    </a:stretch>
                  </pic:blipFill>
                  <pic:spPr bwMode="auto">
                    <a:xfrm>
                      <a:off x="0" y="0"/>
                      <a:ext cx="5930900" cy="8807450"/>
                    </a:xfrm>
                    <a:prstGeom prst="rect">
                      <a:avLst/>
                    </a:prstGeom>
                    <a:solidFill>
                      <a:srgbClr val="FFFFFF"/>
                    </a:solidFill>
                    <a:ln>
                      <a:noFill/>
                    </a:ln>
                  </pic:spPr>
                </pic:pic>
              </a:graphicData>
            </a:graphic>
          </wp:inline>
        </w:drawing>
      </w:r>
    </w:p>
    <w:p w14:paraId="53B01FE2" w14:textId="77777777" w:rsidR="00E07255" w:rsidRDefault="00E07255">
      <w:pPr>
        <w:pageBreakBefore/>
        <w:jc w:val="right"/>
      </w:pPr>
      <w:r>
        <w:rPr>
          <w:sz w:val="28"/>
          <w:szCs w:val="28"/>
        </w:rPr>
        <w:lastRenderedPageBreak/>
        <w:t>Приложение № 12</w:t>
      </w:r>
    </w:p>
    <w:p w14:paraId="26C3F0E7" w14:textId="77777777" w:rsidR="00E07255" w:rsidRDefault="00E07255">
      <w:pPr>
        <w:rPr>
          <w:sz w:val="28"/>
          <w:szCs w:val="28"/>
        </w:rPr>
      </w:pPr>
    </w:p>
    <w:p w14:paraId="45FD928D" w14:textId="77777777" w:rsidR="00E07255" w:rsidRDefault="00E07255">
      <w:pPr>
        <w:jc w:val="center"/>
        <w:rPr>
          <w:sz w:val="28"/>
          <w:szCs w:val="28"/>
        </w:rPr>
      </w:pPr>
      <w:r>
        <w:rPr>
          <w:sz w:val="28"/>
          <w:szCs w:val="28"/>
        </w:rPr>
        <w:t>ПРЕДВАРИТЕЛЬНАЯ ЗАЯВКА</w:t>
      </w:r>
      <w:r>
        <w:rPr>
          <w:rStyle w:val="ae"/>
          <w:sz w:val="28"/>
          <w:szCs w:val="28"/>
        </w:rPr>
        <w:footnoteReference w:id="31"/>
      </w:r>
    </w:p>
    <w:p w14:paraId="2BEC13C0" w14:textId="77777777" w:rsidR="00E07255" w:rsidRDefault="00E07255">
      <w:pPr>
        <w:rPr>
          <w:sz w:val="28"/>
          <w:szCs w:val="28"/>
        </w:rPr>
      </w:pPr>
    </w:p>
    <w:p w14:paraId="1ABE6F24" w14:textId="77777777" w:rsidR="00E07255" w:rsidRDefault="00E07255">
      <w:r>
        <w:rPr>
          <w:sz w:val="28"/>
          <w:szCs w:val="28"/>
        </w:rPr>
        <w:t>От спортивной сборной команды _____________________________________</w:t>
      </w:r>
    </w:p>
    <w:p w14:paraId="16BA6902" w14:textId="77777777" w:rsidR="00E07255" w:rsidRDefault="00E07255">
      <w:pPr>
        <w:ind w:left="5529"/>
      </w:pPr>
      <w:r>
        <w:rPr>
          <w:vertAlign w:val="superscript"/>
        </w:rPr>
        <w:t>(субъект Российской Федерации)</w:t>
      </w:r>
    </w:p>
    <w:p w14:paraId="085B3CA9" w14:textId="77777777" w:rsidR="00E07255" w:rsidRDefault="00E07255">
      <w:r>
        <w:rPr>
          <w:sz w:val="28"/>
          <w:szCs w:val="28"/>
        </w:rPr>
        <w:t>на участие в спортивном соревновании ________________________________</w:t>
      </w:r>
    </w:p>
    <w:p w14:paraId="2F32C516" w14:textId="77777777" w:rsidR="00E07255" w:rsidRDefault="00E07255">
      <w:pPr>
        <w:ind w:left="4678"/>
        <w:jc w:val="center"/>
      </w:pPr>
      <w:r>
        <w:rPr>
          <w:vertAlign w:val="superscript"/>
        </w:rPr>
        <w:t>(наименование спортивного соревнования)</w:t>
      </w:r>
    </w:p>
    <w:p w14:paraId="49BF9E7B" w14:textId="77777777" w:rsidR="00E07255" w:rsidRDefault="00E07255">
      <w:r>
        <w:rPr>
          <w:sz w:val="28"/>
          <w:szCs w:val="28"/>
        </w:rPr>
        <w:t>проводимое</w:t>
      </w:r>
      <w:r w:rsidRPr="00662282">
        <w:rPr>
          <w:sz w:val="28"/>
          <w:szCs w:val="28"/>
        </w:rPr>
        <w:t>:</w:t>
      </w:r>
      <w:r>
        <w:rPr>
          <w:sz w:val="28"/>
          <w:szCs w:val="28"/>
        </w:rPr>
        <w:t xml:space="preserve"> _______________________________________________________</w:t>
      </w:r>
    </w:p>
    <w:p w14:paraId="572FA515" w14:textId="77777777" w:rsidR="00E07255" w:rsidRDefault="00E07255">
      <w:pPr>
        <w:ind w:left="993"/>
        <w:jc w:val="center"/>
      </w:pPr>
      <w:r>
        <w:rPr>
          <w:vertAlign w:val="superscript"/>
        </w:rPr>
        <w:t>(место проведения)</w:t>
      </w:r>
    </w:p>
    <w:p w14:paraId="59DCECA5" w14:textId="77777777" w:rsidR="00E07255" w:rsidRDefault="00E07255">
      <w:r>
        <w:rPr>
          <w:sz w:val="28"/>
          <w:szCs w:val="28"/>
        </w:rPr>
        <w:t>в период с «___» ___________20__ г. по «___» ___________20__ г.</w:t>
      </w:r>
    </w:p>
    <w:p w14:paraId="0B6F63DD" w14:textId="77777777" w:rsidR="00E07255" w:rsidRDefault="00E07255">
      <w:pPr>
        <w:rPr>
          <w:sz w:val="28"/>
          <w:szCs w:val="28"/>
        </w:rPr>
      </w:pPr>
    </w:p>
    <w:tbl>
      <w:tblPr>
        <w:tblW w:w="0" w:type="auto"/>
        <w:tblInd w:w="-5" w:type="dxa"/>
        <w:tblLayout w:type="fixed"/>
        <w:tblLook w:val="0000" w:firstRow="0" w:lastRow="0" w:firstColumn="0" w:lastColumn="0" w:noHBand="0" w:noVBand="0"/>
      </w:tblPr>
      <w:tblGrid>
        <w:gridCol w:w="541"/>
        <w:gridCol w:w="2261"/>
        <w:gridCol w:w="1275"/>
        <w:gridCol w:w="1701"/>
        <w:gridCol w:w="1701"/>
        <w:gridCol w:w="1853"/>
      </w:tblGrid>
      <w:tr w:rsidR="00E07255" w14:paraId="24197848" w14:textId="77777777">
        <w:tc>
          <w:tcPr>
            <w:tcW w:w="541" w:type="dxa"/>
            <w:tcBorders>
              <w:top w:val="single" w:sz="4" w:space="0" w:color="000000"/>
              <w:left w:val="single" w:sz="4" w:space="0" w:color="000000"/>
              <w:bottom w:val="single" w:sz="4" w:space="0" w:color="000000"/>
            </w:tcBorders>
            <w:shd w:val="clear" w:color="auto" w:fill="auto"/>
            <w:vAlign w:val="center"/>
          </w:tcPr>
          <w:p w14:paraId="4B56DAAB" w14:textId="77777777" w:rsidR="00E07255" w:rsidRDefault="00E07255">
            <w:pPr>
              <w:jc w:val="center"/>
            </w:pPr>
            <w:r>
              <w:rPr>
                <w:szCs w:val="28"/>
              </w:rPr>
              <w:t>№ п/п</w:t>
            </w:r>
          </w:p>
        </w:tc>
        <w:tc>
          <w:tcPr>
            <w:tcW w:w="2261" w:type="dxa"/>
            <w:tcBorders>
              <w:top w:val="single" w:sz="4" w:space="0" w:color="000000"/>
              <w:left w:val="single" w:sz="4" w:space="0" w:color="000000"/>
              <w:bottom w:val="single" w:sz="4" w:space="0" w:color="000000"/>
            </w:tcBorders>
            <w:shd w:val="clear" w:color="auto" w:fill="auto"/>
            <w:vAlign w:val="center"/>
          </w:tcPr>
          <w:p w14:paraId="5E0FB39A" w14:textId="77777777" w:rsidR="00E07255" w:rsidRDefault="00E07255">
            <w:pPr>
              <w:jc w:val="center"/>
            </w:pPr>
            <w:bookmarkStart w:id="36" w:name="_Hlk64551157"/>
            <w:r>
              <w:rPr>
                <w:szCs w:val="28"/>
              </w:rPr>
              <w:t>Фамилия, имя, отчество</w:t>
            </w:r>
            <w:bookmarkEnd w:id="36"/>
          </w:p>
        </w:tc>
        <w:tc>
          <w:tcPr>
            <w:tcW w:w="1275" w:type="dxa"/>
            <w:tcBorders>
              <w:top w:val="single" w:sz="4" w:space="0" w:color="000000"/>
              <w:left w:val="single" w:sz="4" w:space="0" w:color="000000"/>
              <w:bottom w:val="single" w:sz="4" w:space="0" w:color="000000"/>
            </w:tcBorders>
            <w:shd w:val="clear" w:color="auto" w:fill="auto"/>
            <w:vAlign w:val="center"/>
          </w:tcPr>
          <w:p w14:paraId="1B6A00DA" w14:textId="77777777" w:rsidR="00E07255" w:rsidRDefault="00E07255">
            <w:pPr>
              <w:jc w:val="center"/>
            </w:pPr>
            <w:r>
              <w:rPr>
                <w:szCs w:val="28"/>
              </w:rPr>
              <w:t>Дата рождения</w:t>
            </w:r>
          </w:p>
        </w:tc>
        <w:tc>
          <w:tcPr>
            <w:tcW w:w="1701" w:type="dxa"/>
            <w:tcBorders>
              <w:top w:val="single" w:sz="4" w:space="0" w:color="000000"/>
              <w:left w:val="single" w:sz="4" w:space="0" w:color="000000"/>
              <w:bottom w:val="single" w:sz="4" w:space="0" w:color="000000"/>
            </w:tcBorders>
            <w:shd w:val="clear" w:color="auto" w:fill="auto"/>
            <w:vAlign w:val="center"/>
          </w:tcPr>
          <w:p w14:paraId="4CAF5FDF" w14:textId="77777777" w:rsidR="00E07255" w:rsidRDefault="00E07255">
            <w:pPr>
              <w:jc w:val="center"/>
            </w:pPr>
            <w:r>
              <w:rPr>
                <w:szCs w:val="28"/>
              </w:rPr>
              <w:t>Спортивный разряд, звание по ездовому спорту</w:t>
            </w:r>
          </w:p>
        </w:tc>
        <w:tc>
          <w:tcPr>
            <w:tcW w:w="1701" w:type="dxa"/>
            <w:tcBorders>
              <w:top w:val="single" w:sz="4" w:space="0" w:color="000000"/>
              <w:left w:val="single" w:sz="4" w:space="0" w:color="000000"/>
              <w:bottom w:val="single" w:sz="4" w:space="0" w:color="000000"/>
            </w:tcBorders>
            <w:shd w:val="clear" w:color="auto" w:fill="auto"/>
            <w:vAlign w:val="center"/>
          </w:tcPr>
          <w:p w14:paraId="7EFDBC15" w14:textId="77777777" w:rsidR="00E07255" w:rsidRDefault="00E07255">
            <w:pPr>
              <w:jc w:val="center"/>
            </w:pPr>
            <w:r>
              <w:rPr>
                <w:szCs w:val="28"/>
              </w:rPr>
              <w:t xml:space="preserve">Спортивная дисциплина </w:t>
            </w:r>
          </w:p>
        </w:tc>
        <w:tc>
          <w:tcPr>
            <w:tcW w:w="18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257C2B" w14:textId="77777777" w:rsidR="00E07255" w:rsidRDefault="00E07255">
            <w:pPr>
              <w:jc w:val="center"/>
            </w:pPr>
            <w:r>
              <w:rPr>
                <w:szCs w:val="28"/>
              </w:rPr>
              <w:t>Порода собаки (собак)</w:t>
            </w:r>
          </w:p>
        </w:tc>
      </w:tr>
      <w:tr w:rsidR="00E07255" w14:paraId="290FC756" w14:textId="77777777">
        <w:tc>
          <w:tcPr>
            <w:tcW w:w="541" w:type="dxa"/>
            <w:tcBorders>
              <w:top w:val="single" w:sz="4" w:space="0" w:color="000000"/>
              <w:left w:val="single" w:sz="4" w:space="0" w:color="000000"/>
              <w:bottom w:val="single" w:sz="4" w:space="0" w:color="000000"/>
            </w:tcBorders>
            <w:shd w:val="clear" w:color="auto" w:fill="auto"/>
          </w:tcPr>
          <w:p w14:paraId="002822E6" w14:textId="77777777" w:rsidR="00E07255" w:rsidRDefault="00E07255">
            <w:pPr>
              <w:snapToGrid w:val="0"/>
              <w:rPr>
                <w:sz w:val="28"/>
                <w:szCs w:val="28"/>
              </w:rPr>
            </w:pPr>
          </w:p>
        </w:tc>
        <w:tc>
          <w:tcPr>
            <w:tcW w:w="2261" w:type="dxa"/>
            <w:tcBorders>
              <w:top w:val="single" w:sz="4" w:space="0" w:color="000000"/>
              <w:left w:val="single" w:sz="4" w:space="0" w:color="000000"/>
              <w:bottom w:val="single" w:sz="4" w:space="0" w:color="000000"/>
            </w:tcBorders>
            <w:shd w:val="clear" w:color="auto" w:fill="auto"/>
          </w:tcPr>
          <w:p w14:paraId="1ECF82A3" w14:textId="77777777" w:rsidR="00E07255" w:rsidRDefault="00E07255">
            <w:pPr>
              <w:snapToGrid w:val="0"/>
              <w:rPr>
                <w:sz w:val="28"/>
                <w:szCs w:val="28"/>
              </w:rPr>
            </w:pPr>
          </w:p>
        </w:tc>
        <w:tc>
          <w:tcPr>
            <w:tcW w:w="1275" w:type="dxa"/>
            <w:tcBorders>
              <w:top w:val="single" w:sz="4" w:space="0" w:color="000000"/>
              <w:left w:val="single" w:sz="4" w:space="0" w:color="000000"/>
              <w:bottom w:val="single" w:sz="4" w:space="0" w:color="000000"/>
            </w:tcBorders>
            <w:shd w:val="clear" w:color="auto" w:fill="auto"/>
          </w:tcPr>
          <w:p w14:paraId="19D359B8" w14:textId="77777777" w:rsidR="00E07255" w:rsidRDefault="00E07255">
            <w:pPr>
              <w:snapToGrid w:val="0"/>
              <w:rPr>
                <w:sz w:val="28"/>
                <w:szCs w:val="28"/>
              </w:rPr>
            </w:pPr>
          </w:p>
        </w:tc>
        <w:tc>
          <w:tcPr>
            <w:tcW w:w="1701" w:type="dxa"/>
            <w:tcBorders>
              <w:top w:val="single" w:sz="4" w:space="0" w:color="000000"/>
              <w:left w:val="single" w:sz="4" w:space="0" w:color="000000"/>
              <w:bottom w:val="single" w:sz="4" w:space="0" w:color="000000"/>
            </w:tcBorders>
            <w:shd w:val="clear" w:color="auto" w:fill="auto"/>
          </w:tcPr>
          <w:p w14:paraId="5C25BA0A" w14:textId="77777777" w:rsidR="00E07255" w:rsidRDefault="00E07255">
            <w:pPr>
              <w:snapToGrid w:val="0"/>
              <w:rPr>
                <w:sz w:val="28"/>
                <w:szCs w:val="28"/>
              </w:rPr>
            </w:pPr>
          </w:p>
        </w:tc>
        <w:tc>
          <w:tcPr>
            <w:tcW w:w="1701" w:type="dxa"/>
            <w:tcBorders>
              <w:top w:val="single" w:sz="4" w:space="0" w:color="000000"/>
              <w:left w:val="single" w:sz="4" w:space="0" w:color="000000"/>
              <w:bottom w:val="single" w:sz="4" w:space="0" w:color="000000"/>
            </w:tcBorders>
            <w:shd w:val="clear" w:color="auto" w:fill="auto"/>
          </w:tcPr>
          <w:p w14:paraId="2E5EF570" w14:textId="77777777" w:rsidR="00E07255" w:rsidRDefault="00E07255">
            <w:pPr>
              <w:snapToGrid w:val="0"/>
              <w:rPr>
                <w:sz w:val="28"/>
                <w:szCs w:val="28"/>
              </w:rPr>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0BFAA16F" w14:textId="77777777" w:rsidR="00E07255" w:rsidRDefault="00E07255">
            <w:pPr>
              <w:snapToGrid w:val="0"/>
              <w:rPr>
                <w:sz w:val="28"/>
                <w:szCs w:val="28"/>
              </w:rPr>
            </w:pPr>
          </w:p>
        </w:tc>
      </w:tr>
      <w:tr w:rsidR="00E07255" w14:paraId="796B61FC" w14:textId="77777777">
        <w:tc>
          <w:tcPr>
            <w:tcW w:w="541" w:type="dxa"/>
            <w:tcBorders>
              <w:top w:val="single" w:sz="4" w:space="0" w:color="000000"/>
              <w:left w:val="single" w:sz="4" w:space="0" w:color="000000"/>
              <w:bottom w:val="single" w:sz="4" w:space="0" w:color="000000"/>
            </w:tcBorders>
            <w:shd w:val="clear" w:color="auto" w:fill="auto"/>
          </w:tcPr>
          <w:p w14:paraId="5D5F07EE" w14:textId="77777777" w:rsidR="00E07255" w:rsidRDefault="00E07255">
            <w:pPr>
              <w:snapToGrid w:val="0"/>
              <w:rPr>
                <w:sz w:val="28"/>
                <w:szCs w:val="28"/>
              </w:rPr>
            </w:pPr>
          </w:p>
        </w:tc>
        <w:tc>
          <w:tcPr>
            <w:tcW w:w="2261" w:type="dxa"/>
            <w:tcBorders>
              <w:top w:val="single" w:sz="4" w:space="0" w:color="000000"/>
              <w:left w:val="single" w:sz="4" w:space="0" w:color="000000"/>
              <w:bottom w:val="single" w:sz="4" w:space="0" w:color="000000"/>
            </w:tcBorders>
            <w:shd w:val="clear" w:color="auto" w:fill="auto"/>
          </w:tcPr>
          <w:p w14:paraId="21C01F90" w14:textId="77777777" w:rsidR="00E07255" w:rsidRDefault="00E07255">
            <w:pPr>
              <w:snapToGrid w:val="0"/>
              <w:rPr>
                <w:sz w:val="28"/>
                <w:szCs w:val="28"/>
              </w:rPr>
            </w:pPr>
          </w:p>
        </w:tc>
        <w:tc>
          <w:tcPr>
            <w:tcW w:w="1275" w:type="dxa"/>
            <w:tcBorders>
              <w:top w:val="single" w:sz="4" w:space="0" w:color="000000"/>
              <w:left w:val="single" w:sz="4" w:space="0" w:color="000000"/>
              <w:bottom w:val="single" w:sz="4" w:space="0" w:color="000000"/>
            </w:tcBorders>
            <w:shd w:val="clear" w:color="auto" w:fill="auto"/>
          </w:tcPr>
          <w:p w14:paraId="62879294" w14:textId="77777777" w:rsidR="00E07255" w:rsidRDefault="00E07255">
            <w:pPr>
              <w:snapToGrid w:val="0"/>
              <w:rPr>
                <w:sz w:val="28"/>
                <w:szCs w:val="28"/>
              </w:rPr>
            </w:pPr>
          </w:p>
        </w:tc>
        <w:tc>
          <w:tcPr>
            <w:tcW w:w="1701" w:type="dxa"/>
            <w:tcBorders>
              <w:top w:val="single" w:sz="4" w:space="0" w:color="000000"/>
              <w:left w:val="single" w:sz="4" w:space="0" w:color="000000"/>
              <w:bottom w:val="single" w:sz="4" w:space="0" w:color="000000"/>
            </w:tcBorders>
            <w:shd w:val="clear" w:color="auto" w:fill="auto"/>
          </w:tcPr>
          <w:p w14:paraId="060F2B9C" w14:textId="77777777" w:rsidR="00E07255" w:rsidRDefault="00E07255">
            <w:pPr>
              <w:snapToGrid w:val="0"/>
              <w:rPr>
                <w:sz w:val="28"/>
                <w:szCs w:val="28"/>
              </w:rPr>
            </w:pPr>
          </w:p>
        </w:tc>
        <w:tc>
          <w:tcPr>
            <w:tcW w:w="1701" w:type="dxa"/>
            <w:tcBorders>
              <w:top w:val="single" w:sz="4" w:space="0" w:color="000000"/>
              <w:left w:val="single" w:sz="4" w:space="0" w:color="000000"/>
              <w:bottom w:val="single" w:sz="4" w:space="0" w:color="000000"/>
            </w:tcBorders>
            <w:shd w:val="clear" w:color="auto" w:fill="auto"/>
          </w:tcPr>
          <w:p w14:paraId="0F08AC1C" w14:textId="77777777" w:rsidR="00E07255" w:rsidRDefault="00E07255">
            <w:pPr>
              <w:snapToGrid w:val="0"/>
              <w:rPr>
                <w:sz w:val="28"/>
                <w:szCs w:val="28"/>
              </w:rPr>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5ABF56A2" w14:textId="77777777" w:rsidR="00E07255" w:rsidRDefault="00E07255">
            <w:pPr>
              <w:snapToGrid w:val="0"/>
              <w:rPr>
                <w:sz w:val="28"/>
                <w:szCs w:val="28"/>
              </w:rPr>
            </w:pPr>
          </w:p>
        </w:tc>
      </w:tr>
      <w:tr w:rsidR="00E07255" w14:paraId="23B656EF" w14:textId="77777777">
        <w:tc>
          <w:tcPr>
            <w:tcW w:w="541" w:type="dxa"/>
            <w:tcBorders>
              <w:top w:val="single" w:sz="4" w:space="0" w:color="000000"/>
              <w:left w:val="single" w:sz="4" w:space="0" w:color="000000"/>
              <w:bottom w:val="single" w:sz="4" w:space="0" w:color="000000"/>
            </w:tcBorders>
            <w:shd w:val="clear" w:color="auto" w:fill="auto"/>
          </w:tcPr>
          <w:p w14:paraId="279AF849" w14:textId="77777777" w:rsidR="00E07255" w:rsidRDefault="00E07255">
            <w:pPr>
              <w:snapToGrid w:val="0"/>
              <w:rPr>
                <w:sz w:val="28"/>
                <w:szCs w:val="28"/>
              </w:rPr>
            </w:pPr>
          </w:p>
        </w:tc>
        <w:tc>
          <w:tcPr>
            <w:tcW w:w="2261" w:type="dxa"/>
            <w:tcBorders>
              <w:top w:val="single" w:sz="4" w:space="0" w:color="000000"/>
              <w:left w:val="single" w:sz="4" w:space="0" w:color="000000"/>
              <w:bottom w:val="single" w:sz="4" w:space="0" w:color="000000"/>
            </w:tcBorders>
            <w:shd w:val="clear" w:color="auto" w:fill="auto"/>
          </w:tcPr>
          <w:p w14:paraId="7F33C62F" w14:textId="77777777" w:rsidR="00E07255" w:rsidRDefault="00E07255">
            <w:pPr>
              <w:snapToGrid w:val="0"/>
              <w:rPr>
                <w:sz w:val="28"/>
                <w:szCs w:val="28"/>
              </w:rPr>
            </w:pPr>
          </w:p>
        </w:tc>
        <w:tc>
          <w:tcPr>
            <w:tcW w:w="1275" w:type="dxa"/>
            <w:tcBorders>
              <w:top w:val="single" w:sz="4" w:space="0" w:color="000000"/>
              <w:left w:val="single" w:sz="4" w:space="0" w:color="000000"/>
              <w:bottom w:val="single" w:sz="4" w:space="0" w:color="000000"/>
            </w:tcBorders>
            <w:shd w:val="clear" w:color="auto" w:fill="auto"/>
          </w:tcPr>
          <w:p w14:paraId="0046E5B9" w14:textId="77777777" w:rsidR="00E07255" w:rsidRDefault="00E07255">
            <w:pPr>
              <w:snapToGrid w:val="0"/>
              <w:rPr>
                <w:sz w:val="28"/>
                <w:szCs w:val="28"/>
              </w:rPr>
            </w:pPr>
          </w:p>
        </w:tc>
        <w:tc>
          <w:tcPr>
            <w:tcW w:w="1701" w:type="dxa"/>
            <w:tcBorders>
              <w:top w:val="single" w:sz="4" w:space="0" w:color="000000"/>
              <w:left w:val="single" w:sz="4" w:space="0" w:color="000000"/>
              <w:bottom w:val="single" w:sz="4" w:space="0" w:color="000000"/>
            </w:tcBorders>
            <w:shd w:val="clear" w:color="auto" w:fill="auto"/>
          </w:tcPr>
          <w:p w14:paraId="3AE7AC5F" w14:textId="77777777" w:rsidR="00E07255" w:rsidRDefault="00E07255">
            <w:pPr>
              <w:snapToGrid w:val="0"/>
              <w:rPr>
                <w:sz w:val="28"/>
                <w:szCs w:val="28"/>
              </w:rPr>
            </w:pPr>
          </w:p>
        </w:tc>
        <w:tc>
          <w:tcPr>
            <w:tcW w:w="1701" w:type="dxa"/>
            <w:tcBorders>
              <w:top w:val="single" w:sz="4" w:space="0" w:color="000000"/>
              <w:left w:val="single" w:sz="4" w:space="0" w:color="000000"/>
              <w:bottom w:val="single" w:sz="4" w:space="0" w:color="000000"/>
            </w:tcBorders>
            <w:shd w:val="clear" w:color="auto" w:fill="auto"/>
          </w:tcPr>
          <w:p w14:paraId="64CC7AE6" w14:textId="77777777" w:rsidR="00E07255" w:rsidRDefault="00E07255">
            <w:pPr>
              <w:snapToGrid w:val="0"/>
              <w:rPr>
                <w:sz w:val="28"/>
                <w:szCs w:val="28"/>
              </w:rPr>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1393AF3C" w14:textId="77777777" w:rsidR="00E07255" w:rsidRDefault="00E07255">
            <w:pPr>
              <w:snapToGrid w:val="0"/>
              <w:rPr>
                <w:sz w:val="28"/>
                <w:szCs w:val="28"/>
              </w:rPr>
            </w:pPr>
          </w:p>
        </w:tc>
      </w:tr>
      <w:tr w:rsidR="00E07255" w14:paraId="016E8128" w14:textId="77777777">
        <w:tc>
          <w:tcPr>
            <w:tcW w:w="541" w:type="dxa"/>
            <w:tcBorders>
              <w:top w:val="single" w:sz="4" w:space="0" w:color="000000"/>
              <w:left w:val="single" w:sz="4" w:space="0" w:color="000000"/>
              <w:bottom w:val="single" w:sz="4" w:space="0" w:color="000000"/>
            </w:tcBorders>
            <w:shd w:val="clear" w:color="auto" w:fill="auto"/>
          </w:tcPr>
          <w:p w14:paraId="2531C2E7" w14:textId="77777777" w:rsidR="00E07255" w:rsidRDefault="00E07255">
            <w:pPr>
              <w:snapToGrid w:val="0"/>
              <w:rPr>
                <w:sz w:val="28"/>
                <w:szCs w:val="28"/>
              </w:rPr>
            </w:pPr>
          </w:p>
        </w:tc>
        <w:tc>
          <w:tcPr>
            <w:tcW w:w="2261" w:type="dxa"/>
            <w:tcBorders>
              <w:top w:val="single" w:sz="4" w:space="0" w:color="000000"/>
              <w:left w:val="single" w:sz="4" w:space="0" w:color="000000"/>
              <w:bottom w:val="single" w:sz="4" w:space="0" w:color="000000"/>
            </w:tcBorders>
            <w:shd w:val="clear" w:color="auto" w:fill="auto"/>
          </w:tcPr>
          <w:p w14:paraId="010ED49D" w14:textId="77777777" w:rsidR="00E07255" w:rsidRDefault="00E07255">
            <w:pPr>
              <w:snapToGrid w:val="0"/>
              <w:rPr>
                <w:sz w:val="28"/>
                <w:szCs w:val="28"/>
              </w:rPr>
            </w:pPr>
          </w:p>
        </w:tc>
        <w:tc>
          <w:tcPr>
            <w:tcW w:w="1275" w:type="dxa"/>
            <w:tcBorders>
              <w:top w:val="single" w:sz="4" w:space="0" w:color="000000"/>
              <w:left w:val="single" w:sz="4" w:space="0" w:color="000000"/>
              <w:bottom w:val="single" w:sz="4" w:space="0" w:color="000000"/>
            </w:tcBorders>
            <w:shd w:val="clear" w:color="auto" w:fill="auto"/>
          </w:tcPr>
          <w:p w14:paraId="30FF4375" w14:textId="77777777" w:rsidR="00E07255" w:rsidRDefault="00E07255">
            <w:pPr>
              <w:snapToGrid w:val="0"/>
              <w:rPr>
                <w:sz w:val="28"/>
                <w:szCs w:val="28"/>
              </w:rPr>
            </w:pPr>
          </w:p>
        </w:tc>
        <w:tc>
          <w:tcPr>
            <w:tcW w:w="1701" w:type="dxa"/>
            <w:tcBorders>
              <w:top w:val="single" w:sz="4" w:space="0" w:color="000000"/>
              <w:left w:val="single" w:sz="4" w:space="0" w:color="000000"/>
              <w:bottom w:val="single" w:sz="4" w:space="0" w:color="000000"/>
            </w:tcBorders>
            <w:shd w:val="clear" w:color="auto" w:fill="auto"/>
          </w:tcPr>
          <w:p w14:paraId="4BCBB0BA" w14:textId="77777777" w:rsidR="00E07255" w:rsidRDefault="00E07255">
            <w:pPr>
              <w:snapToGrid w:val="0"/>
              <w:rPr>
                <w:sz w:val="28"/>
                <w:szCs w:val="28"/>
              </w:rPr>
            </w:pPr>
          </w:p>
        </w:tc>
        <w:tc>
          <w:tcPr>
            <w:tcW w:w="1701" w:type="dxa"/>
            <w:tcBorders>
              <w:top w:val="single" w:sz="4" w:space="0" w:color="000000"/>
              <w:left w:val="single" w:sz="4" w:space="0" w:color="000000"/>
              <w:bottom w:val="single" w:sz="4" w:space="0" w:color="000000"/>
            </w:tcBorders>
            <w:shd w:val="clear" w:color="auto" w:fill="auto"/>
          </w:tcPr>
          <w:p w14:paraId="6047B103" w14:textId="77777777" w:rsidR="00E07255" w:rsidRDefault="00E07255">
            <w:pPr>
              <w:snapToGrid w:val="0"/>
              <w:rPr>
                <w:sz w:val="28"/>
                <w:szCs w:val="28"/>
              </w:rPr>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395EB5BA" w14:textId="77777777" w:rsidR="00E07255" w:rsidRDefault="00E07255">
            <w:pPr>
              <w:snapToGrid w:val="0"/>
              <w:rPr>
                <w:sz w:val="28"/>
                <w:szCs w:val="28"/>
              </w:rPr>
            </w:pPr>
          </w:p>
        </w:tc>
      </w:tr>
      <w:tr w:rsidR="00E07255" w14:paraId="723BFD2C" w14:textId="77777777">
        <w:tc>
          <w:tcPr>
            <w:tcW w:w="541" w:type="dxa"/>
            <w:tcBorders>
              <w:top w:val="single" w:sz="4" w:space="0" w:color="000000"/>
              <w:left w:val="single" w:sz="4" w:space="0" w:color="000000"/>
              <w:bottom w:val="single" w:sz="4" w:space="0" w:color="000000"/>
            </w:tcBorders>
            <w:shd w:val="clear" w:color="auto" w:fill="auto"/>
          </w:tcPr>
          <w:p w14:paraId="075D942E" w14:textId="77777777" w:rsidR="00E07255" w:rsidRDefault="00E07255">
            <w:pPr>
              <w:snapToGrid w:val="0"/>
              <w:rPr>
                <w:sz w:val="28"/>
                <w:szCs w:val="28"/>
              </w:rPr>
            </w:pPr>
          </w:p>
        </w:tc>
        <w:tc>
          <w:tcPr>
            <w:tcW w:w="2261" w:type="dxa"/>
            <w:tcBorders>
              <w:top w:val="single" w:sz="4" w:space="0" w:color="000000"/>
              <w:left w:val="single" w:sz="4" w:space="0" w:color="000000"/>
              <w:bottom w:val="single" w:sz="4" w:space="0" w:color="000000"/>
            </w:tcBorders>
            <w:shd w:val="clear" w:color="auto" w:fill="auto"/>
          </w:tcPr>
          <w:p w14:paraId="2C0A687A" w14:textId="77777777" w:rsidR="00E07255" w:rsidRDefault="00E07255">
            <w:pPr>
              <w:snapToGrid w:val="0"/>
              <w:rPr>
                <w:sz w:val="28"/>
                <w:szCs w:val="28"/>
              </w:rPr>
            </w:pPr>
          </w:p>
        </w:tc>
        <w:tc>
          <w:tcPr>
            <w:tcW w:w="1275" w:type="dxa"/>
            <w:tcBorders>
              <w:top w:val="single" w:sz="4" w:space="0" w:color="000000"/>
              <w:left w:val="single" w:sz="4" w:space="0" w:color="000000"/>
              <w:bottom w:val="single" w:sz="4" w:space="0" w:color="000000"/>
            </w:tcBorders>
            <w:shd w:val="clear" w:color="auto" w:fill="auto"/>
          </w:tcPr>
          <w:p w14:paraId="2656E567" w14:textId="77777777" w:rsidR="00E07255" w:rsidRDefault="00E07255">
            <w:pPr>
              <w:snapToGrid w:val="0"/>
              <w:rPr>
                <w:sz w:val="28"/>
                <w:szCs w:val="28"/>
              </w:rPr>
            </w:pPr>
          </w:p>
        </w:tc>
        <w:tc>
          <w:tcPr>
            <w:tcW w:w="1701" w:type="dxa"/>
            <w:tcBorders>
              <w:top w:val="single" w:sz="4" w:space="0" w:color="000000"/>
              <w:left w:val="single" w:sz="4" w:space="0" w:color="000000"/>
              <w:bottom w:val="single" w:sz="4" w:space="0" w:color="000000"/>
            </w:tcBorders>
            <w:shd w:val="clear" w:color="auto" w:fill="auto"/>
          </w:tcPr>
          <w:p w14:paraId="6EAB70C7" w14:textId="77777777" w:rsidR="00E07255" w:rsidRDefault="00E07255">
            <w:pPr>
              <w:snapToGrid w:val="0"/>
              <w:rPr>
                <w:sz w:val="28"/>
                <w:szCs w:val="28"/>
              </w:rPr>
            </w:pPr>
          </w:p>
        </w:tc>
        <w:tc>
          <w:tcPr>
            <w:tcW w:w="1701" w:type="dxa"/>
            <w:tcBorders>
              <w:top w:val="single" w:sz="4" w:space="0" w:color="000000"/>
              <w:left w:val="single" w:sz="4" w:space="0" w:color="000000"/>
              <w:bottom w:val="single" w:sz="4" w:space="0" w:color="000000"/>
            </w:tcBorders>
            <w:shd w:val="clear" w:color="auto" w:fill="auto"/>
          </w:tcPr>
          <w:p w14:paraId="42126802" w14:textId="77777777" w:rsidR="00E07255" w:rsidRDefault="00E07255">
            <w:pPr>
              <w:snapToGrid w:val="0"/>
              <w:rPr>
                <w:sz w:val="28"/>
                <w:szCs w:val="28"/>
              </w:rPr>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572CF190" w14:textId="77777777" w:rsidR="00E07255" w:rsidRDefault="00E07255">
            <w:pPr>
              <w:snapToGrid w:val="0"/>
              <w:rPr>
                <w:sz w:val="28"/>
                <w:szCs w:val="28"/>
              </w:rPr>
            </w:pPr>
          </w:p>
        </w:tc>
      </w:tr>
      <w:tr w:rsidR="00E07255" w14:paraId="356E7EAF" w14:textId="77777777">
        <w:tc>
          <w:tcPr>
            <w:tcW w:w="541" w:type="dxa"/>
            <w:tcBorders>
              <w:top w:val="single" w:sz="4" w:space="0" w:color="000000"/>
              <w:left w:val="single" w:sz="4" w:space="0" w:color="000000"/>
              <w:bottom w:val="single" w:sz="4" w:space="0" w:color="000000"/>
            </w:tcBorders>
            <w:shd w:val="clear" w:color="auto" w:fill="auto"/>
          </w:tcPr>
          <w:p w14:paraId="026C755A" w14:textId="77777777" w:rsidR="00E07255" w:rsidRDefault="00E07255">
            <w:pPr>
              <w:snapToGrid w:val="0"/>
              <w:rPr>
                <w:sz w:val="28"/>
                <w:szCs w:val="28"/>
              </w:rPr>
            </w:pPr>
          </w:p>
        </w:tc>
        <w:tc>
          <w:tcPr>
            <w:tcW w:w="2261" w:type="dxa"/>
            <w:tcBorders>
              <w:top w:val="single" w:sz="4" w:space="0" w:color="000000"/>
              <w:left w:val="single" w:sz="4" w:space="0" w:color="000000"/>
              <w:bottom w:val="single" w:sz="4" w:space="0" w:color="000000"/>
            </w:tcBorders>
            <w:shd w:val="clear" w:color="auto" w:fill="auto"/>
          </w:tcPr>
          <w:p w14:paraId="15DEB49F" w14:textId="77777777" w:rsidR="00E07255" w:rsidRDefault="00E07255">
            <w:pPr>
              <w:snapToGrid w:val="0"/>
              <w:rPr>
                <w:sz w:val="28"/>
                <w:szCs w:val="28"/>
              </w:rPr>
            </w:pPr>
          </w:p>
        </w:tc>
        <w:tc>
          <w:tcPr>
            <w:tcW w:w="1275" w:type="dxa"/>
            <w:tcBorders>
              <w:top w:val="single" w:sz="4" w:space="0" w:color="000000"/>
              <w:left w:val="single" w:sz="4" w:space="0" w:color="000000"/>
              <w:bottom w:val="single" w:sz="4" w:space="0" w:color="000000"/>
            </w:tcBorders>
            <w:shd w:val="clear" w:color="auto" w:fill="auto"/>
          </w:tcPr>
          <w:p w14:paraId="1BC3F0B6" w14:textId="77777777" w:rsidR="00E07255" w:rsidRDefault="00E07255">
            <w:pPr>
              <w:snapToGrid w:val="0"/>
              <w:rPr>
                <w:sz w:val="28"/>
                <w:szCs w:val="28"/>
              </w:rPr>
            </w:pPr>
          </w:p>
        </w:tc>
        <w:tc>
          <w:tcPr>
            <w:tcW w:w="1701" w:type="dxa"/>
            <w:tcBorders>
              <w:top w:val="single" w:sz="4" w:space="0" w:color="000000"/>
              <w:left w:val="single" w:sz="4" w:space="0" w:color="000000"/>
              <w:bottom w:val="single" w:sz="4" w:space="0" w:color="000000"/>
            </w:tcBorders>
            <w:shd w:val="clear" w:color="auto" w:fill="auto"/>
          </w:tcPr>
          <w:p w14:paraId="46F64265" w14:textId="77777777" w:rsidR="00E07255" w:rsidRDefault="00E07255">
            <w:pPr>
              <w:snapToGrid w:val="0"/>
              <w:rPr>
                <w:sz w:val="28"/>
                <w:szCs w:val="28"/>
              </w:rPr>
            </w:pPr>
          </w:p>
        </w:tc>
        <w:tc>
          <w:tcPr>
            <w:tcW w:w="1701" w:type="dxa"/>
            <w:tcBorders>
              <w:top w:val="single" w:sz="4" w:space="0" w:color="000000"/>
              <w:left w:val="single" w:sz="4" w:space="0" w:color="000000"/>
              <w:bottom w:val="single" w:sz="4" w:space="0" w:color="000000"/>
            </w:tcBorders>
            <w:shd w:val="clear" w:color="auto" w:fill="auto"/>
          </w:tcPr>
          <w:p w14:paraId="705DF315" w14:textId="77777777" w:rsidR="00E07255" w:rsidRDefault="00E07255">
            <w:pPr>
              <w:snapToGrid w:val="0"/>
              <w:rPr>
                <w:sz w:val="28"/>
                <w:szCs w:val="28"/>
              </w:rPr>
            </w:pPr>
          </w:p>
        </w:tc>
        <w:tc>
          <w:tcPr>
            <w:tcW w:w="1853" w:type="dxa"/>
            <w:tcBorders>
              <w:top w:val="single" w:sz="4" w:space="0" w:color="000000"/>
              <w:left w:val="single" w:sz="4" w:space="0" w:color="000000"/>
              <w:bottom w:val="single" w:sz="4" w:space="0" w:color="000000"/>
              <w:right w:val="single" w:sz="4" w:space="0" w:color="000000"/>
            </w:tcBorders>
            <w:shd w:val="clear" w:color="auto" w:fill="auto"/>
          </w:tcPr>
          <w:p w14:paraId="5F435707" w14:textId="77777777" w:rsidR="00E07255" w:rsidRDefault="00E07255">
            <w:pPr>
              <w:snapToGrid w:val="0"/>
              <w:rPr>
                <w:sz w:val="28"/>
                <w:szCs w:val="28"/>
              </w:rPr>
            </w:pPr>
          </w:p>
        </w:tc>
      </w:tr>
    </w:tbl>
    <w:p w14:paraId="6AFEE2ED" w14:textId="77777777" w:rsidR="00E07255" w:rsidRDefault="00E07255">
      <w:pPr>
        <w:rPr>
          <w:sz w:val="28"/>
          <w:szCs w:val="28"/>
        </w:rPr>
      </w:pPr>
    </w:p>
    <w:p w14:paraId="4F5498C1" w14:textId="77777777" w:rsidR="00E07255" w:rsidRDefault="00E07255">
      <w:pPr>
        <w:rPr>
          <w:sz w:val="28"/>
          <w:szCs w:val="28"/>
        </w:rPr>
      </w:pPr>
    </w:p>
    <w:p w14:paraId="7B750B49" w14:textId="77777777" w:rsidR="00E07255" w:rsidRDefault="00E07255">
      <w:pPr>
        <w:rPr>
          <w:sz w:val="28"/>
          <w:szCs w:val="28"/>
        </w:rPr>
      </w:pPr>
    </w:p>
    <w:p w14:paraId="543EF44B" w14:textId="77777777" w:rsidR="00E07255" w:rsidRDefault="00E07255">
      <w:bookmarkStart w:id="37" w:name="_Hlk62205275"/>
      <w:r>
        <w:rPr>
          <w:sz w:val="28"/>
          <w:szCs w:val="28"/>
        </w:rPr>
        <w:t>Руководитель региональной спортивной федерации __________ __________</w:t>
      </w:r>
    </w:p>
    <w:p w14:paraId="0E2EB5FE" w14:textId="77777777" w:rsidR="00E07255" w:rsidRDefault="00E07255">
      <w:pPr>
        <w:pStyle w:val="ConsPlusNonformat"/>
        <w:tabs>
          <w:tab w:val="left" w:pos="1276"/>
        </w:tabs>
        <w:ind w:left="708"/>
      </w:pP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 xml:space="preserve"> (подпись) </w:t>
      </w:r>
      <w:r>
        <w:rPr>
          <w:rFonts w:ascii="Times New Roman" w:hAnsi="Times New Roman" w:cs="Times New Roman"/>
          <w:sz w:val="28"/>
          <w:szCs w:val="24"/>
          <w:vertAlign w:val="superscript"/>
        </w:rPr>
        <w:tab/>
        <w:t xml:space="preserve">     (Ф.И.О.)</w:t>
      </w:r>
    </w:p>
    <w:bookmarkEnd w:id="37"/>
    <w:p w14:paraId="31089576" w14:textId="77777777" w:rsidR="00E07255" w:rsidRDefault="00E07255">
      <w:pPr>
        <w:rPr>
          <w:sz w:val="28"/>
          <w:szCs w:val="28"/>
          <w:vertAlign w:val="superscript"/>
        </w:rPr>
      </w:pPr>
    </w:p>
    <w:p w14:paraId="315A8E95" w14:textId="77777777" w:rsidR="00E07255" w:rsidRDefault="00E07255">
      <w:pPr>
        <w:ind w:left="709" w:firstLine="709"/>
      </w:pPr>
      <w:proofErr w:type="spellStart"/>
      <w:r>
        <w:rPr>
          <w:sz w:val="28"/>
          <w:szCs w:val="28"/>
        </w:rPr>
        <w:t>м.п</w:t>
      </w:r>
      <w:proofErr w:type="spellEnd"/>
      <w:r>
        <w:rPr>
          <w:sz w:val="28"/>
          <w:szCs w:val="28"/>
        </w:rPr>
        <w:t>.</w:t>
      </w:r>
    </w:p>
    <w:p w14:paraId="7A1CC53D" w14:textId="77777777" w:rsidR="00E07255" w:rsidRDefault="00E07255">
      <w:pPr>
        <w:pageBreakBefore/>
        <w:jc w:val="right"/>
      </w:pPr>
      <w:r>
        <w:rPr>
          <w:sz w:val="28"/>
          <w:szCs w:val="28"/>
        </w:rPr>
        <w:lastRenderedPageBreak/>
        <w:t>Приложение № 13</w:t>
      </w:r>
    </w:p>
    <w:p w14:paraId="3CC7B091" w14:textId="77777777" w:rsidR="00E07255" w:rsidRDefault="00E07255">
      <w:pPr>
        <w:rPr>
          <w:sz w:val="28"/>
          <w:szCs w:val="28"/>
        </w:rPr>
      </w:pPr>
    </w:p>
    <w:p w14:paraId="53CD8ACF" w14:textId="77777777" w:rsidR="00E07255" w:rsidRDefault="00E07255">
      <w:pPr>
        <w:jc w:val="center"/>
        <w:rPr>
          <w:sz w:val="28"/>
          <w:szCs w:val="28"/>
        </w:rPr>
      </w:pPr>
      <w:r>
        <w:rPr>
          <w:sz w:val="28"/>
          <w:szCs w:val="28"/>
        </w:rPr>
        <w:t>ЗАЯВКА</w:t>
      </w:r>
      <w:r>
        <w:rPr>
          <w:rStyle w:val="ae"/>
          <w:sz w:val="28"/>
          <w:szCs w:val="28"/>
        </w:rPr>
        <w:footnoteReference w:id="32"/>
      </w:r>
    </w:p>
    <w:p w14:paraId="0F5302C4" w14:textId="77777777" w:rsidR="00E07255" w:rsidRDefault="00E07255">
      <w:pPr>
        <w:rPr>
          <w:sz w:val="28"/>
          <w:szCs w:val="28"/>
        </w:rPr>
      </w:pPr>
    </w:p>
    <w:p w14:paraId="7E9DCB54" w14:textId="77777777" w:rsidR="00E07255" w:rsidRDefault="00E07255">
      <w:r>
        <w:rPr>
          <w:sz w:val="28"/>
          <w:szCs w:val="28"/>
        </w:rPr>
        <w:t>От спортивной сборной команды _____________________________________</w:t>
      </w:r>
    </w:p>
    <w:p w14:paraId="068E4337" w14:textId="77777777" w:rsidR="00E07255" w:rsidRDefault="00E07255">
      <w:pPr>
        <w:ind w:left="5529"/>
      </w:pPr>
      <w:r>
        <w:rPr>
          <w:vertAlign w:val="superscript"/>
        </w:rPr>
        <w:t>(субъект Российской Федерации)</w:t>
      </w:r>
    </w:p>
    <w:p w14:paraId="1AB54576" w14:textId="77777777" w:rsidR="00E07255" w:rsidRDefault="00E07255">
      <w:r>
        <w:rPr>
          <w:sz w:val="28"/>
          <w:szCs w:val="28"/>
        </w:rPr>
        <w:t>на участие в спортивном соревновании ________________________________</w:t>
      </w:r>
    </w:p>
    <w:p w14:paraId="3736875A" w14:textId="77777777" w:rsidR="00E07255" w:rsidRDefault="00E07255">
      <w:pPr>
        <w:ind w:left="4678"/>
        <w:jc w:val="center"/>
      </w:pPr>
      <w:r>
        <w:rPr>
          <w:vertAlign w:val="superscript"/>
        </w:rPr>
        <w:t>(наименование спортивного соревнования)</w:t>
      </w:r>
    </w:p>
    <w:p w14:paraId="41F3461C" w14:textId="77777777" w:rsidR="00E07255" w:rsidRDefault="00E07255">
      <w:r>
        <w:rPr>
          <w:sz w:val="28"/>
          <w:szCs w:val="28"/>
        </w:rPr>
        <w:t>проводимое</w:t>
      </w:r>
      <w:r w:rsidRPr="00662282">
        <w:rPr>
          <w:sz w:val="28"/>
          <w:szCs w:val="28"/>
        </w:rPr>
        <w:t>:</w:t>
      </w:r>
      <w:r>
        <w:rPr>
          <w:sz w:val="28"/>
          <w:szCs w:val="28"/>
        </w:rPr>
        <w:t xml:space="preserve"> _</w:t>
      </w:r>
      <w:r w:rsidRPr="00662282">
        <w:rPr>
          <w:sz w:val="28"/>
          <w:szCs w:val="28"/>
        </w:rPr>
        <w:t>_</w:t>
      </w:r>
      <w:r>
        <w:rPr>
          <w:sz w:val="28"/>
          <w:szCs w:val="28"/>
        </w:rPr>
        <w:t>_____________________________________________________</w:t>
      </w:r>
    </w:p>
    <w:p w14:paraId="2CD585C7" w14:textId="77777777" w:rsidR="00E07255" w:rsidRDefault="00E07255">
      <w:pPr>
        <w:ind w:left="1276"/>
        <w:jc w:val="center"/>
      </w:pPr>
      <w:r>
        <w:rPr>
          <w:vertAlign w:val="superscript"/>
        </w:rPr>
        <w:t>(место проведения)</w:t>
      </w:r>
    </w:p>
    <w:p w14:paraId="1679E276" w14:textId="77777777" w:rsidR="00E07255" w:rsidRDefault="00E07255">
      <w:pPr>
        <w:rPr>
          <w:sz w:val="28"/>
          <w:szCs w:val="28"/>
          <w:vertAlign w:val="superscript"/>
        </w:rPr>
      </w:pPr>
    </w:p>
    <w:p w14:paraId="5CF18110" w14:textId="77777777" w:rsidR="00E07255" w:rsidRDefault="00E07255">
      <w:r>
        <w:rPr>
          <w:sz w:val="28"/>
          <w:szCs w:val="28"/>
        </w:rPr>
        <w:t>в период с «___» ___________20__ г. по «___» ___________20__ г.</w:t>
      </w:r>
    </w:p>
    <w:p w14:paraId="37F1257E" w14:textId="77777777" w:rsidR="00E07255" w:rsidRDefault="00E07255">
      <w:pPr>
        <w:rPr>
          <w:sz w:val="28"/>
          <w:szCs w:val="28"/>
        </w:rPr>
      </w:pPr>
    </w:p>
    <w:tbl>
      <w:tblPr>
        <w:tblW w:w="0" w:type="auto"/>
        <w:tblInd w:w="-5" w:type="dxa"/>
        <w:tblLayout w:type="fixed"/>
        <w:tblLook w:val="0000" w:firstRow="0" w:lastRow="0" w:firstColumn="0" w:lastColumn="0" w:noHBand="0" w:noVBand="0"/>
      </w:tblPr>
      <w:tblGrid>
        <w:gridCol w:w="541"/>
        <w:gridCol w:w="1268"/>
        <w:gridCol w:w="1275"/>
        <w:gridCol w:w="1702"/>
        <w:gridCol w:w="1526"/>
        <w:gridCol w:w="1526"/>
        <w:gridCol w:w="1636"/>
      </w:tblGrid>
      <w:tr w:rsidR="00E07255" w14:paraId="76BE7D77" w14:textId="77777777">
        <w:tc>
          <w:tcPr>
            <w:tcW w:w="541" w:type="dxa"/>
            <w:tcBorders>
              <w:top w:val="single" w:sz="4" w:space="0" w:color="000000"/>
              <w:left w:val="single" w:sz="4" w:space="0" w:color="000000"/>
              <w:bottom w:val="single" w:sz="4" w:space="0" w:color="000000"/>
            </w:tcBorders>
            <w:shd w:val="clear" w:color="auto" w:fill="auto"/>
            <w:vAlign w:val="center"/>
          </w:tcPr>
          <w:p w14:paraId="39383515" w14:textId="77777777" w:rsidR="00E07255" w:rsidRDefault="00E07255">
            <w:pPr>
              <w:jc w:val="center"/>
            </w:pPr>
            <w:r>
              <w:t>№ п/п</w:t>
            </w:r>
          </w:p>
        </w:tc>
        <w:tc>
          <w:tcPr>
            <w:tcW w:w="1268" w:type="dxa"/>
            <w:tcBorders>
              <w:top w:val="single" w:sz="4" w:space="0" w:color="000000"/>
              <w:left w:val="single" w:sz="4" w:space="0" w:color="000000"/>
              <w:bottom w:val="single" w:sz="4" w:space="0" w:color="000000"/>
            </w:tcBorders>
            <w:shd w:val="clear" w:color="auto" w:fill="auto"/>
            <w:vAlign w:val="center"/>
          </w:tcPr>
          <w:p w14:paraId="3C592618" w14:textId="77777777" w:rsidR="00E07255" w:rsidRDefault="00E07255">
            <w:pPr>
              <w:jc w:val="center"/>
            </w:pPr>
            <w:r>
              <w:t>Фамилия, имя, отчество</w:t>
            </w:r>
          </w:p>
        </w:tc>
        <w:tc>
          <w:tcPr>
            <w:tcW w:w="1275" w:type="dxa"/>
            <w:tcBorders>
              <w:top w:val="single" w:sz="4" w:space="0" w:color="000000"/>
              <w:left w:val="single" w:sz="4" w:space="0" w:color="000000"/>
              <w:bottom w:val="single" w:sz="4" w:space="0" w:color="000000"/>
            </w:tcBorders>
            <w:shd w:val="clear" w:color="auto" w:fill="auto"/>
            <w:vAlign w:val="center"/>
          </w:tcPr>
          <w:p w14:paraId="43173ACA" w14:textId="77777777" w:rsidR="00E07255" w:rsidRDefault="00E07255">
            <w:pPr>
              <w:jc w:val="center"/>
            </w:pPr>
            <w:r>
              <w:t>Дата рождения</w:t>
            </w:r>
          </w:p>
        </w:tc>
        <w:tc>
          <w:tcPr>
            <w:tcW w:w="1702" w:type="dxa"/>
            <w:tcBorders>
              <w:top w:val="single" w:sz="4" w:space="0" w:color="000000"/>
              <w:left w:val="single" w:sz="4" w:space="0" w:color="000000"/>
              <w:bottom w:val="single" w:sz="4" w:space="0" w:color="000000"/>
            </w:tcBorders>
            <w:shd w:val="clear" w:color="auto" w:fill="auto"/>
            <w:vAlign w:val="center"/>
          </w:tcPr>
          <w:p w14:paraId="6D372994" w14:textId="77777777" w:rsidR="00E07255" w:rsidRDefault="00E07255">
            <w:pPr>
              <w:jc w:val="center"/>
            </w:pPr>
            <w:r>
              <w:t xml:space="preserve">Спортивный разряд, звание </w:t>
            </w:r>
            <w:r>
              <w:rPr>
                <w:szCs w:val="28"/>
              </w:rPr>
              <w:t>по ездовому спорту</w:t>
            </w:r>
          </w:p>
        </w:tc>
        <w:tc>
          <w:tcPr>
            <w:tcW w:w="1526" w:type="dxa"/>
            <w:tcBorders>
              <w:top w:val="single" w:sz="4" w:space="0" w:color="000000"/>
              <w:left w:val="single" w:sz="4" w:space="0" w:color="000000"/>
              <w:bottom w:val="single" w:sz="4" w:space="0" w:color="000000"/>
            </w:tcBorders>
            <w:shd w:val="clear" w:color="auto" w:fill="auto"/>
            <w:vAlign w:val="center"/>
          </w:tcPr>
          <w:p w14:paraId="7842F691" w14:textId="77777777" w:rsidR="00E07255" w:rsidRDefault="00E07255">
            <w:pPr>
              <w:jc w:val="center"/>
            </w:pPr>
            <w:r>
              <w:rPr>
                <w:szCs w:val="28"/>
              </w:rPr>
              <w:t xml:space="preserve">Спортивная дисциплина </w:t>
            </w:r>
          </w:p>
        </w:tc>
        <w:tc>
          <w:tcPr>
            <w:tcW w:w="1526" w:type="dxa"/>
            <w:tcBorders>
              <w:top w:val="single" w:sz="4" w:space="0" w:color="000000"/>
              <w:left w:val="single" w:sz="4" w:space="0" w:color="000000"/>
              <w:bottom w:val="single" w:sz="4" w:space="0" w:color="000000"/>
            </w:tcBorders>
            <w:shd w:val="clear" w:color="auto" w:fill="auto"/>
            <w:vAlign w:val="center"/>
          </w:tcPr>
          <w:p w14:paraId="3BFA16C8" w14:textId="77777777" w:rsidR="00E07255" w:rsidRDefault="00E07255">
            <w:pPr>
              <w:jc w:val="center"/>
            </w:pPr>
            <w:r>
              <w:rPr>
                <w:szCs w:val="28"/>
              </w:rPr>
              <w:t>Порода собаки (собак)</w:t>
            </w:r>
          </w:p>
        </w:tc>
        <w:tc>
          <w:tcPr>
            <w:tcW w:w="16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48C51C" w14:textId="77777777" w:rsidR="00E07255" w:rsidRDefault="00E07255">
            <w:pPr>
              <w:jc w:val="center"/>
            </w:pPr>
            <w:r>
              <w:t>Виза врача</w:t>
            </w:r>
          </w:p>
        </w:tc>
      </w:tr>
      <w:tr w:rsidR="00E07255" w14:paraId="4DBFE294" w14:textId="77777777">
        <w:tc>
          <w:tcPr>
            <w:tcW w:w="541" w:type="dxa"/>
            <w:tcBorders>
              <w:top w:val="single" w:sz="4" w:space="0" w:color="000000"/>
              <w:left w:val="single" w:sz="4" w:space="0" w:color="000000"/>
              <w:bottom w:val="single" w:sz="4" w:space="0" w:color="000000"/>
            </w:tcBorders>
            <w:shd w:val="clear" w:color="auto" w:fill="auto"/>
          </w:tcPr>
          <w:p w14:paraId="04E02436" w14:textId="77777777" w:rsidR="00E07255" w:rsidRDefault="00E07255">
            <w:pPr>
              <w:snapToGrid w:val="0"/>
            </w:pPr>
          </w:p>
        </w:tc>
        <w:tc>
          <w:tcPr>
            <w:tcW w:w="1268" w:type="dxa"/>
            <w:tcBorders>
              <w:top w:val="single" w:sz="4" w:space="0" w:color="000000"/>
              <w:left w:val="single" w:sz="4" w:space="0" w:color="000000"/>
              <w:bottom w:val="single" w:sz="4" w:space="0" w:color="000000"/>
            </w:tcBorders>
            <w:shd w:val="clear" w:color="auto" w:fill="auto"/>
          </w:tcPr>
          <w:p w14:paraId="25D9E756" w14:textId="77777777" w:rsidR="00E07255" w:rsidRDefault="00E07255">
            <w:pPr>
              <w:snapToGrid w:val="0"/>
            </w:pPr>
          </w:p>
        </w:tc>
        <w:tc>
          <w:tcPr>
            <w:tcW w:w="1275" w:type="dxa"/>
            <w:tcBorders>
              <w:top w:val="single" w:sz="4" w:space="0" w:color="000000"/>
              <w:left w:val="single" w:sz="4" w:space="0" w:color="000000"/>
              <w:bottom w:val="single" w:sz="4" w:space="0" w:color="000000"/>
            </w:tcBorders>
            <w:shd w:val="clear" w:color="auto" w:fill="auto"/>
          </w:tcPr>
          <w:p w14:paraId="338C9F2A" w14:textId="77777777" w:rsidR="00E07255" w:rsidRDefault="00E07255">
            <w:pPr>
              <w:snapToGrid w:val="0"/>
            </w:pPr>
          </w:p>
        </w:tc>
        <w:tc>
          <w:tcPr>
            <w:tcW w:w="1702" w:type="dxa"/>
            <w:tcBorders>
              <w:top w:val="single" w:sz="4" w:space="0" w:color="000000"/>
              <w:left w:val="single" w:sz="4" w:space="0" w:color="000000"/>
              <w:bottom w:val="single" w:sz="4" w:space="0" w:color="000000"/>
            </w:tcBorders>
            <w:shd w:val="clear" w:color="auto" w:fill="auto"/>
          </w:tcPr>
          <w:p w14:paraId="34C2EEB1" w14:textId="77777777" w:rsidR="00E07255" w:rsidRDefault="00E07255">
            <w:pPr>
              <w:snapToGrid w:val="0"/>
            </w:pPr>
          </w:p>
        </w:tc>
        <w:tc>
          <w:tcPr>
            <w:tcW w:w="1526" w:type="dxa"/>
            <w:tcBorders>
              <w:top w:val="single" w:sz="4" w:space="0" w:color="000000"/>
              <w:left w:val="single" w:sz="4" w:space="0" w:color="000000"/>
              <w:bottom w:val="single" w:sz="4" w:space="0" w:color="000000"/>
            </w:tcBorders>
            <w:shd w:val="clear" w:color="auto" w:fill="auto"/>
          </w:tcPr>
          <w:p w14:paraId="354BCD60" w14:textId="77777777" w:rsidR="00E07255" w:rsidRDefault="00E07255">
            <w:pPr>
              <w:snapToGrid w:val="0"/>
            </w:pPr>
          </w:p>
        </w:tc>
        <w:tc>
          <w:tcPr>
            <w:tcW w:w="1526" w:type="dxa"/>
            <w:tcBorders>
              <w:top w:val="single" w:sz="4" w:space="0" w:color="000000"/>
              <w:left w:val="single" w:sz="4" w:space="0" w:color="000000"/>
              <w:bottom w:val="single" w:sz="4" w:space="0" w:color="000000"/>
            </w:tcBorders>
            <w:shd w:val="clear" w:color="auto" w:fill="auto"/>
          </w:tcPr>
          <w:p w14:paraId="3812A3E2" w14:textId="77777777" w:rsidR="00E07255" w:rsidRDefault="00E07255">
            <w:pPr>
              <w:snapToGrid w:val="0"/>
            </w:pPr>
          </w:p>
        </w:tc>
        <w:tc>
          <w:tcPr>
            <w:tcW w:w="1636" w:type="dxa"/>
            <w:tcBorders>
              <w:top w:val="single" w:sz="4" w:space="0" w:color="000000"/>
              <w:left w:val="single" w:sz="4" w:space="0" w:color="000000"/>
              <w:bottom w:val="single" w:sz="4" w:space="0" w:color="000000"/>
              <w:right w:val="single" w:sz="4" w:space="0" w:color="000000"/>
            </w:tcBorders>
            <w:shd w:val="clear" w:color="auto" w:fill="auto"/>
          </w:tcPr>
          <w:p w14:paraId="3E25DDEF" w14:textId="77777777" w:rsidR="00E07255" w:rsidRDefault="00E07255">
            <w:pPr>
              <w:snapToGrid w:val="0"/>
            </w:pPr>
          </w:p>
        </w:tc>
      </w:tr>
      <w:tr w:rsidR="00E07255" w14:paraId="62B7C86E" w14:textId="77777777">
        <w:tc>
          <w:tcPr>
            <w:tcW w:w="541" w:type="dxa"/>
            <w:tcBorders>
              <w:top w:val="single" w:sz="4" w:space="0" w:color="000000"/>
              <w:left w:val="single" w:sz="4" w:space="0" w:color="000000"/>
              <w:bottom w:val="single" w:sz="4" w:space="0" w:color="000000"/>
            </w:tcBorders>
            <w:shd w:val="clear" w:color="auto" w:fill="auto"/>
          </w:tcPr>
          <w:p w14:paraId="55642FEA" w14:textId="77777777" w:rsidR="00E07255" w:rsidRDefault="00E07255">
            <w:pPr>
              <w:snapToGrid w:val="0"/>
            </w:pPr>
          </w:p>
        </w:tc>
        <w:tc>
          <w:tcPr>
            <w:tcW w:w="1268" w:type="dxa"/>
            <w:tcBorders>
              <w:top w:val="single" w:sz="4" w:space="0" w:color="000000"/>
              <w:left w:val="single" w:sz="4" w:space="0" w:color="000000"/>
              <w:bottom w:val="single" w:sz="4" w:space="0" w:color="000000"/>
            </w:tcBorders>
            <w:shd w:val="clear" w:color="auto" w:fill="auto"/>
          </w:tcPr>
          <w:p w14:paraId="7F8F1047" w14:textId="77777777" w:rsidR="00E07255" w:rsidRDefault="00E07255">
            <w:pPr>
              <w:snapToGrid w:val="0"/>
            </w:pPr>
          </w:p>
        </w:tc>
        <w:tc>
          <w:tcPr>
            <w:tcW w:w="1275" w:type="dxa"/>
            <w:tcBorders>
              <w:top w:val="single" w:sz="4" w:space="0" w:color="000000"/>
              <w:left w:val="single" w:sz="4" w:space="0" w:color="000000"/>
              <w:bottom w:val="single" w:sz="4" w:space="0" w:color="000000"/>
            </w:tcBorders>
            <w:shd w:val="clear" w:color="auto" w:fill="auto"/>
          </w:tcPr>
          <w:p w14:paraId="2E705FB1" w14:textId="77777777" w:rsidR="00E07255" w:rsidRDefault="00E07255">
            <w:pPr>
              <w:snapToGrid w:val="0"/>
            </w:pPr>
          </w:p>
        </w:tc>
        <w:tc>
          <w:tcPr>
            <w:tcW w:w="1702" w:type="dxa"/>
            <w:tcBorders>
              <w:top w:val="single" w:sz="4" w:space="0" w:color="000000"/>
              <w:left w:val="single" w:sz="4" w:space="0" w:color="000000"/>
              <w:bottom w:val="single" w:sz="4" w:space="0" w:color="000000"/>
            </w:tcBorders>
            <w:shd w:val="clear" w:color="auto" w:fill="auto"/>
          </w:tcPr>
          <w:p w14:paraId="2813D25C" w14:textId="77777777" w:rsidR="00E07255" w:rsidRDefault="00E07255">
            <w:pPr>
              <w:snapToGrid w:val="0"/>
            </w:pPr>
          </w:p>
        </w:tc>
        <w:tc>
          <w:tcPr>
            <w:tcW w:w="1526" w:type="dxa"/>
            <w:tcBorders>
              <w:top w:val="single" w:sz="4" w:space="0" w:color="000000"/>
              <w:left w:val="single" w:sz="4" w:space="0" w:color="000000"/>
              <w:bottom w:val="single" w:sz="4" w:space="0" w:color="000000"/>
            </w:tcBorders>
            <w:shd w:val="clear" w:color="auto" w:fill="auto"/>
          </w:tcPr>
          <w:p w14:paraId="1B79CAB9" w14:textId="77777777" w:rsidR="00E07255" w:rsidRDefault="00E07255">
            <w:pPr>
              <w:snapToGrid w:val="0"/>
            </w:pPr>
          </w:p>
        </w:tc>
        <w:tc>
          <w:tcPr>
            <w:tcW w:w="1526" w:type="dxa"/>
            <w:tcBorders>
              <w:top w:val="single" w:sz="4" w:space="0" w:color="000000"/>
              <w:left w:val="single" w:sz="4" w:space="0" w:color="000000"/>
              <w:bottom w:val="single" w:sz="4" w:space="0" w:color="000000"/>
            </w:tcBorders>
            <w:shd w:val="clear" w:color="auto" w:fill="auto"/>
          </w:tcPr>
          <w:p w14:paraId="2A62D0A2" w14:textId="77777777" w:rsidR="00E07255" w:rsidRDefault="00E07255">
            <w:pPr>
              <w:snapToGrid w:val="0"/>
            </w:pPr>
          </w:p>
        </w:tc>
        <w:tc>
          <w:tcPr>
            <w:tcW w:w="1636" w:type="dxa"/>
            <w:tcBorders>
              <w:top w:val="single" w:sz="4" w:space="0" w:color="000000"/>
              <w:left w:val="single" w:sz="4" w:space="0" w:color="000000"/>
              <w:bottom w:val="single" w:sz="4" w:space="0" w:color="000000"/>
              <w:right w:val="single" w:sz="4" w:space="0" w:color="000000"/>
            </w:tcBorders>
            <w:shd w:val="clear" w:color="auto" w:fill="auto"/>
          </w:tcPr>
          <w:p w14:paraId="2BEA9DE3" w14:textId="77777777" w:rsidR="00E07255" w:rsidRDefault="00E07255">
            <w:pPr>
              <w:snapToGrid w:val="0"/>
            </w:pPr>
          </w:p>
        </w:tc>
      </w:tr>
      <w:tr w:rsidR="00E07255" w14:paraId="470BF204" w14:textId="77777777">
        <w:tc>
          <w:tcPr>
            <w:tcW w:w="541" w:type="dxa"/>
            <w:tcBorders>
              <w:top w:val="single" w:sz="4" w:space="0" w:color="000000"/>
              <w:left w:val="single" w:sz="4" w:space="0" w:color="000000"/>
              <w:bottom w:val="single" w:sz="4" w:space="0" w:color="000000"/>
            </w:tcBorders>
            <w:shd w:val="clear" w:color="auto" w:fill="auto"/>
          </w:tcPr>
          <w:p w14:paraId="3F91224A" w14:textId="77777777" w:rsidR="00E07255" w:rsidRDefault="00E07255">
            <w:pPr>
              <w:snapToGrid w:val="0"/>
            </w:pPr>
          </w:p>
        </w:tc>
        <w:tc>
          <w:tcPr>
            <w:tcW w:w="1268" w:type="dxa"/>
            <w:tcBorders>
              <w:top w:val="single" w:sz="4" w:space="0" w:color="000000"/>
              <w:left w:val="single" w:sz="4" w:space="0" w:color="000000"/>
              <w:bottom w:val="single" w:sz="4" w:space="0" w:color="000000"/>
            </w:tcBorders>
            <w:shd w:val="clear" w:color="auto" w:fill="auto"/>
          </w:tcPr>
          <w:p w14:paraId="3DDD542A" w14:textId="77777777" w:rsidR="00E07255" w:rsidRDefault="00E07255">
            <w:pPr>
              <w:snapToGrid w:val="0"/>
            </w:pPr>
          </w:p>
        </w:tc>
        <w:tc>
          <w:tcPr>
            <w:tcW w:w="1275" w:type="dxa"/>
            <w:tcBorders>
              <w:top w:val="single" w:sz="4" w:space="0" w:color="000000"/>
              <w:left w:val="single" w:sz="4" w:space="0" w:color="000000"/>
              <w:bottom w:val="single" w:sz="4" w:space="0" w:color="000000"/>
            </w:tcBorders>
            <w:shd w:val="clear" w:color="auto" w:fill="auto"/>
          </w:tcPr>
          <w:p w14:paraId="6EF29C95" w14:textId="77777777" w:rsidR="00E07255" w:rsidRDefault="00E07255">
            <w:pPr>
              <w:snapToGrid w:val="0"/>
            </w:pPr>
          </w:p>
        </w:tc>
        <w:tc>
          <w:tcPr>
            <w:tcW w:w="1702" w:type="dxa"/>
            <w:tcBorders>
              <w:top w:val="single" w:sz="4" w:space="0" w:color="000000"/>
              <w:left w:val="single" w:sz="4" w:space="0" w:color="000000"/>
              <w:bottom w:val="single" w:sz="4" w:space="0" w:color="000000"/>
            </w:tcBorders>
            <w:shd w:val="clear" w:color="auto" w:fill="auto"/>
          </w:tcPr>
          <w:p w14:paraId="6C6DEB59" w14:textId="77777777" w:rsidR="00E07255" w:rsidRDefault="00E07255">
            <w:pPr>
              <w:snapToGrid w:val="0"/>
            </w:pPr>
          </w:p>
        </w:tc>
        <w:tc>
          <w:tcPr>
            <w:tcW w:w="1526" w:type="dxa"/>
            <w:tcBorders>
              <w:top w:val="single" w:sz="4" w:space="0" w:color="000000"/>
              <w:left w:val="single" w:sz="4" w:space="0" w:color="000000"/>
              <w:bottom w:val="single" w:sz="4" w:space="0" w:color="000000"/>
            </w:tcBorders>
            <w:shd w:val="clear" w:color="auto" w:fill="auto"/>
          </w:tcPr>
          <w:p w14:paraId="4FEAB2D6" w14:textId="77777777" w:rsidR="00E07255" w:rsidRDefault="00E07255">
            <w:pPr>
              <w:snapToGrid w:val="0"/>
            </w:pPr>
          </w:p>
        </w:tc>
        <w:tc>
          <w:tcPr>
            <w:tcW w:w="1526" w:type="dxa"/>
            <w:tcBorders>
              <w:top w:val="single" w:sz="4" w:space="0" w:color="000000"/>
              <w:left w:val="single" w:sz="4" w:space="0" w:color="000000"/>
              <w:bottom w:val="single" w:sz="4" w:space="0" w:color="000000"/>
            </w:tcBorders>
            <w:shd w:val="clear" w:color="auto" w:fill="auto"/>
          </w:tcPr>
          <w:p w14:paraId="79DB9F2B" w14:textId="77777777" w:rsidR="00E07255" w:rsidRDefault="00E07255">
            <w:pPr>
              <w:snapToGrid w:val="0"/>
            </w:pPr>
          </w:p>
        </w:tc>
        <w:tc>
          <w:tcPr>
            <w:tcW w:w="1636" w:type="dxa"/>
            <w:tcBorders>
              <w:top w:val="single" w:sz="4" w:space="0" w:color="000000"/>
              <w:left w:val="single" w:sz="4" w:space="0" w:color="000000"/>
              <w:bottom w:val="single" w:sz="4" w:space="0" w:color="000000"/>
              <w:right w:val="single" w:sz="4" w:space="0" w:color="000000"/>
            </w:tcBorders>
            <w:shd w:val="clear" w:color="auto" w:fill="auto"/>
          </w:tcPr>
          <w:p w14:paraId="7976363E" w14:textId="77777777" w:rsidR="00E07255" w:rsidRDefault="00E07255">
            <w:pPr>
              <w:snapToGrid w:val="0"/>
            </w:pPr>
          </w:p>
        </w:tc>
      </w:tr>
      <w:tr w:rsidR="00E07255" w14:paraId="2F9E0D42" w14:textId="77777777">
        <w:tc>
          <w:tcPr>
            <w:tcW w:w="541" w:type="dxa"/>
            <w:tcBorders>
              <w:top w:val="single" w:sz="4" w:space="0" w:color="000000"/>
              <w:left w:val="single" w:sz="4" w:space="0" w:color="000000"/>
              <w:bottom w:val="single" w:sz="4" w:space="0" w:color="000000"/>
            </w:tcBorders>
            <w:shd w:val="clear" w:color="auto" w:fill="auto"/>
          </w:tcPr>
          <w:p w14:paraId="30506948" w14:textId="77777777" w:rsidR="00E07255" w:rsidRDefault="00E07255">
            <w:pPr>
              <w:snapToGrid w:val="0"/>
            </w:pPr>
          </w:p>
        </w:tc>
        <w:tc>
          <w:tcPr>
            <w:tcW w:w="1268" w:type="dxa"/>
            <w:tcBorders>
              <w:top w:val="single" w:sz="4" w:space="0" w:color="000000"/>
              <w:left w:val="single" w:sz="4" w:space="0" w:color="000000"/>
              <w:bottom w:val="single" w:sz="4" w:space="0" w:color="000000"/>
            </w:tcBorders>
            <w:shd w:val="clear" w:color="auto" w:fill="auto"/>
          </w:tcPr>
          <w:p w14:paraId="17E3C33B" w14:textId="77777777" w:rsidR="00E07255" w:rsidRDefault="00E07255">
            <w:pPr>
              <w:snapToGrid w:val="0"/>
            </w:pPr>
          </w:p>
        </w:tc>
        <w:tc>
          <w:tcPr>
            <w:tcW w:w="1275" w:type="dxa"/>
            <w:tcBorders>
              <w:top w:val="single" w:sz="4" w:space="0" w:color="000000"/>
              <w:left w:val="single" w:sz="4" w:space="0" w:color="000000"/>
              <w:bottom w:val="single" w:sz="4" w:space="0" w:color="000000"/>
            </w:tcBorders>
            <w:shd w:val="clear" w:color="auto" w:fill="auto"/>
          </w:tcPr>
          <w:p w14:paraId="17C55A45" w14:textId="77777777" w:rsidR="00E07255" w:rsidRDefault="00E07255">
            <w:pPr>
              <w:snapToGrid w:val="0"/>
            </w:pPr>
          </w:p>
        </w:tc>
        <w:tc>
          <w:tcPr>
            <w:tcW w:w="1702" w:type="dxa"/>
            <w:tcBorders>
              <w:top w:val="single" w:sz="4" w:space="0" w:color="000000"/>
              <w:left w:val="single" w:sz="4" w:space="0" w:color="000000"/>
              <w:bottom w:val="single" w:sz="4" w:space="0" w:color="000000"/>
            </w:tcBorders>
            <w:shd w:val="clear" w:color="auto" w:fill="auto"/>
          </w:tcPr>
          <w:p w14:paraId="0924C683" w14:textId="77777777" w:rsidR="00E07255" w:rsidRDefault="00E07255">
            <w:pPr>
              <w:snapToGrid w:val="0"/>
            </w:pPr>
          </w:p>
        </w:tc>
        <w:tc>
          <w:tcPr>
            <w:tcW w:w="1526" w:type="dxa"/>
            <w:tcBorders>
              <w:top w:val="single" w:sz="4" w:space="0" w:color="000000"/>
              <w:left w:val="single" w:sz="4" w:space="0" w:color="000000"/>
              <w:bottom w:val="single" w:sz="4" w:space="0" w:color="000000"/>
            </w:tcBorders>
            <w:shd w:val="clear" w:color="auto" w:fill="auto"/>
          </w:tcPr>
          <w:p w14:paraId="62E040F7" w14:textId="77777777" w:rsidR="00E07255" w:rsidRDefault="00E07255">
            <w:pPr>
              <w:snapToGrid w:val="0"/>
            </w:pPr>
          </w:p>
        </w:tc>
        <w:tc>
          <w:tcPr>
            <w:tcW w:w="1526" w:type="dxa"/>
            <w:tcBorders>
              <w:top w:val="single" w:sz="4" w:space="0" w:color="000000"/>
              <w:left w:val="single" w:sz="4" w:space="0" w:color="000000"/>
              <w:bottom w:val="single" w:sz="4" w:space="0" w:color="000000"/>
            </w:tcBorders>
            <w:shd w:val="clear" w:color="auto" w:fill="auto"/>
          </w:tcPr>
          <w:p w14:paraId="50293878" w14:textId="77777777" w:rsidR="00E07255" w:rsidRDefault="00E07255">
            <w:pPr>
              <w:snapToGrid w:val="0"/>
            </w:pPr>
          </w:p>
        </w:tc>
        <w:tc>
          <w:tcPr>
            <w:tcW w:w="1636" w:type="dxa"/>
            <w:tcBorders>
              <w:top w:val="single" w:sz="4" w:space="0" w:color="000000"/>
              <w:left w:val="single" w:sz="4" w:space="0" w:color="000000"/>
              <w:bottom w:val="single" w:sz="4" w:space="0" w:color="000000"/>
              <w:right w:val="single" w:sz="4" w:space="0" w:color="000000"/>
            </w:tcBorders>
            <w:shd w:val="clear" w:color="auto" w:fill="auto"/>
          </w:tcPr>
          <w:p w14:paraId="58682D48" w14:textId="77777777" w:rsidR="00E07255" w:rsidRDefault="00E07255">
            <w:pPr>
              <w:snapToGrid w:val="0"/>
            </w:pPr>
          </w:p>
        </w:tc>
      </w:tr>
      <w:tr w:rsidR="00E07255" w14:paraId="2A43D2ED" w14:textId="77777777">
        <w:tc>
          <w:tcPr>
            <w:tcW w:w="541" w:type="dxa"/>
            <w:tcBorders>
              <w:top w:val="single" w:sz="4" w:space="0" w:color="000000"/>
              <w:left w:val="single" w:sz="4" w:space="0" w:color="000000"/>
              <w:bottom w:val="single" w:sz="4" w:space="0" w:color="000000"/>
            </w:tcBorders>
            <w:shd w:val="clear" w:color="auto" w:fill="auto"/>
          </w:tcPr>
          <w:p w14:paraId="5D6F583E" w14:textId="77777777" w:rsidR="00E07255" w:rsidRDefault="00E07255">
            <w:pPr>
              <w:snapToGrid w:val="0"/>
            </w:pPr>
          </w:p>
        </w:tc>
        <w:tc>
          <w:tcPr>
            <w:tcW w:w="1268" w:type="dxa"/>
            <w:tcBorders>
              <w:top w:val="single" w:sz="4" w:space="0" w:color="000000"/>
              <w:left w:val="single" w:sz="4" w:space="0" w:color="000000"/>
              <w:bottom w:val="single" w:sz="4" w:space="0" w:color="000000"/>
            </w:tcBorders>
            <w:shd w:val="clear" w:color="auto" w:fill="auto"/>
          </w:tcPr>
          <w:p w14:paraId="1399365E" w14:textId="77777777" w:rsidR="00E07255" w:rsidRDefault="00E07255">
            <w:pPr>
              <w:snapToGrid w:val="0"/>
            </w:pPr>
          </w:p>
        </w:tc>
        <w:tc>
          <w:tcPr>
            <w:tcW w:w="1275" w:type="dxa"/>
            <w:tcBorders>
              <w:top w:val="single" w:sz="4" w:space="0" w:color="000000"/>
              <w:left w:val="single" w:sz="4" w:space="0" w:color="000000"/>
              <w:bottom w:val="single" w:sz="4" w:space="0" w:color="000000"/>
            </w:tcBorders>
            <w:shd w:val="clear" w:color="auto" w:fill="auto"/>
          </w:tcPr>
          <w:p w14:paraId="77C76094" w14:textId="77777777" w:rsidR="00E07255" w:rsidRDefault="00E07255">
            <w:pPr>
              <w:snapToGrid w:val="0"/>
            </w:pPr>
          </w:p>
        </w:tc>
        <w:tc>
          <w:tcPr>
            <w:tcW w:w="1702" w:type="dxa"/>
            <w:tcBorders>
              <w:top w:val="single" w:sz="4" w:space="0" w:color="000000"/>
              <w:left w:val="single" w:sz="4" w:space="0" w:color="000000"/>
              <w:bottom w:val="single" w:sz="4" w:space="0" w:color="000000"/>
            </w:tcBorders>
            <w:shd w:val="clear" w:color="auto" w:fill="auto"/>
          </w:tcPr>
          <w:p w14:paraId="36D102F4" w14:textId="77777777" w:rsidR="00E07255" w:rsidRDefault="00E07255">
            <w:pPr>
              <w:snapToGrid w:val="0"/>
            </w:pPr>
          </w:p>
        </w:tc>
        <w:tc>
          <w:tcPr>
            <w:tcW w:w="1526" w:type="dxa"/>
            <w:tcBorders>
              <w:top w:val="single" w:sz="4" w:space="0" w:color="000000"/>
              <w:left w:val="single" w:sz="4" w:space="0" w:color="000000"/>
              <w:bottom w:val="single" w:sz="4" w:space="0" w:color="000000"/>
            </w:tcBorders>
            <w:shd w:val="clear" w:color="auto" w:fill="auto"/>
          </w:tcPr>
          <w:p w14:paraId="0B6B27C8" w14:textId="77777777" w:rsidR="00E07255" w:rsidRDefault="00E07255">
            <w:pPr>
              <w:snapToGrid w:val="0"/>
            </w:pPr>
          </w:p>
        </w:tc>
        <w:tc>
          <w:tcPr>
            <w:tcW w:w="1526" w:type="dxa"/>
            <w:tcBorders>
              <w:top w:val="single" w:sz="4" w:space="0" w:color="000000"/>
              <w:left w:val="single" w:sz="4" w:space="0" w:color="000000"/>
              <w:bottom w:val="single" w:sz="4" w:space="0" w:color="000000"/>
            </w:tcBorders>
            <w:shd w:val="clear" w:color="auto" w:fill="auto"/>
          </w:tcPr>
          <w:p w14:paraId="28E1CEAB" w14:textId="77777777" w:rsidR="00E07255" w:rsidRDefault="00E07255">
            <w:pPr>
              <w:snapToGrid w:val="0"/>
            </w:pPr>
          </w:p>
        </w:tc>
        <w:tc>
          <w:tcPr>
            <w:tcW w:w="1636" w:type="dxa"/>
            <w:tcBorders>
              <w:top w:val="single" w:sz="4" w:space="0" w:color="000000"/>
              <w:left w:val="single" w:sz="4" w:space="0" w:color="000000"/>
              <w:bottom w:val="single" w:sz="4" w:space="0" w:color="000000"/>
              <w:right w:val="single" w:sz="4" w:space="0" w:color="000000"/>
            </w:tcBorders>
            <w:shd w:val="clear" w:color="auto" w:fill="auto"/>
          </w:tcPr>
          <w:p w14:paraId="79C233A2" w14:textId="77777777" w:rsidR="00E07255" w:rsidRDefault="00E07255">
            <w:pPr>
              <w:snapToGrid w:val="0"/>
            </w:pPr>
          </w:p>
        </w:tc>
      </w:tr>
      <w:tr w:rsidR="00E07255" w14:paraId="3CFF8417" w14:textId="77777777">
        <w:tc>
          <w:tcPr>
            <w:tcW w:w="541" w:type="dxa"/>
            <w:tcBorders>
              <w:top w:val="single" w:sz="4" w:space="0" w:color="000000"/>
              <w:left w:val="single" w:sz="4" w:space="0" w:color="000000"/>
              <w:bottom w:val="single" w:sz="4" w:space="0" w:color="000000"/>
            </w:tcBorders>
            <w:shd w:val="clear" w:color="auto" w:fill="auto"/>
          </w:tcPr>
          <w:p w14:paraId="06FF985B" w14:textId="77777777" w:rsidR="00E07255" w:rsidRDefault="00E07255">
            <w:pPr>
              <w:snapToGrid w:val="0"/>
            </w:pPr>
          </w:p>
        </w:tc>
        <w:tc>
          <w:tcPr>
            <w:tcW w:w="1268" w:type="dxa"/>
            <w:tcBorders>
              <w:top w:val="single" w:sz="4" w:space="0" w:color="000000"/>
              <w:left w:val="single" w:sz="4" w:space="0" w:color="000000"/>
              <w:bottom w:val="single" w:sz="4" w:space="0" w:color="000000"/>
            </w:tcBorders>
            <w:shd w:val="clear" w:color="auto" w:fill="auto"/>
          </w:tcPr>
          <w:p w14:paraId="16848EC3" w14:textId="77777777" w:rsidR="00E07255" w:rsidRDefault="00E07255">
            <w:pPr>
              <w:snapToGrid w:val="0"/>
            </w:pPr>
          </w:p>
        </w:tc>
        <w:tc>
          <w:tcPr>
            <w:tcW w:w="1275" w:type="dxa"/>
            <w:tcBorders>
              <w:top w:val="single" w:sz="4" w:space="0" w:color="000000"/>
              <w:left w:val="single" w:sz="4" w:space="0" w:color="000000"/>
              <w:bottom w:val="single" w:sz="4" w:space="0" w:color="000000"/>
            </w:tcBorders>
            <w:shd w:val="clear" w:color="auto" w:fill="auto"/>
          </w:tcPr>
          <w:p w14:paraId="76658F0D" w14:textId="77777777" w:rsidR="00E07255" w:rsidRDefault="00E07255">
            <w:pPr>
              <w:snapToGrid w:val="0"/>
            </w:pPr>
          </w:p>
        </w:tc>
        <w:tc>
          <w:tcPr>
            <w:tcW w:w="1702" w:type="dxa"/>
            <w:tcBorders>
              <w:top w:val="single" w:sz="4" w:space="0" w:color="000000"/>
              <w:left w:val="single" w:sz="4" w:space="0" w:color="000000"/>
              <w:bottom w:val="single" w:sz="4" w:space="0" w:color="000000"/>
            </w:tcBorders>
            <w:shd w:val="clear" w:color="auto" w:fill="auto"/>
          </w:tcPr>
          <w:p w14:paraId="312DD91D" w14:textId="77777777" w:rsidR="00E07255" w:rsidRDefault="00E07255">
            <w:pPr>
              <w:snapToGrid w:val="0"/>
            </w:pPr>
          </w:p>
        </w:tc>
        <w:tc>
          <w:tcPr>
            <w:tcW w:w="1526" w:type="dxa"/>
            <w:tcBorders>
              <w:top w:val="single" w:sz="4" w:space="0" w:color="000000"/>
              <w:left w:val="single" w:sz="4" w:space="0" w:color="000000"/>
              <w:bottom w:val="single" w:sz="4" w:space="0" w:color="000000"/>
            </w:tcBorders>
            <w:shd w:val="clear" w:color="auto" w:fill="auto"/>
          </w:tcPr>
          <w:p w14:paraId="46EEFCE2" w14:textId="77777777" w:rsidR="00E07255" w:rsidRDefault="00E07255">
            <w:pPr>
              <w:snapToGrid w:val="0"/>
            </w:pPr>
          </w:p>
        </w:tc>
        <w:tc>
          <w:tcPr>
            <w:tcW w:w="1526" w:type="dxa"/>
            <w:tcBorders>
              <w:top w:val="single" w:sz="4" w:space="0" w:color="000000"/>
              <w:left w:val="single" w:sz="4" w:space="0" w:color="000000"/>
              <w:bottom w:val="single" w:sz="4" w:space="0" w:color="000000"/>
            </w:tcBorders>
            <w:shd w:val="clear" w:color="auto" w:fill="auto"/>
          </w:tcPr>
          <w:p w14:paraId="596851A7" w14:textId="77777777" w:rsidR="00E07255" w:rsidRDefault="00E07255">
            <w:pPr>
              <w:snapToGrid w:val="0"/>
            </w:pPr>
          </w:p>
        </w:tc>
        <w:tc>
          <w:tcPr>
            <w:tcW w:w="1636" w:type="dxa"/>
            <w:tcBorders>
              <w:top w:val="single" w:sz="4" w:space="0" w:color="000000"/>
              <w:left w:val="single" w:sz="4" w:space="0" w:color="000000"/>
              <w:bottom w:val="single" w:sz="4" w:space="0" w:color="000000"/>
              <w:right w:val="single" w:sz="4" w:space="0" w:color="000000"/>
            </w:tcBorders>
            <w:shd w:val="clear" w:color="auto" w:fill="auto"/>
          </w:tcPr>
          <w:p w14:paraId="12114E8F" w14:textId="77777777" w:rsidR="00E07255" w:rsidRDefault="00E07255">
            <w:pPr>
              <w:snapToGrid w:val="0"/>
            </w:pPr>
          </w:p>
        </w:tc>
      </w:tr>
    </w:tbl>
    <w:p w14:paraId="317B2C6A" w14:textId="77777777" w:rsidR="00E07255" w:rsidRDefault="00E07255">
      <w:pPr>
        <w:rPr>
          <w:sz w:val="28"/>
          <w:szCs w:val="28"/>
        </w:rPr>
      </w:pPr>
    </w:p>
    <w:p w14:paraId="5D63B1FA" w14:textId="77777777" w:rsidR="00E07255" w:rsidRDefault="00E07255">
      <w:r>
        <w:rPr>
          <w:sz w:val="28"/>
          <w:szCs w:val="28"/>
        </w:rPr>
        <w:t>Представитель спортивной сборной команды __________________________</w:t>
      </w:r>
    </w:p>
    <w:p w14:paraId="54AFAAFF" w14:textId="77777777" w:rsidR="00E07255" w:rsidRDefault="00E07255">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Ф.И.О (полностью)</w:t>
      </w:r>
    </w:p>
    <w:p w14:paraId="723FD70B" w14:textId="77777777" w:rsidR="00E07255" w:rsidRDefault="00E07255">
      <w:r>
        <w:rPr>
          <w:sz w:val="28"/>
          <w:szCs w:val="28"/>
        </w:rPr>
        <w:t>Номер телефона представителя_______________________________________</w:t>
      </w:r>
    </w:p>
    <w:p w14:paraId="1629BC1B" w14:textId="77777777" w:rsidR="00E07255" w:rsidRDefault="00E07255">
      <w:pPr>
        <w:rPr>
          <w:sz w:val="28"/>
          <w:szCs w:val="28"/>
        </w:rPr>
      </w:pPr>
    </w:p>
    <w:p w14:paraId="5A221C11" w14:textId="77777777" w:rsidR="00E07255" w:rsidRDefault="00E07255">
      <w:r>
        <w:rPr>
          <w:sz w:val="28"/>
          <w:szCs w:val="28"/>
        </w:rPr>
        <w:t>К участию в спортивном соревновании допущено _______________ человек.</w:t>
      </w:r>
    </w:p>
    <w:p w14:paraId="699BA438" w14:textId="77777777" w:rsidR="00E07255" w:rsidRDefault="00E07255">
      <w:pPr>
        <w:rPr>
          <w:sz w:val="28"/>
          <w:szCs w:val="28"/>
        </w:rPr>
      </w:pPr>
    </w:p>
    <w:p w14:paraId="12F7F5B4" w14:textId="77777777" w:rsidR="00E07255" w:rsidRDefault="00E07255">
      <w:r>
        <w:rPr>
          <w:sz w:val="28"/>
          <w:szCs w:val="28"/>
        </w:rPr>
        <w:t>Врач ___________________ _______________</w:t>
      </w:r>
    </w:p>
    <w:p w14:paraId="4D99A972" w14:textId="77777777" w:rsidR="00E07255" w:rsidRDefault="00E07255">
      <w:pPr>
        <w:pStyle w:val="ConsPlusNonformat"/>
        <w:tabs>
          <w:tab w:val="left" w:pos="1276"/>
        </w:tabs>
        <w:ind w:left="708"/>
      </w:pP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 xml:space="preserve"> (подпись) </w:t>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(Ф.И.О.)</w:t>
      </w:r>
    </w:p>
    <w:p w14:paraId="1B0656F4" w14:textId="77777777" w:rsidR="00E07255" w:rsidRDefault="00E07255">
      <w:pPr>
        <w:ind w:left="709" w:firstLine="709"/>
      </w:pPr>
      <w:proofErr w:type="spellStart"/>
      <w:r>
        <w:rPr>
          <w:sz w:val="28"/>
          <w:szCs w:val="28"/>
        </w:rPr>
        <w:t>м.п</w:t>
      </w:r>
      <w:proofErr w:type="spellEnd"/>
      <w:r>
        <w:rPr>
          <w:sz w:val="28"/>
          <w:szCs w:val="28"/>
        </w:rPr>
        <w: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«___» _________20__ г.</w:t>
      </w:r>
    </w:p>
    <w:p w14:paraId="5D428EA1" w14:textId="77777777" w:rsidR="00E07255" w:rsidRDefault="00E07255">
      <w:pPr>
        <w:rPr>
          <w:sz w:val="28"/>
          <w:szCs w:val="28"/>
        </w:rPr>
      </w:pPr>
    </w:p>
    <w:p w14:paraId="5D6694F9" w14:textId="77777777" w:rsidR="00E07255" w:rsidRDefault="00E07255">
      <w:r>
        <w:rPr>
          <w:sz w:val="28"/>
          <w:szCs w:val="28"/>
        </w:rPr>
        <w:t xml:space="preserve">Руководитель органа исполнительной власти </w:t>
      </w:r>
    </w:p>
    <w:p w14:paraId="436DF02B" w14:textId="77777777" w:rsidR="00E07255" w:rsidRDefault="00E07255">
      <w:r>
        <w:rPr>
          <w:sz w:val="28"/>
          <w:szCs w:val="28"/>
        </w:rPr>
        <w:t>субъекта Российской Федерации</w:t>
      </w:r>
    </w:p>
    <w:p w14:paraId="6BA3880C" w14:textId="77777777" w:rsidR="00E07255" w:rsidRDefault="00E07255">
      <w:r>
        <w:rPr>
          <w:sz w:val="28"/>
          <w:szCs w:val="28"/>
        </w:rPr>
        <w:t>в области физической культуры и спорта ______________ ______________</w:t>
      </w:r>
    </w:p>
    <w:p w14:paraId="7BA719CF" w14:textId="77777777" w:rsidR="00E07255" w:rsidRDefault="00E07255">
      <w:pPr>
        <w:pStyle w:val="ConsPlusNonformat"/>
        <w:tabs>
          <w:tab w:val="left" w:pos="1276"/>
        </w:tabs>
        <w:ind w:left="708"/>
      </w:pP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 xml:space="preserve"> (подпись) </w:t>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(Ф.И.О.)</w:t>
      </w:r>
    </w:p>
    <w:p w14:paraId="5496184D" w14:textId="77777777" w:rsidR="00E07255" w:rsidRDefault="00E07255">
      <w:r>
        <w:rPr>
          <w:sz w:val="28"/>
          <w:szCs w:val="28"/>
        </w:rPr>
        <w:tab/>
      </w:r>
      <w:r>
        <w:rPr>
          <w:sz w:val="28"/>
          <w:szCs w:val="28"/>
        </w:rPr>
        <w:tab/>
      </w:r>
      <w:proofErr w:type="spellStart"/>
      <w:r>
        <w:rPr>
          <w:sz w:val="28"/>
          <w:szCs w:val="28"/>
        </w:rPr>
        <w:t>м.п</w:t>
      </w:r>
      <w:proofErr w:type="spellEnd"/>
      <w:r>
        <w:rPr>
          <w:sz w:val="28"/>
          <w:szCs w:val="28"/>
        </w:rPr>
        <w:t>.</w:t>
      </w:r>
    </w:p>
    <w:p w14:paraId="1D2F36CA" w14:textId="77777777" w:rsidR="00E07255" w:rsidRDefault="00E07255">
      <w:pPr>
        <w:rPr>
          <w:sz w:val="28"/>
          <w:szCs w:val="28"/>
        </w:rPr>
      </w:pPr>
    </w:p>
    <w:p w14:paraId="37559DAE" w14:textId="77777777" w:rsidR="00E07255" w:rsidRDefault="00E07255">
      <w:r>
        <w:rPr>
          <w:sz w:val="28"/>
          <w:szCs w:val="28"/>
        </w:rPr>
        <w:t>Руководитель региональной спортивной федерации __________ _________</w:t>
      </w:r>
    </w:p>
    <w:p w14:paraId="6A8EDBD3" w14:textId="77777777" w:rsidR="00E07255" w:rsidRDefault="00E07255">
      <w:pPr>
        <w:pStyle w:val="ConsPlusNonformat"/>
        <w:tabs>
          <w:tab w:val="left" w:pos="1276"/>
        </w:tabs>
        <w:ind w:left="708"/>
      </w:pP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r>
      <w:r>
        <w:rPr>
          <w:rFonts w:ascii="Times New Roman" w:hAnsi="Times New Roman" w:cs="Times New Roman"/>
          <w:sz w:val="28"/>
          <w:szCs w:val="24"/>
          <w:vertAlign w:val="superscript"/>
        </w:rPr>
        <w:tab/>
        <w:t xml:space="preserve"> (подпись) </w:t>
      </w:r>
      <w:r>
        <w:rPr>
          <w:rFonts w:ascii="Times New Roman" w:hAnsi="Times New Roman" w:cs="Times New Roman"/>
          <w:sz w:val="28"/>
          <w:szCs w:val="24"/>
          <w:vertAlign w:val="superscript"/>
        </w:rPr>
        <w:tab/>
        <w:t xml:space="preserve">     (Ф.И.О.)</w:t>
      </w:r>
    </w:p>
    <w:p w14:paraId="05940FAA" w14:textId="77777777" w:rsidR="00E07255" w:rsidRDefault="00E07255">
      <w:pPr>
        <w:ind w:left="709" w:firstLine="709"/>
      </w:pPr>
      <w:proofErr w:type="spellStart"/>
      <w:r>
        <w:rPr>
          <w:sz w:val="28"/>
          <w:szCs w:val="28"/>
        </w:rPr>
        <w:t>м.п</w:t>
      </w:r>
      <w:proofErr w:type="spellEnd"/>
      <w:r>
        <w:rPr>
          <w:sz w:val="28"/>
          <w:szCs w:val="28"/>
        </w:rPr>
        <w:t>.</w:t>
      </w:r>
    </w:p>
    <w:p w14:paraId="1C29905A" w14:textId="77777777" w:rsidR="00E07255" w:rsidRDefault="00E07255">
      <w:pPr>
        <w:pageBreakBefore/>
        <w:tabs>
          <w:tab w:val="left" w:pos="567"/>
          <w:tab w:val="left" w:pos="1276"/>
        </w:tabs>
        <w:spacing w:line="276" w:lineRule="auto"/>
        <w:jc w:val="right"/>
      </w:pPr>
      <w:r>
        <w:rPr>
          <w:sz w:val="28"/>
        </w:rPr>
        <w:lastRenderedPageBreak/>
        <w:t>Приложение № 14</w:t>
      </w:r>
    </w:p>
    <w:p w14:paraId="01938AE4" w14:textId="77777777" w:rsidR="00E07255" w:rsidRDefault="00E07255">
      <w:pPr>
        <w:tabs>
          <w:tab w:val="left" w:pos="1276"/>
        </w:tabs>
        <w:jc w:val="center"/>
      </w:pPr>
      <w:r>
        <w:rPr>
          <w:sz w:val="28"/>
          <w:szCs w:val="28"/>
        </w:rPr>
        <w:t>Организатор</w:t>
      </w:r>
    </w:p>
    <w:p w14:paraId="1443F72A" w14:textId="77777777" w:rsidR="00E07255" w:rsidRDefault="00E07255">
      <w:pPr>
        <w:tabs>
          <w:tab w:val="left" w:pos="1276"/>
        </w:tabs>
        <w:jc w:val="center"/>
        <w:rPr>
          <w:sz w:val="28"/>
          <w:szCs w:val="28"/>
        </w:rPr>
      </w:pPr>
    </w:p>
    <w:p w14:paraId="0E6DD1CA" w14:textId="77777777" w:rsidR="00E07255" w:rsidRDefault="00E07255">
      <w:pPr>
        <w:tabs>
          <w:tab w:val="left" w:pos="1276"/>
        </w:tabs>
        <w:jc w:val="center"/>
      </w:pPr>
      <w:r>
        <w:rPr>
          <w:sz w:val="28"/>
          <w:szCs w:val="28"/>
        </w:rPr>
        <w:t>Наименование спортивного соревнования</w:t>
      </w:r>
    </w:p>
    <w:p w14:paraId="2615F4F5" w14:textId="77777777" w:rsidR="00E07255" w:rsidRDefault="00E07255">
      <w:pPr>
        <w:tabs>
          <w:tab w:val="left" w:pos="1276"/>
        </w:tabs>
        <w:jc w:val="center"/>
      </w:pPr>
      <w:r>
        <w:rPr>
          <w:sz w:val="28"/>
          <w:szCs w:val="28"/>
        </w:rPr>
        <w:t>Даты проведения</w:t>
      </w:r>
    </w:p>
    <w:p w14:paraId="33633089" w14:textId="77777777" w:rsidR="00E07255" w:rsidRDefault="00E07255">
      <w:pPr>
        <w:tabs>
          <w:tab w:val="left" w:pos="1276"/>
        </w:tabs>
        <w:jc w:val="center"/>
      </w:pPr>
      <w:r>
        <w:rPr>
          <w:sz w:val="28"/>
          <w:szCs w:val="28"/>
        </w:rPr>
        <w:t>Место проведения</w:t>
      </w:r>
    </w:p>
    <w:p w14:paraId="7F49CB93" w14:textId="77777777" w:rsidR="00E07255" w:rsidRDefault="00E07255">
      <w:pPr>
        <w:tabs>
          <w:tab w:val="left" w:pos="1276"/>
        </w:tabs>
        <w:jc w:val="center"/>
        <w:rPr>
          <w:b/>
          <w:sz w:val="28"/>
          <w:szCs w:val="28"/>
        </w:rPr>
      </w:pPr>
    </w:p>
    <w:p w14:paraId="4D13B9C1" w14:textId="77777777" w:rsidR="00E07255" w:rsidRDefault="00E07255">
      <w:pPr>
        <w:jc w:val="center"/>
      </w:pPr>
      <w:r>
        <w:rPr>
          <w:b/>
          <w:sz w:val="28"/>
        </w:rPr>
        <w:t>Протокол комиссии по допуску участников спортивного соревнования</w:t>
      </w:r>
      <w:r>
        <w:rPr>
          <w:b/>
        </w:rPr>
        <w:t>.</w:t>
      </w:r>
    </w:p>
    <w:p w14:paraId="08CA0033" w14:textId="77777777" w:rsidR="00E07255" w:rsidRDefault="00E07255">
      <w:pPr>
        <w:tabs>
          <w:tab w:val="left" w:pos="1276"/>
        </w:tabs>
        <w:jc w:val="center"/>
        <w:rPr>
          <w:b/>
        </w:rPr>
      </w:pPr>
    </w:p>
    <w:tbl>
      <w:tblPr>
        <w:tblW w:w="0" w:type="auto"/>
        <w:jc w:val="center"/>
        <w:tblLayout w:type="fixed"/>
        <w:tblLook w:val="0000" w:firstRow="0" w:lastRow="0" w:firstColumn="0" w:lastColumn="0" w:noHBand="0" w:noVBand="0"/>
      </w:tblPr>
      <w:tblGrid>
        <w:gridCol w:w="483"/>
        <w:gridCol w:w="1384"/>
        <w:gridCol w:w="931"/>
        <w:gridCol w:w="655"/>
        <w:gridCol w:w="880"/>
        <w:gridCol w:w="515"/>
        <w:gridCol w:w="691"/>
        <w:gridCol w:w="324"/>
        <w:gridCol w:w="324"/>
        <w:gridCol w:w="324"/>
        <w:gridCol w:w="396"/>
        <w:gridCol w:w="404"/>
        <w:gridCol w:w="404"/>
        <w:gridCol w:w="476"/>
        <w:gridCol w:w="355"/>
        <w:gridCol w:w="302"/>
        <w:gridCol w:w="301"/>
      </w:tblGrid>
      <w:tr w:rsidR="00E07255" w14:paraId="498E7BF9" w14:textId="77777777">
        <w:trPr>
          <w:cantSplit/>
          <w:trHeight w:val="1334"/>
          <w:jc w:val="center"/>
        </w:trPr>
        <w:tc>
          <w:tcPr>
            <w:tcW w:w="483" w:type="dxa"/>
            <w:vMerge w:val="restart"/>
            <w:tcBorders>
              <w:top w:val="single" w:sz="4" w:space="0" w:color="000000"/>
              <w:left w:val="single" w:sz="4" w:space="0" w:color="000000"/>
              <w:bottom w:val="single" w:sz="4" w:space="0" w:color="000000"/>
            </w:tcBorders>
            <w:shd w:val="clear" w:color="auto" w:fill="auto"/>
            <w:vAlign w:val="center"/>
          </w:tcPr>
          <w:p w14:paraId="48766B42" w14:textId="77777777" w:rsidR="00E07255" w:rsidRDefault="00E07255">
            <w:pPr>
              <w:tabs>
                <w:tab w:val="left" w:pos="1276"/>
              </w:tabs>
              <w:ind w:left="-69" w:right="-55"/>
              <w:jc w:val="center"/>
            </w:pPr>
            <w:r>
              <w:rPr>
                <w:sz w:val="22"/>
                <w:szCs w:val="22"/>
              </w:rPr>
              <w:t xml:space="preserve">№ </w:t>
            </w:r>
            <w:proofErr w:type="spellStart"/>
            <w:r>
              <w:rPr>
                <w:sz w:val="22"/>
                <w:szCs w:val="22"/>
              </w:rPr>
              <w:t>п.п</w:t>
            </w:r>
            <w:proofErr w:type="spellEnd"/>
            <w:r>
              <w:rPr>
                <w:sz w:val="22"/>
                <w:szCs w:val="22"/>
              </w:rPr>
              <w:t>.</w:t>
            </w:r>
          </w:p>
        </w:tc>
        <w:tc>
          <w:tcPr>
            <w:tcW w:w="1384" w:type="dxa"/>
            <w:vMerge w:val="restart"/>
            <w:tcBorders>
              <w:top w:val="single" w:sz="4" w:space="0" w:color="000000"/>
              <w:left w:val="single" w:sz="4" w:space="0" w:color="000000"/>
              <w:bottom w:val="single" w:sz="4" w:space="0" w:color="000000"/>
            </w:tcBorders>
            <w:shd w:val="clear" w:color="auto" w:fill="auto"/>
            <w:vAlign w:val="center"/>
          </w:tcPr>
          <w:p w14:paraId="01FDAECD" w14:textId="77777777" w:rsidR="00E07255" w:rsidRDefault="00E07255">
            <w:pPr>
              <w:tabs>
                <w:tab w:val="left" w:pos="1276"/>
              </w:tabs>
              <w:ind w:left="-69" w:right="-55"/>
              <w:jc w:val="center"/>
              <w:rPr>
                <w:sz w:val="22"/>
                <w:szCs w:val="22"/>
              </w:rPr>
            </w:pPr>
            <w:proofErr w:type="spellStart"/>
            <w:r>
              <w:rPr>
                <w:sz w:val="22"/>
                <w:szCs w:val="22"/>
              </w:rPr>
              <w:t>Субьект</w:t>
            </w:r>
            <w:proofErr w:type="spellEnd"/>
            <w:r>
              <w:rPr>
                <w:sz w:val="22"/>
                <w:szCs w:val="22"/>
              </w:rPr>
              <w:t xml:space="preserve"> РФ</w:t>
            </w:r>
            <w:r>
              <w:rPr>
                <w:rStyle w:val="ae"/>
                <w:szCs w:val="22"/>
              </w:rPr>
              <w:footnoteReference w:id="33"/>
            </w:r>
            <w:r>
              <w:rPr>
                <w:sz w:val="22"/>
                <w:szCs w:val="22"/>
              </w:rPr>
              <w:t xml:space="preserve"> / </w:t>
            </w:r>
            <w:proofErr w:type="spellStart"/>
            <w:r>
              <w:rPr>
                <w:sz w:val="22"/>
                <w:szCs w:val="22"/>
              </w:rPr>
              <w:t>Мунипальное</w:t>
            </w:r>
            <w:proofErr w:type="spellEnd"/>
            <w:r>
              <w:rPr>
                <w:sz w:val="22"/>
                <w:szCs w:val="22"/>
              </w:rPr>
              <w:t xml:space="preserve"> образование</w:t>
            </w:r>
            <w:r>
              <w:rPr>
                <w:rStyle w:val="ae"/>
                <w:szCs w:val="22"/>
              </w:rPr>
              <w:footnoteReference w:id="34"/>
            </w:r>
          </w:p>
        </w:tc>
        <w:tc>
          <w:tcPr>
            <w:tcW w:w="931" w:type="dxa"/>
            <w:vMerge w:val="restart"/>
            <w:tcBorders>
              <w:top w:val="single" w:sz="4" w:space="0" w:color="000000"/>
              <w:left w:val="single" w:sz="4" w:space="0" w:color="000000"/>
              <w:bottom w:val="single" w:sz="4" w:space="0" w:color="000000"/>
            </w:tcBorders>
            <w:shd w:val="clear" w:color="auto" w:fill="auto"/>
            <w:vAlign w:val="center"/>
          </w:tcPr>
          <w:p w14:paraId="7C27B08E" w14:textId="77777777" w:rsidR="00E07255" w:rsidRDefault="00E07255">
            <w:pPr>
              <w:tabs>
                <w:tab w:val="left" w:pos="1276"/>
              </w:tabs>
              <w:ind w:left="-69" w:right="-55"/>
              <w:jc w:val="center"/>
            </w:pPr>
            <w:r>
              <w:rPr>
                <w:sz w:val="22"/>
                <w:szCs w:val="22"/>
              </w:rPr>
              <w:t>Представитель команды</w:t>
            </w:r>
          </w:p>
        </w:tc>
        <w:tc>
          <w:tcPr>
            <w:tcW w:w="655" w:type="dxa"/>
            <w:vMerge w:val="restart"/>
            <w:tcBorders>
              <w:top w:val="single" w:sz="4" w:space="0" w:color="000000"/>
              <w:left w:val="single" w:sz="4" w:space="0" w:color="000000"/>
              <w:bottom w:val="single" w:sz="4" w:space="0" w:color="000000"/>
            </w:tcBorders>
            <w:shd w:val="clear" w:color="auto" w:fill="auto"/>
            <w:vAlign w:val="center"/>
          </w:tcPr>
          <w:p w14:paraId="19AD3FBC" w14:textId="77777777" w:rsidR="00E07255" w:rsidRDefault="00E07255">
            <w:pPr>
              <w:tabs>
                <w:tab w:val="left" w:pos="1276"/>
              </w:tabs>
              <w:ind w:left="-69" w:right="-55"/>
              <w:jc w:val="center"/>
            </w:pPr>
            <w:r>
              <w:rPr>
                <w:sz w:val="22"/>
                <w:szCs w:val="22"/>
              </w:rPr>
              <w:t>Всего участников</w:t>
            </w:r>
          </w:p>
        </w:tc>
        <w:tc>
          <w:tcPr>
            <w:tcW w:w="4738" w:type="dxa"/>
            <w:gridSpan w:val="10"/>
            <w:tcBorders>
              <w:top w:val="single" w:sz="4" w:space="0" w:color="000000"/>
              <w:left w:val="single" w:sz="4" w:space="0" w:color="000000"/>
              <w:bottom w:val="single" w:sz="4" w:space="0" w:color="000000"/>
            </w:tcBorders>
            <w:shd w:val="clear" w:color="auto" w:fill="auto"/>
            <w:vAlign w:val="center"/>
          </w:tcPr>
          <w:p w14:paraId="2672DB5A" w14:textId="77777777" w:rsidR="00E07255" w:rsidRDefault="00E07255">
            <w:pPr>
              <w:tabs>
                <w:tab w:val="left" w:pos="1276"/>
              </w:tabs>
              <w:ind w:left="-69" w:right="-55"/>
              <w:jc w:val="center"/>
            </w:pPr>
            <w:r>
              <w:rPr>
                <w:sz w:val="22"/>
                <w:szCs w:val="22"/>
              </w:rPr>
              <w:t>Спортивные звания и спортивные разряды*</w:t>
            </w:r>
          </w:p>
        </w:tc>
        <w:tc>
          <w:tcPr>
            <w:tcW w:w="657" w:type="dxa"/>
            <w:gridSpan w:val="2"/>
            <w:tcBorders>
              <w:top w:val="single" w:sz="4" w:space="0" w:color="000000"/>
              <w:left w:val="single" w:sz="4" w:space="0" w:color="000000"/>
              <w:bottom w:val="single" w:sz="4" w:space="0" w:color="000000"/>
            </w:tcBorders>
            <w:shd w:val="clear" w:color="auto" w:fill="auto"/>
            <w:vAlign w:val="center"/>
          </w:tcPr>
          <w:p w14:paraId="1F55CD2F" w14:textId="77777777" w:rsidR="00E07255" w:rsidRDefault="00E07255">
            <w:pPr>
              <w:tabs>
                <w:tab w:val="left" w:pos="1276"/>
              </w:tabs>
              <w:ind w:left="-69" w:right="-55"/>
              <w:jc w:val="center"/>
            </w:pPr>
            <w:r>
              <w:rPr>
                <w:sz w:val="22"/>
                <w:szCs w:val="22"/>
              </w:rPr>
              <w:t>Пол</w:t>
            </w:r>
          </w:p>
        </w:tc>
        <w:tc>
          <w:tcPr>
            <w:tcW w:w="301" w:type="dxa"/>
            <w:tcBorders>
              <w:top w:val="single" w:sz="4" w:space="0" w:color="000000"/>
              <w:left w:val="single" w:sz="4" w:space="0" w:color="000000"/>
              <w:bottom w:val="single" w:sz="4" w:space="0" w:color="000000"/>
              <w:right w:val="single" w:sz="4" w:space="0" w:color="000000"/>
            </w:tcBorders>
            <w:shd w:val="clear" w:color="auto" w:fill="auto"/>
            <w:textDirection w:val="btLr"/>
            <w:vAlign w:val="bottom"/>
          </w:tcPr>
          <w:p w14:paraId="39AD5479" w14:textId="77777777" w:rsidR="00E07255" w:rsidRDefault="00E07255">
            <w:pPr>
              <w:tabs>
                <w:tab w:val="left" w:pos="1276"/>
              </w:tabs>
              <w:jc w:val="center"/>
            </w:pPr>
            <w:r>
              <w:rPr>
                <w:sz w:val="22"/>
                <w:szCs w:val="22"/>
              </w:rPr>
              <w:t>Примечания</w:t>
            </w:r>
          </w:p>
        </w:tc>
      </w:tr>
      <w:tr w:rsidR="00E07255" w14:paraId="05BFA53E" w14:textId="77777777">
        <w:trPr>
          <w:jc w:val="center"/>
        </w:trPr>
        <w:tc>
          <w:tcPr>
            <w:tcW w:w="483" w:type="dxa"/>
            <w:vMerge/>
            <w:tcBorders>
              <w:top w:val="single" w:sz="4" w:space="0" w:color="000000"/>
              <w:left w:val="single" w:sz="4" w:space="0" w:color="000000"/>
              <w:bottom w:val="single" w:sz="4" w:space="0" w:color="000000"/>
            </w:tcBorders>
            <w:shd w:val="clear" w:color="auto" w:fill="auto"/>
            <w:vAlign w:val="center"/>
          </w:tcPr>
          <w:p w14:paraId="7A36ED60" w14:textId="77777777" w:rsidR="00E07255" w:rsidRDefault="00E07255">
            <w:pPr>
              <w:tabs>
                <w:tab w:val="left" w:pos="1276"/>
              </w:tabs>
              <w:snapToGrid w:val="0"/>
              <w:jc w:val="center"/>
              <w:rPr>
                <w:sz w:val="22"/>
                <w:szCs w:val="22"/>
              </w:rPr>
            </w:pPr>
          </w:p>
        </w:tc>
        <w:tc>
          <w:tcPr>
            <w:tcW w:w="1384" w:type="dxa"/>
            <w:vMerge/>
            <w:tcBorders>
              <w:top w:val="single" w:sz="4" w:space="0" w:color="000000"/>
              <w:left w:val="single" w:sz="4" w:space="0" w:color="000000"/>
              <w:bottom w:val="single" w:sz="4" w:space="0" w:color="000000"/>
            </w:tcBorders>
            <w:shd w:val="clear" w:color="auto" w:fill="auto"/>
            <w:vAlign w:val="center"/>
          </w:tcPr>
          <w:p w14:paraId="283D67A0" w14:textId="77777777" w:rsidR="00E07255" w:rsidRDefault="00E07255">
            <w:pPr>
              <w:tabs>
                <w:tab w:val="left" w:pos="1276"/>
              </w:tabs>
              <w:snapToGrid w:val="0"/>
              <w:jc w:val="center"/>
              <w:rPr>
                <w:sz w:val="22"/>
                <w:szCs w:val="22"/>
              </w:rPr>
            </w:pPr>
          </w:p>
        </w:tc>
        <w:tc>
          <w:tcPr>
            <w:tcW w:w="931" w:type="dxa"/>
            <w:vMerge/>
            <w:tcBorders>
              <w:top w:val="single" w:sz="4" w:space="0" w:color="000000"/>
              <w:left w:val="single" w:sz="4" w:space="0" w:color="000000"/>
              <w:bottom w:val="single" w:sz="4" w:space="0" w:color="000000"/>
            </w:tcBorders>
            <w:shd w:val="clear" w:color="auto" w:fill="auto"/>
            <w:vAlign w:val="center"/>
          </w:tcPr>
          <w:p w14:paraId="56BD2064" w14:textId="77777777" w:rsidR="00E07255" w:rsidRDefault="00E07255">
            <w:pPr>
              <w:tabs>
                <w:tab w:val="left" w:pos="1276"/>
              </w:tabs>
              <w:snapToGrid w:val="0"/>
              <w:jc w:val="center"/>
              <w:rPr>
                <w:sz w:val="22"/>
                <w:szCs w:val="22"/>
              </w:rPr>
            </w:pPr>
          </w:p>
        </w:tc>
        <w:tc>
          <w:tcPr>
            <w:tcW w:w="655" w:type="dxa"/>
            <w:vMerge/>
            <w:tcBorders>
              <w:top w:val="single" w:sz="4" w:space="0" w:color="000000"/>
              <w:left w:val="single" w:sz="4" w:space="0" w:color="000000"/>
              <w:bottom w:val="single" w:sz="4" w:space="0" w:color="000000"/>
            </w:tcBorders>
            <w:shd w:val="clear" w:color="auto" w:fill="auto"/>
            <w:vAlign w:val="center"/>
          </w:tcPr>
          <w:p w14:paraId="3090902B" w14:textId="77777777" w:rsidR="00E07255" w:rsidRDefault="00E07255">
            <w:pPr>
              <w:tabs>
                <w:tab w:val="left" w:pos="1276"/>
              </w:tabs>
              <w:snapToGrid w:val="0"/>
              <w:jc w:val="center"/>
              <w:rPr>
                <w:sz w:val="22"/>
                <w:szCs w:val="22"/>
              </w:rPr>
            </w:pPr>
          </w:p>
        </w:tc>
        <w:tc>
          <w:tcPr>
            <w:tcW w:w="880" w:type="dxa"/>
            <w:tcBorders>
              <w:top w:val="single" w:sz="4" w:space="0" w:color="000000"/>
              <w:left w:val="single" w:sz="4" w:space="0" w:color="000000"/>
              <w:bottom w:val="single" w:sz="4" w:space="0" w:color="000000"/>
            </w:tcBorders>
            <w:shd w:val="clear" w:color="auto" w:fill="auto"/>
            <w:vAlign w:val="center"/>
          </w:tcPr>
          <w:p w14:paraId="34F7946B" w14:textId="77777777" w:rsidR="00E07255" w:rsidRDefault="00E07255">
            <w:pPr>
              <w:tabs>
                <w:tab w:val="left" w:pos="1276"/>
              </w:tabs>
              <w:ind w:left="-73" w:right="-85"/>
              <w:jc w:val="center"/>
            </w:pPr>
            <w:r>
              <w:rPr>
                <w:sz w:val="22"/>
                <w:szCs w:val="22"/>
              </w:rPr>
              <w:t>МСМК</w:t>
            </w:r>
          </w:p>
        </w:tc>
        <w:tc>
          <w:tcPr>
            <w:tcW w:w="515" w:type="dxa"/>
            <w:tcBorders>
              <w:top w:val="single" w:sz="4" w:space="0" w:color="000000"/>
              <w:left w:val="single" w:sz="4" w:space="0" w:color="000000"/>
              <w:bottom w:val="single" w:sz="4" w:space="0" w:color="000000"/>
            </w:tcBorders>
            <w:shd w:val="clear" w:color="auto" w:fill="auto"/>
            <w:vAlign w:val="center"/>
          </w:tcPr>
          <w:p w14:paraId="19059BB3" w14:textId="77777777" w:rsidR="00E07255" w:rsidRDefault="00E07255">
            <w:pPr>
              <w:tabs>
                <w:tab w:val="left" w:pos="1276"/>
              </w:tabs>
              <w:ind w:left="-73" w:right="-85"/>
              <w:jc w:val="center"/>
            </w:pPr>
            <w:r>
              <w:rPr>
                <w:sz w:val="22"/>
                <w:szCs w:val="22"/>
              </w:rPr>
              <w:t>МС</w:t>
            </w:r>
          </w:p>
        </w:tc>
        <w:tc>
          <w:tcPr>
            <w:tcW w:w="691" w:type="dxa"/>
            <w:tcBorders>
              <w:top w:val="single" w:sz="4" w:space="0" w:color="000000"/>
              <w:left w:val="single" w:sz="4" w:space="0" w:color="000000"/>
              <w:bottom w:val="single" w:sz="4" w:space="0" w:color="000000"/>
            </w:tcBorders>
            <w:shd w:val="clear" w:color="auto" w:fill="auto"/>
            <w:vAlign w:val="center"/>
          </w:tcPr>
          <w:p w14:paraId="0732D8CE" w14:textId="77777777" w:rsidR="00E07255" w:rsidRDefault="00E07255">
            <w:pPr>
              <w:tabs>
                <w:tab w:val="left" w:pos="1276"/>
              </w:tabs>
              <w:ind w:left="-73" w:right="-85"/>
              <w:jc w:val="center"/>
            </w:pPr>
            <w:r>
              <w:rPr>
                <w:sz w:val="22"/>
                <w:szCs w:val="22"/>
              </w:rPr>
              <w:t>КМС</w:t>
            </w:r>
          </w:p>
        </w:tc>
        <w:tc>
          <w:tcPr>
            <w:tcW w:w="324" w:type="dxa"/>
            <w:tcBorders>
              <w:top w:val="single" w:sz="4" w:space="0" w:color="000000"/>
              <w:left w:val="single" w:sz="4" w:space="0" w:color="000000"/>
              <w:bottom w:val="single" w:sz="4" w:space="0" w:color="000000"/>
            </w:tcBorders>
            <w:shd w:val="clear" w:color="auto" w:fill="auto"/>
            <w:vAlign w:val="center"/>
          </w:tcPr>
          <w:p w14:paraId="44B401D8" w14:textId="77777777" w:rsidR="00E07255" w:rsidRDefault="00E07255">
            <w:pPr>
              <w:tabs>
                <w:tab w:val="left" w:pos="1276"/>
              </w:tabs>
              <w:ind w:left="-73" w:right="-85"/>
              <w:jc w:val="center"/>
            </w:pPr>
            <w:r>
              <w:rPr>
                <w:sz w:val="22"/>
                <w:szCs w:val="22"/>
                <w:lang w:val="en-US"/>
              </w:rPr>
              <w:t>I</w:t>
            </w:r>
          </w:p>
        </w:tc>
        <w:tc>
          <w:tcPr>
            <w:tcW w:w="324" w:type="dxa"/>
            <w:tcBorders>
              <w:top w:val="single" w:sz="4" w:space="0" w:color="000000"/>
              <w:left w:val="single" w:sz="4" w:space="0" w:color="000000"/>
              <w:bottom w:val="single" w:sz="4" w:space="0" w:color="000000"/>
            </w:tcBorders>
            <w:shd w:val="clear" w:color="auto" w:fill="auto"/>
            <w:vAlign w:val="center"/>
          </w:tcPr>
          <w:p w14:paraId="48B79F59" w14:textId="77777777" w:rsidR="00E07255" w:rsidRDefault="00E07255">
            <w:pPr>
              <w:tabs>
                <w:tab w:val="left" w:pos="1276"/>
              </w:tabs>
              <w:ind w:left="-73" w:right="-85"/>
              <w:jc w:val="center"/>
            </w:pPr>
            <w:r>
              <w:rPr>
                <w:sz w:val="22"/>
                <w:szCs w:val="22"/>
                <w:lang w:val="en-US"/>
              </w:rPr>
              <w:t>II</w:t>
            </w:r>
          </w:p>
        </w:tc>
        <w:tc>
          <w:tcPr>
            <w:tcW w:w="324" w:type="dxa"/>
            <w:tcBorders>
              <w:top w:val="single" w:sz="4" w:space="0" w:color="000000"/>
              <w:left w:val="single" w:sz="4" w:space="0" w:color="000000"/>
              <w:bottom w:val="single" w:sz="4" w:space="0" w:color="000000"/>
            </w:tcBorders>
            <w:shd w:val="clear" w:color="auto" w:fill="auto"/>
            <w:vAlign w:val="center"/>
          </w:tcPr>
          <w:p w14:paraId="4768F80B" w14:textId="77777777" w:rsidR="00E07255" w:rsidRDefault="00E07255">
            <w:pPr>
              <w:tabs>
                <w:tab w:val="left" w:pos="1276"/>
              </w:tabs>
              <w:ind w:left="-73" w:right="-85"/>
              <w:jc w:val="center"/>
            </w:pPr>
            <w:r>
              <w:rPr>
                <w:sz w:val="22"/>
                <w:szCs w:val="22"/>
                <w:lang w:val="en-US"/>
              </w:rPr>
              <w:t>III</w:t>
            </w:r>
          </w:p>
        </w:tc>
        <w:tc>
          <w:tcPr>
            <w:tcW w:w="396" w:type="dxa"/>
            <w:tcBorders>
              <w:top w:val="single" w:sz="4" w:space="0" w:color="000000"/>
              <w:left w:val="single" w:sz="4" w:space="0" w:color="000000"/>
              <w:bottom w:val="single" w:sz="4" w:space="0" w:color="000000"/>
            </w:tcBorders>
            <w:shd w:val="clear" w:color="auto" w:fill="auto"/>
            <w:vAlign w:val="center"/>
          </w:tcPr>
          <w:p w14:paraId="21008841" w14:textId="77777777" w:rsidR="00E07255" w:rsidRDefault="00E07255">
            <w:pPr>
              <w:tabs>
                <w:tab w:val="left" w:pos="1276"/>
              </w:tabs>
              <w:ind w:left="-73" w:right="-85"/>
              <w:jc w:val="center"/>
            </w:pPr>
            <w:r>
              <w:rPr>
                <w:sz w:val="22"/>
                <w:szCs w:val="22"/>
                <w:lang w:val="en-US"/>
              </w:rPr>
              <w:t>I</w:t>
            </w:r>
          </w:p>
          <w:p w14:paraId="2C77D951" w14:textId="77777777" w:rsidR="00E07255" w:rsidRDefault="00E07255">
            <w:pPr>
              <w:tabs>
                <w:tab w:val="left" w:pos="1276"/>
              </w:tabs>
              <w:ind w:left="-73" w:right="-85"/>
              <w:jc w:val="center"/>
            </w:pPr>
            <w:r>
              <w:rPr>
                <w:sz w:val="22"/>
                <w:szCs w:val="22"/>
              </w:rPr>
              <w:t>юн.</w:t>
            </w:r>
          </w:p>
        </w:tc>
        <w:tc>
          <w:tcPr>
            <w:tcW w:w="404" w:type="dxa"/>
            <w:tcBorders>
              <w:top w:val="single" w:sz="4" w:space="0" w:color="000000"/>
              <w:left w:val="single" w:sz="4" w:space="0" w:color="000000"/>
              <w:bottom w:val="single" w:sz="4" w:space="0" w:color="000000"/>
            </w:tcBorders>
            <w:shd w:val="clear" w:color="auto" w:fill="auto"/>
            <w:vAlign w:val="center"/>
          </w:tcPr>
          <w:p w14:paraId="0CD8B8A5" w14:textId="77777777" w:rsidR="00E07255" w:rsidRDefault="00E07255">
            <w:pPr>
              <w:tabs>
                <w:tab w:val="left" w:pos="1276"/>
              </w:tabs>
              <w:ind w:left="-73" w:right="-85"/>
              <w:jc w:val="center"/>
            </w:pPr>
            <w:r>
              <w:rPr>
                <w:sz w:val="22"/>
                <w:szCs w:val="22"/>
                <w:lang w:val="en-US"/>
              </w:rPr>
              <w:t>II</w:t>
            </w:r>
          </w:p>
          <w:p w14:paraId="7130389A" w14:textId="77777777" w:rsidR="00E07255" w:rsidRDefault="00E07255">
            <w:pPr>
              <w:tabs>
                <w:tab w:val="left" w:pos="1276"/>
              </w:tabs>
              <w:ind w:left="-73" w:right="-85"/>
              <w:jc w:val="center"/>
            </w:pPr>
            <w:r>
              <w:rPr>
                <w:sz w:val="22"/>
                <w:szCs w:val="22"/>
              </w:rPr>
              <w:t>юн.</w:t>
            </w:r>
          </w:p>
        </w:tc>
        <w:tc>
          <w:tcPr>
            <w:tcW w:w="404" w:type="dxa"/>
            <w:tcBorders>
              <w:top w:val="single" w:sz="4" w:space="0" w:color="000000"/>
              <w:left w:val="single" w:sz="4" w:space="0" w:color="000000"/>
              <w:bottom w:val="single" w:sz="4" w:space="0" w:color="000000"/>
            </w:tcBorders>
            <w:shd w:val="clear" w:color="auto" w:fill="auto"/>
            <w:vAlign w:val="center"/>
          </w:tcPr>
          <w:p w14:paraId="61F861A8" w14:textId="77777777" w:rsidR="00E07255" w:rsidRDefault="00E07255">
            <w:pPr>
              <w:tabs>
                <w:tab w:val="left" w:pos="1276"/>
              </w:tabs>
              <w:ind w:left="-73" w:right="-85"/>
              <w:jc w:val="center"/>
            </w:pPr>
            <w:r>
              <w:rPr>
                <w:sz w:val="22"/>
                <w:szCs w:val="22"/>
                <w:lang w:val="en-US"/>
              </w:rPr>
              <w:t>III</w:t>
            </w:r>
          </w:p>
          <w:p w14:paraId="10C751A9" w14:textId="77777777" w:rsidR="00E07255" w:rsidRDefault="00E07255">
            <w:pPr>
              <w:tabs>
                <w:tab w:val="left" w:pos="1276"/>
              </w:tabs>
              <w:ind w:left="-73" w:right="-85"/>
              <w:jc w:val="center"/>
            </w:pPr>
            <w:r>
              <w:rPr>
                <w:sz w:val="22"/>
                <w:szCs w:val="22"/>
              </w:rPr>
              <w:t>юн.</w:t>
            </w:r>
          </w:p>
        </w:tc>
        <w:tc>
          <w:tcPr>
            <w:tcW w:w="476" w:type="dxa"/>
            <w:tcBorders>
              <w:top w:val="single" w:sz="4" w:space="0" w:color="000000"/>
              <w:left w:val="single" w:sz="4" w:space="0" w:color="000000"/>
              <w:bottom w:val="single" w:sz="4" w:space="0" w:color="000000"/>
            </w:tcBorders>
            <w:shd w:val="clear" w:color="auto" w:fill="auto"/>
            <w:vAlign w:val="center"/>
          </w:tcPr>
          <w:p w14:paraId="49947BE3" w14:textId="77777777" w:rsidR="00E07255" w:rsidRDefault="00E07255">
            <w:pPr>
              <w:tabs>
                <w:tab w:val="left" w:pos="1276"/>
              </w:tabs>
              <w:ind w:left="-73" w:right="-85"/>
              <w:jc w:val="center"/>
            </w:pPr>
            <w:proofErr w:type="spellStart"/>
            <w:r>
              <w:rPr>
                <w:sz w:val="22"/>
                <w:szCs w:val="22"/>
              </w:rPr>
              <w:t>б.р</w:t>
            </w:r>
            <w:proofErr w:type="spellEnd"/>
            <w:r>
              <w:rPr>
                <w:sz w:val="22"/>
                <w:szCs w:val="22"/>
              </w:rPr>
              <w:t>.</w:t>
            </w:r>
          </w:p>
        </w:tc>
        <w:tc>
          <w:tcPr>
            <w:tcW w:w="355" w:type="dxa"/>
            <w:tcBorders>
              <w:top w:val="single" w:sz="4" w:space="0" w:color="000000"/>
              <w:left w:val="single" w:sz="4" w:space="0" w:color="000000"/>
              <w:bottom w:val="single" w:sz="4" w:space="0" w:color="000000"/>
            </w:tcBorders>
            <w:shd w:val="clear" w:color="auto" w:fill="auto"/>
            <w:vAlign w:val="center"/>
          </w:tcPr>
          <w:p w14:paraId="606195D8" w14:textId="77777777" w:rsidR="00E07255" w:rsidRDefault="00E07255">
            <w:pPr>
              <w:tabs>
                <w:tab w:val="left" w:pos="1276"/>
              </w:tabs>
              <w:ind w:left="-73" w:right="-85"/>
              <w:jc w:val="center"/>
            </w:pPr>
            <w:r>
              <w:rPr>
                <w:sz w:val="22"/>
                <w:szCs w:val="22"/>
              </w:rPr>
              <w:t>М</w:t>
            </w:r>
          </w:p>
        </w:tc>
        <w:tc>
          <w:tcPr>
            <w:tcW w:w="302" w:type="dxa"/>
            <w:tcBorders>
              <w:top w:val="single" w:sz="4" w:space="0" w:color="000000"/>
              <w:left w:val="single" w:sz="4" w:space="0" w:color="000000"/>
              <w:bottom w:val="single" w:sz="4" w:space="0" w:color="000000"/>
            </w:tcBorders>
            <w:shd w:val="clear" w:color="auto" w:fill="auto"/>
            <w:vAlign w:val="center"/>
          </w:tcPr>
          <w:p w14:paraId="1ABE6C44" w14:textId="77777777" w:rsidR="00E07255" w:rsidRDefault="00E07255">
            <w:pPr>
              <w:tabs>
                <w:tab w:val="left" w:pos="1276"/>
              </w:tabs>
              <w:ind w:left="-73" w:right="-85"/>
            </w:pPr>
            <w:r>
              <w:rPr>
                <w:sz w:val="22"/>
                <w:szCs w:val="22"/>
              </w:rPr>
              <w:t>Ж</w:t>
            </w:r>
          </w:p>
        </w:tc>
        <w:tc>
          <w:tcPr>
            <w:tcW w:w="3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4C3CA8" w14:textId="77777777" w:rsidR="00E07255" w:rsidRDefault="00E07255">
            <w:pPr>
              <w:tabs>
                <w:tab w:val="left" w:pos="1276"/>
              </w:tabs>
              <w:snapToGrid w:val="0"/>
              <w:jc w:val="center"/>
              <w:rPr>
                <w:sz w:val="22"/>
                <w:szCs w:val="22"/>
              </w:rPr>
            </w:pPr>
          </w:p>
        </w:tc>
      </w:tr>
      <w:tr w:rsidR="00E07255" w14:paraId="186B3393" w14:textId="77777777">
        <w:trPr>
          <w:jc w:val="center"/>
        </w:trPr>
        <w:tc>
          <w:tcPr>
            <w:tcW w:w="483" w:type="dxa"/>
            <w:tcBorders>
              <w:top w:val="single" w:sz="4" w:space="0" w:color="000000"/>
              <w:left w:val="single" w:sz="4" w:space="0" w:color="000000"/>
              <w:bottom w:val="single" w:sz="4" w:space="0" w:color="000000"/>
            </w:tcBorders>
            <w:shd w:val="clear" w:color="auto" w:fill="auto"/>
            <w:vAlign w:val="center"/>
          </w:tcPr>
          <w:p w14:paraId="2432F572" w14:textId="77777777" w:rsidR="00E07255" w:rsidRDefault="00E07255">
            <w:pPr>
              <w:tabs>
                <w:tab w:val="left" w:pos="1276"/>
              </w:tabs>
              <w:jc w:val="center"/>
            </w:pPr>
            <w:r>
              <w:rPr>
                <w:sz w:val="22"/>
                <w:szCs w:val="22"/>
              </w:rPr>
              <w:t>1</w:t>
            </w:r>
          </w:p>
        </w:tc>
        <w:tc>
          <w:tcPr>
            <w:tcW w:w="1384" w:type="dxa"/>
            <w:tcBorders>
              <w:top w:val="single" w:sz="4" w:space="0" w:color="000000"/>
              <w:left w:val="single" w:sz="4" w:space="0" w:color="000000"/>
              <w:bottom w:val="single" w:sz="4" w:space="0" w:color="000000"/>
            </w:tcBorders>
            <w:shd w:val="clear" w:color="auto" w:fill="auto"/>
            <w:vAlign w:val="center"/>
          </w:tcPr>
          <w:p w14:paraId="51FED98D" w14:textId="77777777" w:rsidR="00E07255" w:rsidRDefault="00E07255">
            <w:pPr>
              <w:tabs>
                <w:tab w:val="left" w:pos="1276"/>
              </w:tabs>
              <w:snapToGrid w:val="0"/>
              <w:jc w:val="center"/>
              <w:rPr>
                <w:sz w:val="22"/>
                <w:szCs w:val="22"/>
              </w:rPr>
            </w:pPr>
          </w:p>
        </w:tc>
        <w:tc>
          <w:tcPr>
            <w:tcW w:w="931" w:type="dxa"/>
            <w:tcBorders>
              <w:top w:val="single" w:sz="4" w:space="0" w:color="000000"/>
              <w:left w:val="single" w:sz="4" w:space="0" w:color="000000"/>
              <w:bottom w:val="single" w:sz="4" w:space="0" w:color="000000"/>
            </w:tcBorders>
            <w:shd w:val="clear" w:color="auto" w:fill="auto"/>
            <w:vAlign w:val="center"/>
          </w:tcPr>
          <w:p w14:paraId="38ECC679" w14:textId="77777777" w:rsidR="00E07255" w:rsidRDefault="00E07255">
            <w:pPr>
              <w:tabs>
                <w:tab w:val="left" w:pos="1276"/>
              </w:tabs>
              <w:snapToGrid w:val="0"/>
              <w:jc w:val="center"/>
              <w:rPr>
                <w:sz w:val="22"/>
                <w:szCs w:val="22"/>
              </w:rPr>
            </w:pPr>
          </w:p>
        </w:tc>
        <w:tc>
          <w:tcPr>
            <w:tcW w:w="655" w:type="dxa"/>
            <w:tcBorders>
              <w:top w:val="single" w:sz="4" w:space="0" w:color="000000"/>
              <w:left w:val="single" w:sz="4" w:space="0" w:color="000000"/>
              <w:bottom w:val="single" w:sz="4" w:space="0" w:color="000000"/>
            </w:tcBorders>
            <w:shd w:val="clear" w:color="auto" w:fill="auto"/>
            <w:vAlign w:val="center"/>
          </w:tcPr>
          <w:p w14:paraId="6E86D809" w14:textId="77777777" w:rsidR="00E07255" w:rsidRDefault="00E07255">
            <w:pPr>
              <w:tabs>
                <w:tab w:val="left" w:pos="1276"/>
              </w:tabs>
              <w:snapToGrid w:val="0"/>
              <w:jc w:val="center"/>
              <w:rPr>
                <w:sz w:val="22"/>
                <w:szCs w:val="22"/>
              </w:rPr>
            </w:pPr>
          </w:p>
        </w:tc>
        <w:tc>
          <w:tcPr>
            <w:tcW w:w="880" w:type="dxa"/>
            <w:tcBorders>
              <w:top w:val="single" w:sz="4" w:space="0" w:color="000000"/>
              <w:left w:val="single" w:sz="4" w:space="0" w:color="000000"/>
              <w:bottom w:val="single" w:sz="4" w:space="0" w:color="000000"/>
            </w:tcBorders>
            <w:shd w:val="clear" w:color="auto" w:fill="auto"/>
            <w:vAlign w:val="center"/>
          </w:tcPr>
          <w:p w14:paraId="461AC76E" w14:textId="77777777" w:rsidR="00E07255" w:rsidRDefault="00E07255">
            <w:pPr>
              <w:tabs>
                <w:tab w:val="left" w:pos="1276"/>
              </w:tabs>
              <w:snapToGrid w:val="0"/>
              <w:jc w:val="center"/>
              <w:rPr>
                <w:sz w:val="22"/>
                <w:szCs w:val="22"/>
              </w:rPr>
            </w:pPr>
          </w:p>
        </w:tc>
        <w:tc>
          <w:tcPr>
            <w:tcW w:w="515" w:type="dxa"/>
            <w:tcBorders>
              <w:top w:val="single" w:sz="4" w:space="0" w:color="000000"/>
              <w:left w:val="single" w:sz="4" w:space="0" w:color="000000"/>
              <w:bottom w:val="single" w:sz="4" w:space="0" w:color="000000"/>
            </w:tcBorders>
            <w:shd w:val="clear" w:color="auto" w:fill="auto"/>
            <w:vAlign w:val="center"/>
          </w:tcPr>
          <w:p w14:paraId="0C61B209" w14:textId="77777777" w:rsidR="00E07255" w:rsidRDefault="00E07255">
            <w:pPr>
              <w:tabs>
                <w:tab w:val="left" w:pos="1276"/>
              </w:tabs>
              <w:snapToGrid w:val="0"/>
              <w:jc w:val="center"/>
              <w:rPr>
                <w:sz w:val="22"/>
                <w:szCs w:val="22"/>
              </w:rPr>
            </w:pPr>
          </w:p>
        </w:tc>
        <w:tc>
          <w:tcPr>
            <w:tcW w:w="691" w:type="dxa"/>
            <w:tcBorders>
              <w:top w:val="single" w:sz="4" w:space="0" w:color="000000"/>
              <w:left w:val="single" w:sz="4" w:space="0" w:color="000000"/>
              <w:bottom w:val="single" w:sz="4" w:space="0" w:color="000000"/>
            </w:tcBorders>
            <w:shd w:val="clear" w:color="auto" w:fill="auto"/>
            <w:vAlign w:val="center"/>
          </w:tcPr>
          <w:p w14:paraId="1AF7CC67"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2F6949AF"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753C963D"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305C8FEE" w14:textId="77777777" w:rsidR="00E07255" w:rsidRDefault="00E07255">
            <w:pPr>
              <w:tabs>
                <w:tab w:val="left" w:pos="1276"/>
              </w:tabs>
              <w:snapToGrid w:val="0"/>
              <w:jc w:val="center"/>
              <w:rPr>
                <w:sz w:val="22"/>
                <w:szCs w:val="22"/>
              </w:rPr>
            </w:pPr>
          </w:p>
        </w:tc>
        <w:tc>
          <w:tcPr>
            <w:tcW w:w="396" w:type="dxa"/>
            <w:tcBorders>
              <w:top w:val="single" w:sz="4" w:space="0" w:color="000000"/>
              <w:left w:val="single" w:sz="4" w:space="0" w:color="000000"/>
              <w:bottom w:val="single" w:sz="4" w:space="0" w:color="000000"/>
            </w:tcBorders>
            <w:shd w:val="clear" w:color="auto" w:fill="auto"/>
            <w:vAlign w:val="center"/>
          </w:tcPr>
          <w:p w14:paraId="6A0A7B58" w14:textId="77777777" w:rsidR="00E07255" w:rsidRDefault="00E07255">
            <w:pPr>
              <w:tabs>
                <w:tab w:val="left" w:pos="1276"/>
              </w:tabs>
              <w:snapToGrid w:val="0"/>
              <w:jc w:val="center"/>
              <w:rPr>
                <w:sz w:val="22"/>
                <w:szCs w:val="22"/>
              </w:rPr>
            </w:pPr>
          </w:p>
        </w:tc>
        <w:tc>
          <w:tcPr>
            <w:tcW w:w="404" w:type="dxa"/>
            <w:tcBorders>
              <w:top w:val="single" w:sz="4" w:space="0" w:color="000000"/>
              <w:left w:val="single" w:sz="4" w:space="0" w:color="000000"/>
              <w:bottom w:val="single" w:sz="4" w:space="0" w:color="000000"/>
            </w:tcBorders>
            <w:shd w:val="clear" w:color="auto" w:fill="auto"/>
            <w:vAlign w:val="center"/>
          </w:tcPr>
          <w:p w14:paraId="2F2ACFAA" w14:textId="77777777" w:rsidR="00E07255" w:rsidRDefault="00E07255">
            <w:pPr>
              <w:tabs>
                <w:tab w:val="left" w:pos="1276"/>
              </w:tabs>
              <w:snapToGrid w:val="0"/>
              <w:jc w:val="center"/>
              <w:rPr>
                <w:sz w:val="22"/>
                <w:szCs w:val="22"/>
              </w:rPr>
            </w:pPr>
          </w:p>
        </w:tc>
        <w:tc>
          <w:tcPr>
            <w:tcW w:w="404" w:type="dxa"/>
            <w:tcBorders>
              <w:top w:val="single" w:sz="4" w:space="0" w:color="000000"/>
              <w:left w:val="single" w:sz="4" w:space="0" w:color="000000"/>
              <w:bottom w:val="single" w:sz="4" w:space="0" w:color="000000"/>
            </w:tcBorders>
            <w:shd w:val="clear" w:color="auto" w:fill="auto"/>
            <w:vAlign w:val="center"/>
          </w:tcPr>
          <w:p w14:paraId="186D676E" w14:textId="77777777" w:rsidR="00E07255" w:rsidRDefault="00E07255">
            <w:pPr>
              <w:tabs>
                <w:tab w:val="left" w:pos="1276"/>
              </w:tabs>
              <w:snapToGrid w:val="0"/>
              <w:jc w:val="center"/>
              <w:rPr>
                <w:sz w:val="22"/>
                <w:szCs w:val="22"/>
              </w:rPr>
            </w:pPr>
          </w:p>
        </w:tc>
        <w:tc>
          <w:tcPr>
            <w:tcW w:w="476" w:type="dxa"/>
            <w:tcBorders>
              <w:top w:val="single" w:sz="4" w:space="0" w:color="000000"/>
              <w:left w:val="single" w:sz="4" w:space="0" w:color="000000"/>
              <w:bottom w:val="single" w:sz="4" w:space="0" w:color="000000"/>
            </w:tcBorders>
            <w:shd w:val="clear" w:color="auto" w:fill="auto"/>
            <w:vAlign w:val="center"/>
          </w:tcPr>
          <w:p w14:paraId="3825A30E" w14:textId="77777777" w:rsidR="00E07255" w:rsidRDefault="00E07255">
            <w:pPr>
              <w:tabs>
                <w:tab w:val="left" w:pos="1276"/>
              </w:tabs>
              <w:snapToGrid w:val="0"/>
              <w:jc w:val="center"/>
              <w:rPr>
                <w:sz w:val="22"/>
                <w:szCs w:val="22"/>
              </w:rPr>
            </w:pPr>
          </w:p>
        </w:tc>
        <w:tc>
          <w:tcPr>
            <w:tcW w:w="355" w:type="dxa"/>
            <w:tcBorders>
              <w:top w:val="single" w:sz="4" w:space="0" w:color="000000"/>
              <w:left w:val="single" w:sz="4" w:space="0" w:color="000000"/>
              <w:bottom w:val="single" w:sz="4" w:space="0" w:color="000000"/>
            </w:tcBorders>
            <w:shd w:val="clear" w:color="auto" w:fill="auto"/>
            <w:vAlign w:val="center"/>
          </w:tcPr>
          <w:p w14:paraId="16ED1D7D" w14:textId="77777777" w:rsidR="00E07255" w:rsidRDefault="00E07255">
            <w:pPr>
              <w:tabs>
                <w:tab w:val="left" w:pos="1276"/>
              </w:tabs>
              <w:snapToGrid w:val="0"/>
              <w:jc w:val="center"/>
              <w:rPr>
                <w:sz w:val="22"/>
                <w:szCs w:val="22"/>
              </w:rPr>
            </w:pPr>
          </w:p>
        </w:tc>
        <w:tc>
          <w:tcPr>
            <w:tcW w:w="302" w:type="dxa"/>
            <w:tcBorders>
              <w:top w:val="single" w:sz="4" w:space="0" w:color="000000"/>
              <w:left w:val="single" w:sz="4" w:space="0" w:color="000000"/>
              <w:bottom w:val="single" w:sz="4" w:space="0" w:color="000000"/>
            </w:tcBorders>
            <w:shd w:val="clear" w:color="auto" w:fill="auto"/>
            <w:vAlign w:val="center"/>
          </w:tcPr>
          <w:p w14:paraId="2191103D" w14:textId="77777777" w:rsidR="00E07255" w:rsidRDefault="00E07255">
            <w:pPr>
              <w:tabs>
                <w:tab w:val="left" w:pos="1276"/>
              </w:tabs>
              <w:snapToGrid w:val="0"/>
              <w:jc w:val="center"/>
              <w:rPr>
                <w:sz w:val="22"/>
                <w:szCs w:val="22"/>
              </w:rPr>
            </w:pPr>
          </w:p>
        </w:tc>
        <w:tc>
          <w:tcPr>
            <w:tcW w:w="3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28C71B" w14:textId="77777777" w:rsidR="00E07255" w:rsidRDefault="00E07255">
            <w:pPr>
              <w:tabs>
                <w:tab w:val="left" w:pos="1276"/>
              </w:tabs>
              <w:snapToGrid w:val="0"/>
              <w:jc w:val="center"/>
              <w:rPr>
                <w:sz w:val="22"/>
                <w:szCs w:val="22"/>
              </w:rPr>
            </w:pPr>
          </w:p>
        </w:tc>
      </w:tr>
      <w:tr w:rsidR="00E07255" w14:paraId="09569D19" w14:textId="77777777">
        <w:trPr>
          <w:jc w:val="center"/>
        </w:trPr>
        <w:tc>
          <w:tcPr>
            <w:tcW w:w="483" w:type="dxa"/>
            <w:tcBorders>
              <w:top w:val="single" w:sz="4" w:space="0" w:color="000000"/>
              <w:left w:val="single" w:sz="4" w:space="0" w:color="000000"/>
              <w:bottom w:val="single" w:sz="4" w:space="0" w:color="000000"/>
            </w:tcBorders>
            <w:shd w:val="clear" w:color="auto" w:fill="auto"/>
            <w:vAlign w:val="center"/>
          </w:tcPr>
          <w:p w14:paraId="63A63CEE" w14:textId="77777777" w:rsidR="00E07255" w:rsidRDefault="00E07255">
            <w:pPr>
              <w:tabs>
                <w:tab w:val="left" w:pos="1276"/>
              </w:tabs>
              <w:jc w:val="center"/>
            </w:pPr>
            <w:r>
              <w:rPr>
                <w:sz w:val="22"/>
                <w:szCs w:val="22"/>
              </w:rPr>
              <w:t>2</w:t>
            </w:r>
          </w:p>
        </w:tc>
        <w:tc>
          <w:tcPr>
            <w:tcW w:w="1384" w:type="dxa"/>
            <w:tcBorders>
              <w:top w:val="single" w:sz="4" w:space="0" w:color="000000"/>
              <w:left w:val="single" w:sz="4" w:space="0" w:color="000000"/>
              <w:bottom w:val="single" w:sz="4" w:space="0" w:color="000000"/>
            </w:tcBorders>
            <w:shd w:val="clear" w:color="auto" w:fill="auto"/>
            <w:vAlign w:val="center"/>
          </w:tcPr>
          <w:p w14:paraId="7B7C6EF1" w14:textId="77777777" w:rsidR="00E07255" w:rsidRDefault="00E07255">
            <w:pPr>
              <w:tabs>
                <w:tab w:val="left" w:pos="1276"/>
              </w:tabs>
              <w:snapToGrid w:val="0"/>
              <w:jc w:val="center"/>
              <w:rPr>
                <w:sz w:val="22"/>
                <w:szCs w:val="22"/>
              </w:rPr>
            </w:pPr>
          </w:p>
        </w:tc>
        <w:tc>
          <w:tcPr>
            <w:tcW w:w="931" w:type="dxa"/>
            <w:tcBorders>
              <w:top w:val="single" w:sz="4" w:space="0" w:color="000000"/>
              <w:left w:val="single" w:sz="4" w:space="0" w:color="000000"/>
              <w:bottom w:val="single" w:sz="4" w:space="0" w:color="000000"/>
            </w:tcBorders>
            <w:shd w:val="clear" w:color="auto" w:fill="auto"/>
            <w:vAlign w:val="center"/>
          </w:tcPr>
          <w:p w14:paraId="6FB916BF" w14:textId="77777777" w:rsidR="00E07255" w:rsidRDefault="00E07255">
            <w:pPr>
              <w:tabs>
                <w:tab w:val="left" w:pos="1276"/>
              </w:tabs>
              <w:snapToGrid w:val="0"/>
              <w:jc w:val="center"/>
              <w:rPr>
                <w:sz w:val="22"/>
                <w:szCs w:val="22"/>
              </w:rPr>
            </w:pPr>
          </w:p>
        </w:tc>
        <w:tc>
          <w:tcPr>
            <w:tcW w:w="655" w:type="dxa"/>
            <w:tcBorders>
              <w:top w:val="single" w:sz="4" w:space="0" w:color="000000"/>
              <w:left w:val="single" w:sz="4" w:space="0" w:color="000000"/>
              <w:bottom w:val="single" w:sz="4" w:space="0" w:color="000000"/>
            </w:tcBorders>
            <w:shd w:val="clear" w:color="auto" w:fill="auto"/>
            <w:vAlign w:val="center"/>
          </w:tcPr>
          <w:p w14:paraId="2AAA9FB0" w14:textId="77777777" w:rsidR="00E07255" w:rsidRDefault="00E07255">
            <w:pPr>
              <w:tabs>
                <w:tab w:val="left" w:pos="1276"/>
              </w:tabs>
              <w:snapToGrid w:val="0"/>
              <w:jc w:val="center"/>
              <w:rPr>
                <w:sz w:val="22"/>
                <w:szCs w:val="22"/>
              </w:rPr>
            </w:pPr>
          </w:p>
        </w:tc>
        <w:tc>
          <w:tcPr>
            <w:tcW w:w="880" w:type="dxa"/>
            <w:tcBorders>
              <w:top w:val="single" w:sz="4" w:space="0" w:color="000000"/>
              <w:left w:val="single" w:sz="4" w:space="0" w:color="000000"/>
              <w:bottom w:val="single" w:sz="4" w:space="0" w:color="000000"/>
            </w:tcBorders>
            <w:shd w:val="clear" w:color="auto" w:fill="auto"/>
            <w:vAlign w:val="center"/>
          </w:tcPr>
          <w:p w14:paraId="6EBCF7FB" w14:textId="77777777" w:rsidR="00E07255" w:rsidRDefault="00E07255">
            <w:pPr>
              <w:tabs>
                <w:tab w:val="left" w:pos="1276"/>
              </w:tabs>
              <w:snapToGrid w:val="0"/>
              <w:jc w:val="center"/>
              <w:rPr>
                <w:sz w:val="22"/>
                <w:szCs w:val="22"/>
              </w:rPr>
            </w:pPr>
          </w:p>
        </w:tc>
        <w:tc>
          <w:tcPr>
            <w:tcW w:w="515" w:type="dxa"/>
            <w:tcBorders>
              <w:top w:val="single" w:sz="4" w:space="0" w:color="000000"/>
              <w:left w:val="single" w:sz="4" w:space="0" w:color="000000"/>
              <w:bottom w:val="single" w:sz="4" w:space="0" w:color="000000"/>
            </w:tcBorders>
            <w:shd w:val="clear" w:color="auto" w:fill="auto"/>
            <w:vAlign w:val="center"/>
          </w:tcPr>
          <w:p w14:paraId="6282383D" w14:textId="77777777" w:rsidR="00E07255" w:rsidRDefault="00E07255">
            <w:pPr>
              <w:tabs>
                <w:tab w:val="left" w:pos="1276"/>
              </w:tabs>
              <w:snapToGrid w:val="0"/>
              <w:jc w:val="center"/>
              <w:rPr>
                <w:sz w:val="22"/>
                <w:szCs w:val="22"/>
              </w:rPr>
            </w:pPr>
          </w:p>
        </w:tc>
        <w:tc>
          <w:tcPr>
            <w:tcW w:w="691" w:type="dxa"/>
            <w:tcBorders>
              <w:top w:val="single" w:sz="4" w:space="0" w:color="000000"/>
              <w:left w:val="single" w:sz="4" w:space="0" w:color="000000"/>
              <w:bottom w:val="single" w:sz="4" w:space="0" w:color="000000"/>
            </w:tcBorders>
            <w:shd w:val="clear" w:color="auto" w:fill="auto"/>
            <w:vAlign w:val="center"/>
          </w:tcPr>
          <w:p w14:paraId="38B47745"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7E50563F"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6B09BA53"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6F3E03B3" w14:textId="77777777" w:rsidR="00E07255" w:rsidRDefault="00E07255">
            <w:pPr>
              <w:tabs>
                <w:tab w:val="left" w:pos="1276"/>
              </w:tabs>
              <w:snapToGrid w:val="0"/>
              <w:jc w:val="center"/>
              <w:rPr>
                <w:sz w:val="22"/>
                <w:szCs w:val="22"/>
              </w:rPr>
            </w:pPr>
          </w:p>
        </w:tc>
        <w:tc>
          <w:tcPr>
            <w:tcW w:w="396" w:type="dxa"/>
            <w:tcBorders>
              <w:top w:val="single" w:sz="4" w:space="0" w:color="000000"/>
              <w:left w:val="single" w:sz="4" w:space="0" w:color="000000"/>
              <w:bottom w:val="single" w:sz="4" w:space="0" w:color="000000"/>
            </w:tcBorders>
            <w:shd w:val="clear" w:color="auto" w:fill="auto"/>
            <w:vAlign w:val="center"/>
          </w:tcPr>
          <w:p w14:paraId="3920EC7A" w14:textId="77777777" w:rsidR="00E07255" w:rsidRDefault="00E07255">
            <w:pPr>
              <w:tabs>
                <w:tab w:val="left" w:pos="1276"/>
              </w:tabs>
              <w:snapToGrid w:val="0"/>
              <w:jc w:val="center"/>
              <w:rPr>
                <w:sz w:val="22"/>
                <w:szCs w:val="22"/>
              </w:rPr>
            </w:pPr>
          </w:p>
        </w:tc>
        <w:tc>
          <w:tcPr>
            <w:tcW w:w="404" w:type="dxa"/>
            <w:tcBorders>
              <w:top w:val="single" w:sz="4" w:space="0" w:color="000000"/>
              <w:left w:val="single" w:sz="4" w:space="0" w:color="000000"/>
              <w:bottom w:val="single" w:sz="4" w:space="0" w:color="000000"/>
            </w:tcBorders>
            <w:shd w:val="clear" w:color="auto" w:fill="auto"/>
            <w:vAlign w:val="center"/>
          </w:tcPr>
          <w:p w14:paraId="3F1CE74D" w14:textId="77777777" w:rsidR="00E07255" w:rsidRDefault="00E07255">
            <w:pPr>
              <w:tabs>
                <w:tab w:val="left" w:pos="1276"/>
              </w:tabs>
              <w:snapToGrid w:val="0"/>
              <w:jc w:val="center"/>
              <w:rPr>
                <w:sz w:val="22"/>
                <w:szCs w:val="22"/>
              </w:rPr>
            </w:pPr>
          </w:p>
        </w:tc>
        <w:tc>
          <w:tcPr>
            <w:tcW w:w="404" w:type="dxa"/>
            <w:tcBorders>
              <w:top w:val="single" w:sz="4" w:space="0" w:color="000000"/>
              <w:left w:val="single" w:sz="4" w:space="0" w:color="000000"/>
              <w:bottom w:val="single" w:sz="4" w:space="0" w:color="000000"/>
            </w:tcBorders>
            <w:shd w:val="clear" w:color="auto" w:fill="auto"/>
            <w:vAlign w:val="center"/>
          </w:tcPr>
          <w:p w14:paraId="52E24CCA" w14:textId="77777777" w:rsidR="00E07255" w:rsidRDefault="00E07255">
            <w:pPr>
              <w:tabs>
                <w:tab w:val="left" w:pos="1276"/>
              </w:tabs>
              <w:snapToGrid w:val="0"/>
              <w:jc w:val="center"/>
              <w:rPr>
                <w:sz w:val="22"/>
                <w:szCs w:val="22"/>
              </w:rPr>
            </w:pPr>
          </w:p>
        </w:tc>
        <w:tc>
          <w:tcPr>
            <w:tcW w:w="476" w:type="dxa"/>
            <w:tcBorders>
              <w:top w:val="single" w:sz="4" w:space="0" w:color="000000"/>
              <w:left w:val="single" w:sz="4" w:space="0" w:color="000000"/>
              <w:bottom w:val="single" w:sz="4" w:space="0" w:color="000000"/>
            </w:tcBorders>
            <w:shd w:val="clear" w:color="auto" w:fill="auto"/>
            <w:vAlign w:val="center"/>
          </w:tcPr>
          <w:p w14:paraId="4EA8B6BA" w14:textId="77777777" w:rsidR="00E07255" w:rsidRDefault="00E07255">
            <w:pPr>
              <w:tabs>
                <w:tab w:val="left" w:pos="1276"/>
              </w:tabs>
              <w:snapToGrid w:val="0"/>
              <w:jc w:val="center"/>
              <w:rPr>
                <w:sz w:val="22"/>
                <w:szCs w:val="22"/>
              </w:rPr>
            </w:pPr>
          </w:p>
        </w:tc>
        <w:tc>
          <w:tcPr>
            <w:tcW w:w="355" w:type="dxa"/>
            <w:tcBorders>
              <w:top w:val="single" w:sz="4" w:space="0" w:color="000000"/>
              <w:left w:val="single" w:sz="4" w:space="0" w:color="000000"/>
              <w:bottom w:val="single" w:sz="4" w:space="0" w:color="000000"/>
            </w:tcBorders>
            <w:shd w:val="clear" w:color="auto" w:fill="auto"/>
            <w:vAlign w:val="center"/>
          </w:tcPr>
          <w:p w14:paraId="3976D324" w14:textId="77777777" w:rsidR="00E07255" w:rsidRDefault="00E07255">
            <w:pPr>
              <w:tabs>
                <w:tab w:val="left" w:pos="1276"/>
              </w:tabs>
              <w:snapToGrid w:val="0"/>
              <w:jc w:val="center"/>
              <w:rPr>
                <w:sz w:val="22"/>
                <w:szCs w:val="22"/>
              </w:rPr>
            </w:pPr>
          </w:p>
        </w:tc>
        <w:tc>
          <w:tcPr>
            <w:tcW w:w="302" w:type="dxa"/>
            <w:tcBorders>
              <w:top w:val="single" w:sz="4" w:space="0" w:color="000000"/>
              <w:left w:val="single" w:sz="4" w:space="0" w:color="000000"/>
              <w:bottom w:val="single" w:sz="4" w:space="0" w:color="000000"/>
            </w:tcBorders>
            <w:shd w:val="clear" w:color="auto" w:fill="auto"/>
            <w:vAlign w:val="center"/>
          </w:tcPr>
          <w:p w14:paraId="1E8ED031" w14:textId="77777777" w:rsidR="00E07255" w:rsidRDefault="00E07255">
            <w:pPr>
              <w:tabs>
                <w:tab w:val="left" w:pos="1276"/>
              </w:tabs>
              <w:snapToGrid w:val="0"/>
              <w:jc w:val="center"/>
              <w:rPr>
                <w:sz w:val="22"/>
                <w:szCs w:val="22"/>
              </w:rPr>
            </w:pPr>
          </w:p>
        </w:tc>
        <w:tc>
          <w:tcPr>
            <w:tcW w:w="3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D59F8C" w14:textId="77777777" w:rsidR="00E07255" w:rsidRDefault="00E07255">
            <w:pPr>
              <w:tabs>
                <w:tab w:val="left" w:pos="1276"/>
              </w:tabs>
              <w:snapToGrid w:val="0"/>
              <w:jc w:val="center"/>
              <w:rPr>
                <w:sz w:val="22"/>
                <w:szCs w:val="22"/>
              </w:rPr>
            </w:pPr>
          </w:p>
        </w:tc>
      </w:tr>
      <w:tr w:rsidR="00E07255" w14:paraId="640ADD58" w14:textId="77777777">
        <w:trPr>
          <w:jc w:val="center"/>
        </w:trPr>
        <w:tc>
          <w:tcPr>
            <w:tcW w:w="483" w:type="dxa"/>
            <w:tcBorders>
              <w:top w:val="single" w:sz="4" w:space="0" w:color="000000"/>
              <w:left w:val="single" w:sz="4" w:space="0" w:color="000000"/>
              <w:bottom w:val="single" w:sz="4" w:space="0" w:color="000000"/>
            </w:tcBorders>
            <w:shd w:val="clear" w:color="auto" w:fill="auto"/>
            <w:vAlign w:val="center"/>
          </w:tcPr>
          <w:p w14:paraId="5AD57663" w14:textId="77777777" w:rsidR="00E07255" w:rsidRDefault="00E07255">
            <w:pPr>
              <w:tabs>
                <w:tab w:val="left" w:pos="1276"/>
              </w:tabs>
              <w:jc w:val="center"/>
            </w:pPr>
            <w:r>
              <w:rPr>
                <w:sz w:val="22"/>
                <w:szCs w:val="22"/>
              </w:rPr>
              <w:t>3</w:t>
            </w:r>
          </w:p>
        </w:tc>
        <w:tc>
          <w:tcPr>
            <w:tcW w:w="1384" w:type="dxa"/>
            <w:tcBorders>
              <w:top w:val="single" w:sz="4" w:space="0" w:color="000000"/>
              <w:left w:val="single" w:sz="4" w:space="0" w:color="000000"/>
              <w:bottom w:val="single" w:sz="4" w:space="0" w:color="000000"/>
            </w:tcBorders>
            <w:shd w:val="clear" w:color="auto" w:fill="auto"/>
            <w:vAlign w:val="center"/>
          </w:tcPr>
          <w:p w14:paraId="4A2B978B" w14:textId="77777777" w:rsidR="00E07255" w:rsidRDefault="00E07255">
            <w:pPr>
              <w:tabs>
                <w:tab w:val="left" w:pos="1276"/>
              </w:tabs>
              <w:snapToGrid w:val="0"/>
              <w:jc w:val="center"/>
              <w:rPr>
                <w:sz w:val="22"/>
                <w:szCs w:val="22"/>
              </w:rPr>
            </w:pPr>
          </w:p>
        </w:tc>
        <w:tc>
          <w:tcPr>
            <w:tcW w:w="931" w:type="dxa"/>
            <w:tcBorders>
              <w:top w:val="single" w:sz="4" w:space="0" w:color="000000"/>
              <w:left w:val="single" w:sz="4" w:space="0" w:color="000000"/>
              <w:bottom w:val="single" w:sz="4" w:space="0" w:color="000000"/>
            </w:tcBorders>
            <w:shd w:val="clear" w:color="auto" w:fill="auto"/>
            <w:vAlign w:val="center"/>
          </w:tcPr>
          <w:p w14:paraId="056198B3" w14:textId="77777777" w:rsidR="00E07255" w:rsidRDefault="00E07255">
            <w:pPr>
              <w:tabs>
                <w:tab w:val="left" w:pos="1276"/>
              </w:tabs>
              <w:snapToGrid w:val="0"/>
              <w:jc w:val="center"/>
              <w:rPr>
                <w:sz w:val="22"/>
                <w:szCs w:val="22"/>
              </w:rPr>
            </w:pPr>
          </w:p>
        </w:tc>
        <w:tc>
          <w:tcPr>
            <w:tcW w:w="655" w:type="dxa"/>
            <w:tcBorders>
              <w:top w:val="single" w:sz="4" w:space="0" w:color="000000"/>
              <w:left w:val="single" w:sz="4" w:space="0" w:color="000000"/>
              <w:bottom w:val="single" w:sz="4" w:space="0" w:color="000000"/>
            </w:tcBorders>
            <w:shd w:val="clear" w:color="auto" w:fill="auto"/>
            <w:vAlign w:val="center"/>
          </w:tcPr>
          <w:p w14:paraId="0C2BBF68" w14:textId="77777777" w:rsidR="00E07255" w:rsidRDefault="00E07255">
            <w:pPr>
              <w:tabs>
                <w:tab w:val="left" w:pos="1276"/>
              </w:tabs>
              <w:snapToGrid w:val="0"/>
              <w:jc w:val="center"/>
              <w:rPr>
                <w:sz w:val="22"/>
                <w:szCs w:val="22"/>
              </w:rPr>
            </w:pPr>
          </w:p>
        </w:tc>
        <w:tc>
          <w:tcPr>
            <w:tcW w:w="880" w:type="dxa"/>
            <w:tcBorders>
              <w:top w:val="single" w:sz="4" w:space="0" w:color="000000"/>
              <w:left w:val="single" w:sz="4" w:space="0" w:color="000000"/>
              <w:bottom w:val="single" w:sz="4" w:space="0" w:color="000000"/>
            </w:tcBorders>
            <w:shd w:val="clear" w:color="auto" w:fill="auto"/>
            <w:vAlign w:val="center"/>
          </w:tcPr>
          <w:p w14:paraId="055AAAFD" w14:textId="77777777" w:rsidR="00E07255" w:rsidRDefault="00E07255">
            <w:pPr>
              <w:tabs>
                <w:tab w:val="left" w:pos="1276"/>
              </w:tabs>
              <w:snapToGrid w:val="0"/>
              <w:jc w:val="center"/>
              <w:rPr>
                <w:sz w:val="22"/>
                <w:szCs w:val="22"/>
              </w:rPr>
            </w:pPr>
          </w:p>
        </w:tc>
        <w:tc>
          <w:tcPr>
            <w:tcW w:w="515" w:type="dxa"/>
            <w:tcBorders>
              <w:top w:val="single" w:sz="4" w:space="0" w:color="000000"/>
              <w:left w:val="single" w:sz="4" w:space="0" w:color="000000"/>
              <w:bottom w:val="single" w:sz="4" w:space="0" w:color="000000"/>
            </w:tcBorders>
            <w:shd w:val="clear" w:color="auto" w:fill="auto"/>
            <w:vAlign w:val="center"/>
          </w:tcPr>
          <w:p w14:paraId="025E53DA" w14:textId="77777777" w:rsidR="00E07255" w:rsidRDefault="00E07255">
            <w:pPr>
              <w:tabs>
                <w:tab w:val="left" w:pos="1276"/>
              </w:tabs>
              <w:snapToGrid w:val="0"/>
              <w:jc w:val="center"/>
              <w:rPr>
                <w:sz w:val="22"/>
                <w:szCs w:val="22"/>
              </w:rPr>
            </w:pPr>
          </w:p>
        </w:tc>
        <w:tc>
          <w:tcPr>
            <w:tcW w:w="691" w:type="dxa"/>
            <w:tcBorders>
              <w:top w:val="single" w:sz="4" w:space="0" w:color="000000"/>
              <w:left w:val="single" w:sz="4" w:space="0" w:color="000000"/>
              <w:bottom w:val="single" w:sz="4" w:space="0" w:color="000000"/>
            </w:tcBorders>
            <w:shd w:val="clear" w:color="auto" w:fill="auto"/>
            <w:vAlign w:val="center"/>
          </w:tcPr>
          <w:p w14:paraId="77C37E8D"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21DAD572"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633B484F"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7451ECFE" w14:textId="77777777" w:rsidR="00E07255" w:rsidRDefault="00E07255">
            <w:pPr>
              <w:tabs>
                <w:tab w:val="left" w:pos="1276"/>
              </w:tabs>
              <w:snapToGrid w:val="0"/>
              <w:jc w:val="center"/>
              <w:rPr>
                <w:sz w:val="22"/>
                <w:szCs w:val="22"/>
              </w:rPr>
            </w:pPr>
          </w:p>
        </w:tc>
        <w:tc>
          <w:tcPr>
            <w:tcW w:w="396" w:type="dxa"/>
            <w:tcBorders>
              <w:top w:val="single" w:sz="4" w:space="0" w:color="000000"/>
              <w:left w:val="single" w:sz="4" w:space="0" w:color="000000"/>
              <w:bottom w:val="single" w:sz="4" w:space="0" w:color="000000"/>
            </w:tcBorders>
            <w:shd w:val="clear" w:color="auto" w:fill="auto"/>
            <w:vAlign w:val="center"/>
          </w:tcPr>
          <w:p w14:paraId="05FDB481" w14:textId="77777777" w:rsidR="00E07255" w:rsidRDefault="00E07255">
            <w:pPr>
              <w:tabs>
                <w:tab w:val="left" w:pos="1276"/>
              </w:tabs>
              <w:snapToGrid w:val="0"/>
              <w:jc w:val="center"/>
              <w:rPr>
                <w:sz w:val="22"/>
                <w:szCs w:val="22"/>
              </w:rPr>
            </w:pPr>
          </w:p>
        </w:tc>
        <w:tc>
          <w:tcPr>
            <w:tcW w:w="404" w:type="dxa"/>
            <w:tcBorders>
              <w:top w:val="single" w:sz="4" w:space="0" w:color="000000"/>
              <w:left w:val="single" w:sz="4" w:space="0" w:color="000000"/>
              <w:bottom w:val="single" w:sz="4" w:space="0" w:color="000000"/>
            </w:tcBorders>
            <w:shd w:val="clear" w:color="auto" w:fill="auto"/>
            <w:vAlign w:val="center"/>
          </w:tcPr>
          <w:p w14:paraId="71025F73" w14:textId="77777777" w:rsidR="00E07255" w:rsidRDefault="00E07255">
            <w:pPr>
              <w:tabs>
                <w:tab w:val="left" w:pos="1276"/>
              </w:tabs>
              <w:snapToGrid w:val="0"/>
              <w:jc w:val="center"/>
              <w:rPr>
                <w:sz w:val="22"/>
                <w:szCs w:val="22"/>
              </w:rPr>
            </w:pPr>
          </w:p>
        </w:tc>
        <w:tc>
          <w:tcPr>
            <w:tcW w:w="404" w:type="dxa"/>
            <w:tcBorders>
              <w:top w:val="single" w:sz="4" w:space="0" w:color="000000"/>
              <w:left w:val="single" w:sz="4" w:space="0" w:color="000000"/>
              <w:bottom w:val="single" w:sz="4" w:space="0" w:color="000000"/>
            </w:tcBorders>
            <w:shd w:val="clear" w:color="auto" w:fill="auto"/>
            <w:vAlign w:val="center"/>
          </w:tcPr>
          <w:p w14:paraId="0314AD87" w14:textId="77777777" w:rsidR="00E07255" w:rsidRDefault="00E07255">
            <w:pPr>
              <w:tabs>
                <w:tab w:val="left" w:pos="1276"/>
              </w:tabs>
              <w:snapToGrid w:val="0"/>
              <w:jc w:val="center"/>
              <w:rPr>
                <w:sz w:val="22"/>
                <w:szCs w:val="22"/>
              </w:rPr>
            </w:pPr>
          </w:p>
        </w:tc>
        <w:tc>
          <w:tcPr>
            <w:tcW w:w="476" w:type="dxa"/>
            <w:tcBorders>
              <w:top w:val="single" w:sz="4" w:space="0" w:color="000000"/>
              <w:left w:val="single" w:sz="4" w:space="0" w:color="000000"/>
              <w:bottom w:val="single" w:sz="4" w:space="0" w:color="000000"/>
            </w:tcBorders>
            <w:shd w:val="clear" w:color="auto" w:fill="auto"/>
            <w:vAlign w:val="center"/>
          </w:tcPr>
          <w:p w14:paraId="4B51B323" w14:textId="77777777" w:rsidR="00E07255" w:rsidRDefault="00E07255">
            <w:pPr>
              <w:tabs>
                <w:tab w:val="left" w:pos="1276"/>
              </w:tabs>
              <w:snapToGrid w:val="0"/>
              <w:jc w:val="center"/>
              <w:rPr>
                <w:sz w:val="22"/>
                <w:szCs w:val="22"/>
              </w:rPr>
            </w:pPr>
          </w:p>
        </w:tc>
        <w:tc>
          <w:tcPr>
            <w:tcW w:w="355" w:type="dxa"/>
            <w:tcBorders>
              <w:top w:val="single" w:sz="4" w:space="0" w:color="000000"/>
              <w:left w:val="single" w:sz="4" w:space="0" w:color="000000"/>
              <w:bottom w:val="single" w:sz="4" w:space="0" w:color="000000"/>
            </w:tcBorders>
            <w:shd w:val="clear" w:color="auto" w:fill="auto"/>
            <w:vAlign w:val="center"/>
          </w:tcPr>
          <w:p w14:paraId="18522E2C" w14:textId="77777777" w:rsidR="00E07255" w:rsidRDefault="00E07255">
            <w:pPr>
              <w:tabs>
                <w:tab w:val="left" w:pos="1276"/>
              </w:tabs>
              <w:snapToGrid w:val="0"/>
              <w:jc w:val="center"/>
              <w:rPr>
                <w:sz w:val="22"/>
                <w:szCs w:val="22"/>
              </w:rPr>
            </w:pPr>
          </w:p>
        </w:tc>
        <w:tc>
          <w:tcPr>
            <w:tcW w:w="302" w:type="dxa"/>
            <w:tcBorders>
              <w:top w:val="single" w:sz="4" w:space="0" w:color="000000"/>
              <w:left w:val="single" w:sz="4" w:space="0" w:color="000000"/>
              <w:bottom w:val="single" w:sz="4" w:space="0" w:color="000000"/>
            </w:tcBorders>
            <w:shd w:val="clear" w:color="auto" w:fill="auto"/>
            <w:vAlign w:val="center"/>
          </w:tcPr>
          <w:p w14:paraId="23C1FA0B" w14:textId="77777777" w:rsidR="00E07255" w:rsidRDefault="00E07255">
            <w:pPr>
              <w:tabs>
                <w:tab w:val="left" w:pos="1276"/>
              </w:tabs>
              <w:snapToGrid w:val="0"/>
              <w:jc w:val="center"/>
              <w:rPr>
                <w:sz w:val="22"/>
                <w:szCs w:val="22"/>
              </w:rPr>
            </w:pPr>
          </w:p>
        </w:tc>
        <w:tc>
          <w:tcPr>
            <w:tcW w:w="3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A24A57" w14:textId="77777777" w:rsidR="00E07255" w:rsidRDefault="00E07255">
            <w:pPr>
              <w:tabs>
                <w:tab w:val="left" w:pos="1276"/>
              </w:tabs>
              <w:snapToGrid w:val="0"/>
              <w:jc w:val="center"/>
              <w:rPr>
                <w:sz w:val="22"/>
                <w:szCs w:val="22"/>
              </w:rPr>
            </w:pPr>
          </w:p>
        </w:tc>
      </w:tr>
      <w:tr w:rsidR="00E07255" w14:paraId="690E1FCC" w14:textId="77777777">
        <w:trPr>
          <w:jc w:val="center"/>
        </w:trPr>
        <w:tc>
          <w:tcPr>
            <w:tcW w:w="483" w:type="dxa"/>
            <w:tcBorders>
              <w:top w:val="single" w:sz="4" w:space="0" w:color="000000"/>
              <w:left w:val="single" w:sz="4" w:space="0" w:color="000000"/>
              <w:bottom w:val="single" w:sz="4" w:space="0" w:color="000000"/>
            </w:tcBorders>
            <w:shd w:val="clear" w:color="auto" w:fill="auto"/>
            <w:vAlign w:val="center"/>
          </w:tcPr>
          <w:p w14:paraId="0FDA6ED6" w14:textId="77777777" w:rsidR="00E07255" w:rsidRDefault="00E07255">
            <w:pPr>
              <w:tabs>
                <w:tab w:val="left" w:pos="1276"/>
              </w:tabs>
              <w:jc w:val="center"/>
            </w:pPr>
            <w:r>
              <w:rPr>
                <w:sz w:val="22"/>
                <w:szCs w:val="22"/>
              </w:rPr>
              <w:t>…</w:t>
            </w:r>
          </w:p>
        </w:tc>
        <w:tc>
          <w:tcPr>
            <w:tcW w:w="1384" w:type="dxa"/>
            <w:tcBorders>
              <w:top w:val="single" w:sz="4" w:space="0" w:color="000000"/>
              <w:left w:val="single" w:sz="4" w:space="0" w:color="000000"/>
              <w:bottom w:val="single" w:sz="4" w:space="0" w:color="000000"/>
            </w:tcBorders>
            <w:shd w:val="clear" w:color="auto" w:fill="auto"/>
            <w:vAlign w:val="center"/>
          </w:tcPr>
          <w:p w14:paraId="49DAB081" w14:textId="77777777" w:rsidR="00E07255" w:rsidRDefault="00E07255">
            <w:pPr>
              <w:tabs>
                <w:tab w:val="left" w:pos="1276"/>
              </w:tabs>
              <w:snapToGrid w:val="0"/>
              <w:jc w:val="center"/>
              <w:rPr>
                <w:sz w:val="22"/>
                <w:szCs w:val="22"/>
              </w:rPr>
            </w:pPr>
          </w:p>
        </w:tc>
        <w:tc>
          <w:tcPr>
            <w:tcW w:w="931" w:type="dxa"/>
            <w:tcBorders>
              <w:top w:val="single" w:sz="4" w:space="0" w:color="000000"/>
              <w:left w:val="single" w:sz="4" w:space="0" w:color="000000"/>
              <w:bottom w:val="single" w:sz="4" w:space="0" w:color="000000"/>
            </w:tcBorders>
            <w:shd w:val="clear" w:color="auto" w:fill="auto"/>
            <w:vAlign w:val="center"/>
          </w:tcPr>
          <w:p w14:paraId="65B21782" w14:textId="77777777" w:rsidR="00E07255" w:rsidRDefault="00E07255">
            <w:pPr>
              <w:tabs>
                <w:tab w:val="left" w:pos="1276"/>
              </w:tabs>
              <w:snapToGrid w:val="0"/>
              <w:jc w:val="center"/>
              <w:rPr>
                <w:sz w:val="22"/>
                <w:szCs w:val="22"/>
              </w:rPr>
            </w:pPr>
          </w:p>
        </w:tc>
        <w:tc>
          <w:tcPr>
            <w:tcW w:w="655" w:type="dxa"/>
            <w:tcBorders>
              <w:top w:val="single" w:sz="4" w:space="0" w:color="000000"/>
              <w:left w:val="single" w:sz="4" w:space="0" w:color="000000"/>
              <w:bottom w:val="single" w:sz="4" w:space="0" w:color="000000"/>
            </w:tcBorders>
            <w:shd w:val="clear" w:color="auto" w:fill="auto"/>
            <w:vAlign w:val="center"/>
          </w:tcPr>
          <w:p w14:paraId="7C3CBD79" w14:textId="77777777" w:rsidR="00E07255" w:rsidRDefault="00E07255">
            <w:pPr>
              <w:tabs>
                <w:tab w:val="left" w:pos="1276"/>
              </w:tabs>
              <w:snapToGrid w:val="0"/>
              <w:jc w:val="center"/>
              <w:rPr>
                <w:sz w:val="22"/>
                <w:szCs w:val="22"/>
              </w:rPr>
            </w:pPr>
          </w:p>
        </w:tc>
        <w:tc>
          <w:tcPr>
            <w:tcW w:w="880" w:type="dxa"/>
            <w:tcBorders>
              <w:top w:val="single" w:sz="4" w:space="0" w:color="000000"/>
              <w:left w:val="single" w:sz="4" w:space="0" w:color="000000"/>
              <w:bottom w:val="single" w:sz="4" w:space="0" w:color="000000"/>
            </w:tcBorders>
            <w:shd w:val="clear" w:color="auto" w:fill="auto"/>
            <w:vAlign w:val="center"/>
          </w:tcPr>
          <w:p w14:paraId="413DD6B3" w14:textId="77777777" w:rsidR="00E07255" w:rsidRDefault="00E07255">
            <w:pPr>
              <w:tabs>
                <w:tab w:val="left" w:pos="1276"/>
              </w:tabs>
              <w:snapToGrid w:val="0"/>
              <w:jc w:val="center"/>
              <w:rPr>
                <w:sz w:val="22"/>
                <w:szCs w:val="22"/>
              </w:rPr>
            </w:pPr>
          </w:p>
        </w:tc>
        <w:tc>
          <w:tcPr>
            <w:tcW w:w="515" w:type="dxa"/>
            <w:tcBorders>
              <w:top w:val="single" w:sz="4" w:space="0" w:color="000000"/>
              <w:left w:val="single" w:sz="4" w:space="0" w:color="000000"/>
              <w:bottom w:val="single" w:sz="4" w:space="0" w:color="000000"/>
            </w:tcBorders>
            <w:shd w:val="clear" w:color="auto" w:fill="auto"/>
            <w:vAlign w:val="center"/>
          </w:tcPr>
          <w:p w14:paraId="7C6261B9" w14:textId="77777777" w:rsidR="00E07255" w:rsidRDefault="00E07255">
            <w:pPr>
              <w:tabs>
                <w:tab w:val="left" w:pos="1276"/>
              </w:tabs>
              <w:snapToGrid w:val="0"/>
              <w:jc w:val="center"/>
              <w:rPr>
                <w:sz w:val="22"/>
                <w:szCs w:val="22"/>
              </w:rPr>
            </w:pPr>
          </w:p>
        </w:tc>
        <w:tc>
          <w:tcPr>
            <w:tcW w:w="691" w:type="dxa"/>
            <w:tcBorders>
              <w:top w:val="single" w:sz="4" w:space="0" w:color="000000"/>
              <w:left w:val="single" w:sz="4" w:space="0" w:color="000000"/>
              <w:bottom w:val="single" w:sz="4" w:space="0" w:color="000000"/>
            </w:tcBorders>
            <w:shd w:val="clear" w:color="auto" w:fill="auto"/>
            <w:vAlign w:val="center"/>
          </w:tcPr>
          <w:p w14:paraId="654BE819"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2C13E485"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12328934"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37C63CEC" w14:textId="77777777" w:rsidR="00E07255" w:rsidRDefault="00E07255">
            <w:pPr>
              <w:tabs>
                <w:tab w:val="left" w:pos="1276"/>
              </w:tabs>
              <w:snapToGrid w:val="0"/>
              <w:jc w:val="center"/>
              <w:rPr>
                <w:sz w:val="22"/>
                <w:szCs w:val="22"/>
              </w:rPr>
            </w:pPr>
          </w:p>
        </w:tc>
        <w:tc>
          <w:tcPr>
            <w:tcW w:w="396" w:type="dxa"/>
            <w:tcBorders>
              <w:top w:val="single" w:sz="4" w:space="0" w:color="000000"/>
              <w:left w:val="single" w:sz="4" w:space="0" w:color="000000"/>
              <w:bottom w:val="single" w:sz="4" w:space="0" w:color="000000"/>
            </w:tcBorders>
            <w:shd w:val="clear" w:color="auto" w:fill="auto"/>
            <w:vAlign w:val="center"/>
          </w:tcPr>
          <w:p w14:paraId="4B1C09F1" w14:textId="77777777" w:rsidR="00E07255" w:rsidRDefault="00E07255">
            <w:pPr>
              <w:tabs>
                <w:tab w:val="left" w:pos="1276"/>
              </w:tabs>
              <w:snapToGrid w:val="0"/>
              <w:jc w:val="center"/>
              <w:rPr>
                <w:sz w:val="22"/>
                <w:szCs w:val="22"/>
              </w:rPr>
            </w:pPr>
          </w:p>
        </w:tc>
        <w:tc>
          <w:tcPr>
            <w:tcW w:w="404" w:type="dxa"/>
            <w:tcBorders>
              <w:top w:val="single" w:sz="4" w:space="0" w:color="000000"/>
              <w:left w:val="single" w:sz="4" w:space="0" w:color="000000"/>
              <w:bottom w:val="single" w:sz="4" w:space="0" w:color="000000"/>
            </w:tcBorders>
            <w:shd w:val="clear" w:color="auto" w:fill="auto"/>
            <w:vAlign w:val="center"/>
          </w:tcPr>
          <w:p w14:paraId="0DB64516" w14:textId="77777777" w:rsidR="00E07255" w:rsidRDefault="00E07255">
            <w:pPr>
              <w:tabs>
                <w:tab w:val="left" w:pos="1276"/>
              </w:tabs>
              <w:snapToGrid w:val="0"/>
              <w:jc w:val="center"/>
              <w:rPr>
                <w:sz w:val="22"/>
                <w:szCs w:val="22"/>
              </w:rPr>
            </w:pPr>
          </w:p>
        </w:tc>
        <w:tc>
          <w:tcPr>
            <w:tcW w:w="404" w:type="dxa"/>
            <w:tcBorders>
              <w:top w:val="single" w:sz="4" w:space="0" w:color="000000"/>
              <w:left w:val="single" w:sz="4" w:space="0" w:color="000000"/>
              <w:bottom w:val="single" w:sz="4" w:space="0" w:color="000000"/>
            </w:tcBorders>
            <w:shd w:val="clear" w:color="auto" w:fill="auto"/>
            <w:vAlign w:val="center"/>
          </w:tcPr>
          <w:p w14:paraId="24850B00" w14:textId="77777777" w:rsidR="00E07255" w:rsidRDefault="00E07255">
            <w:pPr>
              <w:tabs>
                <w:tab w:val="left" w:pos="1276"/>
              </w:tabs>
              <w:snapToGrid w:val="0"/>
              <w:jc w:val="center"/>
              <w:rPr>
                <w:sz w:val="22"/>
                <w:szCs w:val="22"/>
              </w:rPr>
            </w:pPr>
          </w:p>
        </w:tc>
        <w:tc>
          <w:tcPr>
            <w:tcW w:w="476" w:type="dxa"/>
            <w:tcBorders>
              <w:top w:val="single" w:sz="4" w:space="0" w:color="000000"/>
              <w:left w:val="single" w:sz="4" w:space="0" w:color="000000"/>
              <w:bottom w:val="single" w:sz="4" w:space="0" w:color="000000"/>
            </w:tcBorders>
            <w:shd w:val="clear" w:color="auto" w:fill="auto"/>
            <w:vAlign w:val="center"/>
          </w:tcPr>
          <w:p w14:paraId="1F03C6B5" w14:textId="77777777" w:rsidR="00E07255" w:rsidRDefault="00E07255">
            <w:pPr>
              <w:tabs>
                <w:tab w:val="left" w:pos="1276"/>
              </w:tabs>
              <w:snapToGrid w:val="0"/>
              <w:jc w:val="center"/>
              <w:rPr>
                <w:sz w:val="22"/>
                <w:szCs w:val="22"/>
              </w:rPr>
            </w:pPr>
          </w:p>
        </w:tc>
        <w:tc>
          <w:tcPr>
            <w:tcW w:w="355" w:type="dxa"/>
            <w:tcBorders>
              <w:top w:val="single" w:sz="4" w:space="0" w:color="000000"/>
              <w:left w:val="single" w:sz="4" w:space="0" w:color="000000"/>
              <w:bottom w:val="single" w:sz="4" w:space="0" w:color="000000"/>
            </w:tcBorders>
            <w:shd w:val="clear" w:color="auto" w:fill="auto"/>
            <w:vAlign w:val="center"/>
          </w:tcPr>
          <w:p w14:paraId="6EEAE112" w14:textId="77777777" w:rsidR="00E07255" w:rsidRDefault="00E07255">
            <w:pPr>
              <w:tabs>
                <w:tab w:val="left" w:pos="1276"/>
              </w:tabs>
              <w:snapToGrid w:val="0"/>
              <w:jc w:val="center"/>
              <w:rPr>
                <w:sz w:val="22"/>
                <w:szCs w:val="22"/>
              </w:rPr>
            </w:pPr>
          </w:p>
        </w:tc>
        <w:tc>
          <w:tcPr>
            <w:tcW w:w="302" w:type="dxa"/>
            <w:tcBorders>
              <w:top w:val="single" w:sz="4" w:space="0" w:color="000000"/>
              <w:left w:val="single" w:sz="4" w:space="0" w:color="000000"/>
              <w:bottom w:val="single" w:sz="4" w:space="0" w:color="000000"/>
            </w:tcBorders>
            <w:shd w:val="clear" w:color="auto" w:fill="auto"/>
            <w:vAlign w:val="center"/>
          </w:tcPr>
          <w:p w14:paraId="43C96F24" w14:textId="77777777" w:rsidR="00E07255" w:rsidRDefault="00E07255">
            <w:pPr>
              <w:tabs>
                <w:tab w:val="left" w:pos="1276"/>
              </w:tabs>
              <w:snapToGrid w:val="0"/>
              <w:jc w:val="center"/>
              <w:rPr>
                <w:sz w:val="22"/>
                <w:szCs w:val="22"/>
              </w:rPr>
            </w:pPr>
          </w:p>
        </w:tc>
        <w:tc>
          <w:tcPr>
            <w:tcW w:w="3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B99ECF" w14:textId="77777777" w:rsidR="00E07255" w:rsidRDefault="00E07255">
            <w:pPr>
              <w:tabs>
                <w:tab w:val="left" w:pos="1276"/>
              </w:tabs>
              <w:snapToGrid w:val="0"/>
              <w:jc w:val="center"/>
              <w:rPr>
                <w:sz w:val="22"/>
                <w:szCs w:val="22"/>
              </w:rPr>
            </w:pPr>
          </w:p>
        </w:tc>
      </w:tr>
      <w:tr w:rsidR="00E07255" w14:paraId="17498394" w14:textId="77777777">
        <w:trPr>
          <w:jc w:val="center"/>
        </w:trPr>
        <w:tc>
          <w:tcPr>
            <w:tcW w:w="2798" w:type="dxa"/>
            <w:gridSpan w:val="3"/>
            <w:tcBorders>
              <w:top w:val="single" w:sz="4" w:space="0" w:color="000000"/>
              <w:left w:val="single" w:sz="4" w:space="0" w:color="000000"/>
              <w:bottom w:val="single" w:sz="4" w:space="0" w:color="000000"/>
            </w:tcBorders>
            <w:shd w:val="clear" w:color="auto" w:fill="auto"/>
            <w:vAlign w:val="center"/>
          </w:tcPr>
          <w:p w14:paraId="5DE6C294" w14:textId="77777777" w:rsidR="00E07255" w:rsidRDefault="00E07255">
            <w:pPr>
              <w:tabs>
                <w:tab w:val="left" w:pos="1276"/>
              </w:tabs>
              <w:jc w:val="right"/>
            </w:pPr>
            <w:r>
              <w:rPr>
                <w:sz w:val="22"/>
                <w:szCs w:val="22"/>
              </w:rPr>
              <w:t>ИТОГО</w:t>
            </w:r>
          </w:p>
        </w:tc>
        <w:tc>
          <w:tcPr>
            <w:tcW w:w="655" w:type="dxa"/>
            <w:tcBorders>
              <w:top w:val="single" w:sz="4" w:space="0" w:color="000000"/>
              <w:left w:val="single" w:sz="4" w:space="0" w:color="000000"/>
              <w:bottom w:val="single" w:sz="4" w:space="0" w:color="000000"/>
            </w:tcBorders>
            <w:shd w:val="clear" w:color="auto" w:fill="auto"/>
            <w:vAlign w:val="center"/>
          </w:tcPr>
          <w:p w14:paraId="78C39010" w14:textId="77777777" w:rsidR="00E07255" w:rsidRDefault="00E07255">
            <w:pPr>
              <w:tabs>
                <w:tab w:val="left" w:pos="1276"/>
              </w:tabs>
              <w:snapToGrid w:val="0"/>
              <w:jc w:val="center"/>
              <w:rPr>
                <w:sz w:val="22"/>
                <w:szCs w:val="22"/>
              </w:rPr>
            </w:pPr>
          </w:p>
        </w:tc>
        <w:tc>
          <w:tcPr>
            <w:tcW w:w="880" w:type="dxa"/>
            <w:tcBorders>
              <w:top w:val="single" w:sz="4" w:space="0" w:color="000000"/>
              <w:left w:val="single" w:sz="4" w:space="0" w:color="000000"/>
              <w:bottom w:val="single" w:sz="4" w:space="0" w:color="000000"/>
            </w:tcBorders>
            <w:shd w:val="clear" w:color="auto" w:fill="auto"/>
            <w:vAlign w:val="center"/>
          </w:tcPr>
          <w:p w14:paraId="017AB006" w14:textId="77777777" w:rsidR="00E07255" w:rsidRDefault="00E07255">
            <w:pPr>
              <w:tabs>
                <w:tab w:val="left" w:pos="1276"/>
              </w:tabs>
              <w:snapToGrid w:val="0"/>
              <w:jc w:val="center"/>
              <w:rPr>
                <w:sz w:val="22"/>
                <w:szCs w:val="22"/>
              </w:rPr>
            </w:pPr>
          </w:p>
        </w:tc>
        <w:tc>
          <w:tcPr>
            <w:tcW w:w="515" w:type="dxa"/>
            <w:tcBorders>
              <w:top w:val="single" w:sz="4" w:space="0" w:color="000000"/>
              <w:left w:val="single" w:sz="4" w:space="0" w:color="000000"/>
              <w:bottom w:val="single" w:sz="4" w:space="0" w:color="000000"/>
            </w:tcBorders>
            <w:shd w:val="clear" w:color="auto" w:fill="auto"/>
            <w:vAlign w:val="center"/>
          </w:tcPr>
          <w:p w14:paraId="5ABF938B" w14:textId="77777777" w:rsidR="00E07255" w:rsidRDefault="00E07255">
            <w:pPr>
              <w:tabs>
                <w:tab w:val="left" w:pos="1276"/>
              </w:tabs>
              <w:snapToGrid w:val="0"/>
              <w:jc w:val="center"/>
              <w:rPr>
                <w:sz w:val="22"/>
                <w:szCs w:val="22"/>
              </w:rPr>
            </w:pPr>
          </w:p>
        </w:tc>
        <w:tc>
          <w:tcPr>
            <w:tcW w:w="691" w:type="dxa"/>
            <w:tcBorders>
              <w:top w:val="single" w:sz="4" w:space="0" w:color="000000"/>
              <w:left w:val="single" w:sz="4" w:space="0" w:color="000000"/>
              <w:bottom w:val="single" w:sz="4" w:space="0" w:color="000000"/>
            </w:tcBorders>
            <w:shd w:val="clear" w:color="auto" w:fill="auto"/>
            <w:vAlign w:val="center"/>
          </w:tcPr>
          <w:p w14:paraId="028C32A3"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577F4ECF"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49FF52DD" w14:textId="77777777" w:rsidR="00E07255" w:rsidRDefault="00E07255">
            <w:pPr>
              <w:tabs>
                <w:tab w:val="left" w:pos="1276"/>
              </w:tabs>
              <w:snapToGrid w:val="0"/>
              <w:jc w:val="center"/>
              <w:rPr>
                <w:sz w:val="22"/>
                <w:szCs w:val="22"/>
              </w:rPr>
            </w:pPr>
          </w:p>
        </w:tc>
        <w:tc>
          <w:tcPr>
            <w:tcW w:w="324" w:type="dxa"/>
            <w:tcBorders>
              <w:top w:val="single" w:sz="4" w:space="0" w:color="000000"/>
              <w:left w:val="single" w:sz="4" w:space="0" w:color="000000"/>
              <w:bottom w:val="single" w:sz="4" w:space="0" w:color="000000"/>
            </w:tcBorders>
            <w:shd w:val="clear" w:color="auto" w:fill="auto"/>
            <w:vAlign w:val="center"/>
          </w:tcPr>
          <w:p w14:paraId="631AB5D6" w14:textId="77777777" w:rsidR="00E07255" w:rsidRDefault="00E07255">
            <w:pPr>
              <w:tabs>
                <w:tab w:val="left" w:pos="1276"/>
              </w:tabs>
              <w:snapToGrid w:val="0"/>
              <w:jc w:val="center"/>
              <w:rPr>
                <w:sz w:val="22"/>
                <w:szCs w:val="22"/>
              </w:rPr>
            </w:pPr>
          </w:p>
        </w:tc>
        <w:tc>
          <w:tcPr>
            <w:tcW w:w="396" w:type="dxa"/>
            <w:tcBorders>
              <w:top w:val="single" w:sz="4" w:space="0" w:color="000000"/>
              <w:left w:val="single" w:sz="4" w:space="0" w:color="000000"/>
              <w:bottom w:val="single" w:sz="4" w:space="0" w:color="000000"/>
            </w:tcBorders>
            <w:shd w:val="clear" w:color="auto" w:fill="auto"/>
            <w:vAlign w:val="center"/>
          </w:tcPr>
          <w:p w14:paraId="12BEAC82" w14:textId="77777777" w:rsidR="00E07255" w:rsidRDefault="00E07255">
            <w:pPr>
              <w:tabs>
                <w:tab w:val="left" w:pos="1276"/>
              </w:tabs>
              <w:snapToGrid w:val="0"/>
              <w:jc w:val="center"/>
              <w:rPr>
                <w:sz w:val="22"/>
                <w:szCs w:val="22"/>
              </w:rPr>
            </w:pPr>
          </w:p>
        </w:tc>
        <w:tc>
          <w:tcPr>
            <w:tcW w:w="404" w:type="dxa"/>
            <w:tcBorders>
              <w:top w:val="single" w:sz="4" w:space="0" w:color="000000"/>
              <w:left w:val="single" w:sz="4" w:space="0" w:color="000000"/>
              <w:bottom w:val="single" w:sz="4" w:space="0" w:color="000000"/>
            </w:tcBorders>
            <w:shd w:val="clear" w:color="auto" w:fill="auto"/>
            <w:vAlign w:val="center"/>
          </w:tcPr>
          <w:p w14:paraId="37ECC1EE" w14:textId="77777777" w:rsidR="00E07255" w:rsidRDefault="00E07255">
            <w:pPr>
              <w:tabs>
                <w:tab w:val="left" w:pos="1276"/>
              </w:tabs>
              <w:snapToGrid w:val="0"/>
              <w:jc w:val="center"/>
              <w:rPr>
                <w:sz w:val="22"/>
                <w:szCs w:val="22"/>
              </w:rPr>
            </w:pPr>
          </w:p>
        </w:tc>
        <w:tc>
          <w:tcPr>
            <w:tcW w:w="404" w:type="dxa"/>
            <w:tcBorders>
              <w:top w:val="single" w:sz="4" w:space="0" w:color="000000"/>
              <w:left w:val="single" w:sz="4" w:space="0" w:color="000000"/>
              <w:bottom w:val="single" w:sz="4" w:space="0" w:color="000000"/>
            </w:tcBorders>
            <w:shd w:val="clear" w:color="auto" w:fill="auto"/>
            <w:vAlign w:val="center"/>
          </w:tcPr>
          <w:p w14:paraId="10D8A4FA" w14:textId="77777777" w:rsidR="00E07255" w:rsidRDefault="00E07255">
            <w:pPr>
              <w:tabs>
                <w:tab w:val="left" w:pos="1276"/>
              </w:tabs>
              <w:snapToGrid w:val="0"/>
              <w:jc w:val="center"/>
              <w:rPr>
                <w:sz w:val="22"/>
                <w:szCs w:val="22"/>
              </w:rPr>
            </w:pPr>
          </w:p>
        </w:tc>
        <w:tc>
          <w:tcPr>
            <w:tcW w:w="476" w:type="dxa"/>
            <w:tcBorders>
              <w:top w:val="single" w:sz="4" w:space="0" w:color="000000"/>
              <w:left w:val="single" w:sz="4" w:space="0" w:color="000000"/>
              <w:bottom w:val="single" w:sz="4" w:space="0" w:color="000000"/>
            </w:tcBorders>
            <w:shd w:val="clear" w:color="auto" w:fill="auto"/>
            <w:vAlign w:val="center"/>
          </w:tcPr>
          <w:p w14:paraId="623DB24E" w14:textId="77777777" w:rsidR="00E07255" w:rsidRDefault="00E07255">
            <w:pPr>
              <w:tabs>
                <w:tab w:val="left" w:pos="1276"/>
              </w:tabs>
              <w:snapToGrid w:val="0"/>
              <w:jc w:val="center"/>
              <w:rPr>
                <w:sz w:val="22"/>
                <w:szCs w:val="22"/>
              </w:rPr>
            </w:pPr>
          </w:p>
        </w:tc>
        <w:tc>
          <w:tcPr>
            <w:tcW w:w="355" w:type="dxa"/>
            <w:tcBorders>
              <w:top w:val="single" w:sz="4" w:space="0" w:color="000000"/>
              <w:left w:val="single" w:sz="4" w:space="0" w:color="000000"/>
              <w:bottom w:val="single" w:sz="4" w:space="0" w:color="000000"/>
            </w:tcBorders>
            <w:shd w:val="clear" w:color="auto" w:fill="auto"/>
            <w:vAlign w:val="center"/>
          </w:tcPr>
          <w:p w14:paraId="73EE4FF8" w14:textId="77777777" w:rsidR="00E07255" w:rsidRDefault="00E07255">
            <w:pPr>
              <w:tabs>
                <w:tab w:val="left" w:pos="1276"/>
              </w:tabs>
              <w:snapToGrid w:val="0"/>
              <w:jc w:val="center"/>
              <w:rPr>
                <w:sz w:val="22"/>
                <w:szCs w:val="22"/>
              </w:rPr>
            </w:pPr>
          </w:p>
        </w:tc>
        <w:tc>
          <w:tcPr>
            <w:tcW w:w="302" w:type="dxa"/>
            <w:tcBorders>
              <w:top w:val="single" w:sz="4" w:space="0" w:color="000000"/>
              <w:left w:val="single" w:sz="4" w:space="0" w:color="000000"/>
              <w:bottom w:val="single" w:sz="4" w:space="0" w:color="000000"/>
            </w:tcBorders>
            <w:shd w:val="clear" w:color="auto" w:fill="auto"/>
            <w:vAlign w:val="center"/>
          </w:tcPr>
          <w:p w14:paraId="187EE40B" w14:textId="77777777" w:rsidR="00E07255" w:rsidRDefault="00E07255">
            <w:pPr>
              <w:tabs>
                <w:tab w:val="left" w:pos="1276"/>
              </w:tabs>
              <w:snapToGrid w:val="0"/>
              <w:jc w:val="center"/>
              <w:rPr>
                <w:sz w:val="22"/>
                <w:szCs w:val="22"/>
              </w:rPr>
            </w:pPr>
          </w:p>
        </w:tc>
        <w:tc>
          <w:tcPr>
            <w:tcW w:w="3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FF32B7" w14:textId="77777777" w:rsidR="00E07255" w:rsidRDefault="00E07255">
            <w:pPr>
              <w:tabs>
                <w:tab w:val="left" w:pos="1276"/>
              </w:tabs>
              <w:snapToGrid w:val="0"/>
              <w:jc w:val="center"/>
              <w:rPr>
                <w:sz w:val="22"/>
                <w:szCs w:val="22"/>
              </w:rPr>
            </w:pPr>
          </w:p>
        </w:tc>
      </w:tr>
    </w:tbl>
    <w:p w14:paraId="7A498A39" w14:textId="77777777" w:rsidR="00E07255" w:rsidRDefault="00E07255">
      <w:pPr>
        <w:tabs>
          <w:tab w:val="left" w:pos="1276"/>
        </w:tabs>
      </w:pPr>
    </w:p>
    <w:p w14:paraId="72489528" w14:textId="77777777" w:rsidR="00E07255" w:rsidRDefault="00E07255">
      <w:pPr>
        <w:pBdr>
          <w:top w:val="none" w:sz="0" w:space="0" w:color="000000"/>
          <w:left w:val="none" w:sz="0" w:space="0" w:color="000000"/>
          <w:bottom w:val="single" w:sz="6" w:space="1" w:color="000000"/>
          <w:right w:val="none" w:sz="0" w:space="0" w:color="000000"/>
        </w:pBdr>
      </w:pPr>
      <w:r>
        <w:rPr>
          <w:sz w:val="28"/>
        </w:rPr>
        <w:t>Не допущены к участию в спортивном соревновании _________ спортсменов.</w:t>
      </w:r>
    </w:p>
    <w:p w14:paraId="658F0176" w14:textId="77777777" w:rsidR="00E07255" w:rsidRDefault="00E07255">
      <w:pPr>
        <w:pBdr>
          <w:top w:val="none" w:sz="0" w:space="0" w:color="000000"/>
          <w:left w:val="none" w:sz="0" w:space="0" w:color="000000"/>
          <w:bottom w:val="single" w:sz="6" w:space="1" w:color="000000"/>
          <w:right w:val="none" w:sz="0" w:space="0" w:color="000000"/>
        </w:pBdr>
        <w:rPr>
          <w:sz w:val="28"/>
          <w:szCs w:val="28"/>
        </w:rPr>
      </w:pPr>
    </w:p>
    <w:p w14:paraId="3A37F54B" w14:textId="77777777" w:rsidR="00E07255" w:rsidRDefault="00E07255">
      <w:pPr>
        <w:pBdr>
          <w:top w:val="none" w:sz="0" w:space="0" w:color="000000"/>
          <w:left w:val="none" w:sz="0" w:space="0" w:color="000000"/>
          <w:bottom w:val="single" w:sz="6" w:space="1" w:color="000000"/>
          <w:right w:val="none" w:sz="0" w:space="0" w:color="000000"/>
        </w:pBdr>
      </w:pPr>
      <w:r>
        <w:rPr>
          <w:sz w:val="28"/>
          <w:szCs w:val="28"/>
        </w:rPr>
        <w:t>Главный секретарь (судейская категория, ФИО, подпись) _________________</w:t>
      </w:r>
    </w:p>
    <w:p w14:paraId="0FCA0787" w14:textId="77777777" w:rsidR="00E07255" w:rsidRDefault="00E07255">
      <w:pPr>
        <w:pBdr>
          <w:top w:val="none" w:sz="0" w:space="0" w:color="000000"/>
          <w:left w:val="none" w:sz="0" w:space="0" w:color="000000"/>
          <w:bottom w:val="single" w:sz="6" w:space="1" w:color="000000"/>
          <w:right w:val="none" w:sz="0" w:space="0" w:color="000000"/>
        </w:pBdr>
        <w:rPr>
          <w:sz w:val="28"/>
          <w:szCs w:val="28"/>
        </w:rPr>
      </w:pPr>
    </w:p>
    <w:p w14:paraId="548F923E" w14:textId="77777777" w:rsidR="00E07255" w:rsidRDefault="00E07255">
      <w:pPr>
        <w:rPr>
          <w:sz w:val="28"/>
          <w:szCs w:val="28"/>
        </w:rPr>
      </w:pPr>
    </w:p>
    <w:p w14:paraId="22EA4A50" w14:textId="77777777" w:rsidR="00E07255" w:rsidRDefault="00E07255">
      <w:r>
        <w:t>* Сокращения, используемые в протоколе:</w:t>
      </w:r>
    </w:p>
    <w:p w14:paraId="1131A739" w14:textId="77777777" w:rsidR="00E07255" w:rsidRDefault="00E07255">
      <w:r>
        <w:t>МСМК - мастер спорта России международного класса;</w:t>
      </w:r>
    </w:p>
    <w:p w14:paraId="38E8E61D" w14:textId="77777777" w:rsidR="00E07255" w:rsidRDefault="00E07255">
      <w:r>
        <w:t>МС - мастер спорта России;</w:t>
      </w:r>
    </w:p>
    <w:p w14:paraId="59D0A70C" w14:textId="77777777" w:rsidR="00E07255" w:rsidRDefault="00E07255">
      <w:r>
        <w:t>КМС - кандидат в мастера спорта;</w:t>
      </w:r>
    </w:p>
    <w:p w14:paraId="34A56043" w14:textId="77777777" w:rsidR="00E07255" w:rsidRDefault="00E07255">
      <w:r>
        <w:rPr>
          <w:lang w:val="en-US"/>
        </w:rPr>
        <w:t>I</w:t>
      </w:r>
      <w:r>
        <w:t xml:space="preserve"> – первый спортивный разряд;</w:t>
      </w:r>
    </w:p>
    <w:p w14:paraId="476AA934" w14:textId="77777777" w:rsidR="00E07255" w:rsidRDefault="00E07255">
      <w:r>
        <w:rPr>
          <w:lang w:val="en-US"/>
        </w:rPr>
        <w:t>II</w:t>
      </w:r>
      <w:r>
        <w:t xml:space="preserve"> - второй спортивный разряд;</w:t>
      </w:r>
    </w:p>
    <w:p w14:paraId="61EA18F0" w14:textId="77777777" w:rsidR="00E07255" w:rsidRDefault="00E07255">
      <w:r>
        <w:rPr>
          <w:lang w:val="en-US"/>
        </w:rPr>
        <w:t>III</w:t>
      </w:r>
      <w:r>
        <w:t xml:space="preserve"> - третий спортивный разряд;</w:t>
      </w:r>
    </w:p>
    <w:p w14:paraId="6CCBA25A" w14:textId="77777777" w:rsidR="00E07255" w:rsidRDefault="00E07255">
      <w:r>
        <w:rPr>
          <w:lang w:val="en-US"/>
        </w:rPr>
        <w:t>I</w:t>
      </w:r>
      <w:r>
        <w:t xml:space="preserve"> юн. – первый юношеский спортивный разряд;</w:t>
      </w:r>
    </w:p>
    <w:p w14:paraId="5B203780" w14:textId="77777777" w:rsidR="00E07255" w:rsidRDefault="00E07255">
      <w:r>
        <w:rPr>
          <w:lang w:val="en-US"/>
        </w:rPr>
        <w:t>II</w:t>
      </w:r>
      <w:r>
        <w:t xml:space="preserve"> юн. - второй юношеский спортивный разряд;</w:t>
      </w:r>
    </w:p>
    <w:p w14:paraId="7DFE1D69" w14:textId="77777777" w:rsidR="00E07255" w:rsidRDefault="00E07255">
      <w:r>
        <w:rPr>
          <w:lang w:val="en-US"/>
        </w:rPr>
        <w:t>III</w:t>
      </w:r>
      <w:r>
        <w:t xml:space="preserve"> юн. - третий юношеский спортивный разряд;</w:t>
      </w:r>
    </w:p>
    <w:p w14:paraId="18BB4546" w14:textId="77777777" w:rsidR="00E07255" w:rsidRDefault="00E07255">
      <w:proofErr w:type="spellStart"/>
      <w:r>
        <w:t>б.р</w:t>
      </w:r>
      <w:proofErr w:type="spellEnd"/>
      <w:r>
        <w:t>. – без спортивного разряда;</w:t>
      </w:r>
    </w:p>
    <w:p w14:paraId="635D5948" w14:textId="77777777" w:rsidR="00E07255" w:rsidRDefault="00E07255">
      <w:r>
        <w:t>М - мужской пол;</w:t>
      </w:r>
    </w:p>
    <w:p w14:paraId="0F370A9B" w14:textId="77777777" w:rsidR="00A91A2D" w:rsidRDefault="00E07255">
      <w:r>
        <w:t>Ж - женский пол.</w:t>
      </w:r>
    </w:p>
    <w:sectPr w:rsidR="00A91A2D">
      <w:headerReference w:type="even" r:id="rId35"/>
      <w:headerReference w:type="default" r:id="rId36"/>
      <w:footerReference w:type="even" r:id="rId37"/>
      <w:footerReference w:type="default" r:id="rId38"/>
      <w:headerReference w:type="first" r:id="rId39"/>
      <w:footerReference w:type="first" r:id="rId40"/>
      <w:pgSz w:w="11906" w:h="16838"/>
      <w:pgMar w:top="1134" w:right="850" w:bottom="1134" w:left="1701" w:header="709"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C6EC2F" w14:textId="77777777" w:rsidR="001A7D8B" w:rsidRDefault="001A7D8B">
      <w:r>
        <w:separator/>
      </w:r>
    </w:p>
  </w:endnote>
  <w:endnote w:type="continuationSeparator" w:id="0">
    <w:p w14:paraId="1E0B8765" w14:textId="77777777" w:rsidR="001A7D8B" w:rsidRDefault="001A7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CC"/>
    <w:family w:val="swiss"/>
    <w:pitch w:val="variable"/>
    <w:sig w:usb0="E4002EFF" w:usb1="C000247B" w:usb2="00000009" w:usb3="00000000" w:csb0="000001FF" w:csb1="00000000"/>
  </w:font>
  <w:font w:name="TimesNewRomanPSMT">
    <w:altName w:val="Times New Roman"/>
    <w:charset w:val="00"/>
    <w:family w:val="roman"/>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4A552E" w14:textId="77777777" w:rsidR="00327532" w:rsidRDefault="00327532">
    <w:pPr>
      <w:pStyle w:val="afa"/>
      <w:tabs>
        <w:tab w:val="clear" w:pos="4677"/>
        <w:tab w:val="clear" w:pos="9355"/>
        <w:tab w:val="left" w:pos="7951"/>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D63E2E" w14:textId="77777777" w:rsidR="00327532" w:rsidRDefault="00327532">
    <w:pPr>
      <w:pStyle w:val="af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2C77F" w14:textId="77777777" w:rsidR="00327532" w:rsidRDefault="0032753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E3C60B" w14:textId="77777777" w:rsidR="00327532" w:rsidRDefault="00327532">
    <w:pPr>
      <w:pStyle w:val="afa"/>
      <w:jc w:val="center"/>
    </w:pPr>
    <w:r>
      <w:fldChar w:fldCharType="begin"/>
    </w:r>
    <w:r>
      <w:instrText xml:space="preserve"> PAGE </w:instrText>
    </w:r>
    <w:r>
      <w:fldChar w:fldCharType="separate"/>
    </w:r>
    <w:r>
      <w:rPr>
        <w:noProof/>
      </w:rPr>
      <w:t>77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AA0DA5" w14:textId="77777777" w:rsidR="00327532" w:rsidRDefault="00327532">
    <w:pPr>
      <w:pStyle w:val="af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6EC072" w14:textId="77777777" w:rsidR="00327532" w:rsidRDefault="00327532"/>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6E86A5" w14:textId="77777777" w:rsidR="00327532" w:rsidRDefault="00327532">
    <w:pPr>
      <w:pStyle w:val="afa"/>
      <w:jc w:val="center"/>
    </w:pPr>
    <w:r>
      <w:fldChar w:fldCharType="begin"/>
    </w:r>
    <w:r>
      <w:instrText xml:space="preserve"> PAGE </w:instrText>
    </w:r>
    <w:r>
      <w:fldChar w:fldCharType="separate"/>
    </w:r>
    <w:r>
      <w:rPr>
        <w:noProof/>
      </w:rPr>
      <w:t>79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2F83DB" w14:textId="77777777" w:rsidR="00327532" w:rsidRDefault="00327532">
    <w:pPr>
      <w:pStyle w:val="af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93DC6" w14:textId="77777777" w:rsidR="00327532" w:rsidRDefault="00327532"/>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E07A71" w14:textId="77777777" w:rsidR="00327532" w:rsidRDefault="00327532">
    <w:pPr>
      <w:pStyle w:val="afa"/>
      <w:jc w:val="center"/>
    </w:pPr>
    <w:r>
      <w:fldChar w:fldCharType="begin"/>
    </w:r>
    <w:r>
      <w:instrText xml:space="preserve"> PAGE </w:instrText>
    </w:r>
    <w:r>
      <w:fldChar w:fldCharType="separate"/>
    </w:r>
    <w:r>
      <w:t>0</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C96664" w14:textId="77777777" w:rsidR="00327532" w:rsidRDefault="00327532">
    <w:pPr>
      <w:pStyle w:val="af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2FFF28" w14:textId="77777777" w:rsidR="00327532" w:rsidRDefault="00327532"/>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7FB6FB" w14:textId="77777777" w:rsidR="00327532" w:rsidRDefault="00327532">
    <w:pPr>
      <w:pStyle w:val="afa"/>
      <w:jc w:val="center"/>
    </w:pPr>
    <w:r>
      <w:fldChar w:fldCharType="begin"/>
    </w:r>
    <w:r>
      <w:instrText xml:space="preserve"> PAGE </w:instrText>
    </w:r>
    <w:r>
      <w:fldChar w:fldCharType="separate"/>
    </w:r>
    <w:r>
      <w:rPr>
        <w:noProof/>
      </w:rPr>
      <w:t>86</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090995" w14:textId="77777777" w:rsidR="00327532" w:rsidRDefault="00327532">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FABED3" w14:textId="77777777" w:rsidR="001A7D8B" w:rsidRDefault="001A7D8B">
      <w:r>
        <w:separator/>
      </w:r>
    </w:p>
  </w:footnote>
  <w:footnote w:type="continuationSeparator" w:id="0">
    <w:p w14:paraId="75723D83" w14:textId="77777777" w:rsidR="001A7D8B" w:rsidRDefault="001A7D8B">
      <w:r>
        <w:continuationSeparator/>
      </w:r>
    </w:p>
  </w:footnote>
  <w:footnote w:id="1">
    <w:p w14:paraId="25F28F6E" w14:textId="77777777" w:rsidR="00327532" w:rsidRDefault="00327532">
      <w:pPr>
        <w:pStyle w:val="aff"/>
      </w:pPr>
      <w:r>
        <w:rPr>
          <w:rStyle w:val="ae"/>
        </w:rPr>
        <w:footnoteRef/>
      </w:r>
      <w:r>
        <w:t xml:space="preserve"> </w:t>
      </w:r>
      <w:r>
        <w:rPr>
          <w:szCs w:val="24"/>
        </w:rPr>
        <w:t>Для спортивных соревнований на спринтерских дистанциях.</w:t>
      </w:r>
    </w:p>
  </w:footnote>
  <w:footnote w:id="2">
    <w:p w14:paraId="65752FFF" w14:textId="77777777" w:rsidR="00327532" w:rsidRDefault="00327532">
      <w:pPr>
        <w:pStyle w:val="aff"/>
      </w:pPr>
      <w:r>
        <w:rPr>
          <w:rStyle w:val="ae"/>
        </w:rPr>
        <w:footnoteRef/>
      </w:r>
      <w:r>
        <w:t xml:space="preserve"> В соответствии с Всероссийским реестром видов спорта.</w:t>
      </w:r>
    </w:p>
  </w:footnote>
  <w:footnote w:id="3">
    <w:p w14:paraId="5BBF3CF3" w14:textId="77777777" w:rsidR="00327532" w:rsidRDefault="00327532">
      <w:pPr>
        <w:pStyle w:val="aff"/>
      </w:pPr>
      <w:r>
        <w:rPr>
          <w:rStyle w:val="ae"/>
        </w:rPr>
        <w:footnoteRef/>
      </w:r>
      <w:r>
        <w:t xml:space="preserve"> В соответствии с Всероссийским реестром видов спорта.</w:t>
      </w:r>
    </w:p>
  </w:footnote>
  <w:footnote w:id="4">
    <w:p w14:paraId="52922505" w14:textId="77777777" w:rsidR="00327532" w:rsidRDefault="00327532">
      <w:pPr>
        <w:pStyle w:val="aff"/>
      </w:pPr>
      <w:r>
        <w:rPr>
          <w:rStyle w:val="ae"/>
        </w:rPr>
        <w:footnoteRef/>
      </w:r>
      <w:r>
        <w:t xml:space="preserve"> Указывается </w:t>
      </w:r>
      <w:r>
        <w:rPr>
          <w:color w:val="000000"/>
        </w:rPr>
        <w:t>(опен, сес1, сес2 ).</w:t>
      </w:r>
    </w:p>
  </w:footnote>
  <w:footnote w:id="5">
    <w:p w14:paraId="4BA31C7D" w14:textId="77777777" w:rsidR="00327532" w:rsidRDefault="00327532">
      <w:pPr>
        <w:pStyle w:val="aff"/>
      </w:pPr>
      <w:r>
        <w:rPr>
          <w:rStyle w:val="ae"/>
        </w:rPr>
        <w:footnoteRef/>
      </w:r>
      <w:r>
        <w:t xml:space="preserve"> Для межрегиональных и всероссийских спортивных соревнований указывается субъект Российской Федерации, для региональных и ниже – населенный пункт.</w:t>
      </w:r>
    </w:p>
  </w:footnote>
  <w:footnote w:id="6">
    <w:p w14:paraId="4B88C1EC" w14:textId="77777777" w:rsidR="00327532" w:rsidRDefault="00327532">
      <w:pPr>
        <w:pStyle w:val="aff"/>
      </w:pPr>
      <w:r>
        <w:rPr>
          <w:rStyle w:val="ae"/>
        </w:rPr>
        <w:footnoteRef/>
      </w:r>
      <w:r>
        <w:t xml:space="preserve"> Длина дистанции указывается в километрах с 2 (двумя) знаками после запятой с округлением </w:t>
      </w:r>
      <w:r w:rsidRPr="00763744">
        <w:t>до 0,01 (десяти метров</w:t>
      </w:r>
      <w:r>
        <w:t>) Например: 5,47 км или 6,31 км.</w:t>
      </w:r>
    </w:p>
  </w:footnote>
  <w:footnote w:id="7">
    <w:p w14:paraId="588464C2" w14:textId="77777777" w:rsidR="00327532" w:rsidRDefault="00327532">
      <w:pPr>
        <w:pStyle w:val="aff"/>
      </w:pPr>
      <w:r>
        <w:rPr>
          <w:rStyle w:val="ae"/>
        </w:rPr>
        <w:footnoteRef/>
      </w:r>
      <w:r>
        <w:t xml:space="preserve"> Результат (время) указывается формате ЧЧ:ММ:СС,сс, (ЧЧ - часы, ММ – минуты, СС – секунды, сс - сотые секунды), с точностью до одной сотой секунды.</w:t>
      </w:r>
    </w:p>
  </w:footnote>
  <w:footnote w:id="8">
    <w:p w14:paraId="6A1A4123" w14:textId="77777777" w:rsidR="00327532" w:rsidRDefault="00327532">
      <w:pPr>
        <w:pStyle w:val="aff"/>
      </w:pPr>
      <w:r>
        <w:rPr>
          <w:rStyle w:val="ae"/>
        </w:rPr>
        <w:footnoteRef/>
      </w:r>
      <w:r>
        <w:t xml:space="preserve"> Средняя скорость указывается в км/ч с одним знаком после запятой.</w:t>
      </w:r>
    </w:p>
  </w:footnote>
  <w:footnote w:id="9">
    <w:p w14:paraId="0C41D3AE" w14:textId="77777777" w:rsidR="00327532" w:rsidRDefault="00327532">
      <w:pPr>
        <w:pStyle w:val="aff"/>
      </w:pPr>
      <w:r>
        <w:rPr>
          <w:rStyle w:val="ae"/>
        </w:rPr>
        <w:footnoteRef/>
      </w:r>
      <w:r>
        <w:t xml:space="preserve"> Заполняется при выполнении нормы в соответствии с «Нормами, требованиями и условиями их выполнения по виду спорта «ездовой спорт»» и при выполнении условий выполнения норм в соответствии с Положением о Единой всероссийской спортивной классификации.</w:t>
      </w:r>
    </w:p>
  </w:footnote>
  <w:footnote w:id="10">
    <w:p w14:paraId="54626645" w14:textId="77777777" w:rsidR="00327532" w:rsidRDefault="00327532">
      <w:pPr>
        <w:pStyle w:val="aff"/>
      </w:pPr>
      <w:r>
        <w:rPr>
          <w:rStyle w:val="ae"/>
        </w:rPr>
        <w:footnoteRef/>
      </w:r>
      <w:r>
        <w:t xml:space="preserve"> Подписи главного судьи и главного секретаря и «шапка» на каждом листе.</w:t>
      </w:r>
    </w:p>
  </w:footnote>
  <w:footnote w:id="11">
    <w:p w14:paraId="5DFA3769" w14:textId="77777777" w:rsidR="00327532" w:rsidRDefault="00327532">
      <w:pPr>
        <w:pStyle w:val="aff"/>
      </w:pPr>
      <w:r>
        <w:rPr>
          <w:rStyle w:val="ae"/>
        </w:rPr>
        <w:footnoteRef/>
      </w:r>
      <w:r>
        <w:rPr>
          <w:sz w:val="16"/>
          <w:szCs w:val="16"/>
        </w:rPr>
        <w:t xml:space="preserve"> </w:t>
      </w:r>
      <w:r>
        <w:rPr>
          <w:sz w:val="18"/>
          <w:szCs w:val="18"/>
        </w:rPr>
        <w:t>Для спортивных соревнований на средних или длинных дистанциях.</w:t>
      </w:r>
    </w:p>
  </w:footnote>
  <w:footnote w:id="12">
    <w:p w14:paraId="632CA8E2" w14:textId="77777777" w:rsidR="00327532" w:rsidRDefault="00327532">
      <w:pPr>
        <w:pStyle w:val="aff"/>
      </w:pPr>
      <w:r>
        <w:rPr>
          <w:rStyle w:val="ae"/>
        </w:rPr>
        <w:footnoteRef/>
      </w:r>
      <w:r>
        <w:rPr>
          <w:sz w:val="18"/>
          <w:szCs w:val="18"/>
        </w:rPr>
        <w:t xml:space="preserve"> В соответствии с Всероссийским реестром видов спорта.</w:t>
      </w:r>
    </w:p>
  </w:footnote>
  <w:footnote w:id="13">
    <w:p w14:paraId="4357DBF7" w14:textId="77777777" w:rsidR="00327532" w:rsidRDefault="00327532">
      <w:pPr>
        <w:pStyle w:val="aff"/>
      </w:pPr>
      <w:r>
        <w:rPr>
          <w:rStyle w:val="ae"/>
        </w:rPr>
        <w:footnoteRef/>
      </w:r>
      <w:r>
        <w:rPr>
          <w:sz w:val="18"/>
          <w:szCs w:val="18"/>
        </w:rPr>
        <w:t xml:space="preserve"> В соответствии с Всероссийским реестром видов спорта.</w:t>
      </w:r>
    </w:p>
  </w:footnote>
  <w:footnote w:id="14">
    <w:p w14:paraId="1C9E61DB" w14:textId="77777777" w:rsidR="00327532" w:rsidRDefault="00327532">
      <w:pPr>
        <w:pStyle w:val="aff"/>
      </w:pPr>
      <w:r>
        <w:rPr>
          <w:rStyle w:val="ae"/>
        </w:rPr>
        <w:footnoteRef/>
      </w:r>
      <w:r>
        <w:rPr>
          <w:sz w:val="18"/>
          <w:szCs w:val="18"/>
        </w:rPr>
        <w:t xml:space="preserve"> Указывается</w:t>
      </w:r>
      <w:r>
        <w:rPr>
          <w:color w:val="000000"/>
          <w:sz w:val="18"/>
          <w:szCs w:val="18"/>
        </w:rPr>
        <w:t xml:space="preserve"> (опен, сес1, сес2).</w:t>
      </w:r>
    </w:p>
  </w:footnote>
  <w:footnote w:id="15">
    <w:p w14:paraId="031CE135" w14:textId="77777777" w:rsidR="00327532" w:rsidRDefault="00327532">
      <w:pPr>
        <w:pStyle w:val="aff"/>
      </w:pPr>
      <w:r>
        <w:rPr>
          <w:rStyle w:val="ae"/>
        </w:rPr>
        <w:footnoteRef/>
      </w:r>
      <w:r>
        <w:rPr>
          <w:sz w:val="18"/>
          <w:szCs w:val="18"/>
        </w:rPr>
        <w:t xml:space="preserve"> Для межрегиональных и всероссийских спортивных соревнований указывается субъект Российской Федерации, для региональных и ниже – населенный пункт.</w:t>
      </w:r>
    </w:p>
  </w:footnote>
  <w:footnote w:id="16">
    <w:p w14:paraId="05F86F25" w14:textId="77777777" w:rsidR="00327532" w:rsidRPr="00763744" w:rsidRDefault="00327532">
      <w:pPr>
        <w:pStyle w:val="aff"/>
      </w:pPr>
      <w:r>
        <w:rPr>
          <w:rStyle w:val="ae"/>
        </w:rPr>
        <w:footnoteRef/>
      </w:r>
      <w:r>
        <w:rPr>
          <w:sz w:val="18"/>
          <w:szCs w:val="18"/>
        </w:rPr>
        <w:t xml:space="preserve"> Длина дистанции указывается в километрах с 2 (двумя) знаками после запятой с </w:t>
      </w:r>
      <w:r w:rsidRPr="00763744">
        <w:rPr>
          <w:sz w:val="18"/>
          <w:szCs w:val="18"/>
        </w:rPr>
        <w:t>округлением до 0,01 (десяти метров) Например: 5,47 км или 6,31 км.</w:t>
      </w:r>
    </w:p>
  </w:footnote>
  <w:footnote w:id="17">
    <w:p w14:paraId="26CC9D76" w14:textId="77777777" w:rsidR="00327532" w:rsidRDefault="00327532">
      <w:pPr>
        <w:pStyle w:val="aff"/>
      </w:pPr>
      <w:r w:rsidRPr="00763744">
        <w:rPr>
          <w:rStyle w:val="ae"/>
        </w:rPr>
        <w:footnoteRef/>
      </w:r>
      <w:r w:rsidRPr="00763744">
        <w:rPr>
          <w:sz w:val="18"/>
          <w:szCs w:val="18"/>
        </w:rPr>
        <w:t xml:space="preserve"> Результат (время) указывается формате ЧЧ:ММ:СС,сс, (ЧЧ - часы, ММ – минуты, СС – секунды, сс - сотые секунды), с точностью </w:t>
      </w:r>
      <w:r>
        <w:rPr>
          <w:sz w:val="18"/>
          <w:szCs w:val="18"/>
        </w:rPr>
        <w:t>до одной сотой секунды.</w:t>
      </w:r>
    </w:p>
  </w:footnote>
  <w:footnote w:id="18">
    <w:p w14:paraId="12C17920" w14:textId="77777777" w:rsidR="00327532" w:rsidRDefault="00327532">
      <w:pPr>
        <w:pStyle w:val="aff"/>
      </w:pPr>
      <w:r>
        <w:rPr>
          <w:rStyle w:val="ae"/>
        </w:rPr>
        <w:footnoteRef/>
      </w:r>
      <w:r>
        <w:rPr>
          <w:sz w:val="18"/>
          <w:szCs w:val="18"/>
        </w:rPr>
        <w:t xml:space="preserve"> Время лидера % считается как: время спортсмена делится на время 1 места и умножается на 100.</w:t>
      </w:r>
    </w:p>
  </w:footnote>
  <w:footnote w:id="19">
    <w:p w14:paraId="23506CDF" w14:textId="77777777" w:rsidR="00327532" w:rsidRDefault="00327532">
      <w:pPr>
        <w:pStyle w:val="aff"/>
      </w:pPr>
      <w:r>
        <w:rPr>
          <w:rStyle w:val="ae"/>
        </w:rPr>
        <w:footnoteRef/>
      </w:r>
      <w:r>
        <w:rPr>
          <w:sz w:val="18"/>
          <w:szCs w:val="18"/>
        </w:rPr>
        <w:t xml:space="preserve"> Время 1-2 места % считается как: время спортсмена делится на (сумму общих результатов 1-2 места, деленную на 2) и умножается на 100.</w:t>
      </w:r>
    </w:p>
  </w:footnote>
  <w:footnote w:id="20">
    <w:p w14:paraId="5F6D7798" w14:textId="77777777" w:rsidR="00327532" w:rsidRDefault="00327532">
      <w:pPr>
        <w:pStyle w:val="aff"/>
      </w:pPr>
      <w:r>
        <w:rPr>
          <w:rStyle w:val="ae"/>
        </w:rPr>
        <w:footnoteRef/>
      </w:r>
      <w:r>
        <w:rPr>
          <w:sz w:val="18"/>
          <w:szCs w:val="18"/>
        </w:rPr>
        <w:t xml:space="preserve"> Заполняется при выполнении нормы в соответствии с «Нормами, требованиями и условиями их выполнения по виду спорта «ездовой спорт»» и при выполнении условий выполнения норм в соответствии с Положением о Единой всероссийской спортивной классификации.</w:t>
      </w:r>
    </w:p>
  </w:footnote>
  <w:footnote w:id="21">
    <w:p w14:paraId="0591FCD8" w14:textId="77777777" w:rsidR="00327532" w:rsidRDefault="00327532">
      <w:pPr>
        <w:pStyle w:val="aff"/>
      </w:pPr>
      <w:r>
        <w:rPr>
          <w:rStyle w:val="ae"/>
        </w:rPr>
        <w:footnoteRef/>
      </w:r>
      <w:r>
        <w:rPr>
          <w:sz w:val="18"/>
          <w:szCs w:val="18"/>
        </w:rPr>
        <w:t xml:space="preserve"> Подписи главного судьи и главного секретаря и «шапка» на каждом листе</w:t>
      </w:r>
      <w:r>
        <w:rPr>
          <w:sz w:val="16"/>
          <w:szCs w:val="16"/>
        </w:rPr>
        <w:t>.</w:t>
      </w:r>
    </w:p>
  </w:footnote>
  <w:footnote w:id="22">
    <w:p w14:paraId="4C9D9494" w14:textId="77777777" w:rsidR="00327532" w:rsidRDefault="00327532">
      <w:pPr>
        <w:pStyle w:val="aff"/>
      </w:pPr>
      <w:r>
        <w:rPr>
          <w:rStyle w:val="ae"/>
        </w:rPr>
        <w:footnoteRef/>
      </w:r>
      <w:r>
        <w:t xml:space="preserve"> Не нужное удалить.</w:t>
      </w:r>
    </w:p>
  </w:footnote>
  <w:footnote w:id="23">
    <w:p w14:paraId="5459CEC0" w14:textId="77777777" w:rsidR="00327532" w:rsidRDefault="00327532">
      <w:pPr>
        <w:pStyle w:val="aff"/>
      </w:pPr>
      <w:r>
        <w:rPr>
          <w:rStyle w:val="ae"/>
        </w:rPr>
        <w:footnoteRef/>
      </w:r>
      <w:r>
        <w:t xml:space="preserve"> Указываются с даты начала 1 этапа по дату окончания N этапа.</w:t>
      </w:r>
    </w:p>
  </w:footnote>
  <w:footnote w:id="24">
    <w:p w14:paraId="145D858D" w14:textId="77777777" w:rsidR="00327532" w:rsidRDefault="00327532">
      <w:pPr>
        <w:pStyle w:val="aff"/>
      </w:pPr>
      <w:r>
        <w:rPr>
          <w:rStyle w:val="ae"/>
        </w:rPr>
        <w:footnoteRef/>
      </w:r>
      <w:r>
        <w:t xml:space="preserve"> В соответствии с Всероссийским реестром видов спорта.</w:t>
      </w:r>
    </w:p>
  </w:footnote>
  <w:footnote w:id="25">
    <w:p w14:paraId="62D937FB" w14:textId="77777777" w:rsidR="00327532" w:rsidRDefault="00327532">
      <w:pPr>
        <w:pStyle w:val="aff"/>
      </w:pPr>
      <w:r>
        <w:rPr>
          <w:rStyle w:val="ae"/>
        </w:rPr>
        <w:footnoteRef/>
      </w:r>
      <w:r>
        <w:t xml:space="preserve"> В соответствии с Всероссийским реестром видов спорта.</w:t>
      </w:r>
    </w:p>
  </w:footnote>
  <w:footnote w:id="26">
    <w:p w14:paraId="42457625" w14:textId="77777777" w:rsidR="00327532" w:rsidRDefault="00327532">
      <w:pPr>
        <w:pStyle w:val="aff"/>
      </w:pPr>
      <w:r>
        <w:rPr>
          <w:rStyle w:val="ae"/>
        </w:rPr>
        <w:footnoteRef/>
      </w:r>
      <w:r>
        <w:t xml:space="preserve"> Указывается </w:t>
      </w:r>
      <w:r>
        <w:rPr>
          <w:color w:val="000000"/>
        </w:rPr>
        <w:t>(опен, сес1, сес2 ).</w:t>
      </w:r>
    </w:p>
  </w:footnote>
  <w:footnote w:id="27">
    <w:p w14:paraId="7DD23ABC" w14:textId="77777777" w:rsidR="00327532" w:rsidRPr="00763744" w:rsidRDefault="00327532">
      <w:pPr>
        <w:pStyle w:val="aff"/>
      </w:pPr>
      <w:r>
        <w:rPr>
          <w:rStyle w:val="ae"/>
        </w:rPr>
        <w:footnoteRef/>
      </w:r>
      <w:r>
        <w:t xml:space="preserve"> Длина дистанции указывается в километрах с 2 (двумя) знаками после запятой с </w:t>
      </w:r>
      <w:r w:rsidRPr="00763744">
        <w:t>округлением до 0,01 (десяти метров) Например: 5,47 км или 6,31 км.</w:t>
      </w:r>
    </w:p>
  </w:footnote>
  <w:footnote w:id="28">
    <w:p w14:paraId="05244193" w14:textId="77777777" w:rsidR="00327532" w:rsidRPr="00763744" w:rsidRDefault="00327532">
      <w:pPr>
        <w:pStyle w:val="aff"/>
      </w:pPr>
      <w:r w:rsidRPr="00763744">
        <w:rPr>
          <w:rStyle w:val="ae"/>
        </w:rPr>
        <w:footnoteRef/>
      </w:r>
      <w:r w:rsidRPr="00763744">
        <w:t xml:space="preserve"> Средняя скорость указывается в км/ч с одним знаком после запятой.</w:t>
      </w:r>
    </w:p>
  </w:footnote>
  <w:footnote w:id="29">
    <w:p w14:paraId="5AF460DE" w14:textId="77777777" w:rsidR="00327532" w:rsidRDefault="00327532">
      <w:pPr>
        <w:pStyle w:val="aff"/>
      </w:pPr>
      <w:r>
        <w:rPr>
          <w:rStyle w:val="ae"/>
        </w:rPr>
        <w:footnoteRef/>
      </w:r>
      <w:r>
        <w:t xml:space="preserve"> Подписи главного судьи и главного секретаря и «шапка» на каждом листе.</w:t>
      </w:r>
    </w:p>
  </w:footnote>
  <w:footnote w:id="30">
    <w:p w14:paraId="6C3514E3" w14:textId="77777777" w:rsidR="00327532" w:rsidRDefault="00327532">
      <w:pPr>
        <w:pStyle w:val="aff"/>
      </w:pPr>
      <w:r>
        <w:rPr>
          <w:rStyle w:val="ae"/>
        </w:rPr>
        <w:footnoteRef/>
      </w:r>
      <w:r>
        <w:t xml:space="preserve"> Дата составления итогового протокола.</w:t>
      </w:r>
    </w:p>
  </w:footnote>
  <w:footnote w:id="31">
    <w:p w14:paraId="4B6F4C6A" w14:textId="77777777" w:rsidR="00327532" w:rsidRDefault="00327532">
      <w:pPr>
        <w:pStyle w:val="aff"/>
      </w:pPr>
      <w:r>
        <w:rPr>
          <w:rStyle w:val="ae"/>
        </w:rPr>
        <w:footnoteRef/>
      </w:r>
      <w:r>
        <w:t xml:space="preserve"> Для межрегиональных и всероссийских спортивных соревнований.</w:t>
      </w:r>
    </w:p>
  </w:footnote>
  <w:footnote w:id="32">
    <w:p w14:paraId="07D35368" w14:textId="77777777" w:rsidR="00327532" w:rsidRDefault="00327532">
      <w:pPr>
        <w:pStyle w:val="aff"/>
      </w:pPr>
      <w:r>
        <w:rPr>
          <w:rStyle w:val="ae"/>
        </w:rPr>
        <w:footnoteRef/>
      </w:r>
      <w:r>
        <w:t xml:space="preserve"> Для межрегиональных и всероссийских спортивных соревнований.</w:t>
      </w:r>
    </w:p>
  </w:footnote>
  <w:footnote w:id="33">
    <w:p w14:paraId="5133688A" w14:textId="77777777" w:rsidR="00327532" w:rsidRDefault="00327532">
      <w:pPr>
        <w:pStyle w:val="aff"/>
      </w:pPr>
      <w:r>
        <w:rPr>
          <w:rStyle w:val="ae"/>
        </w:rPr>
        <w:footnoteRef/>
      </w:r>
      <w:r>
        <w:t xml:space="preserve"> При проведении межрегиональных и всероссийских спортивных соревнований.</w:t>
      </w:r>
    </w:p>
  </w:footnote>
  <w:footnote w:id="34">
    <w:p w14:paraId="3C3E52F8" w14:textId="77777777" w:rsidR="00327532" w:rsidRDefault="00327532">
      <w:pPr>
        <w:pStyle w:val="aff"/>
      </w:pPr>
      <w:r>
        <w:rPr>
          <w:rStyle w:val="ae"/>
        </w:rPr>
        <w:footnoteRef/>
      </w:r>
      <w:r>
        <w:t xml:space="preserve"> При проведении региональных, муниципальных спортивных соревнований.</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142CDE" w14:textId="77777777" w:rsidR="00327532" w:rsidRDefault="00327532">
    <w:pPr>
      <w:pStyle w:val="af9"/>
      <w:jc w:val="center"/>
    </w:pPr>
    <w:r>
      <w:rPr>
        <w:sz w:val="20"/>
        <w:szCs w:val="20"/>
      </w:rPr>
      <w:fldChar w:fldCharType="begin"/>
    </w:r>
    <w:r>
      <w:rPr>
        <w:sz w:val="20"/>
        <w:szCs w:val="20"/>
      </w:rPr>
      <w:instrText xml:space="preserve"> PAGE </w:instrText>
    </w:r>
    <w:r>
      <w:rPr>
        <w:sz w:val="20"/>
        <w:szCs w:val="20"/>
      </w:rPr>
      <w:fldChar w:fldCharType="separate"/>
    </w:r>
    <w:r>
      <w:rPr>
        <w:noProof/>
        <w:sz w:val="20"/>
        <w:szCs w:val="20"/>
      </w:rPr>
      <w:t>55</w:t>
    </w:r>
    <w:r>
      <w:rPr>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ADE9D0" w14:textId="77777777" w:rsidR="00327532" w:rsidRDefault="00327532">
    <w:pPr>
      <w:pStyle w:val="af9"/>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34EF52" w14:textId="77777777" w:rsidR="00327532" w:rsidRDefault="0032753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96088C" w14:textId="77777777" w:rsidR="00327532" w:rsidRDefault="00327532">
    <w:pPr>
      <w:pStyle w:val="af9"/>
      <w:jc w:val="center"/>
    </w:pPr>
    <w:r>
      <w:rPr>
        <w:sz w:val="20"/>
        <w:szCs w:val="20"/>
      </w:rPr>
      <w:fldChar w:fldCharType="begin"/>
    </w:r>
    <w:r>
      <w:rPr>
        <w:sz w:val="20"/>
        <w:szCs w:val="20"/>
      </w:rPr>
      <w:instrText xml:space="preserve"> PAGE </w:instrText>
    </w:r>
    <w:r>
      <w:rPr>
        <w:sz w:val="20"/>
        <w:szCs w:val="20"/>
      </w:rPr>
      <w:fldChar w:fldCharType="separate"/>
    </w:r>
    <w:r>
      <w:rPr>
        <w:noProof/>
        <w:sz w:val="20"/>
        <w:szCs w:val="20"/>
      </w:rPr>
      <w:t>77</w:t>
    </w:r>
    <w:r>
      <w:rPr>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E7AA0C" w14:textId="04D31A73" w:rsidR="00327532" w:rsidRDefault="00327532">
    <w:pPr>
      <w:pStyle w:val="af9"/>
      <w:jc w:val="center"/>
    </w:pPr>
    <w:r>
      <w:rPr>
        <w:noProof/>
        <w:lang w:val="ru-RU" w:eastAsia="ru-RU"/>
      </w:rPr>
      <mc:AlternateContent>
        <mc:Choice Requires="wps">
          <w:drawing>
            <wp:anchor distT="0" distB="0" distL="114300" distR="114300" simplePos="0" relativeHeight="251656704" behindDoc="1" locked="0" layoutInCell="1" allowOverlap="1" wp14:anchorId="1602124D" wp14:editId="09D328DB">
              <wp:simplePos x="0" y="0"/>
              <wp:positionH relativeFrom="column">
                <wp:posOffset>9427845</wp:posOffset>
              </wp:positionH>
              <wp:positionV relativeFrom="paragraph">
                <wp:posOffset>3184525</wp:posOffset>
              </wp:positionV>
              <wp:extent cx="356235" cy="468630"/>
              <wp:effectExtent l="0" t="4445" r="2540" b="127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356235" cy="4686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14:paraId="6693B801" w14:textId="77777777" w:rsidR="00327532" w:rsidRDefault="00327532">
                          <w:pPr>
                            <w:overflowPunct w:val="0"/>
                            <w:jc w:val="center"/>
                            <w:rPr>
                              <w:kern w:val="2"/>
                              <w:sz w:val="20"/>
                            </w:rPr>
                          </w:pPr>
                          <w:r>
                            <w:rPr>
                              <w:kern w:val="2"/>
                              <w:sz w:val="20"/>
                            </w:rPr>
                            <w:t>70</w:t>
                          </w:r>
                        </w:p>
                      </w:txbxContent>
                    </wps:txbx>
                    <wps:bodyPr rot="0" vert="eaVert" wrap="square" lIns="45720" tIns="91440" rIns="45720" bIns="91440" anchor="t" anchorCtr="0">
                      <a:noAutofit/>
                    </wps:bodyPr>
                  </wps:wsp>
                </a:graphicData>
              </a:graphic>
              <wp14:sizeRelH relativeFrom="page">
                <wp14:pctWidth>0</wp14:pctWidth>
              </wp14:sizeRelH>
              <wp14:sizeRelV relativeFrom="page">
                <wp14:pctHeight>0</wp14:pctHeight>
              </wp14:sizeRelV>
            </wp:anchor>
          </w:drawing>
        </mc:Choice>
        <mc:Fallback>
          <w:pict>
            <v:shapetype w14:anchorId="1602124D" id="_x0000_t202" coordsize="21600,21600" o:spt="202" path="m,l,21600r21600,l21600,xe">
              <v:stroke joinstyle="miter"/>
              <v:path gradientshapeok="t" o:connecttype="rect"/>
            </v:shapetype>
            <v:shape id="Text Box 1" o:spid="_x0000_s1026" type="#_x0000_t202" style="position:absolute;left:0;text-align:left;margin-left:742.35pt;margin-top:250.75pt;width:28.05pt;height:36.9pt;rotation:9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" filled="f" stroked="f" strokecolor="#3465a4">
              <v:stroke joinstyle="round"/>
              <v:textbox style="layout-flow:vertical-ideographic" inset="3.6pt,7.2pt,3.6pt,7.2pt">
                <w:txbxContent>
                  <w:p w14:paraId="6693B801" w14:textId="77777777" w:rsidR="00327532" w:rsidRDefault="00327532">
                    <w:pPr>
                      <w:overflowPunct w:val="0"/>
                      <w:jc w:val="center"/>
                      <w:rPr>
                        <w:kern w:val="2"/>
                        <w:sz w:val="20"/>
                      </w:rPr>
                    </w:pPr>
                    <w:r>
                      <w:rPr>
                        <w:kern w:val="2"/>
                        <w:sz w:val="20"/>
                      </w:rPr>
                      <w:t>70</w:t>
                    </w:r>
                  </w:p>
                </w:txbxContent>
              </v:textbox>
            </v:shape>
          </w:pict>
        </mc:Fallback>
      </mc:AlternateContent>
    </w:r>
    <w:r>
      <w:cr/>
      <w:t>На бланке организатора спортивного соревнования</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3B52E1" w14:textId="77777777" w:rsidR="00327532" w:rsidRDefault="0032753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C2D031" w14:textId="77777777" w:rsidR="00327532" w:rsidRDefault="00327532">
    <w:pPr>
      <w:pStyle w:val="af9"/>
      <w:jc w:val="center"/>
    </w:pPr>
    <w:r>
      <w:rPr>
        <w:sz w:val="20"/>
        <w:szCs w:val="20"/>
      </w:rPr>
      <w:fldChar w:fldCharType="begin"/>
    </w:r>
    <w:r>
      <w:rPr>
        <w:sz w:val="20"/>
        <w:szCs w:val="20"/>
      </w:rPr>
      <w:instrText xml:space="preserve"> PAGE </w:instrText>
    </w:r>
    <w:r>
      <w:rPr>
        <w:sz w:val="20"/>
        <w:szCs w:val="20"/>
      </w:rPr>
      <w:fldChar w:fldCharType="separate"/>
    </w:r>
    <w:r>
      <w:rPr>
        <w:noProof/>
        <w:sz w:val="20"/>
        <w:szCs w:val="20"/>
      </w:rPr>
      <w:t>79</w:t>
    </w:r>
    <w:r>
      <w:rPr>
        <w:sz w:val="20"/>
        <w:szCs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518EB5" w14:textId="507B742F" w:rsidR="00327532" w:rsidRDefault="00327532">
    <w:pPr>
      <w:pStyle w:val="af9"/>
      <w:jc w:val="center"/>
    </w:pPr>
    <w:r>
      <w:rPr>
        <w:noProof/>
        <w:lang w:val="ru-RU" w:eastAsia="ru-RU"/>
      </w:rPr>
      <mc:AlternateContent>
        <mc:Choice Requires="wps">
          <w:drawing>
            <wp:anchor distT="0" distB="0" distL="114300" distR="114300" simplePos="0" relativeHeight="251657728" behindDoc="1" locked="0" layoutInCell="1" allowOverlap="1" wp14:anchorId="6884DBD4" wp14:editId="178E7DC4">
              <wp:simplePos x="0" y="0"/>
              <wp:positionH relativeFrom="column">
                <wp:posOffset>9427845</wp:posOffset>
              </wp:positionH>
              <wp:positionV relativeFrom="paragraph">
                <wp:posOffset>3184525</wp:posOffset>
              </wp:positionV>
              <wp:extent cx="356235" cy="468630"/>
              <wp:effectExtent l="0" t="4445" r="2540" b="12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356235" cy="4686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14:paraId="3E226EBE" w14:textId="77777777" w:rsidR="00327532" w:rsidRDefault="00327532">
                          <w:pPr>
                            <w:overflowPunct w:val="0"/>
                            <w:jc w:val="center"/>
                            <w:rPr>
                              <w:kern w:val="2"/>
                              <w:sz w:val="20"/>
                            </w:rPr>
                          </w:pPr>
                          <w:r>
                            <w:rPr>
                              <w:kern w:val="2"/>
                              <w:sz w:val="20"/>
                            </w:rPr>
                            <w:t>72</w:t>
                          </w:r>
                        </w:p>
                      </w:txbxContent>
                    </wps:txbx>
                    <wps:bodyPr rot="0" vert="eaVert" wrap="square" lIns="45720" tIns="91440" rIns="45720" bIns="91440" anchor="t" anchorCtr="0">
                      <a:noAutofit/>
                    </wps:bodyPr>
                  </wps:wsp>
                </a:graphicData>
              </a:graphic>
              <wp14:sizeRelH relativeFrom="page">
                <wp14:pctWidth>0</wp14:pctWidth>
              </wp14:sizeRelH>
              <wp14:sizeRelV relativeFrom="page">
                <wp14:pctHeight>0</wp14:pctHeight>
              </wp14:sizeRelV>
            </wp:anchor>
          </w:drawing>
        </mc:Choice>
        <mc:Fallback>
          <w:pict>
            <v:shapetype w14:anchorId="6884DBD4" id="_x0000_t202" coordsize="21600,21600" o:spt="202" path="m,l,21600r21600,l21600,xe">
              <v:stroke joinstyle="miter"/>
              <v:path gradientshapeok="t" o:connecttype="rect"/>
            </v:shapetype>
            <v:shape id="Text Box 2" o:spid="_x0000_s1027" type="#_x0000_t202" style="position:absolute;left:0;text-align:left;margin-left:742.35pt;margin-top:250.75pt;width:28.05pt;height:36.9pt;rotation:9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" filled="f" stroked="f" strokecolor="#3465a4">
              <v:stroke joinstyle="round"/>
              <v:textbox style="layout-flow:vertical-ideographic" inset="3.6pt,7.2pt,3.6pt,7.2pt">
                <w:txbxContent>
                  <w:p w14:paraId="3E226EBE" w14:textId="77777777" w:rsidR="00327532" w:rsidRDefault="00327532">
                    <w:pPr>
                      <w:overflowPunct w:val="0"/>
                      <w:jc w:val="center"/>
                      <w:rPr>
                        <w:kern w:val="2"/>
                        <w:sz w:val="20"/>
                      </w:rPr>
                    </w:pPr>
                    <w:r>
                      <w:rPr>
                        <w:kern w:val="2"/>
                        <w:sz w:val="20"/>
                      </w:rPr>
                      <w:t>72</w:t>
                    </w:r>
                  </w:p>
                </w:txbxContent>
              </v:textbox>
            </v:shape>
          </w:pict>
        </mc:Fallback>
      </mc:AlternateContent>
    </w:r>
    <w:r>
      <w:cr/>
      <w:t>На бланке организатора спортивного соревнования</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EEF6AA" w14:textId="77777777" w:rsidR="00327532" w:rsidRDefault="0032753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1184B3" w14:textId="77777777" w:rsidR="00327532" w:rsidRDefault="00327532">
    <w:pPr>
      <w:pStyle w:val="af9"/>
      <w:jc w:val="center"/>
    </w:pPr>
    <w:r>
      <w:rPr>
        <w:sz w:val="20"/>
        <w:szCs w:val="20"/>
      </w:rPr>
      <w:fldChar w:fldCharType="begin"/>
    </w:r>
    <w:r>
      <w:rPr>
        <w:sz w:val="20"/>
        <w:szCs w:val="20"/>
      </w:rPr>
      <w:instrText xml:space="preserve"> PAGE </w:instrText>
    </w:r>
    <w:r>
      <w:rPr>
        <w:sz w:val="20"/>
        <w:szCs w:val="20"/>
      </w:rPr>
      <w:fldChar w:fldCharType="separate"/>
    </w:r>
    <w:r>
      <w:rPr>
        <w:sz w:val="20"/>
        <w:szCs w:val="20"/>
      </w:rPr>
      <w:t>0</w:t>
    </w:r>
    <w:r>
      <w:rPr>
        <w:sz w:val="20"/>
        <w:szCs w:val="20"/>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718465" w14:textId="5EE21F0A" w:rsidR="00327532" w:rsidRDefault="00327532">
    <w:pPr>
      <w:pStyle w:val="af9"/>
      <w:jc w:val="center"/>
    </w:pPr>
    <w:r>
      <w:rPr>
        <w:noProof/>
        <w:lang w:val="ru-RU" w:eastAsia="ru-RU"/>
      </w:rPr>
      <mc:AlternateContent>
        <mc:Choice Requires="wps">
          <w:drawing>
            <wp:anchor distT="0" distB="0" distL="114300" distR="114300" simplePos="0" relativeHeight="251658752" behindDoc="1" locked="0" layoutInCell="1" allowOverlap="1" wp14:anchorId="4BF23546" wp14:editId="06EA2034">
              <wp:simplePos x="0" y="0"/>
              <wp:positionH relativeFrom="column">
                <wp:posOffset>9427845</wp:posOffset>
              </wp:positionH>
              <wp:positionV relativeFrom="paragraph">
                <wp:posOffset>3184525</wp:posOffset>
              </wp:positionV>
              <wp:extent cx="356235" cy="468630"/>
              <wp:effectExtent l="0" t="4445" r="2540" b="12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356235" cy="4686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14:paraId="627E2DBD" w14:textId="77777777" w:rsidR="00327532" w:rsidRDefault="00327532">
                          <w:pPr>
                            <w:overflowPunct w:val="0"/>
                            <w:jc w:val="center"/>
                            <w:rPr>
                              <w:kern w:val="2"/>
                              <w:sz w:val="20"/>
                            </w:rPr>
                          </w:pPr>
                          <w:r>
                            <w:rPr>
                              <w:kern w:val="2"/>
                              <w:sz w:val="20"/>
                            </w:rPr>
                            <w:t>72</w:t>
                          </w:r>
                        </w:p>
                      </w:txbxContent>
                    </wps:txbx>
                    <wps:bodyPr rot="0" vert="eaVert" wrap="square" lIns="45720" tIns="91440" rIns="45720" bIns="91440" anchor="t" anchorCtr="0">
                      <a:noAutofit/>
                    </wps:bodyPr>
                  </wps:wsp>
                </a:graphicData>
              </a:graphic>
              <wp14:sizeRelH relativeFrom="page">
                <wp14:pctWidth>0</wp14:pctWidth>
              </wp14:sizeRelH>
              <wp14:sizeRelV relativeFrom="page">
                <wp14:pctHeight>0</wp14:pctHeight>
              </wp14:sizeRelV>
            </wp:anchor>
          </w:drawing>
        </mc:Choice>
        <mc:Fallback>
          <w:pict>
            <v:shapetype w14:anchorId="4BF23546" id="_x0000_t202" coordsize="21600,21600" o:spt="202" path="m,l,21600r21600,l21600,xe">
              <v:stroke joinstyle="miter"/>
              <v:path gradientshapeok="t" o:connecttype="rect"/>
            </v:shapetype>
            <v:shape id="Text Box 3" o:spid="_x0000_s1028" type="#_x0000_t202" style="position:absolute;left:0;text-align:left;margin-left:742.35pt;margin-top:250.75pt;width:28.05pt;height:36.9pt;rotation:9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" filled="f" stroked="f" strokecolor="#3465a4">
              <v:stroke joinstyle="round"/>
              <v:textbox style="layout-flow:vertical-ideographic" inset="3.6pt,7.2pt,3.6pt,7.2pt">
                <w:txbxContent>
                  <w:p w14:paraId="627E2DBD" w14:textId="77777777" w:rsidR="00327532" w:rsidRDefault="00327532">
                    <w:pPr>
                      <w:overflowPunct w:val="0"/>
                      <w:jc w:val="center"/>
                      <w:rPr>
                        <w:kern w:val="2"/>
                        <w:sz w:val="20"/>
                      </w:rPr>
                    </w:pPr>
                    <w:r>
                      <w:rPr>
                        <w:kern w:val="2"/>
                        <w:sz w:val="20"/>
                      </w:rPr>
                      <w:t>72</w:t>
                    </w:r>
                  </w:p>
                </w:txbxContent>
              </v:textbox>
            </v:shape>
          </w:pict>
        </mc:Fallback>
      </mc:AlternateContent>
    </w:r>
    <w:r>
      <w:cr/>
      <w:t>На бланке организатора спортивного соревнования</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EADF42" w14:textId="77777777" w:rsidR="00327532" w:rsidRDefault="0032753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D490CA" w14:textId="77777777" w:rsidR="00327532" w:rsidRDefault="00327532">
    <w:pPr>
      <w:pStyle w:val="af9"/>
      <w:jc w:val="center"/>
    </w:pPr>
    <w:r>
      <w:rPr>
        <w:sz w:val="20"/>
        <w:szCs w:val="20"/>
      </w:rPr>
      <w:fldChar w:fldCharType="begin"/>
    </w:r>
    <w:r>
      <w:rPr>
        <w:sz w:val="20"/>
        <w:szCs w:val="20"/>
      </w:rPr>
      <w:instrText xml:space="preserve"> PAGE </w:instrText>
    </w:r>
    <w:r>
      <w:rPr>
        <w:sz w:val="20"/>
        <w:szCs w:val="20"/>
      </w:rPr>
      <w:fldChar w:fldCharType="separate"/>
    </w:r>
    <w:r>
      <w:rPr>
        <w:noProof/>
        <w:sz w:val="20"/>
        <w:szCs w:val="20"/>
      </w:rPr>
      <w:t>86</w:t>
    </w:r>
    <w:r>
      <w:rPr>
        <w:sz w:val="20"/>
        <w:szCs w:val="20"/>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F9E631" w14:textId="77777777" w:rsidR="00327532" w:rsidRDefault="00327532">
    <w:pPr>
      <w:pStyle w:val="af9"/>
      <w:jc w:val="center"/>
      <w:rPr>
        <w:sz w:val="20"/>
      </w:rPr>
    </w:pPr>
    <w:r>
      <w:rPr>
        <w:sz w:val="20"/>
      </w:rPr>
      <w:fldChar w:fldCharType="begin"/>
    </w:r>
    <w:r>
      <w:rPr>
        <w:sz w:val="20"/>
      </w:rPr>
      <w:instrText xml:space="preserve"> PAGE </w:instrText>
    </w:r>
    <w:r>
      <w:rPr>
        <w:sz w:val="20"/>
      </w:rPr>
      <w:fldChar w:fldCharType="separate"/>
    </w:r>
    <w:r>
      <w:rPr>
        <w:noProof/>
        <w:sz w:val="20"/>
      </w:rPr>
      <w:t>81</w:t>
    </w:r>
    <w:r>
      <w:rPr>
        <w:sz w:val="20"/>
      </w:rPr>
      <w:fldChar w:fldCharType="end"/>
    </w:r>
  </w:p>
  <w:p w14:paraId="4700A1F8" w14:textId="77777777" w:rsidR="00327532" w:rsidRDefault="00327532">
    <w:pPr>
      <w:pStyle w:val="af9"/>
      <w:rPr>
        <w:sz w:val="20"/>
      </w:rPr>
    </w:pPr>
  </w:p>
  <w:p w14:paraId="7E527B76" w14:textId="77777777" w:rsidR="00327532" w:rsidRDefault="003275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pStyle w:val="1"/>
      <w:lvlText w:val="%1."/>
      <w:lvlJc w:val="left"/>
      <w:pPr>
        <w:tabs>
          <w:tab w:val="num" w:pos="0"/>
        </w:tabs>
        <w:ind w:left="3479" w:hanging="360"/>
      </w:pPr>
      <w:rPr>
        <w:rFonts w:hint="default"/>
        <w:b/>
        <w:bCs w:val="0"/>
        <w:lang w:val="ru-RU"/>
      </w:rPr>
    </w:lvl>
    <w:lvl w:ilvl="1">
      <w:start w:val="1"/>
      <w:numFmt w:val="decimal"/>
      <w:pStyle w:val="2"/>
      <w:lvlText w:val="%1.%2."/>
      <w:lvlJc w:val="left"/>
      <w:pPr>
        <w:tabs>
          <w:tab w:val="num" w:pos="0"/>
        </w:tabs>
        <w:ind w:left="2280" w:hanging="720"/>
      </w:pPr>
      <w:rPr>
        <w:rFonts w:hint="default"/>
        <w:b w:val="0"/>
        <w:i w:val="0"/>
        <w:color w:val="auto"/>
        <w:sz w:val="28"/>
      </w:r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1"/>
    <w:lvl w:ilvl="0">
      <w:start w:val="21"/>
      <w:numFmt w:val="decimal"/>
      <w:lvlText w:val="%1."/>
      <w:lvlJc w:val="left"/>
      <w:pPr>
        <w:tabs>
          <w:tab w:val="num" w:pos="0"/>
        </w:tabs>
        <w:ind w:left="560" w:hanging="560"/>
      </w:pPr>
      <w:rPr>
        <w:rFonts w:hint="default"/>
        <w:sz w:val="28"/>
        <w:szCs w:val="28"/>
      </w:rPr>
    </w:lvl>
    <w:lvl w:ilvl="1">
      <w:start w:val="1"/>
      <w:numFmt w:val="decimal"/>
      <w:lvlText w:val="%1.%2."/>
      <w:lvlJc w:val="left"/>
      <w:pPr>
        <w:tabs>
          <w:tab w:val="num" w:pos="0"/>
        </w:tabs>
        <w:ind w:left="1800" w:hanging="720"/>
      </w:pPr>
      <w:rPr>
        <w:rFonts w:hint="default"/>
        <w:b w:val="0"/>
        <w:bCs/>
        <w:sz w:val="28"/>
        <w:szCs w:val="28"/>
      </w:rPr>
    </w:lvl>
    <w:lvl w:ilvl="2">
      <w:start w:val="1"/>
      <w:numFmt w:val="decimal"/>
      <w:lvlText w:val="%1.%2.%3."/>
      <w:lvlJc w:val="left"/>
      <w:pPr>
        <w:tabs>
          <w:tab w:val="num" w:pos="0"/>
        </w:tabs>
        <w:ind w:left="2880" w:hanging="720"/>
      </w:pPr>
      <w:rPr>
        <w:rFonts w:hint="default"/>
        <w:sz w:val="28"/>
        <w:szCs w:val="28"/>
      </w:rPr>
    </w:lvl>
    <w:lvl w:ilvl="3">
      <w:start w:val="1"/>
      <w:numFmt w:val="decimal"/>
      <w:lvlText w:val="%1.%2.%3.%4."/>
      <w:lvlJc w:val="left"/>
      <w:pPr>
        <w:tabs>
          <w:tab w:val="num" w:pos="0"/>
        </w:tabs>
        <w:ind w:left="4320" w:hanging="1080"/>
      </w:pPr>
      <w:rPr>
        <w:rFonts w:hint="default"/>
        <w:sz w:val="28"/>
        <w:szCs w:val="28"/>
      </w:rPr>
    </w:lvl>
    <w:lvl w:ilvl="4">
      <w:start w:val="1"/>
      <w:numFmt w:val="decimal"/>
      <w:lvlText w:val="%1.%2.%3.%4.%5."/>
      <w:lvlJc w:val="left"/>
      <w:pPr>
        <w:tabs>
          <w:tab w:val="num" w:pos="0"/>
        </w:tabs>
        <w:ind w:left="5400" w:hanging="1080"/>
      </w:pPr>
      <w:rPr>
        <w:rFonts w:hint="default"/>
        <w:sz w:val="28"/>
        <w:szCs w:val="28"/>
      </w:rPr>
    </w:lvl>
    <w:lvl w:ilvl="5">
      <w:start w:val="1"/>
      <w:numFmt w:val="decimal"/>
      <w:lvlText w:val="%1.%2.%3.%4.%5.%6."/>
      <w:lvlJc w:val="left"/>
      <w:pPr>
        <w:tabs>
          <w:tab w:val="num" w:pos="0"/>
        </w:tabs>
        <w:ind w:left="6840" w:hanging="1440"/>
      </w:pPr>
      <w:rPr>
        <w:rFonts w:hint="default"/>
        <w:sz w:val="28"/>
        <w:szCs w:val="28"/>
      </w:rPr>
    </w:lvl>
    <w:lvl w:ilvl="6">
      <w:start w:val="1"/>
      <w:numFmt w:val="decimal"/>
      <w:lvlText w:val="%1.%2.%3.%4.%5.%6.%7."/>
      <w:lvlJc w:val="left"/>
      <w:pPr>
        <w:tabs>
          <w:tab w:val="num" w:pos="0"/>
        </w:tabs>
        <w:ind w:left="8280" w:hanging="1800"/>
      </w:pPr>
      <w:rPr>
        <w:rFonts w:hint="default"/>
        <w:sz w:val="28"/>
        <w:szCs w:val="28"/>
      </w:rPr>
    </w:lvl>
    <w:lvl w:ilvl="7">
      <w:start w:val="1"/>
      <w:numFmt w:val="decimal"/>
      <w:lvlText w:val="%1.%2.%3.%4.%5.%6.%7.%8."/>
      <w:lvlJc w:val="left"/>
      <w:pPr>
        <w:tabs>
          <w:tab w:val="num" w:pos="0"/>
        </w:tabs>
        <w:ind w:left="9360" w:hanging="1800"/>
      </w:pPr>
      <w:rPr>
        <w:rFonts w:hint="default"/>
        <w:sz w:val="28"/>
        <w:szCs w:val="28"/>
      </w:rPr>
    </w:lvl>
    <w:lvl w:ilvl="8">
      <w:start w:val="1"/>
      <w:numFmt w:val="decimal"/>
      <w:lvlText w:val="%1.%2.%3.%4.%5.%6.%7.%8.%9."/>
      <w:lvlJc w:val="left"/>
      <w:pPr>
        <w:tabs>
          <w:tab w:val="num" w:pos="0"/>
        </w:tabs>
        <w:ind w:left="10800" w:hanging="2160"/>
      </w:pPr>
      <w:rPr>
        <w:rFonts w:hint="default"/>
        <w:sz w:val="28"/>
        <w:szCs w:val="28"/>
      </w:rPr>
    </w:lvl>
  </w:abstractNum>
  <w:abstractNum w:abstractNumId="2" w15:restartNumberingAfterBreak="0">
    <w:nsid w:val="00000003"/>
    <w:multiLevelType w:val="multilevel"/>
    <w:tmpl w:val="00000003"/>
    <w:name w:val="WW8Num3"/>
    <w:lvl w:ilvl="0">
      <w:start w:val="6"/>
      <w:numFmt w:val="decimal"/>
      <w:lvlText w:val="%1."/>
      <w:lvlJc w:val="left"/>
      <w:pPr>
        <w:tabs>
          <w:tab w:val="num" w:pos="0"/>
        </w:tabs>
        <w:ind w:left="450" w:hanging="450"/>
      </w:pPr>
      <w:rPr>
        <w:rFonts w:hint="default"/>
        <w:b/>
      </w:rPr>
    </w:lvl>
    <w:lvl w:ilvl="1">
      <w:start w:val="4"/>
      <w:numFmt w:val="decimal"/>
      <w:lvlText w:val="%1.%2."/>
      <w:lvlJc w:val="left"/>
      <w:pPr>
        <w:tabs>
          <w:tab w:val="num" w:pos="0"/>
        </w:tabs>
        <w:ind w:left="720" w:hanging="720"/>
      </w:pPr>
      <w:rPr>
        <w:rFonts w:hint="default"/>
        <w:b w:val="0"/>
        <w:sz w:val="28"/>
        <w:szCs w:val="28"/>
      </w:rPr>
    </w:lvl>
    <w:lvl w:ilvl="2">
      <w:start w:val="1"/>
      <w:numFmt w:val="decimal"/>
      <w:lvlText w:val="%1.%2.%3."/>
      <w:lvlJc w:val="left"/>
      <w:pPr>
        <w:tabs>
          <w:tab w:val="num" w:pos="0"/>
        </w:tabs>
        <w:ind w:left="720" w:hanging="720"/>
      </w:pPr>
      <w:rPr>
        <w:rFonts w:hint="default"/>
        <w:b/>
      </w:rPr>
    </w:lvl>
    <w:lvl w:ilvl="3">
      <w:start w:val="1"/>
      <w:numFmt w:val="decimal"/>
      <w:lvlText w:val="%1.%2.%3.%4."/>
      <w:lvlJc w:val="left"/>
      <w:pPr>
        <w:tabs>
          <w:tab w:val="num" w:pos="0"/>
        </w:tabs>
        <w:ind w:left="1080" w:hanging="1080"/>
      </w:pPr>
      <w:rPr>
        <w:rFonts w:hint="default"/>
        <w:b/>
      </w:rPr>
    </w:lvl>
    <w:lvl w:ilvl="4">
      <w:start w:val="1"/>
      <w:numFmt w:val="decimal"/>
      <w:lvlText w:val="%1.%2.%3.%4.%5."/>
      <w:lvlJc w:val="left"/>
      <w:pPr>
        <w:tabs>
          <w:tab w:val="num" w:pos="0"/>
        </w:tabs>
        <w:ind w:left="1080" w:hanging="1080"/>
      </w:pPr>
      <w:rPr>
        <w:rFonts w:hint="default"/>
        <w:b/>
      </w:rPr>
    </w:lvl>
    <w:lvl w:ilvl="5">
      <w:start w:val="1"/>
      <w:numFmt w:val="decimal"/>
      <w:lvlText w:val="%1.%2.%3.%4.%5.%6."/>
      <w:lvlJc w:val="left"/>
      <w:pPr>
        <w:tabs>
          <w:tab w:val="num" w:pos="0"/>
        </w:tabs>
        <w:ind w:left="1440" w:hanging="1440"/>
      </w:pPr>
      <w:rPr>
        <w:rFonts w:hint="default"/>
        <w:b/>
      </w:rPr>
    </w:lvl>
    <w:lvl w:ilvl="6">
      <w:start w:val="1"/>
      <w:numFmt w:val="decimal"/>
      <w:lvlText w:val="%1.%2.%3.%4.%5.%6.%7."/>
      <w:lvlJc w:val="left"/>
      <w:pPr>
        <w:tabs>
          <w:tab w:val="num" w:pos="0"/>
        </w:tabs>
        <w:ind w:left="1800" w:hanging="1800"/>
      </w:pPr>
      <w:rPr>
        <w:rFonts w:hint="default"/>
        <w:b/>
      </w:rPr>
    </w:lvl>
    <w:lvl w:ilvl="7">
      <w:start w:val="1"/>
      <w:numFmt w:val="decimal"/>
      <w:lvlText w:val="%1.%2.%3.%4.%5.%6.%7.%8."/>
      <w:lvlJc w:val="left"/>
      <w:pPr>
        <w:tabs>
          <w:tab w:val="num" w:pos="0"/>
        </w:tabs>
        <w:ind w:left="1800" w:hanging="1800"/>
      </w:pPr>
      <w:rPr>
        <w:rFonts w:hint="default"/>
        <w:b/>
      </w:rPr>
    </w:lvl>
    <w:lvl w:ilvl="8">
      <w:start w:val="1"/>
      <w:numFmt w:val="decimal"/>
      <w:lvlText w:val="%1.%2.%3.%4.%5.%6.%7.%8.%9."/>
      <w:lvlJc w:val="left"/>
      <w:pPr>
        <w:tabs>
          <w:tab w:val="num" w:pos="0"/>
        </w:tabs>
        <w:ind w:left="2160" w:hanging="2160"/>
      </w:pPr>
      <w:rPr>
        <w:rFonts w:hint="default"/>
        <w:b/>
      </w:rPr>
    </w:lvl>
  </w:abstractNum>
  <w:abstractNum w:abstractNumId="3" w15:restartNumberingAfterBreak="0">
    <w:nsid w:val="00000004"/>
    <w:multiLevelType w:val="multilevel"/>
    <w:tmpl w:val="00000004"/>
    <w:name w:val="WW8Num4"/>
    <w:lvl w:ilvl="0">
      <w:start w:val="1"/>
      <w:numFmt w:val="decimal"/>
      <w:lvlText w:val="%1."/>
      <w:lvlJc w:val="left"/>
      <w:pPr>
        <w:tabs>
          <w:tab w:val="num" w:pos="0"/>
        </w:tabs>
        <w:ind w:left="360" w:hanging="360"/>
      </w:pPr>
      <w:rPr>
        <w:rFonts w:hint="default"/>
        <w:sz w:val="28"/>
        <w:szCs w:val="28"/>
      </w:rPr>
    </w:lvl>
    <w:lvl w:ilvl="1">
      <w:start w:val="1"/>
      <w:numFmt w:val="decimal"/>
      <w:lvlText w:val="%1.%2."/>
      <w:lvlJc w:val="left"/>
      <w:pPr>
        <w:tabs>
          <w:tab w:val="num" w:pos="0"/>
        </w:tabs>
        <w:ind w:left="792" w:hanging="432"/>
      </w:pPr>
      <w:rPr>
        <w:rFonts w:hint="default"/>
        <w:lang w:val="x-none"/>
      </w:rPr>
    </w:lvl>
    <w:lvl w:ilvl="2">
      <w:start w:val="1"/>
      <w:numFmt w:val="decimal"/>
      <w:lvlText w:val="%1.%2.%3."/>
      <w:lvlJc w:val="left"/>
      <w:pPr>
        <w:tabs>
          <w:tab w:val="num" w:pos="0"/>
        </w:tabs>
        <w:ind w:left="3623" w:hanging="504"/>
      </w:pPr>
      <w:rPr>
        <w:rFonts w:hint="default"/>
        <w:color w:val="auto"/>
      </w:rPr>
    </w:lvl>
    <w:lvl w:ilvl="3">
      <w:start w:val="1"/>
      <w:numFmt w:val="decimal"/>
      <w:lvlText w:val="%1.%2.%3.%4."/>
      <w:lvlJc w:val="left"/>
      <w:pPr>
        <w:tabs>
          <w:tab w:val="num" w:pos="0"/>
        </w:tabs>
        <w:ind w:left="1728" w:hanging="648"/>
      </w:pPr>
      <w:rPr>
        <w:rFonts w:hint="default"/>
        <w:sz w:val="28"/>
        <w:szCs w:val="28"/>
      </w:rPr>
    </w:lvl>
    <w:lvl w:ilvl="4">
      <w:start w:val="1"/>
      <w:numFmt w:val="decimal"/>
      <w:lvlText w:val="%1.%2.%3.%4.%5."/>
      <w:lvlJc w:val="left"/>
      <w:pPr>
        <w:tabs>
          <w:tab w:val="num" w:pos="0"/>
        </w:tabs>
        <w:ind w:left="2232" w:hanging="792"/>
      </w:pPr>
      <w:rPr>
        <w:rFonts w:hint="default"/>
        <w:sz w:val="28"/>
        <w:szCs w:val="28"/>
      </w:rPr>
    </w:lvl>
    <w:lvl w:ilvl="5">
      <w:start w:val="1"/>
      <w:numFmt w:val="decimal"/>
      <w:lvlText w:val="%1.%2.%3.%4.%5.%6."/>
      <w:lvlJc w:val="left"/>
      <w:pPr>
        <w:tabs>
          <w:tab w:val="num" w:pos="0"/>
        </w:tabs>
        <w:ind w:left="2736" w:hanging="936"/>
      </w:pPr>
      <w:rPr>
        <w:rFonts w:hint="default"/>
        <w:sz w:val="28"/>
        <w:szCs w:val="28"/>
      </w:rPr>
    </w:lvl>
    <w:lvl w:ilvl="6">
      <w:start w:val="1"/>
      <w:numFmt w:val="decimal"/>
      <w:lvlText w:val="%1.%2.%3.%4.%5.%6.%7."/>
      <w:lvlJc w:val="left"/>
      <w:pPr>
        <w:tabs>
          <w:tab w:val="num" w:pos="0"/>
        </w:tabs>
        <w:ind w:left="3240" w:hanging="1080"/>
      </w:pPr>
      <w:rPr>
        <w:rFonts w:hint="default"/>
        <w:sz w:val="28"/>
        <w:szCs w:val="28"/>
      </w:rPr>
    </w:lvl>
    <w:lvl w:ilvl="7">
      <w:start w:val="1"/>
      <w:numFmt w:val="decimal"/>
      <w:lvlText w:val="%1.%2.%3.%4.%5.%6.%7.%8."/>
      <w:lvlJc w:val="left"/>
      <w:pPr>
        <w:tabs>
          <w:tab w:val="num" w:pos="0"/>
        </w:tabs>
        <w:ind w:left="3744" w:hanging="1224"/>
      </w:pPr>
      <w:rPr>
        <w:rFonts w:hint="default"/>
        <w:sz w:val="28"/>
        <w:szCs w:val="28"/>
      </w:rPr>
    </w:lvl>
    <w:lvl w:ilvl="8">
      <w:start w:val="1"/>
      <w:numFmt w:val="decimal"/>
      <w:lvlText w:val="%1.%2.%3.%4.%5.%6.%7.%8.%9."/>
      <w:lvlJc w:val="left"/>
      <w:pPr>
        <w:tabs>
          <w:tab w:val="num" w:pos="0"/>
        </w:tabs>
        <w:ind w:left="4320" w:hanging="1440"/>
      </w:pPr>
      <w:rPr>
        <w:rFonts w:hint="default"/>
        <w:sz w:val="28"/>
        <w:szCs w:val="28"/>
      </w:rPr>
    </w:lvl>
  </w:abstractNum>
  <w:abstractNum w:abstractNumId="4" w15:restartNumberingAfterBreak="0">
    <w:nsid w:val="00000005"/>
    <w:multiLevelType w:val="singleLevel"/>
    <w:tmpl w:val="00000005"/>
    <w:name w:val="WW8Num5"/>
    <w:lvl w:ilvl="0">
      <w:start w:val="1"/>
      <w:numFmt w:val="decimal"/>
      <w:lvlText w:val="6.3.%1."/>
      <w:lvlJc w:val="left"/>
      <w:pPr>
        <w:tabs>
          <w:tab w:val="num" w:pos="0"/>
        </w:tabs>
        <w:ind w:left="1080" w:hanging="360"/>
      </w:pPr>
      <w:rPr>
        <w:rFonts w:hint="default"/>
        <w:color w:val="auto"/>
        <w:sz w:val="28"/>
        <w:szCs w:val="28"/>
      </w:rPr>
    </w:lvl>
  </w:abstractNum>
  <w:abstractNum w:abstractNumId="5" w15:restartNumberingAfterBreak="0">
    <w:nsid w:val="00000006"/>
    <w:multiLevelType w:val="multilevel"/>
    <w:tmpl w:val="00000006"/>
    <w:name w:val="WW8Num7"/>
    <w:lvl w:ilvl="0">
      <w:start w:val="5"/>
      <w:numFmt w:val="decimal"/>
      <w:lvlText w:val="%1."/>
      <w:lvlJc w:val="left"/>
      <w:pPr>
        <w:tabs>
          <w:tab w:val="num" w:pos="0"/>
        </w:tabs>
        <w:ind w:left="675" w:hanging="675"/>
      </w:pPr>
      <w:rPr>
        <w:rFonts w:hint="default"/>
        <w:color w:val="00B050"/>
      </w:rPr>
    </w:lvl>
    <w:lvl w:ilvl="1">
      <w:start w:val="3"/>
      <w:numFmt w:val="decimal"/>
      <w:lvlText w:val="%1.%2."/>
      <w:lvlJc w:val="left"/>
      <w:pPr>
        <w:tabs>
          <w:tab w:val="num" w:pos="0"/>
        </w:tabs>
        <w:ind w:left="720" w:hanging="720"/>
      </w:pPr>
      <w:rPr>
        <w:rFonts w:hint="default"/>
        <w:color w:val="00B050"/>
      </w:rPr>
    </w:lvl>
    <w:lvl w:ilvl="2">
      <w:start w:val="5"/>
      <w:numFmt w:val="decimal"/>
      <w:lvlText w:val="6.4.%3."/>
      <w:lvlJc w:val="left"/>
      <w:pPr>
        <w:tabs>
          <w:tab w:val="num" w:pos="0"/>
        </w:tabs>
        <w:ind w:left="720" w:hanging="720"/>
      </w:pPr>
      <w:rPr>
        <w:rFonts w:hint="default"/>
        <w:color w:val="auto"/>
        <w:sz w:val="28"/>
        <w:szCs w:val="28"/>
      </w:rPr>
    </w:lvl>
    <w:lvl w:ilvl="3">
      <w:start w:val="1"/>
      <w:numFmt w:val="decimal"/>
      <w:lvlText w:val="%1.%2.%3.%4."/>
      <w:lvlJc w:val="left"/>
      <w:pPr>
        <w:tabs>
          <w:tab w:val="num" w:pos="0"/>
        </w:tabs>
        <w:ind w:left="1080" w:hanging="1080"/>
      </w:pPr>
      <w:rPr>
        <w:rFonts w:hint="default"/>
        <w:color w:val="00B050"/>
      </w:rPr>
    </w:lvl>
    <w:lvl w:ilvl="4">
      <w:start w:val="1"/>
      <w:numFmt w:val="decimal"/>
      <w:lvlText w:val="%1.%2.%3.%4.%5."/>
      <w:lvlJc w:val="left"/>
      <w:pPr>
        <w:tabs>
          <w:tab w:val="num" w:pos="0"/>
        </w:tabs>
        <w:ind w:left="1080" w:hanging="1080"/>
      </w:pPr>
      <w:rPr>
        <w:rFonts w:hint="default"/>
        <w:color w:val="00B050"/>
      </w:rPr>
    </w:lvl>
    <w:lvl w:ilvl="5">
      <w:start w:val="1"/>
      <w:numFmt w:val="decimal"/>
      <w:lvlText w:val="%1.%2.%3.%4.%5.%6."/>
      <w:lvlJc w:val="left"/>
      <w:pPr>
        <w:tabs>
          <w:tab w:val="num" w:pos="0"/>
        </w:tabs>
        <w:ind w:left="1440" w:hanging="1440"/>
      </w:pPr>
      <w:rPr>
        <w:rFonts w:hint="default"/>
        <w:color w:val="00B050"/>
      </w:rPr>
    </w:lvl>
    <w:lvl w:ilvl="6">
      <w:start w:val="1"/>
      <w:numFmt w:val="decimal"/>
      <w:lvlText w:val="%1.%2.%3.%4.%5.%6.%7."/>
      <w:lvlJc w:val="left"/>
      <w:pPr>
        <w:tabs>
          <w:tab w:val="num" w:pos="0"/>
        </w:tabs>
        <w:ind w:left="1800" w:hanging="1800"/>
      </w:pPr>
      <w:rPr>
        <w:rFonts w:hint="default"/>
        <w:color w:val="00B050"/>
      </w:rPr>
    </w:lvl>
    <w:lvl w:ilvl="7">
      <w:start w:val="1"/>
      <w:numFmt w:val="decimal"/>
      <w:lvlText w:val="%1.%2.%3.%4.%5.%6.%7.%8."/>
      <w:lvlJc w:val="left"/>
      <w:pPr>
        <w:tabs>
          <w:tab w:val="num" w:pos="0"/>
        </w:tabs>
        <w:ind w:left="1800" w:hanging="1800"/>
      </w:pPr>
      <w:rPr>
        <w:rFonts w:hint="default"/>
        <w:color w:val="00B050"/>
      </w:rPr>
    </w:lvl>
    <w:lvl w:ilvl="8">
      <w:start w:val="1"/>
      <w:numFmt w:val="decimal"/>
      <w:lvlText w:val="%1.%2.%3.%4.%5.%6.%7.%8.%9."/>
      <w:lvlJc w:val="left"/>
      <w:pPr>
        <w:tabs>
          <w:tab w:val="num" w:pos="0"/>
        </w:tabs>
        <w:ind w:left="2160" w:hanging="2160"/>
      </w:pPr>
      <w:rPr>
        <w:rFonts w:hint="default"/>
        <w:color w:val="00B050"/>
      </w:rPr>
    </w:lvl>
  </w:abstractNum>
  <w:abstractNum w:abstractNumId="6" w15:restartNumberingAfterBreak="0">
    <w:nsid w:val="00000007"/>
    <w:multiLevelType w:val="singleLevel"/>
    <w:tmpl w:val="00000007"/>
    <w:name w:val="WW8Num9"/>
    <w:lvl w:ilvl="0">
      <w:start w:val="1"/>
      <w:numFmt w:val="decimal"/>
      <w:lvlText w:val="1.7.%1."/>
      <w:lvlJc w:val="left"/>
      <w:pPr>
        <w:tabs>
          <w:tab w:val="num" w:pos="0"/>
        </w:tabs>
        <w:ind w:left="720" w:hanging="360"/>
      </w:pPr>
      <w:rPr>
        <w:rFonts w:hint="default"/>
        <w:sz w:val="28"/>
        <w:szCs w:val="28"/>
      </w:rPr>
    </w:lvl>
  </w:abstractNum>
  <w:abstractNum w:abstractNumId="7" w15:restartNumberingAfterBreak="0">
    <w:nsid w:val="00000008"/>
    <w:multiLevelType w:val="multilevel"/>
    <w:tmpl w:val="00000008"/>
    <w:name w:val="WW8Num10"/>
    <w:lvl w:ilvl="0">
      <w:start w:val="1"/>
      <w:numFmt w:val="decimal"/>
      <w:lvlText w:val="%1."/>
      <w:lvlJc w:val="left"/>
      <w:pPr>
        <w:tabs>
          <w:tab w:val="num" w:pos="0"/>
        </w:tabs>
        <w:ind w:left="3479" w:hanging="360"/>
      </w:pPr>
      <w:rPr>
        <w:rFonts w:hint="default"/>
        <w:b/>
        <w:bCs w:val="0"/>
        <w:lang w:val="ru-RU"/>
      </w:rPr>
    </w:lvl>
    <w:lvl w:ilvl="1">
      <w:start w:val="1"/>
      <w:numFmt w:val="decimal"/>
      <w:lvlText w:val="%1.%2."/>
      <w:lvlJc w:val="left"/>
      <w:pPr>
        <w:tabs>
          <w:tab w:val="num" w:pos="0"/>
        </w:tabs>
        <w:ind w:left="2280" w:hanging="720"/>
      </w:pPr>
      <w:rPr>
        <w:rFonts w:hint="default"/>
        <w:b w:val="0"/>
        <w:i w:val="0"/>
        <w:color w:val="auto"/>
        <w:sz w:val="28"/>
      </w:rPr>
    </w:lvl>
    <w:lvl w:ilvl="2">
      <w:start w:val="1"/>
      <w:numFmt w:val="decimal"/>
      <w:lvlText w:val="%1.%2.%3."/>
      <w:lvlJc w:val="left"/>
      <w:pPr>
        <w:tabs>
          <w:tab w:val="num" w:pos="0"/>
        </w:tabs>
        <w:ind w:left="12" w:hanging="720"/>
      </w:pPr>
      <w:rPr>
        <w:rFonts w:hint="default"/>
        <w:b w:val="0"/>
        <w:color w:val="auto"/>
        <w:sz w:val="28"/>
        <w:szCs w:val="28"/>
      </w:rPr>
    </w:lvl>
    <w:lvl w:ilvl="3">
      <w:start w:val="1"/>
      <w:numFmt w:val="decimal"/>
      <w:lvlText w:val="%1.%2.%3.%4."/>
      <w:lvlJc w:val="left"/>
      <w:pPr>
        <w:tabs>
          <w:tab w:val="num" w:pos="0"/>
        </w:tabs>
        <w:ind w:left="338" w:hanging="1080"/>
      </w:pPr>
      <w:rPr>
        <w:rFonts w:hint="default"/>
        <w:b w:val="0"/>
      </w:rPr>
    </w:lvl>
    <w:lvl w:ilvl="4">
      <w:start w:val="1"/>
      <w:numFmt w:val="decimal"/>
      <w:lvlText w:val="%1.%2.%3.%4.%5."/>
      <w:lvlJc w:val="left"/>
      <w:pPr>
        <w:tabs>
          <w:tab w:val="num" w:pos="0"/>
        </w:tabs>
        <w:ind w:left="338" w:hanging="1080"/>
      </w:pPr>
      <w:rPr>
        <w:rFonts w:hint="default"/>
      </w:rPr>
    </w:lvl>
    <w:lvl w:ilvl="5">
      <w:start w:val="1"/>
      <w:numFmt w:val="decimal"/>
      <w:lvlText w:val="%1.%2.%3.%4.%5.%6."/>
      <w:lvlJc w:val="left"/>
      <w:pPr>
        <w:tabs>
          <w:tab w:val="num" w:pos="0"/>
        </w:tabs>
        <w:ind w:left="22" w:hanging="1440"/>
      </w:pPr>
      <w:rPr>
        <w:rFonts w:hint="default"/>
      </w:rPr>
    </w:lvl>
    <w:lvl w:ilvl="6">
      <w:start w:val="1"/>
      <w:numFmt w:val="decimal"/>
      <w:lvlText w:val="%1.%2.%3.%4.%5.%6.%7."/>
      <w:lvlJc w:val="left"/>
      <w:pPr>
        <w:tabs>
          <w:tab w:val="num" w:pos="0"/>
        </w:tabs>
        <w:ind w:left="382" w:hanging="1800"/>
      </w:pPr>
      <w:rPr>
        <w:rFonts w:hint="default"/>
      </w:rPr>
    </w:lvl>
    <w:lvl w:ilvl="7">
      <w:start w:val="1"/>
      <w:numFmt w:val="decimal"/>
      <w:lvlText w:val="%1.%2.%3.%4.%5.%6.%7.%8."/>
      <w:lvlJc w:val="left"/>
      <w:pPr>
        <w:tabs>
          <w:tab w:val="num" w:pos="0"/>
        </w:tabs>
        <w:ind w:left="382" w:hanging="1800"/>
      </w:pPr>
      <w:rPr>
        <w:rFonts w:hint="default"/>
      </w:rPr>
    </w:lvl>
    <w:lvl w:ilvl="8">
      <w:start w:val="1"/>
      <w:numFmt w:val="decimal"/>
      <w:lvlText w:val="%1.%2.%3.%4.%5.%6.%7.%8.%9."/>
      <w:lvlJc w:val="left"/>
      <w:pPr>
        <w:tabs>
          <w:tab w:val="num" w:pos="0"/>
        </w:tabs>
        <w:ind w:left="742" w:hanging="2160"/>
      </w:pPr>
      <w:rPr>
        <w:rFonts w:hint="default"/>
      </w:rPr>
    </w:lvl>
  </w:abstractNum>
  <w:abstractNum w:abstractNumId="8" w15:restartNumberingAfterBreak="0">
    <w:nsid w:val="00000009"/>
    <w:multiLevelType w:val="multilevel"/>
    <w:tmpl w:val="00000009"/>
    <w:name w:val="WW8Num11"/>
    <w:lvl w:ilvl="0">
      <w:start w:val="1"/>
      <w:numFmt w:val="decimal"/>
      <w:lvlText w:val="%1"/>
      <w:lvlJc w:val="left"/>
      <w:pPr>
        <w:tabs>
          <w:tab w:val="num" w:pos="0"/>
        </w:tabs>
        <w:ind w:left="375" w:hanging="375"/>
      </w:pPr>
      <w:rPr>
        <w:rFonts w:hint="default"/>
        <w:sz w:val="28"/>
        <w:szCs w:val="28"/>
      </w:rPr>
    </w:lvl>
    <w:lvl w:ilvl="1">
      <w:start w:val="4"/>
      <w:numFmt w:val="decimal"/>
      <w:lvlText w:val="%1.%2"/>
      <w:lvlJc w:val="left"/>
      <w:pPr>
        <w:tabs>
          <w:tab w:val="num" w:pos="0"/>
        </w:tabs>
        <w:ind w:left="735" w:hanging="375"/>
      </w:pPr>
      <w:rPr>
        <w:rFonts w:hint="default"/>
        <w:sz w:val="28"/>
        <w:szCs w:val="28"/>
      </w:rPr>
    </w:lvl>
    <w:lvl w:ilvl="2">
      <w:start w:val="1"/>
      <w:numFmt w:val="decimal"/>
      <w:lvlText w:val="1.4.%3."/>
      <w:lvlJc w:val="left"/>
      <w:pPr>
        <w:tabs>
          <w:tab w:val="num" w:pos="131"/>
        </w:tabs>
        <w:ind w:left="1571" w:hanging="720"/>
      </w:pPr>
      <w:rPr>
        <w:rFonts w:hint="default"/>
        <w:sz w:val="28"/>
        <w:szCs w:val="28"/>
      </w:rPr>
    </w:lvl>
    <w:lvl w:ilvl="3">
      <w:start w:val="1"/>
      <w:numFmt w:val="decimal"/>
      <w:lvlText w:val="%1.%2.%3.%4"/>
      <w:lvlJc w:val="left"/>
      <w:pPr>
        <w:tabs>
          <w:tab w:val="num" w:pos="0"/>
        </w:tabs>
        <w:ind w:left="2160" w:hanging="1080"/>
      </w:pPr>
      <w:rPr>
        <w:rFonts w:hint="default"/>
        <w:sz w:val="28"/>
        <w:szCs w:val="28"/>
      </w:rPr>
    </w:lvl>
    <w:lvl w:ilvl="4">
      <w:start w:val="1"/>
      <w:numFmt w:val="decimal"/>
      <w:lvlText w:val="%1.%2.%3.%4.%5"/>
      <w:lvlJc w:val="left"/>
      <w:pPr>
        <w:tabs>
          <w:tab w:val="num" w:pos="0"/>
        </w:tabs>
        <w:ind w:left="2520" w:hanging="1080"/>
      </w:pPr>
      <w:rPr>
        <w:rFonts w:hint="default"/>
        <w:sz w:val="28"/>
        <w:szCs w:val="28"/>
      </w:rPr>
    </w:lvl>
    <w:lvl w:ilvl="5">
      <w:start w:val="1"/>
      <w:numFmt w:val="decimal"/>
      <w:lvlText w:val="%1.%2.%3.%4.%5.%6"/>
      <w:lvlJc w:val="left"/>
      <w:pPr>
        <w:tabs>
          <w:tab w:val="num" w:pos="0"/>
        </w:tabs>
        <w:ind w:left="3240" w:hanging="1440"/>
      </w:pPr>
      <w:rPr>
        <w:rFonts w:hint="default"/>
        <w:sz w:val="28"/>
        <w:szCs w:val="28"/>
      </w:rPr>
    </w:lvl>
    <w:lvl w:ilvl="6">
      <w:start w:val="1"/>
      <w:numFmt w:val="decimal"/>
      <w:lvlText w:val="%1.%2.%3.%4.%5.%6.%7"/>
      <w:lvlJc w:val="left"/>
      <w:pPr>
        <w:tabs>
          <w:tab w:val="num" w:pos="0"/>
        </w:tabs>
        <w:ind w:left="3600" w:hanging="1440"/>
      </w:pPr>
      <w:rPr>
        <w:rFonts w:hint="default"/>
        <w:sz w:val="28"/>
        <w:szCs w:val="28"/>
      </w:rPr>
    </w:lvl>
    <w:lvl w:ilvl="7">
      <w:start w:val="1"/>
      <w:numFmt w:val="decimal"/>
      <w:lvlText w:val="%1.%2.%3.%4.%5.%6.%7.%8"/>
      <w:lvlJc w:val="left"/>
      <w:pPr>
        <w:tabs>
          <w:tab w:val="num" w:pos="0"/>
        </w:tabs>
        <w:ind w:left="4320" w:hanging="1800"/>
      </w:pPr>
      <w:rPr>
        <w:rFonts w:hint="default"/>
        <w:sz w:val="28"/>
        <w:szCs w:val="28"/>
      </w:rPr>
    </w:lvl>
    <w:lvl w:ilvl="8">
      <w:start w:val="1"/>
      <w:numFmt w:val="decimal"/>
      <w:lvlText w:val="%1.%2.%3.%4.%5.%6.%7.%8.%9"/>
      <w:lvlJc w:val="left"/>
      <w:pPr>
        <w:tabs>
          <w:tab w:val="num" w:pos="0"/>
        </w:tabs>
        <w:ind w:left="5040" w:hanging="2160"/>
      </w:pPr>
      <w:rPr>
        <w:rFonts w:hint="default"/>
        <w:sz w:val="28"/>
        <w:szCs w:val="28"/>
      </w:rPr>
    </w:lvl>
  </w:abstractNum>
  <w:abstractNum w:abstractNumId="9" w15:restartNumberingAfterBreak="0">
    <w:nsid w:val="0000000A"/>
    <w:multiLevelType w:val="multilevel"/>
    <w:tmpl w:val="0000000A"/>
    <w:name w:val="WW8Num12"/>
    <w:lvl w:ilvl="0">
      <w:start w:val="20"/>
      <w:numFmt w:val="decimal"/>
      <w:lvlText w:val="%1."/>
      <w:lvlJc w:val="left"/>
      <w:pPr>
        <w:tabs>
          <w:tab w:val="num" w:pos="0"/>
        </w:tabs>
        <w:ind w:left="560" w:hanging="560"/>
      </w:pPr>
      <w:rPr>
        <w:rFonts w:hint="default"/>
        <w:b/>
      </w:rPr>
    </w:lvl>
    <w:lvl w:ilvl="1">
      <w:start w:val="1"/>
      <w:numFmt w:val="decimal"/>
      <w:lvlText w:val="%1.%2."/>
      <w:lvlJc w:val="left"/>
      <w:pPr>
        <w:tabs>
          <w:tab w:val="num" w:pos="0"/>
        </w:tabs>
        <w:ind w:left="720" w:hanging="720"/>
      </w:pPr>
      <w:rPr>
        <w:rFonts w:hint="default"/>
        <w:b w:val="0"/>
        <w:bCs/>
        <w:sz w:val="28"/>
        <w:szCs w:val="28"/>
        <w:lang w:val="en-US"/>
      </w:rPr>
    </w:lvl>
    <w:lvl w:ilvl="2">
      <w:start w:val="1"/>
      <w:numFmt w:val="decimal"/>
      <w:lvlText w:val="%1.%2.%3."/>
      <w:lvlJc w:val="left"/>
      <w:pPr>
        <w:tabs>
          <w:tab w:val="num" w:pos="0"/>
        </w:tabs>
        <w:ind w:left="720" w:hanging="720"/>
      </w:pPr>
      <w:rPr>
        <w:rFonts w:hint="default"/>
        <w:b w:val="0"/>
        <w:bCs/>
        <w:sz w:val="28"/>
        <w:szCs w:val="28"/>
        <w:lang w:val="en-US"/>
      </w:rPr>
    </w:lvl>
    <w:lvl w:ilvl="3">
      <w:start w:val="1"/>
      <w:numFmt w:val="decimal"/>
      <w:lvlText w:val="%1.%2.%3.%4."/>
      <w:lvlJc w:val="left"/>
      <w:pPr>
        <w:tabs>
          <w:tab w:val="num" w:pos="0"/>
        </w:tabs>
        <w:ind w:left="1080" w:hanging="1080"/>
      </w:pPr>
      <w:rPr>
        <w:rFonts w:hint="default"/>
        <w:b w:val="0"/>
        <w:bCs/>
        <w:sz w:val="28"/>
        <w:szCs w:val="28"/>
        <w:lang w:val="en-US"/>
      </w:rPr>
    </w:lvl>
    <w:lvl w:ilvl="4">
      <w:start w:val="1"/>
      <w:numFmt w:val="decimal"/>
      <w:lvlText w:val="%1.%2.%3.%4.%5."/>
      <w:lvlJc w:val="left"/>
      <w:pPr>
        <w:tabs>
          <w:tab w:val="num" w:pos="0"/>
        </w:tabs>
        <w:ind w:left="1080" w:hanging="1080"/>
      </w:pPr>
      <w:rPr>
        <w:rFonts w:hint="default"/>
        <w:b/>
      </w:rPr>
    </w:lvl>
    <w:lvl w:ilvl="5">
      <w:start w:val="1"/>
      <w:numFmt w:val="decimal"/>
      <w:lvlText w:val="%1.%2.%3.%4.%5.%6."/>
      <w:lvlJc w:val="left"/>
      <w:pPr>
        <w:tabs>
          <w:tab w:val="num" w:pos="0"/>
        </w:tabs>
        <w:ind w:left="1440" w:hanging="1440"/>
      </w:pPr>
      <w:rPr>
        <w:rFonts w:hint="default"/>
        <w:b/>
      </w:rPr>
    </w:lvl>
    <w:lvl w:ilvl="6">
      <w:start w:val="1"/>
      <w:numFmt w:val="decimal"/>
      <w:lvlText w:val="%1.%2.%3.%4.%5.%6.%7."/>
      <w:lvlJc w:val="left"/>
      <w:pPr>
        <w:tabs>
          <w:tab w:val="num" w:pos="0"/>
        </w:tabs>
        <w:ind w:left="1800" w:hanging="1800"/>
      </w:pPr>
      <w:rPr>
        <w:rFonts w:hint="default"/>
        <w:b/>
      </w:rPr>
    </w:lvl>
    <w:lvl w:ilvl="7">
      <w:start w:val="1"/>
      <w:numFmt w:val="decimal"/>
      <w:lvlText w:val="%1.%2.%3.%4.%5.%6.%7.%8."/>
      <w:lvlJc w:val="left"/>
      <w:pPr>
        <w:tabs>
          <w:tab w:val="num" w:pos="0"/>
        </w:tabs>
        <w:ind w:left="1800" w:hanging="1800"/>
      </w:pPr>
      <w:rPr>
        <w:rFonts w:hint="default"/>
        <w:b/>
      </w:rPr>
    </w:lvl>
    <w:lvl w:ilvl="8">
      <w:start w:val="1"/>
      <w:numFmt w:val="decimal"/>
      <w:lvlText w:val="%1.%2.%3.%4.%5.%6.%7.%8.%9."/>
      <w:lvlJc w:val="left"/>
      <w:pPr>
        <w:tabs>
          <w:tab w:val="num" w:pos="0"/>
        </w:tabs>
        <w:ind w:left="2160" w:hanging="2160"/>
      </w:pPr>
      <w:rPr>
        <w:rFonts w:hint="default"/>
        <w:b/>
      </w:rPr>
    </w:lvl>
  </w:abstractNum>
  <w:abstractNum w:abstractNumId="10" w15:restartNumberingAfterBreak="0">
    <w:nsid w:val="0000000B"/>
    <w:multiLevelType w:val="multilevel"/>
    <w:tmpl w:val="0000000B"/>
    <w:name w:val="WW8Num13"/>
    <w:lvl w:ilvl="0">
      <w:start w:val="7"/>
      <w:numFmt w:val="decimal"/>
      <w:lvlText w:val="%1."/>
      <w:lvlJc w:val="left"/>
      <w:pPr>
        <w:tabs>
          <w:tab w:val="num" w:pos="0"/>
        </w:tabs>
        <w:ind w:left="675" w:hanging="675"/>
      </w:pPr>
      <w:rPr>
        <w:rFonts w:hint="default"/>
        <w:sz w:val="28"/>
        <w:szCs w:val="28"/>
      </w:rPr>
    </w:lvl>
    <w:lvl w:ilvl="1">
      <w:start w:val="4"/>
      <w:numFmt w:val="decimal"/>
      <w:lvlText w:val="%1.%2."/>
      <w:lvlJc w:val="left"/>
      <w:pPr>
        <w:tabs>
          <w:tab w:val="num" w:pos="0"/>
        </w:tabs>
        <w:ind w:left="720" w:hanging="720"/>
      </w:pPr>
      <w:rPr>
        <w:rFonts w:hint="default"/>
        <w:sz w:val="28"/>
        <w:szCs w:val="28"/>
      </w:rPr>
    </w:lvl>
    <w:lvl w:ilvl="2">
      <w:start w:val="1"/>
      <w:numFmt w:val="decimal"/>
      <w:lvlText w:val="%1.%2.%3."/>
      <w:lvlJc w:val="left"/>
      <w:pPr>
        <w:tabs>
          <w:tab w:val="num" w:pos="0"/>
        </w:tabs>
        <w:ind w:left="720" w:hanging="720"/>
      </w:pPr>
      <w:rPr>
        <w:rFonts w:hint="default"/>
        <w:sz w:val="28"/>
        <w:szCs w:val="28"/>
      </w:rPr>
    </w:lvl>
    <w:lvl w:ilvl="3">
      <w:start w:val="1"/>
      <w:numFmt w:val="decimal"/>
      <w:lvlText w:val="%1.%2.%3.%4."/>
      <w:lvlJc w:val="left"/>
      <w:pPr>
        <w:tabs>
          <w:tab w:val="num" w:pos="0"/>
        </w:tabs>
        <w:ind w:left="1080" w:hanging="1080"/>
      </w:pPr>
      <w:rPr>
        <w:rFonts w:hint="default"/>
        <w:sz w:val="28"/>
        <w:szCs w:val="28"/>
      </w:rPr>
    </w:lvl>
    <w:lvl w:ilvl="4">
      <w:start w:val="1"/>
      <w:numFmt w:val="decimal"/>
      <w:lvlText w:val="%1.%2.%3.%4.%5."/>
      <w:lvlJc w:val="left"/>
      <w:pPr>
        <w:tabs>
          <w:tab w:val="num" w:pos="0"/>
        </w:tabs>
        <w:ind w:left="1080" w:hanging="1080"/>
      </w:pPr>
      <w:rPr>
        <w:rFonts w:hint="default"/>
        <w:sz w:val="28"/>
        <w:szCs w:val="28"/>
      </w:rPr>
    </w:lvl>
    <w:lvl w:ilvl="5">
      <w:start w:val="1"/>
      <w:numFmt w:val="decimal"/>
      <w:lvlText w:val="%1.%2.%3.%4.%5.%6."/>
      <w:lvlJc w:val="left"/>
      <w:pPr>
        <w:tabs>
          <w:tab w:val="num" w:pos="0"/>
        </w:tabs>
        <w:ind w:left="1440" w:hanging="1440"/>
      </w:pPr>
      <w:rPr>
        <w:rFonts w:hint="default"/>
        <w:sz w:val="28"/>
        <w:szCs w:val="28"/>
      </w:rPr>
    </w:lvl>
    <w:lvl w:ilvl="6">
      <w:start w:val="1"/>
      <w:numFmt w:val="decimal"/>
      <w:lvlText w:val="%1.%2.%3.%4.%5.%6.%7."/>
      <w:lvlJc w:val="left"/>
      <w:pPr>
        <w:tabs>
          <w:tab w:val="num" w:pos="0"/>
        </w:tabs>
        <w:ind w:left="1800" w:hanging="1800"/>
      </w:pPr>
      <w:rPr>
        <w:rFonts w:hint="default"/>
        <w:sz w:val="28"/>
        <w:szCs w:val="28"/>
      </w:rPr>
    </w:lvl>
    <w:lvl w:ilvl="7">
      <w:start w:val="1"/>
      <w:numFmt w:val="decimal"/>
      <w:lvlText w:val="%1.%2.%3.%4.%5.%6.%7.%8."/>
      <w:lvlJc w:val="left"/>
      <w:pPr>
        <w:tabs>
          <w:tab w:val="num" w:pos="0"/>
        </w:tabs>
        <w:ind w:left="1800" w:hanging="1800"/>
      </w:pPr>
      <w:rPr>
        <w:rFonts w:hint="default"/>
        <w:sz w:val="28"/>
        <w:szCs w:val="28"/>
      </w:rPr>
    </w:lvl>
    <w:lvl w:ilvl="8">
      <w:start w:val="1"/>
      <w:numFmt w:val="decimal"/>
      <w:lvlText w:val="%1.%2.%3.%4.%5.%6.%7.%8.%9."/>
      <w:lvlJc w:val="left"/>
      <w:pPr>
        <w:tabs>
          <w:tab w:val="num" w:pos="0"/>
        </w:tabs>
        <w:ind w:left="2160" w:hanging="2160"/>
      </w:pPr>
      <w:rPr>
        <w:rFonts w:hint="default"/>
        <w:sz w:val="28"/>
        <w:szCs w:val="28"/>
      </w:rPr>
    </w:lvl>
  </w:abstractNum>
  <w:abstractNum w:abstractNumId="11" w15:restartNumberingAfterBreak="0">
    <w:nsid w:val="0000000C"/>
    <w:multiLevelType w:val="multilevel"/>
    <w:tmpl w:val="0000000C"/>
    <w:name w:val="WW8Num14"/>
    <w:lvl w:ilvl="0">
      <w:start w:val="1"/>
      <w:numFmt w:val="decimal"/>
      <w:lvlText w:val="%1."/>
      <w:lvlJc w:val="left"/>
      <w:pPr>
        <w:tabs>
          <w:tab w:val="num" w:pos="0"/>
        </w:tabs>
        <w:ind w:left="360" w:hanging="360"/>
      </w:pPr>
      <w:rPr>
        <w:rFonts w:hint="default"/>
      </w:rPr>
    </w:lvl>
    <w:lvl w:ilvl="1">
      <w:start w:val="1"/>
      <w:numFmt w:val="decimal"/>
      <w:lvlText w:val="%1.%2."/>
      <w:lvlJc w:val="left"/>
      <w:pPr>
        <w:tabs>
          <w:tab w:val="num" w:pos="0"/>
        </w:tabs>
        <w:ind w:left="792" w:hanging="432"/>
      </w:pPr>
      <w:rPr>
        <w:rFonts w:hint="default"/>
      </w:rPr>
    </w:lvl>
    <w:lvl w:ilvl="2">
      <w:start w:val="1"/>
      <w:numFmt w:val="decimal"/>
      <w:lvlText w:val="%2.%3."/>
      <w:lvlJc w:val="left"/>
      <w:pPr>
        <w:tabs>
          <w:tab w:val="num" w:pos="0"/>
        </w:tabs>
        <w:ind w:left="1224" w:hanging="504"/>
      </w:pPr>
      <w:rPr>
        <w:rFonts w:hint="default"/>
      </w:rPr>
    </w:lvl>
    <w:lvl w:ilvl="3">
      <w:start w:val="1"/>
      <w:numFmt w:val="decimal"/>
      <w:lvlText w:val="1.3.7.%4."/>
      <w:lvlJc w:val="left"/>
      <w:pPr>
        <w:tabs>
          <w:tab w:val="num" w:pos="0"/>
        </w:tabs>
        <w:ind w:left="1728" w:hanging="648"/>
      </w:pPr>
      <w:rPr>
        <w:rFonts w:hint="default"/>
        <w:color w:val="auto"/>
        <w:sz w:val="28"/>
        <w:szCs w:val="28"/>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2" w15:restartNumberingAfterBreak="0">
    <w:nsid w:val="0000000D"/>
    <w:multiLevelType w:val="multilevel"/>
    <w:tmpl w:val="0000000D"/>
    <w:name w:val="WW8Num15"/>
    <w:lvl w:ilvl="0">
      <w:start w:val="19"/>
      <w:numFmt w:val="decimal"/>
      <w:lvlText w:val="%1"/>
      <w:lvlJc w:val="left"/>
      <w:pPr>
        <w:tabs>
          <w:tab w:val="num" w:pos="0"/>
        </w:tabs>
        <w:ind w:left="630" w:hanging="630"/>
      </w:pPr>
      <w:rPr>
        <w:rFonts w:hint="default"/>
        <w:b/>
        <w:color w:val="FF0000"/>
      </w:rPr>
    </w:lvl>
    <w:lvl w:ilvl="1">
      <w:start w:val="11"/>
      <w:numFmt w:val="decimal"/>
      <w:lvlText w:val="%1.%2"/>
      <w:lvlJc w:val="left"/>
      <w:pPr>
        <w:tabs>
          <w:tab w:val="num" w:pos="0"/>
        </w:tabs>
        <w:ind w:left="0" w:firstLine="0"/>
      </w:pPr>
      <w:rPr>
        <w:rFonts w:hint="default"/>
        <w:b w:val="0"/>
        <w:bCs/>
        <w:color w:val="auto"/>
        <w:sz w:val="28"/>
        <w:szCs w:val="28"/>
      </w:rPr>
    </w:lvl>
    <w:lvl w:ilvl="2">
      <w:start w:val="1"/>
      <w:numFmt w:val="decimal"/>
      <w:lvlText w:val="%1.%2.%3"/>
      <w:lvlJc w:val="left"/>
      <w:pPr>
        <w:tabs>
          <w:tab w:val="num" w:pos="0"/>
        </w:tabs>
        <w:ind w:left="0" w:firstLine="0"/>
      </w:pPr>
      <w:rPr>
        <w:rFonts w:hint="default"/>
        <w:b w:val="0"/>
        <w:bCs/>
        <w:color w:val="auto"/>
        <w:sz w:val="28"/>
        <w:szCs w:val="28"/>
      </w:rPr>
    </w:lvl>
    <w:lvl w:ilvl="3">
      <w:start w:val="1"/>
      <w:numFmt w:val="decimal"/>
      <w:lvlText w:val="%1.%2.%3.%4"/>
      <w:lvlJc w:val="left"/>
      <w:pPr>
        <w:tabs>
          <w:tab w:val="num" w:pos="0"/>
        </w:tabs>
        <w:ind w:left="0" w:firstLine="0"/>
      </w:pPr>
      <w:rPr>
        <w:rFonts w:hint="default"/>
        <w:b w:val="0"/>
        <w:bCs/>
        <w:color w:val="auto"/>
        <w:sz w:val="28"/>
        <w:szCs w:val="28"/>
      </w:rPr>
    </w:lvl>
    <w:lvl w:ilvl="4">
      <w:start w:val="1"/>
      <w:numFmt w:val="decimal"/>
      <w:lvlText w:val="%1.%2.%3.%4.%5"/>
      <w:lvlJc w:val="left"/>
      <w:pPr>
        <w:tabs>
          <w:tab w:val="num" w:pos="0"/>
        </w:tabs>
        <w:ind w:left="1080" w:hanging="1080"/>
      </w:pPr>
      <w:rPr>
        <w:rFonts w:hint="default"/>
        <w:b/>
        <w:color w:val="FF0000"/>
      </w:rPr>
    </w:lvl>
    <w:lvl w:ilvl="5">
      <w:start w:val="1"/>
      <w:numFmt w:val="decimal"/>
      <w:lvlText w:val="%1.%2.%3.%4.%5.%6"/>
      <w:lvlJc w:val="left"/>
      <w:pPr>
        <w:tabs>
          <w:tab w:val="num" w:pos="0"/>
        </w:tabs>
        <w:ind w:left="1440" w:hanging="1440"/>
      </w:pPr>
      <w:rPr>
        <w:rFonts w:hint="default"/>
        <w:b/>
        <w:color w:val="FF0000"/>
      </w:rPr>
    </w:lvl>
    <w:lvl w:ilvl="6">
      <w:start w:val="1"/>
      <w:numFmt w:val="decimal"/>
      <w:lvlText w:val="%1.%2.%3.%4.%5.%6.%7"/>
      <w:lvlJc w:val="left"/>
      <w:pPr>
        <w:tabs>
          <w:tab w:val="num" w:pos="0"/>
        </w:tabs>
        <w:ind w:left="1440" w:hanging="1440"/>
      </w:pPr>
      <w:rPr>
        <w:rFonts w:hint="default"/>
        <w:b/>
        <w:color w:val="FF0000"/>
      </w:rPr>
    </w:lvl>
    <w:lvl w:ilvl="7">
      <w:start w:val="1"/>
      <w:numFmt w:val="decimal"/>
      <w:lvlText w:val="%1.%2.%3.%4.%5.%6.%7.%8"/>
      <w:lvlJc w:val="left"/>
      <w:pPr>
        <w:tabs>
          <w:tab w:val="num" w:pos="0"/>
        </w:tabs>
        <w:ind w:left="1800" w:hanging="1800"/>
      </w:pPr>
      <w:rPr>
        <w:rFonts w:hint="default"/>
        <w:b/>
        <w:color w:val="FF0000"/>
      </w:rPr>
    </w:lvl>
    <w:lvl w:ilvl="8">
      <w:start w:val="1"/>
      <w:numFmt w:val="decimal"/>
      <w:lvlText w:val="%1.%2.%3.%4.%5.%6.%7.%8.%9"/>
      <w:lvlJc w:val="left"/>
      <w:pPr>
        <w:tabs>
          <w:tab w:val="num" w:pos="0"/>
        </w:tabs>
        <w:ind w:left="2160" w:hanging="2160"/>
      </w:pPr>
      <w:rPr>
        <w:rFonts w:hint="default"/>
        <w:b/>
        <w:color w:val="FF0000"/>
      </w:rPr>
    </w:lvl>
  </w:abstractNum>
  <w:abstractNum w:abstractNumId="13" w15:restartNumberingAfterBreak="0">
    <w:nsid w:val="0000000E"/>
    <w:multiLevelType w:val="multilevel"/>
    <w:tmpl w:val="0000000E"/>
    <w:name w:val="WW8Num16"/>
    <w:lvl w:ilvl="0">
      <w:start w:val="3"/>
      <w:numFmt w:val="decimal"/>
      <w:lvlText w:val="%1."/>
      <w:lvlJc w:val="left"/>
      <w:pPr>
        <w:tabs>
          <w:tab w:val="num" w:pos="0"/>
        </w:tabs>
        <w:ind w:left="900" w:hanging="900"/>
      </w:pPr>
      <w:rPr>
        <w:rFonts w:hint="default"/>
        <w:sz w:val="28"/>
        <w:szCs w:val="28"/>
      </w:rPr>
    </w:lvl>
    <w:lvl w:ilvl="1">
      <w:start w:val="4"/>
      <w:numFmt w:val="decimal"/>
      <w:lvlText w:val="7.%2."/>
      <w:lvlJc w:val="left"/>
      <w:pPr>
        <w:tabs>
          <w:tab w:val="num" w:pos="0"/>
        </w:tabs>
        <w:ind w:left="994" w:hanging="900"/>
      </w:pPr>
      <w:rPr>
        <w:rFonts w:hint="default"/>
        <w:sz w:val="28"/>
        <w:szCs w:val="28"/>
      </w:rPr>
    </w:lvl>
    <w:lvl w:ilvl="2">
      <w:start w:val="5"/>
      <w:numFmt w:val="decimal"/>
      <w:lvlText w:val="7.3.%3"/>
      <w:lvlJc w:val="left"/>
      <w:pPr>
        <w:tabs>
          <w:tab w:val="num" w:pos="0"/>
        </w:tabs>
        <w:ind w:left="1088" w:hanging="900"/>
      </w:pPr>
      <w:rPr>
        <w:rFonts w:hint="default"/>
        <w:sz w:val="28"/>
        <w:szCs w:val="28"/>
      </w:rPr>
    </w:lvl>
    <w:lvl w:ilvl="3">
      <w:start w:val="1"/>
      <w:numFmt w:val="decimal"/>
      <w:lvlText w:val="%1.%2.%3.%4."/>
      <w:lvlJc w:val="left"/>
      <w:pPr>
        <w:tabs>
          <w:tab w:val="num" w:pos="0"/>
        </w:tabs>
        <w:ind w:left="1506" w:hanging="1080"/>
      </w:pPr>
      <w:rPr>
        <w:rFonts w:hint="default"/>
        <w:sz w:val="28"/>
        <w:szCs w:val="28"/>
      </w:rPr>
    </w:lvl>
    <w:lvl w:ilvl="4">
      <w:start w:val="1"/>
      <w:numFmt w:val="decimal"/>
      <w:lvlText w:val="%1.%2.%3.%4.%5."/>
      <w:lvlJc w:val="left"/>
      <w:pPr>
        <w:tabs>
          <w:tab w:val="num" w:pos="0"/>
        </w:tabs>
        <w:ind w:left="1456" w:hanging="1080"/>
      </w:pPr>
      <w:rPr>
        <w:rFonts w:hint="default"/>
        <w:sz w:val="28"/>
        <w:szCs w:val="28"/>
      </w:rPr>
    </w:lvl>
    <w:lvl w:ilvl="5">
      <w:start w:val="1"/>
      <w:numFmt w:val="decimal"/>
      <w:lvlText w:val="%1.%2.%3.%4.%5.%6."/>
      <w:lvlJc w:val="left"/>
      <w:pPr>
        <w:tabs>
          <w:tab w:val="num" w:pos="0"/>
        </w:tabs>
        <w:ind w:left="1910" w:hanging="1440"/>
      </w:pPr>
      <w:rPr>
        <w:rFonts w:hint="default"/>
        <w:sz w:val="28"/>
        <w:szCs w:val="28"/>
      </w:rPr>
    </w:lvl>
    <w:lvl w:ilvl="6">
      <w:start w:val="1"/>
      <w:numFmt w:val="decimal"/>
      <w:lvlText w:val="%1.%2.%3.%4.%5.%6.%7."/>
      <w:lvlJc w:val="left"/>
      <w:pPr>
        <w:tabs>
          <w:tab w:val="num" w:pos="0"/>
        </w:tabs>
        <w:ind w:left="2364" w:hanging="1800"/>
      </w:pPr>
      <w:rPr>
        <w:rFonts w:hint="default"/>
        <w:sz w:val="28"/>
        <w:szCs w:val="28"/>
      </w:rPr>
    </w:lvl>
    <w:lvl w:ilvl="7">
      <w:start w:val="1"/>
      <w:numFmt w:val="decimal"/>
      <w:lvlText w:val="%1.%2.%3.%4.%5.%6.%7.%8."/>
      <w:lvlJc w:val="left"/>
      <w:pPr>
        <w:tabs>
          <w:tab w:val="num" w:pos="0"/>
        </w:tabs>
        <w:ind w:left="2458" w:hanging="1800"/>
      </w:pPr>
      <w:rPr>
        <w:rFonts w:hint="default"/>
        <w:sz w:val="28"/>
        <w:szCs w:val="28"/>
      </w:rPr>
    </w:lvl>
    <w:lvl w:ilvl="8">
      <w:start w:val="1"/>
      <w:numFmt w:val="decimal"/>
      <w:lvlText w:val="%1.%2.%3.%4.%5.%6.%7.%8.%9."/>
      <w:lvlJc w:val="left"/>
      <w:pPr>
        <w:tabs>
          <w:tab w:val="num" w:pos="0"/>
        </w:tabs>
        <w:ind w:left="2912" w:hanging="2160"/>
      </w:pPr>
      <w:rPr>
        <w:rFonts w:hint="default"/>
        <w:sz w:val="28"/>
        <w:szCs w:val="28"/>
      </w:rPr>
    </w:lvl>
  </w:abstractNum>
  <w:abstractNum w:abstractNumId="14" w15:restartNumberingAfterBreak="0">
    <w:nsid w:val="00000010"/>
    <w:multiLevelType w:val="multilevel"/>
    <w:tmpl w:val="00000010"/>
    <w:name w:val="WW8Num18"/>
    <w:lvl w:ilvl="0">
      <w:start w:val="7"/>
      <w:numFmt w:val="decimal"/>
      <w:lvlText w:val="%1."/>
      <w:lvlJc w:val="left"/>
      <w:pPr>
        <w:tabs>
          <w:tab w:val="num" w:pos="0"/>
        </w:tabs>
        <w:ind w:left="675" w:hanging="675"/>
      </w:pPr>
      <w:rPr>
        <w:rFonts w:hint="default"/>
        <w:b w:val="0"/>
        <w:color w:val="auto"/>
      </w:rPr>
    </w:lvl>
    <w:lvl w:ilvl="1">
      <w:start w:val="3"/>
      <w:numFmt w:val="decimal"/>
      <w:lvlText w:val="%1.%2."/>
      <w:lvlJc w:val="left"/>
      <w:pPr>
        <w:tabs>
          <w:tab w:val="num" w:pos="0"/>
        </w:tabs>
        <w:ind w:left="720" w:hanging="720"/>
      </w:pPr>
      <w:rPr>
        <w:rFonts w:hint="default"/>
        <w:color w:val="auto"/>
        <w:sz w:val="28"/>
        <w:szCs w:val="28"/>
      </w:rPr>
    </w:lvl>
    <w:lvl w:ilvl="2">
      <w:start w:val="5"/>
      <w:numFmt w:val="decimal"/>
      <w:lvlText w:val="6.4.%3"/>
      <w:lvlJc w:val="left"/>
      <w:pPr>
        <w:tabs>
          <w:tab w:val="num" w:pos="0"/>
        </w:tabs>
        <w:ind w:left="720" w:hanging="720"/>
      </w:pPr>
      <w:rPr>
        <w:rFonts w:hint="default"/>
        <w:color w:val="00B050"/>
      </w:rPr>
    </w:lvl>
    <w:lvl w:ilvl="3">
      <w:start w:val="1"/>
      <w:numFmt w:val="decimal"/>
      <w:lvlText w:val="%1.%2.%3.%4."/>
      <w:lvlJc w:val="left"/>
      <w:pPr>
        <w:tabs>
          <w:tab w:val="num" w:pos="0"/>
        </w:tabs>
        <w:ind w:left="1080" w:hanging="1080"/>
      </w:pPr>
      <w:rPr>
        <w:rFonts w:hint="default"/>
        <w:color w:val="00B050"/>
      </w:rPr>
    </w:lvl>
    <w:lvl w:ilvl="4">
      <w:start w:val="1"/>
      <w:numFmt w:val="decimal"/>
      <w:lvlText w:val="%1.%2.%3.%4.%5."/>
      <w:lvlJc w:val="left"/>
      <w:pPr>
        <w:tabs>
          <w:tab w:val="num" w:pos="0"/>
        </w:tabs>
        <w:ind w:left="1080" w:hanging="1080"/>
      </w:pPr>
      <w:rPr>
        <w:rFonts w:hint="default"/>
        <w:color w:val="00B050"/>
      </w:rPr>
    </w:lvl>
    <w:lvl w:ilvl="5">
      <w:start w:val="1"/>
      <w:numFmt w:val="decimal"/>
      <w:lvlText w:val="%1.%2.%3.%4.%5.%6."/>
      <w:lvlJc w:val="left"/>
      <w:pPr>
        <w:tabs>
          <w:tab w:val="num" w:pos="0"/>
        </w:tabs>
        <w:ind w:left="1440" w:hanging="1440"/>
      </w:pPr>
      <w:rPr>
        <w:rFonts w:hint="default"/>
        <w:color w:val="00B050"/>
      </w:rPr>
    </w:lvl>
    <w:lvl w:ilvl="6">
      <w:start w:val="1"/>
      <w:numFmt w:val="decimal"/>
      <w:lvlText w:val="%1.%2.%3.%4.%5.%6.%7."/>
      <w:lvlJc w:val="left"/>
      <w:pPr>
        <w:tabs>
          <w:tab w:val="num" w:pos="0"/>
        </w:tabs>
        <w:ind w:left="1800" w:hanging="1800"/>
      </w:pPr>
      <w:rPr>
        <w:rFonts w:hint="default"/>
        <w:color w:val="00B050"/>
      </w:rPr>
    </w:lvl>
    <w:lvl w:ilvl="7">
      <w:start w:val="1"/>
      <w:numFmt w:val="decimal"/>
      <w:lvlText w:val="%1.%2.%3.%4.%5.%6.%7.%8."/>
      <w:lvlJc w:val="left"/>
      <w:pPr>
        <w:tabs>
          <w:tab w:val="num" w:pos="0"/>
        </w:tabs>
        <w:ind w:left="1800" w:hanging="1800"/>
      </w:pPr>
      <w:rPr>
        <w:rFonts w:hint="default"/>
        <w:color w:val="00B050"/>
      </w:rPr>
    </w:lvl>
    <w:lvl w:ilvl="8">
      <w:start w:val="1"/>
      <w:numFmt w:val="decimal"/>
      <w:lvlText w:val="%1.%2.%3.%4.%5.%6.%7.%8.%9."/>
      <w:lvlJc w:val="left"/>
      <w:pPr>
        <w:tabs>
          <w:tab w:val="num" w:pos="0"/>
        </w:tabs>
        <w:ind w:left="2160" w:hanging="2160"/>
      </w:pPr>
      <w:rPr>
        <w:rFonts w:hint="default"/>
        <w:color w:val="00B050"/>
      </w:rPr>
    </w:lvl>
  </w:abstractNum>
  <w:abstractNum w:abstractNumId="15" w15:restartNumberingAfterBreak="0">
    <w:nsid w:val="00000011"/>
    <w:multiLevelType w:val="singleLevel"/>
    <w:tmpl w:val="00000011"/>
    <w:name w:val="WW8Num19"/>
    <w:lvl w:ilvl="0">
      <w:start w:val="1"/>
      <w:numFmt w:val="decimal"/>
      <w:lvlText w:val="%1."/>
      <w:lvlJc w:val="left"/>
      <w:pPr>
        <w:tabs>
          <w:tab w:val="num" w:pos="0"/>
        </w:tabs>
        <w:ind w:left="360" w:hanging="360"/>
      </w:pPr>
    </w:lvl>
  </w:abstractNum>
  <w:abstractNum w:abstractNumId="16" w15:restartNumberingAfterBreak="0">
    <w:nsid w:val="00000012"/>
    <w:multiLevelType w:val="multilevel"/>
    <w:tmpl w:val="00000012"/>
    <w:name w:val="WW8Num20"/>
    <w:lvl w:ilvl="0">
      <w:start w:val="1"/>
      <w:numFmt w:val="decimal"/>
      <w:lvlText w:val="6.%1."/>
      <w:lvlJc w:val="left"/>
      <w:pPr>
        <w:tabs>
          <w:tab w:val="num" w:pos="0"/>
        </w:tabs>
        <w:ind w:left="675" w:hanging="675"/>
      </w:pPr>
      <w:rPr>
        <w:rFonts w:hint="default"/>
        <w:sz w:val="28"/>
        <w:szCs w:val="28"/>
      </w:rPr>
    </w:lvl>
    <w:lvl w:ilvl="1">
      <w:start w:val="3"/>
      <w:numFmt w:val="decimal"/>
      <w:lvlText w:val="%1.%2."/>
      <w:lvlJc w:val="left"/>
      <w:pPr>
        <w:tabs>
          <w:tab w:val="num" w:pos="0"/>
        </w:tabs>
        <w:ind w:left="720" w:hanging="720"/>
      </w:pPr>
      <w:rPr>
        <w:rFonts w:hint="default"/>
        <w:sz w:val="28"/>
        <w:szCs w:val="28"/>
      </w:rPr>
    </w:lvl>
    <w:lvl w:ilvl="2">
      <w:start w:val="3"/>
      <w:numFmt w:val="decimal"/>
      <w:lvlText w:val="%1.%2.%3."/>
      <w:lvlJc w:val="left"/>
      <w:pPr>
        <w:tabs>
          <w:tab w:val="num" w:pos="0"/>
        </w:tabs>
        <w:ind w:left="720" w:hanging="720"/>
      </w:pPr>
      <w:rPr>
        <w:rFonts w:hint="default"/>
        <w:b w:val="0"/>
      </w:rPr>
    </w:lvl>
    <w:lvl w:ilvl="3">
      <w:start w:val="1"/>
      <w:numFmt w:val="decimal"/>
      <w:lvlText w:val="%1.%2.%3.%4."/>
      <w:lvlJc w:val="left"/>
      <w:pPr>
        <w:tabs>
          <w:tab w:val="num" w:pos="0"/>
        </w:tabs>
        <w:ind w:left="1364" w:hanging="1080"/>
      </w:pPr>
      <w:rPr>
        <w:rFonts w:hint="default"/>
        <w:sz w:val="28"/>
        <w:szCs w:val="28"/>
      </w:rPr>
    </w:lvl>
    <w:lvl w:ilvl="4">
      <w:start w:val="1"/>
      <w:numFmt w:val="decimal"/>
      <w:lvlText w:val="%1.%2.%3.%4.%5."/>
      <w:lvlJc w:val="left"/>
      <w:pPr>
        <w:tabs>
          <w:tab w:val="num" w:pos="0"/>
        </w:tabs>
        <w:ind w:left="1080" w:hanging="1080"/>
      </w:pPr>
      <w:rPr>
        <w:rFonts w:hint="default"/>
        <w:sz w:val="28"/>
        <w:szCs w:val="28"/>
      </w:rPr>
    </w:lvl>
    <w:lvl w:ilvl="5">
      <w:start w:val="1"/>
      <w:numFmt w:val="decimal"/>
      <w:lvlText w:val="%1.%2.%3.%4.%5.%6."/>
      <w:lvlJc w:val="left"/>
      <w:pPr>
        <w:tabs>
          <w:tab w:val="num" w:pos="0"/>
        </w:tabs>
        <w:ind w:left="1440" w:hanging="1440"/>
      </w:pPr>
      <w:rPr>
        <w:rFonts w:hint="default"/>
        <w:sz w:val="28"/>
        <w:szCs w:val="28"/>
      </w:rPr>
    </w:lvl>
    <w:lvl w:ilvl="6">
      <w:start w:val="1"/>
      <w:numFmt w:val="decimal"/>
      <w:lvlText w:val="%1.%2.%3.%4.%5.%6.%7."/>
      <w:lvlJc w:val="left"/>
      <w:pPr>
        <w:tabs>
          <w:tab w:val="num" w:pos="0"/>
        </w:tabs>
        <w:ind w:left="1800" w:hanging="1800"/>
      </w:pPr>
      <w:rPr>
        <w:rFonts w:hint="default"/>
        <w:sz w:val="28"/>
        <w:szCs w:val="28"/>
      </w:rPr>
    </w:lvl>
    <w:lvl w:ilvl="7">
      <w:start w:val="1"/>
      <w:numFmt w:val="decimal"/>
      <w:lvlText w:val="%1.%2.%3.%4.%5.%6.%7.%8."/>
      <w:lvlJc w:val="left"/>
      <w:pPr>
        <w:tabs>
          <w:tab w:val="num" w:pos="0"/>
        </w:tabs>
        <w:ind w:left="1800" w:hanging="1800"/>
      </w:pPr>
      <w:rPr>
        <w:rFonts w:hint="default"/>
        <w:sz w:val="28"/>
        <w:szCs w:val="28"/>
      </w:rPr>
    </w:lvl>
    <w:lvl w:ilvl="8">
      <w:start w:val="1"/>
      <w:numFmt w:val="decimal"/>
      <w:lvlText w:val="%1.%2.%3.%4.%5.%6.%7.%8.%9."/>
      <w:lvlJc w:val="left"/>
      <w:pPr>
        <w:tabs>
          <w:tab w:val="num" w:pos="0"/>
        </w:tabs>
        <w:ind w:left="2160" w:hanging="2160"/>
      </w:pPr>
      <w:rPr>
        <w:rFonts w:hint="default"/>
        <w:sz w:val="28"/>
        <w:szCs w:val="28"/>
      </w:rPr>
    </w:lvl>
  </w:abstractNum>
  <w:abstractNum w:abstractNumId="17" w15:restartNumberingAfterBreak="0">
    <w:nsid w:val="00000013"/>
    <w:multiLevelType w:val="multilevel"/>
    <w:tmpl w:val="00000013"/>
    <w:name w:val="WW8Num21"/>
    <w:lvl w:ilvl="0">
      <w:start w:val="1"/>
      <w:numFmt w:val="decimal"/>
      <w:lvlText w:val="5.%1."/>
      <w:lvlJc w:val="left"/>
      <w:pPr>
        <w:tabs>
          <w:tab w:val="num" w:pos="0"/>
        </w:tabs>
        <w:ind w:left="675" w:hanging="675"/>
      </w:pPr>
      <w:rPr>
        <w:rFonts w:hint="default"/>
        <w:sz w:val="28"/>
        <w:szCs w:val="28"/>
        <w:highlight w:val="magenta"/>
      </w:rPr>
    </w:lvl>
    <w:lvl w:ilvl="1">
      <w:start w:val="3"/>
      <w:numFmt w:val="decimal"/>
      <w:lvlText w:val="%1.%2."/>
      <w:lvlJc w:val="left"/>
      <w:pPr>
        <w:tabs>
          <w:tab w:val="num" w:pos="0"/>
        </w:tabs>
        <w:ind w:left="720" w:hanging="720"/>
      </w:pPr>
      <w:rPr>
        <w:rFonts w:hint="default"/>
        <w:sz w:val="28"/>
        <w:szCs w:val="28"/>
        <w:highlight w:val="magenta"/>
      </w:rPr>
    </w:lvl>
    <w:lvl w:ilvl="2">
      <w:start w:val="3"/>
      <w:numFmt w:val="decimal"/>
      <w:lvlText w:val="%1.%2.%3."/>
      <w:lvlJc w:val="left"/>
      <w:pPr>
        <w:tabs>
          <w:tab w:val="num" w:pos="0"/>
        </w:tabs>
        <w:ind w:left="720" w:hanging="720"/>
      </w:pPr>
      <w:rPr>
        <w:rFonts w:hint="default"/>
        <w:b w:val="0"/>
      </w:rPr>
    </w:lvl>
    <w:lvl w:ilvl="3">
      <w:start w:val="1"/>
      <w:numFmt w:val="decimal"/>
      <w:lvlText w:val="%1.%2.%3.%4."/>
      <w:lvlJc w:val="left"/>
      <w:pPr>
        <w:tabs>
          <w:tab w:val="num" w:pos="0"/>
        </w:tabs>
        <w:ind w:left="1364" w:hanging="1080"/>
      </w:pPr>
      <w:rPr>
        <w:rFonts w:hint="default"/>
        <w:sz w:val="28"/>
        <w:szCs w:val="28"/>
        <w:highlight w:val="magenta"/>
      </w:rPr>
    </w:lvl>
    <w:lvl w:ilvl="4">
      <w:start w:val="1"/>
      <w:numFmt w:val="decimal"/>
      <w:lvlText w:val="%1.%2.%3.%4.%5."/>
      <w:lvlJc w:val="left"/>
      <w:pPr>
        <w:tabs>
          <w:tab w:val="num" w:pos="0"/>
        </w:tabs>
        <w:ind w:left="1080" w:hanging="1080"/>
      </w:pPr>
      <w:rPr>
        <w:rFonts w:hint="default"/>
        <w:sz w:val="28"/>
        <w:szCs w:val="28"/>
        <w:highlight w:val="magenta"/>
      </w:rPr>
    </w:lvl>
    <w:lvl w:ilvl="5">
      <w:start w:val="1"/>
      <w:numFmt w:val="decimal"/>
      <w:lvlText w:val="%1.%2.%3.%4.%5.%6."/>
      <w:lvlJc w:val="left"/>
      <w:pPr>
        <w:tabs>
          <w:tab w:val="num" w:pos="0"/>
        </w:tabs>
        <w:ind w:left="1440" w:hanging="1440"/>
      </w:pPr>
      <w:rPr>
        <w:rFonts w:hint="default"/>
        <w:sz w:val="28"/>
        <w:szCs w:val="28"/>
        <w:highlight w:val="magenta"/>
      </w:rPr>
    </w:lvl>
    <w:lvl w:ilvl="6">
      <w:start w:val="1"/>
      <w:numFmt w:val="decimal"/>
      <w:lvlText w:val="%1.%2.%3.%4.%5.%6.%7."/>
      <w:lvlJc w:val="left"/>
      <w:pPr>
        <w:tabs>
          <w:tab w:val="num" w:pos="0"/>
        </w:tabs>
        <w:ind w:left="1800" w:hanging="1800"/>
      </w:pPr>
      <w:rPr>
        <w:rFonts w:hint="default"/>
        <w:sz w:val="28"/>
        <w:szCs w:val="28"/>
        <w:highlight w:val="magenta"/>
      </w:rPr>
    </w:lvl>
    <w:lvl w:ilvl="7">
      <w:start w:val="1"/>
      <w:numFmt w:val="decimal"/>
      <w:lvlText w:val="%1.%2.%3.%4.%5.%6.%7.%8."/>
      <w:lvlJc w:val="left"/>
      <w:pPr>
        <w:tabs>
          <w:tab w:val="num" w:pos="0"/>
        </w:tabs>
        <w:ind w:left="1800" w:hanging="1800"/>
      </w:pPr>
      <w:rPr>
        <w:rFonts w:hint="default"/>
        <w:sz w:val="28"/>
        <w:szCs w:val="28"/>
        <w:highlight w:val="magenta"/>
      </w:rPr>
    </w:lvl>
    <w:lvl w:ilvl="8">
      <w:start w:val="1"/>
      <w:numFmt w:val="decimal"/>
      <w:lvlText w:val="%1.%2.%3.%4.%5.%6.%7.%8.%9."/>
      <w:lvlJc w:val="left"/>
      <w:pPr>
        <w:tabs>
          <w:tab w:val="num" w:pos="0"/>
        </w:tabs>
        <w:ind w:left="2160" w:hanging="2160"/>
      </w:pPr>
      <w:rPr>
        <w:rFonts w:hint="default"/>
        <w:sz w:val="28"/>
        <w:szCs w:val="28"/>
        <w:highlight w:val="magenta"/>
      </w:rPr>
    </w:lvl>
  </w:abstractNum>
  <w:abstractNum w:abstractNumId="18" w15:restartNumberingAfterBreak="0">
    <w:nsid w:val="00000014"/>
    <w:multiLevelType w:val="multilevel"/>
    <w:tmpl w:val="00000014"/>
    <w:name w:val="WW8Num22"/>
    <w:lvl w:ilvl="0">
      <w:start w:val="7"/>
      <w:numFmt w:val="decimal"/>
      <w:lvlText w:val="%1."/>
      <w:lvlJc w:val="left"/>
      <w:pPr>
        <w:tabs>
          <w:tab w:val="num" w:pos="0"/>
        </w:tabs>
        <w:ind w:left="675" w:hanging="675"/>
      </w:pPr>
      <w:rPr>
        <w:rFonts w:hint="default"/>
        <w:sz w:val="28"/>
        <w:szCs w:val="28"/>
      </w:rPr>
    </w:lvl>
    <w:lvl w:ilvl="1">
      <w:start w:val="3"/>
      <w:numFmt w:val="decimal"/>
      <w:lvlText w:val="%1.%2."/>
      <w:lvlJc w:val="left"/>
      <w:pPr>
        <w:tabs>
          <w:tab w:val="num" w:pos="0"/>
        </w:tabs>
        <w:ind w:left="720" w:hanging="720"/>
      </w:pPr>
      <w:rPr>
        <w:rFonts w:hint="default"/>
        <w:sz w:val="28"/>
        <w:szCs w:val="28"/>
      </w:rPr>
    </w:lvl>
    <w:lvl w:ilvl="2">
      <w:start w:val="1"/>
      <w:numFmt w:val="decimal"/>
      <w:lvlText w:val="%1.%2.%3."/>
      <w:lvlJc w:val="left"/>
      <w:pPr>
        <w:tabs>
          <w:tab w:val="num" w:pos="0"/>
        </w:tabs>
        <w:ind w:left="720" w:hanging="720"/>
      </w:pPr>
      <w:rPr>
        <w:rFonts w:hint="default"/>
        <w:sz w:val="28"/>
        <w:szCs w:val="28"/>
      </w:rPr>
    </w:lvl>
    <w:lvl w:ilvl="3">
      <w:start w:val="1"/>
      <w:numFmt w:val="decimal"/>
      <w:lvlText w:val="%1.%2.%3.%4."/>
      <w:lvlJc w:val="left"/>
      <w:pPr>
        <w:tabs>
          <w:tab w:val="num" w:pos="0"/>
        </w:tabs>
        <w:ind w:left="1080" w:hanging="1080"/>
      </w:pPr>
      <w:rPr>
        <w:rFonts w:hint="default"/>
        <w:sz w:val="28"/>
        <w:szCs w:val="28"/>
      </w:rPr>
    </w:lvl>
    <w:lvl w:ilvl="4">
      <w:start w:val="1"/>
      <w:numFmt w:val="decimal"/>
      <w:lvlText w:val="%1.%2.%3.%4.%5."/>
      <w:lvlJc w:val="left"/>
      <w:pPr>
        <w:tabs>
          <w:tab w:val="num" w:pos="0"/>
        </w:tabs>
        <w:ind w:left="1080" w:hanging="1080"/>
      </w:pPr>
      <w:rPr>
        <w:rFonts w:hint="default"/>
        <w:sz w:val="28"/>
        <w:szCs w:val="28"/>
      </w:rPr>
    </w:lvl>
    <w:lvl w:ilvl="5">
      <w:start w:val="1"/>
      <w:numFmt w:val="decimal"/>
      <w:lvlText w:val="%1.%2.%3.%4.%5.%6."/>
      <w:lvlJc w:val="left"/>
      <w:pPr>
        <w:tabs>
          <w:tab w:val="num" w:pos="0"/>
        </w:tabs>
        <w:ind w:left="1440" w:hanging="1440"/>
      </w:pPr>
      <w:rPr>
        <w:rFonts w:hint="default"/>
        <w:sz w:val="28"/>
        <w:szCs w:val="28"/>
      </w:rPr>
    </w:lvl>
    <w:lvl w:ilvl="6">
      <w:start w:val="1"/>
      <w:numFmt w:val="decimal"/>
      <w:lvlText w:val="%1.%2.%3.%4.%5.%6.%7."/>
      <w:lvlJc w:val="left"/>
      <w:pPr>
        <w:tabs>
          <w:tab w:val="num" w:pos="0"/>
        </w:tabs>
        <w:ind w:left="1800" w:hanging="1800"/>
      </w:pPr>
      <w:rPr>
        <w:rFonts w:hint="default"/>
        <w:sz w:val="28"/>
        <w:szCs w:val="28"/>
      </w:rPr>
    </w:lvl>
    <w:lvl w:ilvl="7">
      <w:start w:val="1"/>
      <w:numFmt w:val="decimal"/>
      <w:lvlText w:val="%1.%2.%3.%4.%5.%6.%7.%8."/>
      <w:lvlJc w:val="left"/>
      <w:pPr>
        <w:tabs>
          <w:tab w:val="num" w:pos="0"/>
        </w:tabs>
        <w:ind w:left="1800" w:hanging="1800"/>
      </w:pPr>
      <w:rPr>
        <w:rFonts w:hint="default"/>
        <w:sz w:val="28"/>
        <w:szCs w:val="28"/>
      </w:rPr>
    </w:lvl>
    <w:lvl w:ilvl="8">
      <w:start w:val="1"/>
      <w:numFmt w:val="decimal"/>
      <w:lvlText w:val="%1.%2.%3.%4.%5.%6.%7.%8.%9."/>
      <w:lvlJc w:val="left"/>
      <w:pPr>
        <w:tabs>
          <w:tab w:val="num" w:pos="0"/>
        </w:tabs>
        <w:ind w:left="2160" w:hanging="2160"/>
      </w:pPr>
      <w:rPr>
        <w:rFonts w:hint="default"/>
        <w:sz w:val="28"/>
        <w:szCs w:val="28"/>
      </w:rPr>
    </w:lvl>
  </w:abstractNum>
  <w:abstractNum w:abstractNumId="19" w15:restartNumberingAfterBreak="0">
    <w:nsid w:val="00000015"/>
    <w:multiLevelType w:val="multilevel"/>
    <w:tmpl w:val="00000015"/>
    <w:name w:val="WW8Num23"/>
    <w:lvl w:ilvl="0">
      <w:start w:val="1"/>
      <w:numFmt w:val="decimal"/>
      <w:lvlText w:val="%1."/>
      <w:lvlJc w:val="left"/>
      <w:pPr>
        <w:tabs>
          <w:tab w:val="num" w:pos="0"/>
        </w:tabs>
        <w:ind w:left="360" w:hanging="360"/>
      </w:pPr>
      <w:rPr>
        <w:rFonts w:hint="default"/>
        <w:sz w:val="28"/>
        <w:szCs w:val="28"/>
        <w:lang w:val="en-US"/>
      </w:rPr>
    </w:lvl>
    <w:lvl w:ilvl="1">
      <w:start w:val="1"/>
      <w:numFmt w:val="decimal"/>
      <w:lvlText w:val="%1.%2."/>
      <w:lvlJc w:val="left"/>
      <w:pPr>
        <w:tabs>
          <w:tab w:val="num" w:pos="0"/>
        </w:tabs>
        <w:ind w:left="792" w:hanging="432"/>
      </w:pPr>
      <w:rPr>
        <w:rFonts w:hint="default"/>
        <w:sz w:val="28"/>
        <w:szCs w:val="28"/>
        <w:lang w:val="en-US"/>
      </w:rPr>
    </w:lvl>
    <w:lvl w:ilvl="2">
      <w:start w:val="1"/>
      <w:numFmt w:val="decimal"/>
      <w:lvlText w:val="%2.%3."/>
      <w:lvlJc w:val="left"/>
      <w:pPr>
        <w:tabs>
          <w:tab w:val="num" w:pos="0"/>
        </w:tabs>
        <w:ind w:left="1224" w:hanging="504"/>
      </w:pPr>
      <w:rPr>
        <w:rFonts w:hint="default"/>
        <w:sz w:val="28"/>
        <w:szCs w:val="28"/>
        <w:lang w:val="en-US"/>
      </w:rPr>
    </w:lvl>
    <w:lvl w:ilvl="3">
      <w:start w:val="1"/>
      <w:numFmt w:val="decimal"/>
      <w:lvlText w:val="%1.%2.%3.%4."/>
      <w:lvlJc w:val="left"/>
      <w:pPr>
        <w:tabs>
          <w:tab w:val="num" w:pos="0"/>
        </w:tabs>
        <w:ind w:left="1728" w:hanging="648"/>
      </w:pPr>
      <w:rPr>
        <w:rFonts w:hint="default"/>
        <w:sz w:val="28"/>
        <w:szCs w:val="28"/>
        <w:lang w:val="en-US"/>
      </w:rPr>
    </w:lvl>
    <w:lvl w:ilvl="4">
      <w:start w:val="1"/>
      <w:numFmt w:val="decimal"/>
      <w:lvlText w:val="%1.%2.%3.%4.%5."/>
      <w:lvlJc w:val="left"/>
      <w:pPr>
        <w:tabs>
          <w:tab w:val="num" w:pos="0"/>
        </w:tabs>
        <w:ind w:left="2232" w:hanging="792"/>
      </w:pPr>
      <w:rPr>
        <w:rFonts w:hint="default"/>
        <w:sz w:val="28"/>
        <w:szCs w:val="28"/>
        <w:lang w:val="en-US"/>
      </w:rPr>
    </w:lvl>
    <w:lvl w:ilvl="5">
      <w:start w:val="1"/>
      <w:numFmt w:val="decimal"/>
      <w:lvlText w:val="%1.%2.%3.%4.%5.%6."/>
      <w:lvlJc w:val="left"/>
      <w:pPr>
        <w:tabs>
          <w:tab w:val="num" w:pos="0"/>
        </w:tabs>
        <w:ind w:left="2736" w:hanging="936"/>
      </w:pPr>
      <w:rPr>
        <w:rFonts w:hint="default"/>
        <w:sz w:val="28"/>
        <w:szCs w:val="28"/>
        <w:lang w:val="en-US"/>
      </w:rPr>
    </w:lvl>
    <w:lvl w:ilvl="6">
      <w:start w:val="1"/>
      <w:numFmt w:val="decimal"/>
      <w:lvlText w:val="%1.%2.%3.%4.%5.%6.%7."/>
      <w:lvlJc w:val="left"/>
      <w:pPr>
        <w:tabs>
          <w:tab w:val="num" w:pos="0"/>
        </w:tabs>
        <w:ind w:left="3240" w:hanging="1080"/>
      </w:pPr>
      <w:rPr>
        <w:rFonts w:hint="default"/>
        <w:sz w:val="28"/>
        <w:szCs w:val="28"/>
        <w:lang w:val="en-US"/>
      </w:rPr>
    </w:lvl>
    <w:lvl w:ilvl="7">
      <w:start w:val="1"/>
      <w:numFmt w:val="decimal"/>
      <w:lvlText w:val="%1.%2.%3.%4.%5.%6.%7.%8."/>
      <w:lvlJc w:val="left"/>
      <w:pPr>
        <w:tabs>
          <w:tab w:val="num" w:pos="0"/>
        </w:tabs>
        <w:ind w:left="3744" w:hanging="1224"/>
      </w:pPr>
      <w:rPr>
        <w:rFonts w:hint="default"/>
        <w:sz w:val="28"/>
        <w:szCs w:val="28"/>
        <w:lang w:val="en-US"/>
      </w:rPr>
    </w:lvl>
    <w:lvl w:ilvl="8">
      <w:start w:val="1"/>
      <w:numFmt w:val="decimal"/>
      <w:lvlText w:val="%1.%2.%3.%4.%5.%6.%7.%8.%9."/>
      <w:lvlJc w:val="left"/>
      <w:pPr>
        <w:tabs>
          <w:tab w:val="num" w:pos="0"/>
        </w:tabs>
        <w:ind w:left="4320" w:hanging="1440"/>
      </w:pPr>
      <w:rPr>
        <w:rFonts w:hint="default"/>
        <w:sz w:val="28"/>
        <w:szCs w:val="28"/>
        <w:lang w:val="en-US"/>
      </w:rPr>
    </w:lvl>
  </w:abstractNum>
  <w:abstractNum w:abstractNumId="20" w15:restartNumberingAfterBreak="0">
    <w:nsid w:val="00000016"/>
    <w:multiLevelType w:val="singleLevel"/>
    <w:tmpl w:val="00000016"/>
    <w:name w:val="WW8Num24"/>
    <w:lvl w:ilvl="0">
      <w:start w:val="1"/>
      <w:numFmt w:val="decimal"/>
      <w:lvlText w:val="7.%1."/>
      <w:lvlJc w:val="left"/>
      <w:pPr>
        <w:tabs>
          <w:tab w:val="num" w:pos="0"/>
        </w:tabs>
        <w:ind w:left="720" w:hanging="360"/>
      </w:pPr>
      <w:rPr>
        <w:rFonts w:hint="default"/>
        <w:sz w:val="28"/>
        <w:szCs w:val="28"/>
      </w:rPr>
    </w:lvl>
  </w:abstractNum>
  <w:abstractNum w:abstractNumId="21" w15:restartNumberingAfterBreak="0">
    <w:nsid w:val="00000017"/>
    <w:multiLevelType w:val="multilevel"/>
    <w:tmpl w:val="4C523C1E"/>
    <w:name w:val="WW8Num25"/>
    <w:lvl w:ilvl="0">
      <w:start w:val="1"/>
      <w:numFmt w:val="decimal"/>
      <w:lvlText w:val="%1."/>
      <w:lvlJc w:val="left"/>
      <w:pPr>
        <w:tabs>
          <w:tab w:val="num" w:pos="0"/>
        </w:tabs>
        <w:ind w:left="810" w:hanging="810"/>
      </w:pPr>
      <w:rPr>
        <w:rFonts w:hint="default"/>
        <w:sz w:val="28"/>
        <w:szCs w:val="28"/>
      </w:rPr>
    </w:lvl>
    <w:lvl w:ilvl="1">
      <w:start w:val="1"/>
      <w:numFmt w:val="decimal"/>
      <w:lvlText w:val="%1.%2."/>
      <w:lvlJc w:val="left"/>
      <w:pPr>
        <w:tabs>
          <w:tab w:val="num" w:pos="0"/>
        </w:tabs>
        <w:ind w:left="810" w:hanging="810"/>
      </w:pPr>
      <w:rPr>
        <w:rFonts w:hint="default"/>
        <w:sz w:val="28"/>
        <w:szCs w:val="28"/>
      </w:rPr>
    </w:lvl>
    <w:lvl w:ilvl="2">
      <w:start w:val="21"/>
      <w:numFmt w:val="decimal"/>
      <w:lvlText w:val="%1.%2.%3."/>
      <w:lvlJc w:val="left"/>
      <w:pPr>
        <w:tabs>
          <w:tab w:val="num" w:pos="0"/>
        </w:tabs>
        <w:ind w:left="1520" w:hanging="810"/>
      </w:pPr>
      <w:rPr>
        <w:rFonts w:hint="default"/>
        <w:sz w:val="28"/>
        <w:szCs w:val="28"/>
      </w:rPr>
    </w:lvl>
    <w:lvl w:ilvl="3">
      <w:start w:val="1"/>
      <w:numFmt w:val="decimal"/>
      <w:lvlText w:val="%1.%2.%3.%4."/>
      <w:lvlJc w:val="left"/>
      <w:pPr>
        <w:tabs>
          <w:tab w:val="num" w:pos="0"/>
        </w:tabs>
        <w:ind w:left="1080" w:hanging="1080"/>
      </w:pPr>
      <w:rPr>
        <w:rFonts w:hint="default"/>
        <w:sz w:val="28"/>
        <w:szCs w:val="28"/>
      </w:rPr>
    </w:lvl>
    <w:lvl w:ilvl="4">
      <w:start w:val="1"/>
      <w:numFmt w:val="decimal"/>
      <w:lvlText w:val="%1.%2.%3.%4.%5."/>
      <w:lvlJc w:val="left"/>
      <w:pPr>
        <w:tabs>
          <w:tab w:val="num" w:pos="0"/>
        </w:tabs>
        <w:ind w:left="1080" w:hanging="1080"/>
      </w:pPr>
      <w:rPr>
        <w:rFonts w:hint="default"/>
        <w:sz w:val="28"/>
        <w:szCs w:val="28"/>
      </w:rPr>
    </w:lvl>
    <w:lvl w:ilvl="5">
      <w:start w:val="1"/>
      <w:numFmt w:val="decimal"/>
      <w:lvlText w:val="%1.%2.%3.%4.%5.%6."/>
      <w:lvlJc w:val="left"/>
      <w:pPr>
        <w:tabs>
          <w:tab w:val="num" w:pos="0"/>
        </w:tabs>
        <w:ind w:left="1440" w:hanging="1440"/>
      </w:pPr>
      <w:rPr>
        <w:rFonts w:hint="default"/>
        <w:sz w:val="28"/>
        <w:szCs w:val="28"/>
      </w:rPr>
    </w:lvl>
    <w:lvl w:ilvl="6">
      <w:start w:val="1"/>
      <w:numFmt w:val="decimal"/>
      <w:lvlText w:val="%1.%2.%3.%4.%5.%6.%7."/>
      <w:lvlJc w:val="left"/>
      <w:pPr>
        <w:tabs>
          <w:tab w:val="num" w:pos="0"/>
        </w:tabs>
        <w:ind w:left="1800" w:hanging="1800"/>
      </w:pPr>
      <w:rPr>
        <w:rFonts w:hint="default"/>
        <w:sz w:val="28"/>
        <w:szCs w:val="28"/>
      </w:rPr>
    </w:lvl>
    <w:lvl w:ilvl="7">
      <w:start w:val="1"/>
      <w:numFmt w:val="decimal"/>
      <w:lvlText w:val="%1.%2.%3.%4.%5.%6.%7.%8."/>
      <w:lvlJc w:val="left"/>
      <w:pPr>
        <w:tabs>
          <w:tab w:val="num" w:pos="0"/>
        </w:tabs>
        <w:ind w:left="1800" w:hanging="1800"/>
      </w:pPr>
      <w:rPr>
        <w:rFonts w:hint="default"/>
        <w:sz w:val="28"/>
        <w:szCs w:val="28"/>
      </w:rPr>
    </w:lvl>
    <w:lvl w:ilvl="8">
      <w:start w:val="1"/>
      <w:numFmt w:val="decimal"/>
      <w:lvlText w:val="%1.%2.%3.%4.%5.%6.%7.%8.%9."/>
      <w:lvlJc w:val="left"/>
      <w:pPr>
        <w:tabs>
          <w:tab w:val="num" w:pos="0"/>
        </w:tabs>
        <w:ind w:left="2160" w:hanging="2160"/>
      </w:pPr>
      <w:rPr>
        <w:rFonts w:hint="default"/>
        <w:sz w:val="28"/>
        <w:szCs w:val="28"/>
      </w:rPr>
    </w:lvl>
  </w:abstractNum>
  <w:abstractNum w:abstractNumId="22" w15:restartNumberingAfterBreak="0">
    <w:nsid w:val="00000018"/>
    <w:multiLevelType w:val="singleLevel"/>
    <w:tmpl w:val="00000018"/>
    <w:name w:val="WW8Num28"/>
    <w:lvl w:ilvl="0">
      <w:start w:val="1"/>
      <w:numFmt w:val="bullet"/>
      <w:lvlText w:val=""/>
      <w:lvlJc w:val="left"/>
      <w:pPr>
        <w:tabs>
          <w:tab w:val="num" w:pos="0"/>
        </w:tabs>
        <w:ind w:left="720" w:hanging="360"/>
      </w:pPr>
      <w:rPr>
        <w:rFonts w:ascii="Symbol" w:hAnsi="Symbol" w:cs="Symbol" w:hint="default"/>
        <w:sz w:val="28"/>
        <w:szCs w:val="28"/>
      </w:rPr>
    </w:lvl>
  </w:abstractNum>
  <w:abstractNum w:abstractNumId="23" w15:restartNumberingAfterBreak="0">
    <w:nsid w:val="00000019"/>
    <w:multiLevelType w:val="singleLevel"/>
    <w:tmpl w:val="00000019"/>
    <w:name w:val="WW8Num30"/>
    <w:lvl w:ilvl="0">
      <w:start w:val="1"/>
      <w:numFmt w:val="decimal"/>
      <w:lvlText w:val="1.6.%1."/>
      <w:lvlJc w:val="left"/>
      <w:pPr>
        <w:tabs>
          <w:tab w:val="num" w:pos="0"/>
        </w:tabs>
        <w:ind w:left="720" w:hanging="360"/>
      </w:pPr>
      <w:rPr>
        <w:rFonts w:hint="default"/>
        <w:color w:val="auto"/>
        <w:sz w:val="28"/>
        <w:szCs w:val="28"/>
      </w:rPr>
    </w:lvl>
  </w:abstractNum>
  <w:abstractNum w:abstractNumId="24" w15:restartNumberingAfterBreak="0">
    <w:nsid w:val="0000001A"/>
    <w:multiLevelType w:val="multilevel"/>
    <w:tmpl w:val="0000001A"/>
    <w:name w:val="WW8Num31"/>
    <w:lvl w:ilvl="0">
      <w:start w:val="3"/>
      <w:numFmt w:val="decimal"/>
      <w:lvlText w:val="%1"/>
      <w:lvlJc w:val="left"/>
      <w:pPr>
        <w:tabs>
          <w:tab w:val="num" w:pos="0"/>
        </w:tabs>
        <w:ind w:left="600" w:hanging="600"/>
      </w:pPr>
      <w:rPr>
        <w:rFonts w:hint="default"/>
        <w:sz w:val="28"/>
        <w:szCs w:val="28"/>
      </w:rPr>
    </w:lvl>
    <w:lvl w:ilvl="1">
      <w:start w:val="3"/>
      <w:numFmt w:val="decimal"/>
      <w:lvlText w:val="%1.%2"/>
      <w:lvlJc w:val="left"/>
      <w:pPr>
        <w:tabs>
          <w:tab w:val="num" w:pos="0"/>
        </w:tabs>
        <w:ind w:left="600" w:hanging="600"/>
      </w:pPr>
      <w:rPr>
        <w:rFonts w:hint="default"/>
        <w:sz w:val="28"/>
        <w:szCs w:val="28"/>
      </w:rPr>
    </w:lvl>
    <w:lvl w:ilvl="2">
      <w:start w:val="1"/>
      <w:numFmt w:val="decimal"/>
      <w:lvlText w:val="%1.%2.%3"/>
      <w:lvlJc w:val="left"/>
      <w:pPr>
        <w:tabs>
          <w:tab w:val="num" w:pos="0"/>
        </w:tabs>
        <w:ind w:left="720" w:hanging="720"/>
      </w:pPr>
      <w:rPr>
        <w:rFonts w:hint="default"/>
        <w:sz w:val="28"/>
        <w:szCs w:val="28"/>
      </w:rPr>
    </w:lvl>
    <w:lvl w:ilvl="3">
      <w:start w:val="1"/>
      <w:numFmt w:val="decimal"/>
      <w:lvlText w:val="%1.%2.%3.%4"/>
      <w:lvlJc w:val="left"/>
      <w:pPr>
        <w:tabs>
          <w:tab w:val="num" w:pos="0"/>
        </w:tabs>
        <w:ind w:left="1080" w:hanging="1080"/>
      </w:pPr>
      <w:rPr>
        <w:rFonts w:hint="default"/>
        <w:sz w:val="28"/>
        <w:szCs w:val="28"/>
      </w:rPr>
    </w:lvl>
    <w:lvl w:ilvl="4">
      <w:start w:val="1"/>
      <w:numFmt w:val="decimal"/>
      <w:lvlText w:val="%1.%2.%3.%4.%5"/>
      <w:lvlJc w:val="left"/>
      <w:pPr>
        <w:tabs>
          <w:tab w:val="num" w:pos="0"/>
        </w:tabs>
        <w:ind w:left="1080" w:hanging="1080"/>
      </w:pPr>
      <w:rPr>
        <w:rFonts w:hint="default"/>
        <w:sz w:val="28"/>
        <w:szCs w:val="28"/>
      </w:rPr>
    </w:lvl>
    <w:lvl w:ilvl="5">
      <w:start w:val="1"/>
      <w:numFmt w:val="decimal"/>
      <w:lvlText w:val="%1.%2.%3.%4.%5.%6"/>
      <w:lvlJc w:val="left"/>
      <w:pPr>
        <w:tabs>
          <w:tab w:val="num" w:pos="0"/>
        </w:tabs>
        <w:ind w:left="1440" w:hanging="1440"/>
      </w:pPr>
      <w:rPr>
        <w:rFonts w:hint="default"/>
        <w:sz w:val="28"/>
        <w:szCs w:val="28"/>
      </w:rPr>
    </w:lvl>
    <w:lvl w:ilvl="6">
      <w:start w:val="1"/>
      <w:numFmt w:val="decimal"/>
      <w:lvlText w:val="%1.%2.%3.%4.%5.%6.%7"/>
      <w:lvlJc w:val="left"/>
      <w:pPr>
        <w:tabs>
          <w:tab w:val="num" w:pos="0"/>
        </w:tabs>
        <w:ind w:left="1440" w:hanging="1440"/>
      </w:pPr>
      <w:rPr>
        <w:rFonts w:hint="default"/>
        <w:sz w:val="28"/>
        <w:szCs w:val="28"/>
      </w:rPr>
    </w:lvl>
    <w:lvl w:ilvl="7">
      <w:start w:val="1"/>
      <w:numFmt w:val="decimal"/>
      <w:lvlText w:val="%1.%2.%3.%4.%5.%6.%7.%8"/>
      <w:lvlJc w:val="left"/>
      <w:pPr>
        <w:tabs>
          <w:tab w:val="num" w:pos="0"/>
        </w:tabs>
        <w:ind w:left="1800" w:hanging="1800"/>
      </w:pPr>
      <w:rPr>
        <w:rFonts w:hint="default"/>
        <w:sz w:val="28"/>
        <w:szCs w:val="28"/>
      </w:rPr>
    </w:lvl>
    <w:lvl w:ilvl="8">
      <w:start w:val="1"/>
      <w:numFmt w:val="decimal"/>
      <w:lvlText w:val="%1.%2.%3.%4.%5.%6.%7.%8.%9"/>
      <w:lvlJc w:val="left"/>
      <w:pPr>
        <w:tabs>
          <w:tab w:val="num" w:pos="0"/>
        </w:tabs>
        <w:ind w:left="2160" w:hanging="2160"/>
      </w:pPr>
      <w:rPr>
        <w:rFonts w:hint="default"/>
        <w:sz w:val="28"/>
        <w:szCs w:val="28"/>
      </w:rPr>
    </w:lvl>
  </w:abstractNum>
  <w:abstractNum w:abstractNumId="25" w15:restartNumberingAfterBreak="0">
    <w:nsid w:val="0000001B"/>
    <w:multiLevelType w:val="multilevel"/>
    <w:tmpl w:val="0000001B"/>
    <w:name w:val="WW8Num32"/>
    <w:lvl w:ilvl="0">
      <w:start w:val="7"/>
      <w:numFmt w:val="decimal"/>
      <w:lvlText w:val="%1"/>
      <w:lvlJc w:val="left"/>
      <w:pPr>
        <w:tabs>
          <w:tab w:val="num" w:pos="0"/>
        </w:tabs>
        <w:ind w:left="600" w:hanging="600"/>
      </w:pPr>
      <w:rPr>
        <w:rFonts w:hint="default"/>
        <w:sz w:val="28"/>
        <w:szCs w:val="28"/>
        <w:lang w:val="en-US"/>
      </w:rPr>
    </w:lvl>
    <w:lvl w:ilvl="1">
      <w:start w:val="2"/>
      <w:numFmt w:val="decimal"/>
      <w:lvlText w:val="%1.%2"/>
      <w:lvlJc w:val="left"/>
      <w:pPr>
        <w:tabs>
          <w:tab w:val="num" w:pos="0"/>
        </w:tabs>
        <w:ind w:left="600" w:hanging="600"/>
      </w:pPr>
      <w:rPr>
        <w:rFonts w:hint="default"/>
        <w:sz w:val="28"/>
        <w:szCs w:val="28"/>
        <w:lang w:val="en-US"/>
      </w:rPr>
    </w:lvl>
    <w:lvl w:ilvl="2">
      <w:start w:val="1"/>
      <w:numFmt w:val="decimal"/>
      <w:lvlText w:val="%1.%2.%3."/>
      <w:lvlJc w:val="left"/>
      <w:pPr>
        <w:tabs>
          <w:tab w:val="num" w:pos="0"/>
        </w:tabs>
        <w:ind w:left="720" w:hanging="720"/>
      </w:pPr>
      <w:rPr>
        <w:rFonts w:hint="default"/>
        <w:sz w:val="28"/>
        <w:szCs w:val="28"/>
        <w:lang w:val="en-US"/>
      </w:rPr>
    </w:lvl>
    <w:lvl w:ilvl="3">
      <w:start w:val="1"/>
      <w:numFmt w:val="decimal"/>
      <w:lvlText w:val="%1.%2.%3.%4"/>
      <w:lvlJc w:val="left"/>
      <w:pPr>
        <w:tabs>
          <w:tab w:val="num" w:pos="0"/>
        </w:tabs>
        <w:ind w:left="1080" w:hanging="1080"/>
      </w:pPr>
      <w:rPr>
        <w:rFonts w:hint="default"/>
        <w:sz w:val="28"/>
        <w:szCs w:val="28"/>
        <w:lang w:val="en-US"/>
      </w:rPr>
    </w:lvl>
    <w:lvl w:ilvl="4">
      <w:start w:val="1"/>
      <w:numFmt w:val="decimal"/>
      <w:lvlText w:val="%1.%2.%3.%4.%5"/>
      <w:lvlJc w:val="left"/>
      <w:pPr>
        <w:tabs>
          <w:tab w:val="num" w:pos="0"/>
        </w:tabs>
        <w:ind w:left="1080" w:hanging="1080"/>
      </w:pPr>
      <w:rPr>
        <w:rFonts w:hint="default"/>
        <w:sz w:val="28"/>
        <w:szCs w:val="28"/>
        <w:lang w:val="en-US"/>
      </w:rPr>
    </w:lvl>
    <w:lvl w:ilvl="5">
      <w:start w:val="1"/>
      <w:numFmt w:val="decimal"/>
      <w:lvlText w:val="%1.%2.%3.%4.%5.%6"/>
      <w:lvlJc w:val="left"/>
      <w:pPr>
        <w:tabs>
          <w:tab w:val="num" w:pos="0"/>
        </w:tabs>
        <w:ind w:left="1440" w:hanging="1440"/>
      </w:pPr>
      <w:rPr>
        <w:rFonts w:hint="default"/>
        <w:sz w:val="28"/>
        <w:szCs w:val="28"/>
        <w:lang w:val="en-US"/>
      </w:rPr>
    </w:lvl>
    <w:lvl w:ilvl="6">
      <w:start w:val="1"/>
      <w:numFmt w:val="decimal"/>
      <w:lvlText w:val="%1.%2.%3.%4.%5.%6.%7"/>
      <w:lvlJc w:val="left"/>
      <w:pPr>
        <w:tabs>
          <w:tab w:val="num" w:pos="0"/>
        </w:tabs>
        <w:ind w:left="1440" w:hanging="1440"/>
      </w:pPr>
      <w:rPr>
        <w:rFonts w:hint="default"/>
        <w:sz w:val="28"/>
        <w:szCs w:val="28"/>
        <w:lang w:val="en-US"/>
      </w:rPr>
    </w:lvl>
    <w:lvl w:ilvl="7">
      <w:start w:val="1"/>
      <w:numFmt w:val="decimal"/>
      <w:lvlText w:val="%1.%2.%3.%4.%5.%6.%7.%8"/>
      <w:lvlJc w:val="left"/>
      <w:pPr>
        <w:tabs>
          <w:tab w:val="num" w:pos="0"/>
        </w:tabs>
        <w:ind w:left="1800" w:hanging="1800"/>
      </w:pPr>
      <w:rPr>
        <w:rFonts w:hint="default"/>
        <w:sz w:val="28"/>
        <w:szCs w:val="28"/>
        <w:lang w:val="en-US"/>
      </w:rPr>
    </w:lvl>
    <w:lvl w:ilvl="8">
      <w:start w:val="1"/>
      <w:numFmt w:val="decimal"/>
      <w:lvlText w:val="%1.%2.%3.%4.%5.%6.%7.%8.%9"/>
      <w:lvlJc w:val="left"/>
      <w:pPr>
        <w:tabs>
          <w:tab w:val="num" w:pos="0"/>
        </w:tabs>
        <w:ind w:left="2160" w:hanging="2160"/>
      </w:pPr>
      <w:rPr>
        <w:rFonts w:hint="default"/>
        <w:sz w:val="28"/>
        <w:szCs w:val="28"/>
        <w:lang w:val="en-US"/>
      </w:rPr>
    </w:lvl>
  </w:abstractNum>
  <w:abstractNum w:abstractNumId="26" w15:restartNumberingAfterBreak="0">
    <w:nsid w:val="0000001C"/>
    <w:multiLevelType w:val="multilevel"/>
    <w:tmpl w:val="0000001C"/>
    <w:name w:val="WW8Num34"/>
    <w:lvl w:ilvl="0">
      <w:start w:val="5"/>
      <w:numFmt w:val="decimal"/>
      <w:lvlText w:val="%1."/>
      <w:lvlJc w:val="left"/>
      <w:pPr>
        <w:tabs>
          <w:tab w:val="num" w:pos="0"/>
        </w:tabs>
        <w:ind w:left="675" w:hanging="675"/>
      </w:pPr>
      <w:rPr>
        <w:rFonts w:hint="default"/>
        <w:color w:val="00B050"/>
      </w:rPr>
    </w:lvl>
    <w:lvl w:ilvl="1">
      <w:start w:val="3"/>
      <w:numFmt w:val="decimal"/>
      <w:lvlText w:val="%1.%2."/>
      <w:lvlJc w:val="left"/>
      <w:pPr>
        <w:tabs>
          <w:tab w:val="num" w:pos="0"/>
        </w:tabs>
        <w:ind w:left="720" w:hanging="720"/>
      </w:pPr>
      <w:rPr>
        <w:rFonts w:hint="default"/>
        <w:color w:val="auto"/>
        <w:sz w:val="28"/>
        <w:szCs w:val="28"/>
      </w:rPr>
    </w:lvl>
    <w:lvl w:ilvl="2">
      <w:start w:val="1"/>
      <w:numFmt w:val="decimal"/>
      <w:lvlText w:val="%1.%2.%3."/>
      <w:lvlJc w:val="left"/>
      <w:pPr>
        <w:tabs>
          <w:tab w:val="num" w:pos="0"/>
        </w:tabs>
        <w:ind w:left="720" w:hanging="720"/>
      </w:pPr>
      <w:rPr>
        <w:rFonts w:hint="default"/>
        <w:color w:val="auto"/>
        <w:sz w:val="28"/>
        <w:szCs w:val="28"/>
      </w:rPr>
    </w:lvl>
    <w:lvl w:ilvl="3">
      <w:start w:val="1"/>
      <w:numFmt w:val="decimal"/>
      <w:lvlText w:val="%1.%2.%3.%4."/>
      <w:lvlJc w:val="left"/>
      <w:pPr>
        <w:tabs>
          <w:tab w:val="num" w:pos="0"/>
        </w:tabs>
        <w:ind w:left="1080" w:hanging="1080"/>
      </w:pPr>
      <w:rPr>
        <w:rFonts w:hint="default"/>
        <w:color w:val="00B050"/>
      </w:rPr>
    </w:lvl>
    <w:lvl w:ilvl="4">
      <w:start w:val="1"/>
      <w:numFmt w:val="decimal"/>
      <w:lvlText w:val="%1.%2.%3.%4.%5."/>
      <w:lvlJc w:val="left"/>
      <w:pPr>
        <w:tabs>
          <w:tab w:val="num" w:pos="0"/>
        </w:tabs>
        <w:ind w:left="1080" w:hanging="1080"/>
      </w:pPr>
      <w:rPr>
        <w:rFonts w:hint="default"/>
        <w:color w:val="00B050"/>
      </w:rPr>
    </w:lvl>
    <w:lvl w:ilvl="5">
      <w:start w:val="1"/>
      <w:numFmt w:val="decimal"/>
      <w:lvlText w:val="%1.%2.%3.%4.%5.%6."/>
      <w:lvlJc w:val="left"/>
      <w:pPr>
        <w:tabs>
          <w:tab w:val="num" w:pos="0"/>
        </w:tabs>
        <w:ind w:left="1440" w:hanging="1440"/>
      </w:pPr>
      <w:rPr>
        <w:rFonts w:hint="default"/>
        <w:color w:val="00B050"/>
      </w:rPr>
    </w:lvl>
    <w:lvl w:ilvl="6">
      <w:start w:val="1"/>
      <w:numFmt w:val="decimal"/>
      <w:lvlText w:val="%1.%2.%3.%4.%5.%6.%7."/>
      <w:lvlJc w:val="left"/>
      <w:pPr>
        <w:tabs>
          <w:tab w:val="num" w:pos="0"/>
        </w:tabs>
        <w:ind w:left="1800" w:hanging="1800"/>
      </w:pPr>
      <w:rPr>
        <w:rFonts w:hint="default"/>
        <w:color w:val="00B050"/>
      </w:rPr>
    </w:lvl>
    <w:lvl w:ilvl="7">
      <w:start w:val="1"/>
      <w:numFmt w:val="decimal"/>
      <w:lvlText w:val="%1.%2.%3.%4.%5.%6.%7.%8."/>
      <w:lvlJc w:val="left"/>
      <w:pPr>
        <w:tabs>
          <w:tab w:val="num" w:pos="0"/>
        </w:tabs>
        <w:ind w:left="1800" w:hanging="1800"/>
      </w:pPr>
      <w:rPr>
        <w:rFonts w:hint="default"/>
        <w:color w:val="00B050"/>
      </w:rPr>
    </w:lvl>
    <w:lvl w:ilvl="8">
      <w:start w:val="1"/>
      <w:numFmt w:val="decimal"/>
      <w:lvlText w:val="%1.%2.%3.%4.%5.%6.%7.%8.%9."/>
      <w:lvlJc w:val="left"/>
      <w:pPr>
        <w:tabs>
          <w:tab w:val="num" w:pos="0"/>
        </w:tabs>
        <w:ind w:left="2160" w:hanging="2160"/>
      </w:pPr>
      <w:rPr>
        <w:rFonts w:hint="default"/>
        <w:color w:val="00B050"/>
      </w:rPr>
    </w:lvl>
  </w:abstractNum>
  <w:abstractNum w:abstractNumId="27" w15:restartNumberingAfterBreak="0">
    <w:nsid w:val="0000001D"/>
    <w:multiLevelType w:val="multilevel"/>
    <w:tmpl w:val="8FE250C8"/>
    <w:lvl w:ilvl="0">
      <w:start w:val="2"/>
      <w:numFmt w:val="decimal"/>
      <w:lvlText w:val="%1."/>
      <w:lvlJc w:val="left"/>
      <w:pPr>
        <w:tabs>
          <w:tab w:val="num" w:pos="0"/>
        </w:tabs>
        <w:ind w:left="567" w:hanging="567"/>
      </w:pPr>
      <w:rPr>
        <w:rFonts w:hint="default"/>
        <w:b w:val="0"/>
        <w:sz w:val="28"/>
        <w:szCs w:val="28"/>
      </w:rPr>
    </w:lvl>
    <w:lvl w:ilvl="1">
      <w:start w:val="1"/>
      <w:numFmt w:val="decimal"/>
      <w:lvlText w:val="%1.%2."/>
      <w:lvlJc w:val="left"/>
      <w:pPr>
        <w:tabs>
          <w:tab w:val="num" w:pos="349"/>
        </w:tabs>
        <w:ind w:left="633" w:hanging="491"/>
      </w:pPr>
      <w:rPr>
        <w:rFonts w:hint="default"/>
        <w:b/>
        <w:bCs/>
        <w:sz w:val="28"/>
        <w:szCs w:val="28"/>
        <w:highlight w:val="magenta"/>
        <w:lang w:val="en-US"/>
      </w:rPr>
    </w:lvl>
    <w:lvl w:ilvl="2">
      <w:start w:val="1"/>
      <w:numFmt w:val="decimal"/>
      <w:lvlText w:val="%1.%2.%3."/>
      <w:lvlJc w:val="left"/>
      <w:pPr>
        <w:tabs>
          <w:tab w:val="num" w:pos="720"/>
        </w:tabs>
        <w:ind w:left="504" w:hanging="504"/>
      </w:pPr>
      <w:rPr>
        <w:rFonts w:hint="default"/>
        <w:b w:val="0"/>
        <w:bCs/>
        <w:i w:val="0"/>
        <w:color w:val="auto"/>
        <w:sz w:val="28"/>
        <w:szCs w:val="28"/>
      </w:rPr>
    </w:lvl>
    <w:lvl w:ilvl="3">
      <w:start w:val="1"/>
      <w:numFmt w:val="decimal"/>
      <w:lvlText w:val="%1.%2.%3.%4."/>
      <w:lvlJc w:val="left"/>
      <w:pPr>
        <w:tabs>
          <w:tab w:val="num" w:pos="720"/>
        </w:tabs>
        <w:ind w:left="648" w:hanging="648"/>
      </w:pPr>
      <w:rPr>
        <w:rFonts w:hint="default"/>
        <w:b w:val="0"/>
        <w:sz w:val="28"/>
        <w:szCs w:val="28"/>
      </w:rPr>
    </w:lvl>
    <w:lvl w:ilvl="4">
      <w:start w:val="1"/>
      <w:numFmt w:val="decimal"/>
      <w:lvlText w:val="%1.%2.%3.%4.%5."/>
      <w:lvlJc w:val="left"/>
      <w:pPr>
        <w:tabs>
          <w:tab w:val="num" w:pos="2520"/>
        </w:tabs>
        <w:ind w:left="2232" w:hanging="792"/>
      </w:pPr>
      <w:rPr>
        <w:rFonts w:hint="default"/>
        <w:b/>
        <w:sz w:val="28"/>
        <w:szCs w:val="28"/>
        <w:highlight w:val="magenta"/>
        <w:lang w:val="en-US"/>
      </w:rPr>
    </w:lvl>
    <w:lvl w:ilvl="5">
      <w:start w:val="1"/>
      <w:numFmt w:val="decimal"/>
      <w:lvlText w:val="%1.%2.%3.%4.%5.%6."/>
      <w:lvlJc w:val="left"/>
      <w:pPr>
        <w:tabs>
          <w:tab w:val="num" w:pos="2880"/>
        </w:tabs>
        <w:ind w:left="2736" w:hanging="936"/>
      </w:pPr>
      <w:rPr>
        <w:rFonts w:hint="default"/>
        <w:b/>
        <w:sz w:val="28"/>
        <w:szCs w:val="28"/>
        <w:highlight w:val="magenta"/>
        <w:lang w:val="en-US"/>
      </w:rPr>
    </w:lvl>
    <w:lvl w:ilvl="6">
      <w:start w:val="1"/>
      <w:numFmt w:val="decimal"/>
      <w:lvlText w:val="%1.%2.%3.%4.%5.%6.%7."/>
      <w:lvlJc w:val="left"/>
      <w:pPr>
        <w:tabs>
          <w:tab w:val="num" w:pos="3600"/>
        </w:tabs>
        <w:ind w:left="3240" w:hanging="1080"/>
      </w:pPr>
      <w:rPr>
        <w:rFonts w:hint="default"/>
        <w:b/>
        <w:sz w:val="28"/>
        <w:szCs w:val="28"/>
        <w:highlight w:val="magenta"/>
        <w:lang w:val="en-US"/>
      </w:rPr>
    </w:lvl>
    <w:lvl w:ilvl="7">
      <w:start w:val="1"/>
      <w:numFmt w:val="decimal"/>
      <w:lvlText w:val="%1.%2.%3.%4.%5.%6.%7.%8."/>
      <w:lvlJc w:val="left"/>
      <w:pPr>
        <w:tabs>
          <w:tab w:val="num" w:pos="3960"/>
        </w:tabs>
        <w:ind w:left="3744" w:hanging="1224"/>
      </w:pPr>
      <w:rPr>
        <w:rFonts w:hint="default"/>
        <w:b/>
        <w:sz w:val="28"/>
        <w:szCs w:val="28"/>
        <w:highlight w:val="magenta"/>
        <w:lang w:val="en-US"/>
      </w:rPr>
    </w:lvl>
    <w:lvl w:ilvl="8">
      <w:start w:val="1"/>
      <w:numFmt w:val="decimal"/>
      <w:lvlText w:val="%1.%2.%3.%4.%5.%6.%7.%8.%9."/>
      <w:lvlJc w:val="left"/>
      <w:pPr>
        <w:tabs>
          <w:tab w:val="num" w:pos="4680"/>
        </w:tabs>
        <w:ind w:left="4320" w:hanging="1440"/>
      </w:pPr>
      <w:rPr>
        <w:rFonts w:hint="default"/>
        <w:b/>
        <w:sz w:val="28"/>
        <w:szCs w:val="28"/>
        <w:highlight w:val="magenta"/>
        <w:lang w:val="en-US"/>
      </w:rPr>
    </w:lvl>
  </w:abstractNum>
  <w:abstractNum w:abstractNumId="28" w15:restartNumberingAfterBreak="0">
    <w:nsid w:val="0000001E"/>
    <w:multiLevelType w:val="multilevel"/>
    <w:tmpl w:val="0000001E"/>
    <w:name w:val="WW8Num37"/>
    <w:lvl w:ilvl="0">
      <w:start w:val="1"/>
      <w:numFmt w:val="decimal"/>
      <w:lvlText w:val="%1."/>
      <w:lvlJc w:val="left"/>
      <w:pPr>
        <w:tabs>
          <w:tab w:val="num" w:pos="0"/>
        </w:tabs>
        <w:ind w:left="360" w:hanging="360"/>
      </w:pPr>
      <w:rPr>
        <w:rFonts w:hint="default"/>
      </w:rPr>
    </w:lvl>
    <w:lvl w:ilvl="1">
      <w:start w:val="1"/>
      <w:numFmt w:val="decimal"/>
      <w:lvlText w:val="%1.%2."/>
      <w:lvlJc w:val="left"/>
      <w:pPr>
        <w:tabs>
          <w:tab w:val="num" w:pos="0"/>
        </w:tabs>
        <w:ind w:left="792" w:hanging="432"/>
      </w:pPr>
      <w:rPr>
        <w:rFonts w:hint="default"/>
      </w:rPr>
    </w:lvl>
    <w:lvl w:ilvl="2">
      <w:start w:val="1"/>
      <w:numFmt w:val="decimal"/>
      <w:lvlText w:val="%2.%3."/>
      <w:lvlJc w:val="left"/>
      <w:pPr>
        <w:tabs>
          <w:tab w:val="num" w:pos="0"/>
        </w:tabs>
        <w:ind w:left="1638" w:hanging="504"/>
      </w:pPr>
      <w:rPr>
        <w:rFonts w:hint="default"/>
        <w:strike w:val="0"/>
        <w:dstrike w:val="0"/>
        <w:sz w:val="28"/>
        <w:szCs w:val="28"/>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29" w15:restartNumberingAfterBreak="0">
    <w:nsid w:val="0000001F"/>
    <w:multiLevelType w:val="multilevel"/>
    <w:tmpl w:val="0000001F"/>
    <w:name w:val="WW8Num39"/>
    <w:lvl w:ilvl="0">
      <w:start w:val="17"/>
      <w:numFmt w:val="decimal"/>
      <w:lvlText w:val="%1."/>
      <w:lvlJc w:val="left"/>
      <w:pPr>
        <w:tabs>
          <w:tab w:val="num" w:pos="0"/>
        </w:tabs>
        <w:ind w:left="560" w:hanging="560"/>
      </w:pPr>
      <w:rPr>
        <w:rFonts w:hint="default"/>
        <w:b/>
      </w:rPr>
    </w:lvl>
    <w:lvl w:ilvl="1">
      <w:start w:val="12"/>
      <w:numFmt w:val="decimal"/>
      <w:lvlText w:val="%1.%2."/>
      <w:lvlJc w:val="left"/>
      <w:pPr>
        <w:tabs>
          <w:tab w:val="num" w:pos="0"/>
        </w:tabs>
        <w:ind w:left="862" w:hanging="720"/>
      </w:pPr>
      <w:rPr>
        <w:rFonts w:hint="default"/>
        <w:b w:val="0"/>
        <w:bCs/>
        <w:sz w:val="28"/>
        <w:szCs w:val="28"/>
        <w:lang w:val="en-US"/>
      </w:rPr>
    </w:lvl>
    <w:lvl w:ilvl="2">
      <w:start w:val="5"/>
      <w:numFmt w:val="decimal"/>
      <w:lvlText w:val="%1.%2.%3."/>
      <w:lvlJc w:val="left"/>
      <w:pPr>
        <w:tabs>
          <w:tab w:val="num" w:pos="0"/>
        </w:tabs>
        <w:ind w:left="2280" w:hanging="720"/>
      </w:pPr>
      <w:rPr>
        <w:rFonts w:hint="default"/>
        <w:b w:val="0"/>
        <w:bCs/>
        <w:sz w:val="28"/>
        <w:szCs w:val="28"/>
        <w:lang w:val="en-US"/>
      </w:rPr>
    </w:lvl>
    <w:lvl w:ilvl="3">
      <w:start w:val="1"/>
      <w:numFmt w:val="decimal"/>
      <w:lvlText w:val="%1.%2.%3.%4."/>
      <w:lvlJc w:val="left"/>
      <w:pPr>
        <w:tabs>
          <w:tab w:val="num" w:pos="0"/>
        </w:tabs>
        <w:ind w:left="0" w:firstLine="0"/>
      </w:pPr>
      <w:rPr>
        <w:rFonts w:hint="default"/>
        <w:b w:val="0"/>
        <w:bCs/>
        <w:color w:val="auto"/>
      </w:rPr>
    </w:lvl>
    <w:lvl w:ilvl="4">
      <w:start w:val="1"/>
      <w:numFmt w:val="decimal"/>
      <w:lvlText w:val="%1.%2.%3.%4.%5."/>
      <w:lvlJc w:val="left"/>
      <w:pPr>
        <w:tabs>
          <w:tab w:val="num" w:pos="0"/>
        </w:tabs>
        <w:ind w:left="1800" w:hanging="1080"/>
      </w:pPr>
      <w:rPr>
        <w:rFonts w:hint="default"/>
        <w:b/>
      </w:rPr>
    </w:lvl>
    <w:lvl w:ilvl="5">
      <w:start w:val="1"/>
      <w:numFmt w:val="decimal"/>
      <w:lvlText w:val="%1.%2.%3.%4.%5.%6."/>
      <w:lvlJc w:val="left"/>
      <w:pPr>
        <w:tabs>
          <w:tab w:val="num" w:pos="0"/>
        </w:tabs>
        <w:ind w:left="2340" w:hanging="1440"/>
      </w:pPr>
      <w:rPr>
        <w:rFonts w:hint="default"/>
        <w:b/>
      </w:rPr>
    </w:lvl>
    <w:lvl w:ilvl="6">
      <w:start w:val="1"/>
      <w:numFmt w:val="decimal"/>
      <w:lvlText w:val="%1.%2.%3.%4.%5.%6.%7."/>
      <w:lvlJc w:val="left"/>
      <w:pPr>
        <w:tabs>
          <w:tab w:val="num" w:pos="0"/>
        </w:tabs>
        <w:ind w:left="2880" w:hanging="1800"/>
      </w:pPr>
      <w:rPr>
        <w:rFonts w:hint="default"/>
        <w:b/>
      </w:rPr>
    </w:lvl>
    <w:lvl w:ilvl="7">
      <w:start w:val="1"/>
      <w:numFmt w:val="decimal"/>
      <w:lvlText w:val="%1.%2.%3.%4.%5.%6.%7.%8."/>
      <w:lvlJc w:val="left"/>
      <w:pPr>
        <w:tabs>
          <w:tab w:val="num" w:pos="0"/>
        </w:tabs>
        <w:ind w:left="3060" w:hanging="1800"/>
      </w:pPr>
      <w:rPr>
        <w:rFonts w:hint="default"/>
        <w:b/>
      </w:rPr>
    </w:lvl>
    <w:lvl w:ilvl="8">
      <w:start w:val="1"/>
      <w:numFmt w:val="decimal"/>
      <w:lvlText w:val="%1.%2.%3.%4.%5.%6.%7.%8.%9."/>
      <w:lvlJc w:val="left"/>
      <w:pPr>
        <w:tabs>
          <w:tab w:val="num" w:pos="0"/>
        </w:tabs>
        <w:ind w:left="3600" w:hanging="2160"/>
      </w:pPr>
      <w:rPr>
        <w:rFonts w:hint="default"/>
        <w:b/>
      </w:rPr>
    </w:lvl>
  </w:abstractNum>
  <w:abstractNum w:abstractNumId="30" w15:restartNumberingAfterBreak="0">
    <w:nsid w:val="00000020"/>
    <w:multiLevelType w:val="multilevel"/>
    <w:tmpl w:val="D92AD4DE"/>
    <w:name w:val="WW8Num41"/>
    <w:lvl w:ilvl="0">
      <w:start w:val="13"/>
      <w:numFmt w:val="decimal"/>
      <w:lvlText w:val="%1."/>
      <w:lvlJc w:val="left"/>
      <w:pPr>
        <w:tabs>
          <w:tab w:val="num" w:pos="0"/>
        </w:tabs>
        <w:ind w:left="1020" w:hanging="1020"/>
      </w:pPr>
      <w:rPr>
        <w:rFonts w:hint="default"/>
        <w:b/>
        <w:sz w:val="28"/>
        <w:szCs w:val="28"/>
      </w:rPr>
    </w:lvl>
    <w:lvl w:ilvl="1">
      <w:start w:val="8"/>
      <w:numFmt w:val="decimal"/>
      <w:lvlText w:val="%1.%2."/>
      <w:lvlJc w:val="left"/>
      <w:pPr>
        <w:tabs>
          <w:tab w:val="num" w:pos="0"/>
        </w:tabs>
        <w:ind w:left="1162" w:hanging="1020"/>
      </w:pPr>
      <w:rPr>
        <w:rFonts w:hint="default"/>
        <w:b/>
        <w:bCs w:val="0"/>
        <w:i w:val="0"/>
        <w:iCs/>
        <w:sz w:val="28"/>
        <w:szCs w:val="28"/>
      </w:rPr>
    </w:lvl>
    <w:lvl w:ilvl="2">
      <w:start w:val="1"/>
      <w:numFmt w:val="decimal"/>
      <w:lvlText w:val="%1.%2.%3."/>
      <w:lvlJc w:val="left"/>
      <w:pPr>
        <w:tabs>
          <w:tab w:val="num" w:pos="0"/>
        </w:tabs>
        <w:ind w:left="2155" w:hanging="1020"/>
      </w:pPr>
      <w:rPr>
        <w:rFonts w:hint="default"/>
        <w:b/>
        <w:sz w:val="28"/>
        <w:szCs w:val="28"/>
      </w:rPr>
    </w:lvl>
    <w:lvl w:ilvl="3">
      <w:start w:val="2"/>
      <w:numFmt w:val="decimal"/>
      <w:lvlText w:val="%1.%2.%3.%4."/>
      <w:lvlJc w:val="left"/>
      <w:pPr>
        <w:tabs>
          <w:tab w:val="num" w:pos="0"/>
        </w:tabs>
        <w:ind w:left="1440" w:hanging="1080"/>
      </w:pPr>
      <w:rPr>
        <w:rFonts w:hint="default"/>
        <w:b/>
        <w:bCs/>
        <w:sz w:val="28"/>
        <w:szCs w:val="28"/>
      </w:rPr>
    </w:lvl>
    <w:lvl w:ilvl="4">
      <w:start w:val="1"/>
      <w:numFmt w:val="decimal"/>
      <w:lvlText w:val="%1.%2.%3.%4.%5."/>
      <w:lvlJc w:val="left"/>
      <w:pPr>
        <w:tabs>
          <w:tab w:val="num" w:pos="0"/>
        </w:tabs>
        <w:ind w:left="1560" w:hanging="1080"/>
      </w:pPr>
      <w:rPr>
        <w:rFonts w:hint="default"/>
        <w:b/>
        <w:sz w:val="28"/>
        <w:szCs w:val="28"/>
      </w:rPr>
    </w:lvl>
    <w:lvl w:ilvl="5">
      <w:start w:val="1"/>
      <w:numFmt w:val="decimal"/>
      <w:lvlText w:val="%1.%2.%3.%4.%5.%6."/>
      <w:lvlJc w:val="left"/>
      <w:pPr>
        <w:tabs>
          <w:tab w:val="num" w:pos="0"/>
        </w:tabs>
        <w:ind w:left="2040" w:hanging="1440"/>
      </w:pPr>
      <w:rPr>
        <w:rFonts w:hint="default"/>
        <w:b/>
        <w:sz w:val="28"/>
        <w:szCs w:val="28"/>
      </w:rPr>
    </w:lvl>
    <w:lvl w:ilvl="6">
      <w:start w:val="1"/>
      <w:numFmt w:val="decimal"/>
      <w:lvlText w:val="%1.%2.%3.%4.%5.%6.%7."/>
      <w:lvlJc w:val="left"/>
      <w:pPr>
        <w:tabs>
          <w:tab w:val="num" w:pos="0"/>
        </w:tabs>
        <w:ind w:left="2520" w:hanging="1800"/>
      </w:pPr>
      <w:rPr>
        <w:rFonts w:hint="default"/>
        <w:b/>
        <w:sz w:val="28"/>
        <w:szCs w:val="28"/>
      </w:rPr>
    </w:lvl>
    <w:lvl w:ilvl="7">
      <w:start w:val="1"/>
      <w:numFmt w:val="decimal"/>
      <w:lvlText w:val="%1.%2.%3.%4.%5.%6.%7.%8."/>
      <w:lvlJc w:val="left"/>
      <w:pPr>
        <w:tabs>
          <w:tab w:val="num" w:pos="0"/>
        </w:tabs>
        <w:ind w:left="2640" w:hanging="1800"/>
      </w:pPr>
      <w:rPr>
        <w:rFonts w:hint="default"/>
        <w:b/>
        <w:sz w:val="28"/>
        <w:szCs w:val="28"/>
      </w:rPr>
    </w:lvl>
    <w:lvl w:ilvl="8">
      <w:start w:val="1"/>
      <w:numFmt w:val="decimal"/>
      <w:lvlText w:val="%1.%2.%3.%4.%5.%6.%7.%8.%9."/>
      <w:lvlJc w:val="left"/>
      <w:pPr>
        <w:tabs>
          <w:tab w:val="num" w:pos="0"/>
        </w:tabs>
        <w:ind w:left="3120" w:hanging="2160"/>
      </w:pPr>
      <w:rPr>
        <w:rFonts w:hint="default"/>
        <w:b/>
        <w:sz w:val="28"/>
        <w:szCs w:val="28"/>
      </w:rPr>
    </w:lvl>
  </w:abstractNum>
  <w:abstractNum w:abstractNumId="31" w15:restartNumberingAfterBreak="0">
    <w:nsid w:val="00000021"/>
    <w:multiLevelType w:val="singleLevel"/>
    <w:tmpl w:val="00000021"/>
    <w:name w:val="WW8Num42"/>
    <w:lvl w:ilvl="0">
      <w:start w:val="1"/>
      <w:numFmt w:val="bullet"/>
      <w:lvlText w:val=""/>
      <w:lvlJc w:val="left"/>
      <w:pPr>
        <w:tabs>
          <w:tab w:val="num" w:pos="0"/>
        </w:tabs>
        <w:ind w:left="720" w:hanging="360"/>
      </w:pPr>
      <w:rPr>
        <w:rFonts w:ascii="Symbol" w:hAnsi="Symbol" w:cs="Symbol" w:hint="default"/>
        <w:sz w:val="28"/>
        <w:szCs w:val="28"/>
      </w:rPr>
    </w:lvl>
  </w:abstractNum>
  <w:abstractNum w:abstractNumId="32" w15:restartNumberingAfterBreak="0">
    <w:nsid w:val="00000022"/>
    <w:multiLevelType w:val="multilevel"/>
    <w:tmpl w:val="00000022"/>
    <w:name w:val="WW8Num43"/>
    <w:lvl w:ilvl="0">
      <w:start w:val="13"/>
      <w:numFmt w:val="decimal"/>
      <w:lvlText w:val="%1."/>
      <w:lvlJc w:val="left"/>
      <w:pPr>
        <w:tabs>
          <w:tab w:val="num" w:pos="0"/>
        </w:tabs>
        <w:ind w:left="810" w:hanging="810"/>
      </w:pPr>
      <w:rPr>
        <w:rFonts w:hint="default"/>
      </w:rPr>
    </w:lvl>
    <w:lvl w:ilvl="1">
      <w:start w:val="4"/>
      <w:numFmt w:val="decimal"/>
      <w:lvlText w:val="%1.%2."/>
      <w:lvlJc w:val="left"/>
      <w:pPr>
        <w:tabs>
          <w:tab w:val="num" w:pos="0"/>
        </w:tabs>
        <w:ind w:left="810" w:hanging="810"/>
      </w:pPr>
      <w:rPr>
        <w:rFonts w:hint="default"/>
        <w:b w:val="0"/>
        <w:bCs w:val="0"/>
        <w:sz w:val="28"/>
        <w:szCs w:val="28"/>
      </w:rPr>
    </w:lvl>
    <w:lvl w:ilvl="2">
      <w:start w:val="4"/>
      <w:numFmt w:val="decimal"/>
      <w:lvlText w:val="%1.%2.%3."/>
      <w:lvlJc w:val="left"/>
      <w:pPr>
        <w:tabs>
          <w:tab w:val="num" w:pos="0"/>
        </w:tabs>
        <w:ind w:left="810" w:hanging="810"/>
      </w:pPr>
      <w:rPr>
        <w:rFonts w:hint="default"/>
        <w:b w:val="0"/>
        <w:bCs/>
        <w:sz w:val="28"/>
        <w:szCs w:val="28"/>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800" w:hanging="180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2160" w:hanging="2160"/>
      </w:pPr>
      <w:rPr>
        <w:rFonts w:hint="default"/>
      </w:rPr>
    </w:lvl>
  </w:abstractNum>
  <w:abstractNum w:abstractNumId="33" w15:restartNumberingAfterBreak="0">
    <w:nsid w:val="00000023"/>
    <w:multiLevelType w:val="multilevel"/>
    <w:tmpl w:val="40C4F074"/>
    <w:name w:val="WW8Num44"/>
    <w:lvl w:ilvl="0">
      <w:start w:val="1"/>
      <w:numFmt w:val="decimal"/>
      <w:lvlText w:val="%1."/>
      <w:lvlJc w:val="left"/>
      <w:pPr>
        <w:tabs>
          <w:tab w:val="num" w:pos="0"/>
        </w:tabs>
        <w:ind w:left="567" w:hanging="567"/>
      </w:pPr>
      <w:rPr>
        <w:rFonts w:hint="default"/>
        <w:b w:val="0"/>
      </w:rPr>
    </w:lvl>
    <w:lvl w:ilvl="1">
      <w:start w:val="3"/>
      <w:numFmt w:val="decimal"/>
      <w:lvlText w:val="%1.%2."/>
      <w:lvlJc w:val="left"/>
      <w:pPr>
        <w:tabs>
          <w:tab w:val="num" w:pos="349"/>
        </w:tabs>
        <w:ind w:left="633" w:hanging="491"/>
      </w:pPr>
      <w:rPr>
        <w:rFonts w:hint="default"/>
        <w:b/>
        <w:bCs w:val="0"/>
        <w:i w:val="0"/>
        <w:iCs w:val="0"/>
        <w:sz w:val="28"/>
        <w:szCs w:val="28"/>
      </w:rPr>
    </w:lvl>
    <w:lvl w:ilvl="2">
      <w:start w:val="1"/>
      <w:numFmt w:val="decimal"/>
      <w:lvlText w:val="1.5.%3."/>
      <w:lvlJc w:val="left"/>
      <w:pPr>
        <w:tabs>
          <w:tab w:val="num" w:pos="720"/>
        </w:tabs>
        <w:ind w:left="504" w:hanging="504"/>
      </w:pPr>
      <w:rPr>
        <w:rFonts w:hint="default"/>
        <w:b w:val="0"/>
        <w:i w:val="0"/>
        <w:sz w:val="28"/>
        <w:szCs w:val="28"/>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b/>
        <w:sz w:val="28"/>
        <w:szCs w:val="28"/>
      </w:rPr>
    </w:lvl>
    <w:lvl w:ilvl="5">
      <w:start w:val="1"/>
      <w:numFmt w:val="decimal"/>
      <w:lvlText w:val="%1.%2.%3.%4.%5.%6."/>
      <w:lvlJc w:val="left"/>
      <w:pPr>
        <w:tabs>
          <w:tab w:val="num" w:pos="2880"/>
        </w:tabs>
        <w:ind w:left="2736" w:hanging="936"/>
      </w:pPr>
      <w:rPr>
        <w:rFonts w:hint="default"/>
        <w:b/>
        <w:sz w:val="28"/>
        <w:szCs w:val="28"/>
      </w:rPr>
    </w:lvl>
    <w:lvl w:ilvl="6">
      <w:start w:val="1"/>
      <w:numFmt w:val="decimal"/>
      <w:lvlText w:val="%1.%2.%3.%4.%5.%6.%7."/>
      <w:lvlJc w:val="left"/>
      <w:pPr>
        <w:tabs>
          <w:tab w:val="num" w:pos="3600"/>
        </w:tabs>
        <w:ind w:left="3240" w:hanging="1080"/>
      </w:pPr>
      <w:rPr>
        <w:rFonts w:hint="default"/>
        <w:b/>
        <w:sz w:val="28"/>
        <w:szCs w:val="28"/>
      </w:rPr>
    </w:lvl>
    <w:lvl w:ilvl="7">
      <w:start w:val="1"/>
      <w:numFmt w:val="decimal"/>
      <w:lvlText w:val="%1.%2.%3.%4.%5.%6.%7.%8."/>
      <w:lvlJc w:val="left"/>
      <w:pPr>
        <w:tabs>
          <w:tab w:val="num" w:pos="3960"/>
        </w:tabs>
        <w:ind w:left="3744" w:hanging="1224"/>
      </w:pPr>
      <w:rPr>
        <w:rFonts w:hint="default"/>
        <w:b/>
        <w:sz w:val="28"/>
        <w:szCs w:val="28"/>
      </w:rPr>
    </w:lvl>
    <w:lvl w:ilvl="8">
      <w:start w:val="1"/>
      <w:numFmt w:val="decimal"/>
      <w:lvlText w:val="%1.%2.%3.%4.%5.%6.%7.%8.%9."/>
      <w:lvlJc w:val="left"/>
      <w:pPr>
        <w:tabs>
          <w:tab w:val="num" w:pos="4680"/>
        </w:tabs>
        <w:ind w:left="4320" w:hanging="1440"/>
      </w:pPr>
      <w:rPr>
        <w:rFonts w:hint="default"/>
        <w:b/>
        <w:sz w:val="28"/>
        <w:szCs w:val="28"/>
      </w:rPr>
    </w:lvl>
  </w:abstractNum>
  <w:abstractNum w:abstractNumId="34" w15:restartNumberingAfterBreak="0">
    <w:nsid w:val="00000024"/>
    <w:multiLevelType w:val="singleLevel"/>
    <w:tmpl w:val="00000024"/>
    <w:name w:val="WW8Num45"/>
    <w:lvl w:ilvl="0">
      <w:start w:val="1"/>
      <w:numFmt w:val="decimal"/>
      <w:lvlText w:val="%1."/>
      <w:lvlJc w:val="left"/>
      <w:pPr>
        <w:tabs>
          <w:tab w:val="num" w:pos="0"/>
        </w:tabs>
        <w:ind w:left="360" w:hanging="360"/>
      </w:pPr>
    </w:lvl>
  </w:abstractNum>
  <w:abstractNum w:abstractNumId="35" w15:restartNumberingAfterBreak="0">
    <w:nsid w:val="00000025"/>
    <w:multiLevelType w:val="multilevel"/>
    <w:tmpl w:val="00000025"/>
    <w:name w:val="WW8Num46"/>
    <w:lvl w:ilvl="0">
      <w:start w:val="15"/>
      <w:numFmt w:val="decimal"/>
      <w:lvlText w:val="%1"/>
      <w:lvlJc w:val="left"/>
      <w:pPr>
        <w:tabs>
          <w:tab w:val="num" w:pos="0"/>
        </w:tabs>
        <w:ind w:left="700" w:hanging="700"/>
      </w:pPr>
      <w:rPr>
        <w:rFonts w:hint="default"/>
        <w:sz w:val="28"/>
        <w:szCs w:val="28"/>
      </w:rPr>
    </w:lvl>
    <w:lvl w:ilvl="1">
      <w:start w:val="7"/>
      <w:numFmt w:val="decimal"/>
      <w:lvlText w:val="%1.%2"/>
      <w:lvlJc w:val="left"/>
      <w:pPr>
        <w:tabs>
          <w:tab w:val="num" w:pos="0"/>
        </w:tabs>
        <w:ind w:left="880" w:hanging="700"/>
      </w:pPr>
      <w:rPr>
        <w:rFonts w:hint="default"/>
        <w:sz w:val="28"/>
        <w:szCs w:val="28"/>
      </w:rPr>
    </w:lvl>
    <w:lvl w:ilvl="2">
      <w:start w:val="1"/>
      <w:numFmt w:val="decimal"/>
      <w:lvlText w:val="%1.%2.%3"/>
      <w:lvlJc w:val="left"/>
      <w:pPr>
        <w:tabs>
          <w:tab w:val="num" w:pos="0"/>
        </w:tabs>
        <w:ind w:left="1080" w:hanging="720"/>
      </w:pPr>
      <w:rPr>
        <w:rFonts w:hint="default"/>
        <w:sz w:val="28"/>
        <w:szCs w:val="28"/>
      </w:rPr>
    </w:lvl>
    <w:lvl w:ilvl="3">
      <w:start w:val="1"/>
      <w:numFmt w:val="decimal"/>
      <w:lvlText w:val="%1.%2.%3.%4"/>
      <w:lvlJc w:val="left"/>
      <w:pPr>
        <w:tabs>
          <w:tab w:val="num" w:pos="0"/>
        </w:tabs>
        <w:ind w:left="1620" w:hanging="1080"/>
      </w:pPr>
      <w:rPr>
        <w:rFonts w:hint="default"/>
        <w:sz w:val="28"/>
        <w:szCs w:val="28"/>
      </w:rPr>
    </w:lvl>
    <w:lvl w:ilvl="4">
      <w:start w:val="1"/>
      <w:numFmt w:val="decimal"/>
      <w:lvlText w:val="%1.%2.%3.%4.%5"/>
      <w:lvlJc w:val="left"/>
      <w:pPr>
        <w:tabs>
          <w:tab w:val="num" w:pos="0"/>
        </w:tabs>
        <w:ind w:left="1800" w:hanging="1080"/>
      </w:pPr>
      <w:rPr>
        <w:rFonts w:hint="default"/>
        <w:sz w:val="28"/>
        <w:szCs w:val="28"/>
      </w:rPr>
    </w:lvl>
    <w:lvl w:ilvl="5">
      <w:start w:val="1"/>
      <w:numFmt w:val="decimal"/>
      <w:lvlText w:val="%1.%2.%3.%4.%5.%6"/>
      <w:lvlJc w:val="left"/>
      <w:pPr>
        <w:tabs>
          <w:tab w:val="num" w:pos="0"/>
        </w:tabs>
        <w:ind w:left="2340" w:hanging="1440"/>
      </w:pPr>
      <w:rPr>
        <w:rFonts w:hint="default"/>
        <w:sz w:val="28"/>
        <w:szCs w:val="28"/>
      </w:rPr>
    </w:lvl>
    <w:lvl w:ilvl="6">
      <w:start w:val="1"/>
      <w:numFmt w:val="decimal"/>
      <w:lvlText w:val="%1.%2.%3.%4.%5.%6.%7"/>
      <w:lvlJc w:val="left"/>
      <w:pPr>
        <w:tabs>
          <w:tab w:val="num" w:pos="0"/>
        </w:tabs>
        <w:ind w:left="2520" w:hanging="1440"/>
      </w:pPr>
      <w:rPr>
        <w:rFonts w:hint="default"/>
        <w:sz w:val="28"/>
        <w:szCs w:val="28"/>
      </w:rPr>
    </w:lvl>
    <w:lvl w:ilvl="7">
      <w:start w:val="1"/>
      <w:numFmt w:val="decimal"/>
      <w:lvlText w:val="%1.%2.%3.%4.%5.%6.%7.%8"/>
      <w:lvlJc w:val="left"/>
      <w:pPr>
        <w:tabs>
          <w:tab w:val="num" w:pos="0"/>
        </w:tabs>
        <w:ind w:left="3060" w:hanging="1800"/>
      </w:pPr>
      <w:rPr>
        <w:rFonts w:hint="default"/>
        <w:sz w:val="28"/>
        <w:szCs w:val="28"/>
      </w:rPr>
    </w:lvl>
    <w:lvl w:ilvl="8">
      <w:start w:val="1"/>
      <w:numFmt w:val="decimal"/>
      <w:lvlText w:val="%1.%2.%3.%4.%5.%6.%7.%8.%9"/>
      <w:lvlJc w:val="left"/>
      <w:pPr>
        <w:tabs>
          <w:tab w:val="num" w:pos="0"/>
        </w:tabs>
        <w:ind w:left="3600" w:hanging="2160"/>
      </w:pPr>
      <w:rPr>
        <w:rFonts w:hint="default"/>
        <w:sz w:val="28"/>
        <w:szCs w:val="28"/>
      </w:rPr>
    </w:lvl>
  </w:abstractNum>
  <w:abstractNum w:abstractNumId="36" w15:restartNumberingAfterBreak="0">
    <w:nsid w:val="00000027"/>
    <w:multiLevelType w:val="multilevel"/>
    <w:tmpl w:val="00000027"/>
    <w:name w:val="WW8Num48"/>
    <w:lvl w:ilvl="0">
      <w:start w:val="5"/>
      <w:numFmt w:val="decimal"/>
      <w:lvlText w:val="%1"/>
      <w:lvlJc w:val="left"/>
      <w:pPr>
        <w:tabs>
          <w:tab w:val="num" w:pos="0"/>
        </w:tabs>
        <w:ind w:left="600" w:hanging="600"/>
      </w:pPr>
      <w:rPr>
        <w:rFonts w:hint="default"/>
        <w:sz w:val="28"/>
        <w:szCs w:val="28"/>
      </w:rPr>
    </w:lvl>
    <w:lvl w:ilvl="1">
      <w:start w:val="2"/>
      <w:numFmt w:val="decimal"/>
      <w:lvlText w:val="%1.%2"/>
      <w:lvlJc w:val="left"/>
      <w:pPr>
        <w:tabs>
          <w:tab w:val="num" w:pos="0"/>
        </w:tabs>
        <w:ind w:left="600" w:hanging="600"/>
      </w:pPr>
      <w:rPr>
        <w:rFonts w:hint="default"/>
        <w:sz w:val="28"/>
        <w:szCs w:val="28"/>
      </w:rPr>
    </w:lvl>
    <w:lvl w:ilvl="2">
      <w:start w:val="1"/>
      <w:numFmt w:val="decimal"/>
      <w:lvlText w:val="%1.%2.%3."/>
      <w:lvlJc w:val="left"/>
      <w:pPr>
        <w:tabs>
          <w:tab w:val="num" w:pos="0"/>
        </w:tabs>
        <w:ind w:left="720" w:hanging="720"/>
      </w:pPr>
      <w:rPr>
        <w:rFonts w:hint="default"/>
        <w:sz w:val="28"/>
        <w:szCs w:val="28"/>
      </w:rPr>
    </w:lvl>
    <w:lvl w:ilvl="3">
      <w:start w:val="1"/>
      <w:numFmt w:val="decimal"/>
      <w:lvlText w:val="%1.%2.%3.%4"/>
      <w:lvlJc w:val="left"/>
      <w:pPr>
        <w:tabs>
          <w:tab w:val="num" w:pos="0"/>
        </w:tabs>
        <w:ind w:left="1080" w:hanging="1080"/>
      </w:pPr>
      <w:rPr>
        <w:rFonts w:hint="default"/>
        <w:sz w:val="28"/>
        <w:szCs w:val="28"/>
      </w:rPr>
    </w:lvl>
    <w:lvl w:ilvl="4">
      <w:start w:val="1"/>
      <w:numFmt w:val="decimal"/>
      <w:lvlText w:val="%1.%2.%3.%4.%5"/>
      <w:lvlJc w:val="left"/>
      <w:pPr>
        <w:tabs>
          <w:tab w:val="num" w:pos="0"/>
        </w:tabs>
        <w:ind w:left="1080" w:hanging="1080"/>
      </w:pPr>
      <w:rPr>
        <w:rFonts w:hint="default"/>
        <w:sz w:val="28"/>
        <w:szCs w:val="28"/>
      </w:rPr>
    </w:lvl>
    <w:lvl w:ilvl="5">
      <w:start w:val="1"/>
      <w:numFmt w:val="decimal"/>
      <w:lvlText w:val="%1.%2.%3.%4.%5.%6"/>
      <w:lvlJc w:val="left"/>
      <w:pPr>
        <w:tabs>
          <w:tab w:val="num" w:pos="0"/>
        </w:tabs>
        <w:ind w:left="1440" w:hanging="1440"/>
      </w:pPr>
      <w:rPr>
        <w:rFonts w:hint="default"/>
        <w:sz w:val="28"/>
        <w:szCs w:val="28"/>
      </w:rPr>
    </w:lvl>
    <w:lvl w:ilvl="6">
      <w:start w:val="1"/>
      <w:numFmt w:val="decimal"/>
      <w:lvlText w:val="%1.%2.%3.%4.%5.%6.%7"/>
      <w:lvlJc w:val="left"/>
      <w:pPr>
        <w:tabs>
          <w:tab w:val="num" w:pos="0"/>
        </w:tabs>
        <w:ind w:left="1440" w:hanging="1440"/>
      </w:pPr>
      <w:rPr>
        <w:rFonts w:hint="default"/>
        <w:sz w:val="28"/>
        <w:szCs w:val="28"/>
      </w:rPr>
    </w:lvl>
    <w:lvl w:ilvl="7">
      <w:start w:val="1"/>
      <w:numFmt w:val="decimal"/>
      <w:lvlText w:val="%1.%2.%3.%4.%5.%6.%7.%8"/>
      <w:lvlJc w:val="left"/>
      <w:pPr>
        <w:tabs>
          <w:tab w:val="num" w:pos="0"/>
        </w:tabs>
        <w:ind w:left="1800" w:hanging="1800"/>
      </w:pPr>
      <w:rPr>
        <w:rFonts w:hint="default"/>
        <w:sz w:val="28"/>
        <w:szCs w:val="28"/>
      </w:rPr>
    </w:lvl>
    <w:lvl w:ilvl="8">
      <w:start w:val="1"/>
      <w:numFmt w:val="decimal"/>
      <w:lvlText w:val="%1.%2.%3.%4.%5.%6.%7.%8.%9"/>
      <w:lvlJc w:val="left"/>
      <w:pPr>
        <w:tabs>
          <w:tab w:val="num" w:pos="0"/>
        </w:tabs>
        <w:ind w:left="2160" w:hanging="2160"/>
      </w:pPr>
      <w:rPr>
        <w:rFonts w:hint="default"/>
        <w:sz w:val="28"/>
        <w:szCs w:val="28"/>
      </w:rPr>
    </w:lvl>
  </w:abstractNum>
  <w:abstractNum w:abstractNumId="37" w15:restartNumberingAfterBreak="0">
    <w:nsid w:val="08066FE9"/>
    <w:multiLevelType w:val="multilevel"/>
    <w:tmpl w:val="FBF6AAAA"/>
    <w:lvl w:ilvl="0">
      <w:start w:val="10"/>
      <w:numFmt w:val="decimal"/>
      <w:lvlText w:val="%1."/>
      <w:lvlJc w:val="left"/>
      <w:pPr>
        <w:ind w:left="770" w:hanging="770"/>
      </w:pPr>
      <w:rPr>
        <w:rFonts w:hint="default"/>
        <w:sz w:val="28"/>
      </w:rPr>
    </w:lvl>
    <w:lvl w:ilvl="1">
      <w:start w:val="4"/>
      <w:numFmt w:val="decimal"/>
      <w:lvlText w:val="%1.%2."/>
      <w:lvlJc w:val="left"/>
      <w:pPr>
        <w:ind w:left="770" w:hanging="770"/>
      </w:pPr>
      <w:rPr>
        <w:rFonts w:hint="default"/>
        <w:sz w:val="28"/>
      </w:rPr>
    </w:lvl>
    <w:lvl w:ilvl="2">
      <w:start w:val="4"/>
      <w:numFmt w:val="decimal"/>
      <w:lvlText w:val="%1.%2.%3."/>
      <w:lvlJc w:val="left"/>
      <w:pPr>
        <w:ind w:left="770" w:hanging="770"/>
      </w:pPr>
      <w:rPr>
        <w:rFonts w:hint="default"/>
        <w:sz w:val="28"/>
      </w:rPr>
    </w:lvl>
    <w:lvl w:ilvl="3">
      <w:start w:val="1"/>
      <w:numFmt w:val="decimal"/>
      <w:lvlText w:val="%1.%2.%3.%4."/>
      <w:lvlJc w:val="left"/>
      <w:pPr>
        <w:ind w:left="770" w:hanging="77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38" w15:restartNumberingAfterBreak="0">
    <w:nsid w:val="0B184D44"/>
    <w:multiLevelType w:val="multilevel"/>
    <w:tmpl w:val="1AC8C3D4"/>
    <w:lvl w:ilvl="0">
      <w:start w:val="13"/>
      <w:numFmt w:val="decimal"/>
      <w:lvlText w:val="%1."/>
      <w:lvlJc w:val="left"/>
      <w:pPr>
        <w:ind w:left="560" w:hanging="560"/>
      </w:pPr>
      <w:rPr>
        <w:rFonts w:hint="default"/>
        <w:b/>
        <w:sz w:val="28"/>
      </w:rPr>
    </w:lvl>
    <w:lvl w:ilvl="1">
      <w:start w:val="1"/>
      <w:numFmt w:val="decimal"/>
      <w:lvlText w:val="%1.%2."/>
      <w:lvlJc w:val="left"/>
      <w:pPr>
        <w:ind w:left="1837" w:hanging="560"/>
      </w:pPr>
      <w:rPr>
        <w:rFonts w:hint="default"/>
        <w:b w:val="0"/>
        <w:bCs/>
        <w:sz w:val="28"/>
      </w:rPr>
    </w:lvl>
    <w:lvl w:ilvl="2">
      <w:start w:val="1"/>
      <w:numFmt w:val="decimal"/>
      <w:lvlText w:val="%1.%2.%3."/>
      <w:lvlJc w:val="left"/>
      <w:pPr>
        <w:ind w:left="720" w:hanging="720"/>
      </w:pPr>
      <w:rPr>
        <w:rFonts w:hint="default"/>
        <w:b w:val="0"/>
        <w:bCs/>
        <w:sz w:val="28"/>
      </w:rPr>
    </w:lvl>
    <w:lvl w:ilvl="3">
      <w:start w:val="1"/>
      <w:numFmt w:val="decimal"/>
      <w:lvlText w:val="%1.%2.%3.%4."/>
      <w:lvlJc w:val="left"/>
      <w:pPr>
        <w:ind w:left="1146" w:hanging="720"/>
      </w:pPr>
      <w:rPr>
        <w:rFonts w:hint="default"/>
        <w:b w:val="0"/>
        <w:bCs/>
        <w:sz w:val="28"/>
      </w:rPr>
    </w:lvl>
    <w:lvl w:ilvl="4">
      <w:start w:val="1"/>
      <w:numFmt w:val="decimal"/>
      <w:lvlText w:val="%1.%2.%3.%4.%5."/>
      <w:lvlJc w:val="left"/>
      <w:pPr>
        <w:ind w:left="1648" w:hanging="1080"/>
      </w:pPr>
      <w:rPr>
        <w:rFonts w:hint="default"/>
        <w:b/>
        <w:sz w:val="28"/>
      </w:rPr>
    </w:lvl>
    <w:lvl w:ilvl="5">
      <w:start w:val="1"/>
      <w:numFmt w:val="decimal"/>
      <w:lvlText w:val="%1.%2.%3.%4.%5.%6."/>
      <w:lvlJc w:val="left"/>
      <w:pPr>
        <w:ind w:left="1790" w:hanging="1080"/>
      </w:pPr>
      <w:rPr>
        <w:rFonts w:hint="default"/>
        <w:b/>
        <w:sz w:val="28"/>
      </w:rPr>
    </w:lvl>
    <w:lvl w:ilvl="6">
      <w:start w:val="1"/>
      <w:numFmt w:val="decimal"/>
      <w:lvlText w:val="%1.%2.%3.%4.%5.%6.%7."/>
      <w:lvlJc w:val="left"/>
      <w:pPr>
        <w:ind w:left="2292" w:hanging="1440"/>
      </w:pPr>
      <w:rPr>
        <w:rFonts w:hint="default"/>
        <w:b/>
        <w:sz w:val="28"/>
      </w:rPr>
    </w:lvl>
    <w:lvl w:ilvl="7">
      <w:start w:val="1"/>
      <w:numFmt w:val="decimal"/>
      <w:lvlText w:val="%1.%2.%3.%4.%5.%6.%7.%8."/>
      <w:lvlJc w:val="left"/>
      <w:pPr>
        <w:ind w:left="2434" w:hanging="1440"/>
      </w:pPr>
      <w:rPr>
        <w:rFonts w:hint="default"/>
        <w:b/>
        <w:sz w:val="28"/>
      </w:rPr>
    </w:lvl>
    <w:lvl w:ilvl="8">
      <w:start w:val="1"/>
      <w:numFmt w:val="decimal"/>
      <w:lvlText w:val="%1.%2.%3.%4.%5.%6.%7.%8.%9."/>
      <w:lvlJc w:val="left"/>
      <w:pPr>
        <w:ind w:left="2936" w:hanging="1800"/>
      </w:pPr>
      <w:rPr>
        <w:rFonts w:hint="default"/>
        <w:b/>
        <w:sz w:val="28"/>
      </w:rPr>
    </w:lvl>
  </w:abstractNum>
  <w:abstractNum w:abstractNumId="39" w15:restartNumberingAfterBreak="0">
    <w:nsid w:val="17152567"/>
    <w:multiLevelType w:val="multilevel"/>
    <w:tmpl w:val="E77C4676"/>
    <w:lvl w:ilvl="0">
      <w:start w:val="10"/>
      <w:numFmt w:val="decimal"/>
      <w:lvlText w:val="%1."/>
      <w:lvlJc w:val="left"/>
      <w:pPr>
        <w:ind w:left="770" w:hanging="770"/>
      </w:pPr>
      <w:rPr>
        <w:rFonts w:hint="default"/>
        <w:b/>
        <w:sz w:val="28"/>
      </w:rPr>
    </w:lvl>
    <w:lvl w:ilvl="1">
      <w:start w:val="4"/>
      <w:numFmt w:val="decimal"/>
      <w:lvlText w:val="%1.%2."/>
      <w:lvlJc w:val="left"/>
      <w:pPr>
        <w:ind w:left="770" w:hanging="770"/>
      </w:pPr>
      <w:rPr>
        <w:rFonts w:hint="default"/>
        <w:b w:val="0"/>
        <w:bCs w:val="0"/>
        <w:sz w:val="28"/>
      </w:rPr>
    </w:lvl>
    <w:lvl w:ilvl="2">
      <w:start w:val="4"/>
      <w:numFmt w:val="decimal"/>
      <w:lvlText w:val="%1.%2.%3."/>
      <w:lvlJc w:val="left"/>
      <w:pPr>
        <w:ind w:left="770" w:hanging="770"/>
      </w:pPr>
      <w:rPr>
        <w:rFonts w:hint="default"/>
        <w:b w:val="0"/>
        <w:bCs w:val="0"/>
        <w:sz w:val="28"/>
      </w:rPr>
    </w:lvl>
    <w:lvl w:ilvl="3">
      <w:start w:val="1"/>
      <w:numFmt w:val="decimal"/>
      <w:lvlText w:val="%1.%2.%3.%4."/>
      <w:lvlJc w:val="left"/>
      <w:pPr>
        <w:ind w:left="770" w:hanging="770"/>
      </w:pPr>
      <w:rPr>
        <w:rFonts w:hint="default"/>
        <w:b w:val="0"/>
        <w:bCs w:val="0"/>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40" w15:restartNumberingAfterBreak="0">
    <w:nsid w:val="23911AA5"/>
    <w:multiLevelType w:val="multilevel"/>
    <w:tmpl w:val="9EDABB4A"/>
    <w:lvl w:ilvl="0">
      <w:start w:val="5"/>
      <w:numFmt w:val="decimal"/>
      <w:lvlText w:val="%1."/>
      <w:lvlJc w:val="left"/>
      <w:pPr>
        <w:ind w:left="420" w:hanging="420"/>
      </w:pPr>
      <w:rPr>
        <w:rFonts w:hint="default"/>
        <w:sz w:val="28"/>
      </w:rPr>
    </w:lvl>
    <w:lvl w:ilvl="1">
      <w:start w:val="1"/>
      <w:numFmt w:val="decimal"/>
      <w:lvlText w:val="%1.%2."/>
      <w:lvlJc w:val="left"/>
      <w:pPr>
        <w:ind w:left="420" w:hanging="4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41" w15:restartNumberingAfterBreak="0">
    <w:nsid w:val="2FF625DF"/>
    <w:multiLevelType w:val="multilevel"/>
    <w:tmpl w:val="CFA20BB2"/>
    <w:lvl w:ilvl="0">
      <w:start w:val="12"/>
      <w:numFmt w:val="decimal"/>
      <w:lvlText w:val="%1."/>
      <w:lvlJc w:val="left"/>
      <w:pPr>
        <w:ind w:left="560" w:hanging="560"/>
      </w:pPr>
      <w:rPr>
        <w:rFonts w:hint="default"/>
        <w:b/>
        <w:sz w:val="28"/>
      </w:rPr>
    </w:lvl>
    <w:lvl w:ilvl="1">
      <w:start w:val="7"/>
      <w:numFmt w:val="decimal"/>
      <w:lvlText w:val="%1.%2."/>
      <w:lvlJc w:val="left"/>
      <w:pPr>
        <w:ind w:left="560" w:hanging="560"/>
      </w:pPr>
      <w:rPr>
        <w:rFonts w:hint="default"/>
        <w:b w:val="0"/>
        <w:bCs w:val="0"/>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42" w15:restartNumberingAfterBreak="0">
    <w:nsid w:val="36FF049A"/>
    <w:multiLevelType w:val="multilevel"/>
    <w:tmpl w:val="80688130"/>
    <w:lvl w:ilvl="0">
      <w:start w:val="1"/>
      <w:numFmt w:val="decimal"/>
      <w:lvlText w:val="%1."/>
      <w:lvlJc w:val="left"/>
      <w:pPr>
        <w:ind w:left="630" w:hanging="630"/>
      </w:pPr>
      <w:rPr>
        <w:rFonts w:hint="default"/>
        <w:sz w:val="28"/>
      </w:rPr>
    </w:lvl>
    <w:lvl w:ilvl="1">
      <w:start w:val="2"/>
      <w:numFmt w:val="decimal"/>
      <w:lvlText w:val="%1.%2."/>
      <w:lvlJc w:val="left"/>
      <w:pPr>
        <w:ind w:left="630" w:hanging="63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43" w15:restartNumberingAfterBreak="0">
    <w:nsid w:val="427F3575"/>
    <w:multiLevelType w:val="multilevel"/>
    <w:tmpl w:val="1C48400C"/>
    <w:lvl w:ilvl="0">
      <w:start w:val="10"/>
      <w:numFmt w:val="decimal"/>
      <w:lvlText w:val="%1."/>
      <w:lvlJc w:val="left"/>
      <w:pPr>
        <w:ind w:left="980" w:hanging="980"/>
      </w:pPr>
      <w:rPr>
        <w:rFonts w:hint="default"/>
        <w:sz w:val="28"/>
      </w:rPr>
    </w:lvl>
    <w:lvl w:ilvl="1">
      <w:start w:val="8"/>
      <w:numFmt w:val="decimal"/>
      <w:lvlText w:val="%1.%2."/>
      <w:lvlJc w:val="left"/>
      <w:pPr>
        <w:ind w:left="1100" w:hanging="980"/>
      </w:pPr>
      <w:rPr>
        <w:rFonts w:hint="default"/>
        <w:sz w:val="28"/>
      </w:rPr>
    </w:lvl>
    <w:lvl w:ilvl="2">
      <w:start w:val="1"/>
      <w:numFmt w:val="decimal"/>
      <w:lvlText w:val="%1.%2.%3."/>
      <w:lvlJc w:val="left"/>
      <w:pPr>
        <w:ind w:left="1220" w:hanging="980"/>
      </w:pPr>
      <w:rPr>
        <w:rFonts w:hint="default"/>
        <w:sz w:val="28"/>
      </w:rPr>
    </w:lvl>
    <w:lvl w:ilvl="3">
      <w:start w:val="2"/>
      <w:numFmt w:val="decimal"/>
      <w:lvlText w:val="%1.%2.%3.%4."/>
      <w:lvlJc w:val="left"/>
      <w:pPr>
        <w:ind w:left="1340" w:hanging="980"/>
      </w:pPr>
      <w:rPr>
        <w:rFonts w:hint="default"/>
        <w:sz w:val="28"/>
      </w:rPr>
    </w:lvl>
    <w:lvl w:ilvl="4">
      <w:start w:val="1"/>
      <w:numFmt w:val="decimal"/>
      <w:lvlText w:val="%1.%2.%3.%4.%5."/>
      <w:lvlJc w:val="left"/>
      <w:pPr>
        <w:ind w:left="1560" w:hanging="1080"/>
      </w:pPr>
      <w:rPr>
        <w:rFonts w:hint="default"/>
        <w:sz w:val="28"/>
      </w:rPr>
    </w:lvl>
    <w:lvl w:ilvl="5">
      <w:start w:val="1"/>
      <w:numFmt w:val="decimal"/>
      <w:lvlText w:val="%1.%2.%3.%4.%5.%6."/>
      <w:lvlJc w:val="left"/>
      <w:pPr>
        <w:ind w:left="1680" w:hanging="1080"/>
      </w:pPr>
      <w:rPr>
        <w:rFonts w:hint="default"/>
        <w:sz w:val="28"/>
      </w:rPr>
    </w:lvl>
    <w:lvl w:ilvl="6">
      <w:start w:val="1"/>
      <w:numFmt w:val="decimal"/>
      <w:lvlText w:val="%1.%2.%3.%4.%5.%6.%7."/>
      <w:lvlJc w:val="left"/>
      <w:pPr>
        <w:ind w:left="2160" w:hanging="1440"/>
      </w:pPr>
      <w:rPr>
        <w:rFonts w:hint="default"/>
        <w:sz w:val="28"/>
      </w:rPr>
    </w:lvl>
    <w:lvl w:ilvl="7">
      <w:start w:val="1"/>
      <w:numFmt w:val="decimal"/>
      <w:lvlText w:val="%1.%2.%3.%4.%5.%6.%7.%8."/>
      <w:lvlJc w:val="left"/>
      <w:pPr>
        <w:ind w:left="2280" w:hanging="1440"/>
      </w:pPr>
      <w:rPr>
        <w:rFonts w:hint="default"/>
        <w:sz w:val="28"/>
      </w:rPr>
    </w:lvl>
    <w:lvl w:ilvl="8">
      <w:start w:val="1"/>
      <w:numFmt w:val="decimal"/>
      <w:lvlText w:val="%1.%2.%3.%4.%5.%6.%7.%8.%9."/>
      <w:lvlJc w:val="left"/>
      <w:pPr>
        <w:ind w:left="2760" w:hanging="1800"/>
      </w:pPr>
      <w:rPr>
        <w:rFonts w:hint="default"/>
        <w:sz w:val="28"/>
      </w:rPr>
    </w:lvl>
  </w:abstractNum>
  <w:abstractNum w:abstractNumId="44" w15:restartNumberingAfterBreak="0">
    <w:nsid w:val="49F34419"/>
    <w:multiLevelType w:val="multilevel"/>
    <w:tmpl w:val="7C729726"/>
    <w:lvl w:ilvl="0">
      <w:start w:val="12"/>
      <w:numFmt w:val="decimal"/>
      <w:lvlText w:val="%1."/>
      <w:lvlJc w:val="left"/>
      <w:pPr>
        <w:ind w:left="770" w:hanging="770"/>
      </w:pPr>
      <w:rPr>
        <w:rFonts w:hint="default"/>
        <w:sz w:val="28"/>
      </w:rPr>
    </w:lvl>
    <w:lvl w:ilvl="1">
      <w:start w:val="7"/>
      <w:numFmt w:val="decimal"/>
      <w:lvlText w:val="%1.%2."/>
      <w:lvlJc w:val="left"/>
      <w:pPr>
        <w:ind w:left="950" w:hanging="770"/>
      </w:pPr>
      <w:rPr>
        <w:rFonts w:hint="default"/>
        <w:sz w:val="28"/>
      </w:rPr>
    </w:lvl>
    <w:lvl w:ilvl="2">
      <w:start w:val="2"/>
      <w:numFmt w:val="decimal"/>
      <w:lvlText w:val="%1.%2.%3."/>
      <w:lvlJc w:val="left"/>
      <w:pPr>
        <w:ind w:left="1130" w:hanging="770"/>
      </w:pPr>
      <w:rPr>
        <w:rFonts w:hint="default"/>
        <w:sz w:val="28"/>
      </w:rPr>
    </w:lvl>
    <w:lvl w:ilvl="3">
      <w:start w:val="1"/>
      <w:numFmt w:val="decimal"/>
      <w:lvlText w:val="%1.%2.%3.%4."/>
      <w:lvlJc w:val="left"/>
      <w:pPr>
        <w:ind w:left="1310" w:hanging="770"/>
      </w:pPr>
      <w:rPr>
        <w:rFonts w:hint="default"/>
        <w:sz w:val="28"/>
      </w:rPr>
    </w:lvl>
    <w:lvl w:ilvl="4">
      <w:start w:val="1"/>
      <w:numFmt w:val="decimal"/>
      <w:lvlText w:val="%1.%2.%3.%4.%5."/>
      <w:lvlJc w:val="left"/>
      <w:pPr>
        <w:ind w:left="1800" w:hanging="1080"/>
      </w:pPr>
      <w:rPr>
        <w:rFonts w:hint="default"/>
        <w:sz w:val="28"/>
      </w:rPr>
    </w:lvl>
    <w:lvl w:ilvl="5">
      <w:start w:val="1"/>
      <w:numFmt w:val="decimal"/>
      <w:lvlText w:val="%1.%2.%3.%4.%5.%6."/>
      <w:lvlJc w:val="left"/>
      <w:pPr>
        <w:ind w:left="1980" w:hanging="1080"/>
      </w:pPr>
      <w:rPr>
        <w:rFonts w:hint="default"/>
        <w:sz w:val="28"/>
      </w:rPr>
    </w:lvl>
    <w:lvl w:ilvl="6">
      <w:start w:val="1"/>
      <w:numFmt w:val="decimal"/>
      <w:lvlText w:val="%1.%2.%3.%4.%5.%6.%7."/>
      <w:lvlJc w:val="left"/>
      <w:pPr>
        <w:ind w:left="2520" w:hanging="1440"/>
      </w:pPr>
      <w:rPr>
        <w:rFonts w:hint="default"/>
        <w:sz w:val="28"/>
      </w:rPr>
    </w:lvl>
    <w:lvl w:ilvl="7">
      <w:start w:val="1"/>
      <w:numFmt w:val="decimal"/>
      <w:lvlText w:val="%1.%2.%3.%4.%5.%6.%7.%8."/>
      <w:lvlJc w:val="left"/>
      <w:pPr>
        <w:ind w:left="2700" w:hanging="1440"/>
      </w:pPr>
      <w:rPr>
        <w:rFonts w:hint="default"/>
        <w:sz w:val="28"/>
      </w:rPr>
    </w:lvl>
    <w:lvl w:ilvl="8">
      <w:start w:val="1"/>
      <w:numFmt w:val="decimal"/>
      <w:lvlText w:val="%1.%2.%3.%4.%5.%6.%7.%8.%9."/>
      <w:lvlJc w:val="left"/>
      <w:pPr>
        <w:ind w:left="3240" w:hanging="1800"/>
      </w:pPr>
      <w:rPr>
        <w:rFonts w:hint="default"/>
        <w:sz w:val="28"/>
      </w:rPr>
    </w:lvl>
  </w:abstractNum>
  <w:abstractNum w:abstractNumId="45" w15:restartNumberingAfterBreak="0">
    <w:nsid w:val="4ECA507C"/>
    <w:multiLevelType w:val="multilevel"/>
    <w:tmpl w:val="2570B6B0"/>
    <w:lvl w:ilvl="0">
      <w:start w:val="1"/>
      <w:numFmt w:val="decimal"/>
      <w:lvlText w:val="%1."/>
      <w:lvlJc w:val="left"/>
      <w:pPr>
        <w:ind w:left="630" w:hanging="630"/>
      </w:pPr>
      <w:rPr>
        <w:rFonts w:hint="default"/>
        <w:sz w:val="28"/>
      </w:rPr>
    </w:lvl>
    <w:lvl w:ilvl="1">
      <w:start w:val="3"/>
      <w:numFmt w:val="decimal"/>
      <w:lvlText w:val="%1.%2."/>
      <w:lvlJc w:val="left"/>
      <w:pPr>
        <w:ind w:left="990" w:hanging="630"/>
      </w:pPr>
      <w:rPr>
        <w:rFonts w:hint="default"/>
        <w:sz w:val="28"/>
      </w:rPr>
    </w:lvl>
    <w:lvl w:ilvl="2">
      <w:start w:val="1"/>
      <w:numFmt w:val="decimal"/>
      <w:lvlText w:val="%1.%2.%3."/>
      <w:lvlJc w:val="left"/>
      <w:pPr>
        <w:ind w:left="1440" w:hanging="720"/>
      </w:pPr>
      <w:rPr>
        <w:rFonts w:hint="default"/>
        <w:b w:val="0"/>
        <w:bCs w:val="0"/>
        <w:sz w:val="28"/>
      </w:rPr>
    </w:lvl>
    <w:lvl w:ilvl="3">
      <w:start w:val="1"/>
      <w:numFmt w:val="decimal"/>
      <w:lvlText w:val="%1.%2.%3.%4."/>
      <w:lvlJc w:val="left"/>
      <w:pPr>
        <w:ind w:left="1800" w:hanging="720"/>
      </w:pPr>
      <w:rPr>
        <w:rFonts w:hint="default"/>
        <w:sz w:val="28"/>
      </w:rPr>
    </w:lvl>
    <w:lvl w:ilvl="4">
      <w:start w:val="1"/>
      <w:numFmt w:val="decimal"/>
      <w:lvlText w:val="%1.%2.%3.%4.%5."/>
      <w:lvlJc w:val="left"/>
      <w:pPr>
        <w:ind w:left="2520" w:hanging="1080"/>
      </w:pPr>
      <w:rPr>
        <w:rFonts w:hint="default"/>
        <w:sz w:val="28"/>
      </w:rPr>
    </w:lvl>
    <w:lvl w:ilvl="5">
      <w:start w:val="1"/>
      <w:numFmt w:val="decimal"/>
      <w:lvlText w:val="%1.%2.%3.%4.%5.%6."/>
      <w:lvlJc w:val="left"/>
      <w:pPr>
        <w:ind w:left="2880" w:hanging="1080"/>
      </w:pPr>
      <w:rPr>
        <w:rFonts w:hint="default"/>
        <w:sz w:val="28"/>
      </w:rPr>
    </w:lvl>
    <w:lvl w:ilvl="6">
      <w:start w:val="1"/>
      <w:numFmt w:val="decimal"/>
      <w:lvlText w:val="%1.%2.%3.%4.%5.%6.%7."/>
      <w:lvlJc w:val="left"/>
      <w:pPr>
        <w:ind w:left="3600" w:hanging="1440"/>
      </w:pPr>
      <w:rPr>
        <w:rFonts w:hint="default"/>
        <w:sz w:val="28"/>
      </w:rPr>
    </w:lvl>
    <w:lvl w:ilvl="7">
      <w:start w:val="1"/>
      <w:numFmt w:val="decimal"/>
      <w:lvlText w:val="%1.%2.%3.%4.%5.%6.%7.%8."/>
      <w:lvlJc w:val="left"/>
      <w:pPr>
        <w:ind w:left="3960" w:hanging="1440"/>
      </w:pPr>
      <w:rPr>
        <w:rFonts w:hint="default"/>
        <w:sz w:val="28"/>
      </w:rPr>
    </w:lvl>
    <w:lvl w:ilvl="8">
      <w:start w:val="1"/>
      <w:numFmt w:val="decimal"/>
      <w:lvlText w:val="%1.%2.%3.%4.%5.%6.%7.%8.%9."/>
      <w:lvlJc w:val="left"/>
      <w:pPr>
        <w:ind w:left="4680" w:hanging="1800"/>
      </w:pPr>
      <w:rPr>
        <w:rFonts w:hint="default"/>
        <w:sz w:val="28"/>
      </w:rPr>
    </w:lvl>
  </w:abstractNum>
  <w:abstractNum w:abstractNumId="46" w15:restartNumberingAfterBreak="0">
    <w:nsid w:val="74B0510F"/>
    <w:multiLevelType w:val="multilevel"/>
    <w:tmpl w:val="058E577E"/>
    <w:lvl w:ilvl="0">
      <w:start w:val="1"/>
      <w:numFmt w:val="decimal"/>
      <w:lvlText w:val="%1."/>
      <w:lvlJc w:val="left"/>
      <w:pPr>
        <w:ind w:left="1800" w:hanging="360"/>
      </w:pPr>
      <w:rPr>
        <w:rFonts w:hint="default"/>
      </w:rPr>
    </w:lvl>
    <w:lvl w:ilvl="1">
      <w:start w:val="4"/>
      <w:numFmt w:val="decimal"/>
      <w:isLgl/>
      <w:lvlText w:val="%1.%2."/>
      <w:lvlJc w:val="left"/>
      <w:pPr>
        <w:ind w:left="1860" w:hanging="420"/>
      </w:pPr>
      <w:rPr>
        <w:rFonts w:hint="default"/>
        <w:sz w:val="28"/>
      </w:rPr>
    </w:lvl>
    <w:lvl w:ilvl="2">
      <w:start w:val="1"/>
      <w:numFmt w:val="decimal"/>
      <w:isLgl/>
      <w:lvlText w:val="%1.%2.%3."/>
      <w:lvlJc w:val="left"/>
      <w:pPr>
        <w:ind w:left="2160" w:hanging="720"/>
      </w:pPr>
      <w:rPr>
        <w:rFonts w:hint="default"/>
        <w:sz w:val="28"/>
      </w:rPr>
    </w:lvl>
    <w:lvl w:ilvl="3">
      <w:start w:val="1"/>
      <w:numFmt w:val="decimal"/>
      <w:isLgl/>
      <w:lvlText w:val="%1.%2.%3.%4."/>
      <w:lvlJc w:val="left"/>
      <w:pPr>
        <w:ind w:left="2160" w:hanging="720"/>
      </w:pPr>
      <w:rPr>
        <w:rFonts w:hint="default"/>
        <w:sz w:val="28"/>
      </w:rPr>
    </w:lvl>
    <w:lvl w:ilvl="4">
      <w:start w:val="1"/>
      <w:numFmt w:val="decimal"/>
      <w:isLgl/>
      <w:lvlText w:val="%1.%2.%3.%4.%5."/>
      <w:lvlJc w:val="left"/>
      <w:pPr>
        <w:ind w:left="2520" w:hanging="1080"/>
      </w:pPr>
      <w:rPr>
        <w:rFonts w:hint="default"/>
        <w:sz w:val="28"/>
      </w:rPr>
    </w:lvl>
    <w:lvl w:ilvl="5">
      <w:start w:val="1"/>
      <w:numFmt w:val="decimal"/>
      <w:isLgl/>
      <w:lvlText w:val="%1.%2.%3.%4.%5.%6."/>
      <w:lvlJc w:val="left"/>
      <w:pPr>
        <w:ind w:left="2520" w:hanging="1080"/>
      </w:pPr>
      <w:rPr>
        <w:rFonts w:hint="default"/>
        <w:sz w:val="28"/>
      </w:rPr>
    </w:lvl>
    <w:lvl w:ilvl="6">
      <w:start w:val="1"/>
      <w:numFmt w:val="decimal"/>
      <w:isLgl/>
      <w:lvlText w:val="%1.%2.%3.%4.%5.%6.%7."/>
      <w:lvlJc w:val="left"/>
      <w:pPr>
        <w:ind w:left="2880" w:hanging="1440"/>
      </w:pPr>
      <w:rPr>
        <w:rFonts w:hint="default"/>
        <w:sz w:val="28"/>
      </w:rPr>
    </w:lvl>
    <w:lvl w:ilvl="7">
      <w:start w:val="1"/>
      <w:numFmt w:val="decimal"/>
      <w:isLgl/>
      <w:lvlText w:val="%1.%2.%3.%4.%5.%6.%7.%8."/>
      <w:lvlJc w:val="left"/>
      <w:pPr>
        <w:ind w:left="2880" w:hanging="1440"/>
      </w:pPr>
      <w:rPr>
        <w:rFonts w:hint="default"/>
        <w:sz w:val="28"/>
      </w:rPr>
    </w:lvl>
    <w:lvl w:ilvl="8">
      <w:start w:val="1"/>
      <w:numFmt w:val="decimal"/>
      <w:isLgl/>
      <w:lvlText w:val="%1.%2.%3.%4.%5.%6.%7.%8.%9."/>
      <w:lvlJc w:val="left"/>
      <w:pPr>
        <w:ind w:left="3240" w:hanging="1800"/>
      </w:pPr>
      <w:rPr>
        <w:rFonts w:hint="default"/>
        <w:sz w:val="28"/>
      </w:rPr>
    </w:lvl>
  </w:abstractNum>
  <w:abstractNum w:abstractNumId="47" w15:restartNumberingAfterBreak="0">
    <w:nsid w:val="7FA71132"/>
    <w:multiLevelType w:val="multilevel"/>
    <w:tmpl w:val="E87469DA"/>
    <w:lvl w:ilvl="0">
      <w:start w:val="2"/>
      <w:numFmt w:val="decimal"/>
      <w:lvlText w:val="%1."/>
      <w:lvlJc w:val="left"/>
      <w:pPr>
        <w:ind w:left="420" w:hanging="420"/>
      </w:pPr>
      <w:rPr>
        <w:rFonts w:hint="default"/>
        <w:b/>
        <w:bCs w:val="0"/>
        <w:sz w:val="28"/>
      </w:rPr>
    </w:lvl>
    <w:lvl w:ilvl="1">
      <w:start w:val="1"/>
      <w:numFmt w:val="decimal"/>
      <w:lvlText w:val="%1.%2."/>
      <w:lvlJc w:val="left"/>
      <w:pPr>
        <w:ind w:left="420" w:hanging="420"/>
      </w:pPr>
      <w:rPr>
        <w:rFonts w:hint="default"/>
        <w:b w:val="0"/>
        <w:bCs/>
        <w:sz w:val="28"/>
      </w:rPr>
    </w:lvl>
    <w:lvl w:ilvl="2">
      <w:start w:val="1"/>
      <w:numFmt w:val="decimal"/>
      <w:lvlText w:val="%1.%2.%3."/>
      <w:lvlJc w:val="left"/>
      <w:pPr>
        <w:ind w:left="720" w:hanging="720"/>
      </w:pPr>
      <w:rPr>
        <w:rFonts w:hint="default"/>
        <w:b w:val="0"/>
        <w:bCs/>
        <w:sz w:val="28"/>
      </w:rPr>
    </w:lvl>
    <w:lvl w:ilvl="3">
      <w:start w:val="1"/>
      <w:numFmt w:val="decimal"/>
      <w:lvlText w:val="%1.%2.%3.%4."/>
      <w:lvlJc w:val="left"/>
      <w:pPr>
        <w:ind w:left="720" w:hanging="720"/>
      </w:pPr>
      <w:rPr>
        <w:rFonts w:hint="default"/>
        <w:b w:val="0"/>
        <w:bCs/>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num w:numId="1">
    <w:abstractNumId w:val="0"/>
  </w:num>
  <w:num w:numId="2">
    <w:abstractNumId w:val="2"/>
  </w:num>
  <w:num w:numId="3">
    <w:abstractNumId w:val="4"/>
  </w:num>
  <w:num w:numId="4">
    <w:abstractNumId w:val="5"/>
  </w:num>
  <w:num w:numId="5">
    <w:abstractNumId w:val="6"/>
  </w:num>
  <w:num w:numId="6">
    <w:abstractNumId w:val="10"/>
  </w:num>
  <w:num w:numId="7">
    <w:abstractNumId w:val="11"/>
  </w:num>
  <w:num w:numId="8">
    <w:abstractNumId w:val="13"/>
  </w:num>
  <w:num w:numId="9">
    <w:abstractNumId w:val="14"/>
  </w:num>
  <w:num w:numId="10">
    <w:abstractNumId w:val="15"/>
  </w:num>
  <w:num w:numId="11">
    <w:abstractNumId w:val="16"/>
  </w:num>
  <w:num w:numId="12">
    <w:abstractNumId w:val="18"/>
  </w:num>
  <w:num w:numId="13">
    <w:abstractNumId w:val="20"/>
  </w:num>
  <w:num w:numId="14">
    <w:abstractNumId w:val="21"/>
  </w:num>
  <w:num w:numId="15">
    <w:abstractNumId w:val="22"/>
  </w:num>
  <w:num w:numId="16">
    <w:abstractNumId w:val="23"/>
  </w:num>
  <w:num w:numId="17">
    <w:abstractNumId w:val="24"/>
  </w:num>
  <w:num w:numId="18">
    <w:abstractNumId w:val="25"/>
  </w:num>
  <w:num w:numId="19">
    <w:abstractNumId w:val="26"/>
  </w:num>
  <w:num w:numId="20">
    <w:abstractNumId w:val="27"/>
  </w:num>
  <w:num w:numId="21">
    <w:abstractNumId w:val="31"/>
  </w:num>
  <w:num w:numId="22">
    <w:abstractNumId w:val="33"/>
  </w:num>
  <w:num w:numId="23">
    <w:abstractNumId w:val="34"/>
  </w:num>
  <w:num w:numId="24">
    <w:abstractNumId w:val="36"/>
  </w:num>
  <w:num w:numId="25">
    <w:abstractNumId w:val="46"/>
  </w:num>
  <w:num w:numId="26">
    <w:abstractNumId w:val="39"/>
  </w:num>
  <w:num w:numId="27">
    <w:abstractNumId w:val="43"/>
  </w:num>
  <w:num w:numId="28">
    <w:abstractNumId w:val="44"/>
  </w:num>
  <w:num w:numId="29">
    <w:abstractNumId w:val="38"/>
  </w:num>
  <w:num w:numId="30">
    <w:abstractNumId w:val="45"/>
  </w:num>
  <w:num w:numId="31">
    <w:abstractNumId w:val="42"/>
  </w:num>
  <w:num w:numId="32">
    <w:abstractNumId w:val="41"/>
  </w:num>
  <w:num w:numId="33">
    <w:abstractNumId w:val="47"/>
  </w:num>
  <w:num w:numId="34">
    <w:abstractNumId w:val="40"/>
  </w:num>
  <w:num w:numId="35">
    <w:abstractNumId w:val="3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2282"/>
    <w:rsid w:val="00004F4D"/>
    <w:rsid w:val="000873D5"/>
    <w:rsid w:val="000930DB"/>
    <w:rsid w:val="000A6E40"/>
    <w:rsid w:val="000E4BA9"/>
    <w:rsid w:val="000F25AF"/>
    <w:rsid w:val="00101182"/>
    <w:rsid w:val="00144158"/>
    <w:rsid w:val="001652CB"/>
    <w:rsid w:val="001A7D8B"/>
    <w:rsid w:val="001C0159"/>
    <w:rsid w:val="001D0357"/>
    <w:rsid w:val="001F08C8"/>
    <w:rsid w:val="00212346"/>
    <w:rsid w:val="00230334"/>
    <w:rsid w:val="002472C3"/>
    <w:rsid w:val="002C6586"/>
    <w:rsid w:val="002D431D"/>
    <w:rsid w:val="002F46EC"/>
    <w:rsid w:val="00305E4B"/>
    <w:rsid w:val="003125F4"/>
    <w:rsid w:val="00327532"/>
    <w:rsid w:val="003332FE"/>
    <w:rsid w:val="00334F30"/>
    <w:rsid w:val="003509DB"/>
    <w:rsid w:val="00372677"/>
    <w:rsid w:val="00377AFD"/>
    <w:rsid w:val="003B321F"/>
    <w:rsid w:val="003C1220"/>
    <w:rsid w:val="003C5365"/>
    <w:rsid w:val="003F13BD"/>
    <w:rsid w:val="004270F8"/>
    <w:rsid w:val="00430BEE"/>
    <w:rsid w:val="004315B7"/>
    <w:rsid w:val="004560AB"/>
    <w:rsid w:val="00472EE2"/>
    <w:rsid w:val="0048130A"/>
    <w:rsid w:val="00481FD1"/>
    <w:rsid w:val="0048690D"/>
    <w:rsid w:val="004A484D"/>
    <w:rsid w:val="004B6DE2"/>
    <w:rsid w:val="004C27F7"/>
    <w:rsid w:val="004C7FB3"/>
    <w:rsid w:val="004F18CE"/>
    <w:rsid w:val="005100D1"/>
    <w:rsid w:val="00542164"/>
    <w:rsid w:val="005F7A74"/>
    <w:rsid w:val="00600210"/>
    <w:rsid w:val="00662282"/>
    <w:rsid w:val="0069647D"/>
    <w:rsid w:val="006A4822"/>
    <w:rsid w:val="006C56A2"/>
    <w:rsid w:val="006C66C8"/>
    <w:rsid w:val="006C69A3"/>
    <w:rsid w:val="006F00FB"/>
    <w:rsid w:val="006F339C"/>
    <w:rsid w:val="00737E11"/>
    <w:rsid w:val="00746E10"/>
    <w:rsid w:val="00763744"/>
    <w:rsid w:val="007F03F9"/>
    <w:rsid w:val="007F3ACC"/>
    <w:rsid w:val="0080252A"/>
    <w:rsid w:val="00845049"/>
    <w:rsid w:val="00885671"/>
    <w:rsid w:val="00892DC3"/>
    <w:rsid w:val="008A749B"/>
    <w:rsid w:val="008B2A7A"/>
    <w:rsid w:val="008D2BDD"/>
    <w:rsid w:val="009145E9"/>
    <w:rsid w:val="00961AC7"/>
    <w:rsid w:val="00967AD2"/>
    <w:rsid w:val="00983D10"/>
    <w:rsid w:val="00984748"/>
    <w:rsid w:val="00996618"/>
    <w:rsid w:val="009A57A3"/>
    <w:rsid w:val="009B69DE"/>
    <w:rsid w:val="009C62FE"/>
    <w:rsid w:val="009D3AD6"/>
    <w:rsid w:val="009E702D"/>
    <w:rsid w:val="009F13E0"/>
    <w:rsid w:val="00A35746"/>
    <w:rsid w:val="00A6779F"/>
    <w:rsid w:val="00A91A2D"/>
    <w:rsid w:val="00AC281A"/>
    <w:rsid w:val="00AC39A3"/>
    <w:rsid w:val="00AF77FF"/>
    <w:rsid w:val="00B42FD3"/>
    <w:rsid w:val="00B51B93"/>
    <w:rsid w:val="00B70D59"/>
    <w:rsid w:val="00BD3BFB"/>
    <w:rsid w:val="00BD6A51"/>
    <w:rsid w:val="00C31C35"/>
    <w:rsid w:val="00C86801"/>
    <w:rsid w:val="00CA2515"/>
    <w:rsid w:val="00CA361D"/>
    <w:rsid w:val="00CD5EE9"/>
    <w:rsid w:val="00CE35F0"/>
    <w:rsid w:val="00D03203"/>
    <w:rsid w:val="00D53D75"/>
    <w:rsid w:val="00D55A96"/>
    <w:rsid w:val="00D73E27"/>
    <w:rsid w:val="00D87A84"/>
    <w:rsid w:val="00DB26AB"/>
    <w:rsid w:val="00DF6C6D"/>
    <w:rsid w:val="00E07255"/>
    <w:rsid w:val="00E6362D"/>
    <w:rsid w:val="00E82174"/>
    <w:rsid w:val="00EB2567"/>
    <w:rsid w:val="00EB48E4"/>
    <w:rsid w:val="00EE0A4D"/>
    <w:rsid w:val="00F22C22"/>
    <w:rsid w:val="00F364ED"/>
    <w:rsid w:val="00F4168A"/>
    <w:rsid w:val="00F654FB"/>
    <w:rsid w:val="00FC4104"/>
    <w:rsid w:val="00FC7CFF"/>
    <w:rsid w:val="00FD0A8E"/>
    <w:rsid w:val="00FE56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52F95B36"/>
  <w15:docId w15:val="{92A5DA89-A8FD-46D2-8B0F-F20C52205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sz w:val="24"/>
      <w:szCs w:val="24"/>
      <w:lang w:eastAsia="zh-CN"/>
    </w:rPr>
  </w:style>
  <w:style w:type="paragraph" w:styleId="1">
    <w:name w:val="heading 1"/>
    <w:basedOn w:val="a"/>
    <w:next w:val="a"/>
    <w:qFormat/>
    <w:pPr>
      <w:keepNext/>
      <w:numPr>
        <w:numId w:val="1"/>
      </w:numPr>
      <w:spacing w:before="120" w:after="120"/>
      <w:ind w:left="0" w:firstLine="0"/>
      <w:jc w:val="center"/>
      <w:outlineLvl w:val="0"/>
    </w:pPr>
    <w:rPr>
      <w:b/>
      <w:bCs/>
      <w:kern w:val="2"/>
      <w:sz w:val="28"/>
      <w:szCs w:val="28"/>
      <w:lang w:val="x-none"/>
    </w:rPr>
  </w:style>
  <w:style w:type="paragraph" w:styleId="2">
    <w:name w:val="heading 2"/>
    <w:basedOn w:val="a"/>
    <w:next w:val="a"/>
    <w:qFormat/>
    <w:pPr>
      <w:keepNext/>
      <w:numPr>
        <w:ilvl w:val="1"/>
        <w:numId w:val="1"/>
      </w:numPr>
      <w:spacing w:before="60" w:after="60"/>
      <w:ind w:left="0" w:firstLine="0"/>
      <w:jc w:val="both"/>
      <w:outlineLvl w:val="1"/>
    </w:pPr>
    <w:rPr>
      <w:b/>
      <w:bCs/>
      <w:iCs/>
      <w:sz w:val="28"/>
      <w:szCs w:val="28"/>
      <w:lang w:val="x-none"/>
    </w:rPr>
  </w:style>
  <w:style w:type="paragraph" w:styleId="3">
    <w:name w:val="heading 3"/>
    <w:basedOn w:val="a"/>
    <w:next w:val="a"/>
    <w:qFormat/>
    <w:pPr>
      <w:keepNext/>
      <w:spacing w:before="240" w:after="60"/>
      <w:outlineLvl w:val="2"/>
    </w:pPr>
    <w:rPr>
      <w:rFonts w:ascii="Cambria" w:hAnsi="Cambria" w:cs="Cambria"/>
      <w:b/>
      <w:bCs/>
      <w:sz w:val="26"/>
      <w:szCs w:val="26"/>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sz w:val="28"/>
      <w:szCs w:val="28"/>
    </w:rPr>
  </w:style>
  <w:style w:type="character" w:customStyle="1" w:styleId="WW8Num1z1">
    <w:name w:val="WW8Num1z1"/>
    <w:rPr>
      <w:rFonts w:hint="default"/>
      <w:b w:val="0"/>
      <w:bCs/>
      <w:sz w:val="28"/>
      <w:szCs w:val="28"/>
    </w:rPr>
  </w:style>
  <w:style w:type="character" w:customStyle="1" w:styleId="WW8Num2z0">
    <w:name w:val="WW8Num2z0"/>
    <w:rPr>
      <w:rFonts w:hint="default"/>
    </w:rPr>
  </w:style>
  <w:style w:type="character" w:customStyle="1" w:styleId="WW8Num3z0">
    <w:name w:val="WW8Num3z0"/>
    <w:rPr>
      <w:rFonts w:hint="default"/>
      <w:b/>
    </w:rPr>
  </w:style>
  <w:style w:type="character" w:customStyle="1" w:styleId="WW8Num3z1">
    <w:name w:val="WW8Num3z1"/>
    <w:rPr>
      <w:rFonts w:hint="default"/>
      <w:b w:val="0"/>
      <w:sz w:val="28"/>
      <w:szCs w:val="28"/>
    </w:rPr>
  </w:style>
  <w:style w:type="character" w:customStyle="1" w:styleId="WW8Num4z0">
    <w:name w:val="WW8Num4z0"/>
    <w:rPr>
      <w:rFonts w:hint="default"/>
      <w:sz w:val="28"/>
      <w:szCs w:val="28"/>
    </w:rPr>
  </w:style>
  <w:style w:type="character" w:customStyle="1" w:styleId="WW8Num4z1">
    <w:name w:val="WW8Num4z1"/>
    <w:rPr>
      <w:rFonts w:hint="default"/>
      <w:lang w:val="x-none"/>
    </w:rPr>
  </w:style>
  <w:style w:type="character" w:customStyle="1" w:styleId="WW8Num4z2">
    <w:name w:val="WW8Num4z2"/>
    <w:rPr>
      <w:rFonts w:hint="default"/>
      <w:color w:val="auto"/>
    </w:rPr>
  </w:style>
  <w:style w:type="character" w:customStyle="1" w:styleId="WW8Num5z0">
    <w:name w:val="WW8Num5z0"/>
    <w:rPr>
      <w:rFonts w:hint="default"/>
      <w:color w:val="auto"/>
      <w:sz w:val="28"/>
      <w:szCs w:val="28"/>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color w:val="auto"/>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6z3">
    <w:name w:val="WW8Num6z3"/>
    <w:rPr>
      <w:rFonts w:ascii="Symbol" w:hAnsi="Symbol" w:cs="Symbol" w:hint="default"/>
    </w:rPr>
  </w:style>
  <w:style w:type="character" w:customStyle="1" w:styleId="WW8Num7z0">
    <w:name w:val="WW8Num7z0"/>
    <w:rPr>
      <w:rFonts w:hint="default"/>
      <w:color w:val="00B050"/>
    </w:rPr>
  </w:style>
  <w:style w:type="character" w:customStyle="1" w:styleId="WW8Num7z2">
    <w:name w:val="WW8Num7z2"/>
    <w:rPr>
      <w:rFonts w:hint="default"/>
      <w:color w:val="auto"/>
      <w:sz w:val="28"/>
      <w:szCs w:val="28"/>
    </w:rPr>
  </w:style>
  <w:style w:type="character" w:customStyle="1" w:styleId="WW8Num8z0">
    <w:name w:val="WW8Num8z0"/>
    <w:rPr>
      <w:rFonts w:hint="default"/>
    </w:rPr>
  </w:style>
  <w:style w:type="character" w:customStyle="1" w:styleId="WW8Num8z1">
    <w:name w:val="WW8Num8z1"/>
    <w:rPr>
      <w:rFonts w:hint="default"/>
      <w:b w:val="0"/>
      <w:bCs/>
    </w:rPr>
  </w:style>
  <w:style w:type="character" w:customStyle="1" w:styleId="WW8Num9z0">
    <w:name w:val="WW8Num9z0"/>
    <w:rPr>
      <w:rFonts w:hint="default"/>
      <w:sz w:val="28"/>
      <w:szCs w:val="28"/>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b/>
      <w:bCs w:val="0"/>
      <w:lang w:val="ru-RU"/>
    </w:rPr>
  </w:style>
  <w:style w:type="character" w:customStyle="1" w:styleId="WW8Num10z1">
    <w:name w:val="WW8Num10z1"/>
    <w:rPr>
      <w:rFonts w:hint="default"/>
      <w:b w:val="0"/>
      <w:i w:val="0"/>
      <w:color w:val="auto"/>
      <w:sz w:val="28"/>
    </w:rPr>
  </w:style>
  <w:style w:type="character" w:customStyle="1" w:styleId="WW8Num10z2">
    <w:name w:val="WW8Num10z2"/>
    <w:rPr>
      <w:rFonts w:hint="default"/>
      <w:b w:val="0"/>
      <w:color w:val="auto"/>
      <w:sz w:val="28"/>
      <w:szCs w:val="28"/>
    </w:rPr>
  </w:style>
  <w:style w:type="character" w:customStyle="1" w:styleId="WW8Num10z3">
    <w:name w:val="WW8Num10z3"/>
    <w:rPr>
      <w:rFonts w:hint="default"/>
      <w:b w:val="0"/>
    </w:rPr>
  </w:style>
  <w:style w:type="character" w:customStyle="1" w:styleId="WW8Num10z4">
    <w:name w:val="WW8Num10z4"/>
    <w:rPr>
      <w:rFonts w:hint="default"/>
    </w:rPr>
  </w:style>
  <w:style w:type="character" w:customStyle="1" w:styleId="WW8Num11z0">
    <w:name w:val="WW8Num11z0"/>
    <w:rPr>
      <w:rFonts w:hint="default"/>
      <w:sz w:val="28"/>
      <w:szCs w:val="28"/>
    </w:rPr>
  </w:style>
  <w:style w:type="character" w:customStyle="1" w:styleId="WW8Num12z0">
    <w:name w:val="WW8Num12z0"/>
    <w:rPr>
      <w:rFonts w:hint="default"/>
      <w:b/>
    </w:rPr>
  </w:style>
  <w:style w:type="character" w:customStyle="1" w:styleId="WW8Num12z1">
    <w:name w:val="WW8Num12z1"/>
    <w:rPr>
      <w:rFonts w:hint="default"/>
      <w:b w:val="0"/>
      <w:bCs/>
      <w:sz w:val="28"/>
      <w:szCs w:val="28"/>
      <w:lang w:val="en-US"/>
    </w:rPr>
  </w:style>
  <w:style w:type="character" w:customStyle="1" w:styleId="WW8Num13z0">
    <w:name w:val="WW8Num13z0"/>
    <w:rPr>
      <w:rFonts w:hint="default"/>
      <w:sz w:val="28"/>
      <w:szCs w:val="28"/>
    </w:rPr>
  </w:style>
  <w:style w:type="character" w:customStyle="1" w:styleId="WW8Num14z0">
    <w:name w:val="WW8Num14z0"/>
    <w:rPr>
      <w:rFonts w:hint="default"/>
    </w:rPr>
  </w:style>
  <w:style w:type="character" w:customStyle="1" w:styleId="WW8Num14z3">
    <w:name w:val="WW8Num14z3"/>
    <w:rPr>
      <w:rFonts w:hint="default"/>
      <w:color w:val="auto"/>
      <w:sz w:val="28"/>
      <w:szCs w:val="28"/>
    </w:rPr>
  </w:style>
  <w:style w:type="character" w:customStyle="1" w:styleId="WW8Num15z0">
    <w:name w:val="WW8Num15z0"/>
    <w:rPr>
      <w:rFonts w:hint="default"/>
      <w:b/>
      <w:color w:val="FF0000"/>
    </w:rPr>
  </w:style>
  <w:style w:type="character" w:customStyle="1" w:styleId="WW8Num15z1">
    <w:name w:val="WW8Num15z1"/>
    <w:rPr>
      <w:rFonts w:hint="default"/>
      <w:b w:val="0"/>
      <w:bCs/>
      <w:color w:val="auto"/>
      <w:sz w:val="28"/>
      <w:szCs w:val="28"/>
    </w:rPr>
  </w:style>
  <w:style w:type="character" w:customStyle="1" w:styleId="WW8Num16z0">
    <w:name w:val="WW8Num16z0"/>
    <w:rPr>
      <w:rFonts w:hint="default"/>
      <w:sz w:val="28"/>
      <w:szCs w:val="28"/>
    </w:rPr>
  </w:style>
  <w:style w:type="character" w:customStyle="1" w:styleId="WW8Num17z0">
    <w:name w:val="WW8Num17z0"/>
    <w:rPr>
      <w:rFonts w:hint="default"/>
      <w:sz w:val="28"/>
      <w:szCs w:val="28"/>
    </w:rPr>
  </w:style>
  <w:style w:type="character" w:customStyle="1" w:styleId="WW8Num18z0">
    <w:name w:val="WW8Num18z0"/>
    <w:rPr>
      <w:rFonts w:hint="default"/>
      <w:b w:val="0"/>
      <w:color w:val="auto"/>
    </w:rPr>
  </w:style>
  <w:style w:type="character" w:customStyle="1" w:styleId="WW8Num18z1">
    <w:name w:val="WW8Num18z1"/>
    <w:rPr>
      <w:rFonts w:hint="default"/>
      <w:color w:val="auto"/>
      <w:sz w:val="28"/>
      <w:szCs w:val="28"/>
    </w:rPr>
  </w:style>
  <w:style w:type="character" w:customStyle="1" w:styleId="WW8Num18z2">
    <w:name w:val="WW8Num18z2"/>
    <w:rPr>
      <w:rFonts w:hint="default"/>
      <w:color w:val="00B050"/>
    </w:rPr>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sz w:val="28"/>
      <w:szCs w:val="28"/>
    </w:rPr>
  </w:style>
  <w:style w:type="character" w:customStyle="1" w:styleId="WW8Num20z2">
    <w:name w:val="WW8Num20z2"/>
    <w:rPr>
      <w:rFonts w:hint="default"/>
      <w:b w:val="0"/>
    </w:rPr>
  </w:style>
  <w:style w:type="character" w:customStyle="1" w:styleId="WW8Num21z0">
    <w:name w:val="WW8Num21z0"/>
    <w:rPr>
      <w:rFonts w:hint="default"/>
      <w:sz w:val="28"/>
      <w:szCs w:val="28"/>
      <w:highlight w:val="magenta"/>
    </w:rPr>
  </w:style>
  <w:style w:type="character" w:customStyle="1" w:styleId="WW8Num21z2">
    <w:name w:val="WW8Num21z2"/>
    <w:rPr>
      <w:rFonts w:hint="default"/>
      <w:b w:val="0"/>
    </w:rPr>
  </w:style>
  <w:style w:type="character" w:customStyle="1" w:styleId="WW8Num22z0">
    <w:name w:val="WW8Num22z0"/>
    <w:rPr>
      <w:rFonts w:hint="default"/>
      <w:sz w:val="28"/>
      <w:szCs w:val="28"/>
    </w:rPr>
  </w:style>
  <w:style w:type="character" w:customStyle="1" w:styleId="WW8Num23z0">
    <w:name w:val="WW8Num23z0"/>
    <w:rPr>
      <w:rFonts w:hint="default"/>
      <w:sz w:val="28"/>
      <w:szCs w:val="28"/>
      <w:lang w:val="en-US"/>
    </w:rPr>
  </w:style>
  <w:style w:type="character" w:customStyle="1" w:styleId="WW8Num24z0">
    <w:name w:val="WW8Num24z0"/>
    <w:rPr>
      <w:rFonts w:hint="default"/>
      <w:sz w:val="28"/>
      <w:szCs w:val="28"/>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hint="default"/>
      <w:sz w:val="28"/>
      <w:szCs w:val="28"/>
    </w:rPr>
  </w:style>
  <w:style w:type="character" w:customStyle="1" w:styleId="WW8Num26z0">
    <w:name w:val="WW8Num26z0"/>
    <w:rPr>
      <w:rFonts w:hint="default"/>
      <w:b w:val="0"/>
      <w:color w:val="auto"/>
    </w:rPr>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rPr>
      <w:rFonts w:hint="default"/>
      <w:b w:val="0"/>
      <w:color w:val="auto"/>
    </w:rPr>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Symbol" w:hAnsi="Symbol" w:cs="Symbol" w:hint="default"/>
      <w:sz w:val="28"/>
      <w:szCs w:val="28"/>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hint="default"/>
      <w:b/>
    </w:rPr>
  </w:style>
  <w:style w:type="character" w:customStyle="1" w:styleId="WW8Num29z1">
    <w:name w:val="WW8Num29z1"/>
    <w:rPr>
      <w:rFonts w:hint="default"/>
      <w:b w:val="0"/>
    </w:rPr>
  </w:style>
  <w:style w:type="character" w:customStyle="1" w:styleId="WW8Num29z4">
    <w:name w:val="WW8Num29z4"/>
    <w:rPr>
      <w:rFonts w:hint="default"/>
    </w:rPr>
  </w:style>
  <w:style w:type="character" w:customStyle="1" w:styleId="WW8Num30z0">
    <w:name w:val="WW8Num30z0"/>
    <w:rPr>
      <w:rFonts w:hint="default"/>
      <w:color w:val="auto"/>
      <w:sz w:val="28"/>
      <w:szCs w:val="28"/>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hint="default"/>
      <w:sz w:val="28"/>
      <w:szCs w:val="28"/>
    </w:rPr>
  </w:style>
  <w:style w:type="character" w:customStyle="1" w:styleId="WW8Num32z0">
    <w:name w:val="WW8Num32z0"/>
    <w:rPr>
      <w:rFonts w:hint="default"/>
      <w:sz w:val="28"/>
      <w:szCs w:val="28"/>
      <w:lang w:val="en-US"/>
    </w:rPr>
  </w:style>
  <w:style w:type="character" w:customStyle="1" w:styleId="WW8Num33z0">
    <w:name w:val="WW8Num33z0"/>
    <w:rPr>
      <w:rFonts w:hint="default"/>
    </w:rPr>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hint="default"/>
      <w:color w:val="00B050"/>
    </w:rPr>
  </w:style>
  <w:style w:type="character" w:customStyle="1" w:styleId="WW8Num34z1">
    <w:name w:val="WW8Num34z1"/>
    <w:rPr>
      <w:rFonts w:hint="default"/>
      <w:color w:val="auto"/>
      <w:sz w:val="28"/>
      <w:szCs w:val="28"/>
    </w:rPr>
  </w:style>
  <w:style w:type="character" w:customStyle="1" w:styleId="WW8Num35z0">
    <w:name w:val="WW8Num35z0"/>
    <w:rPr>
      <w:rFonts w:hint="default"/>
      <w:b w:val="0"/>
      <w:sz w:val="28"/>
      <w:szCs w:val="28"/>
    </w:rPr>
  </w:style>
  <w:style w:type="character" w:customStyle="1" w:styleId="WW8Num35z1">
    <w:name w:val="WW8Num35z1"/>
    <w:rPr>
      <w:rFonts w:hint="default"/>
      <w:b/>
      <w:sz w:val="28"/>
      <w:szCs w:val="28"/>
      <w:highlight w:val="magenta"/>
      <w:lang w:val="en-US"/>
    </w:rPr>
  </w:style>
  <w:style w:type="character" w:customStyle="1" w:styleId="WW8Num35z2">
    <w:name w:val="WW8Num35z2"/>
    <w:rPr>
      <w:rFonts w:hint="default"/>
      <w:b w:val="0"/>
      <w:bCs/>
      <w:i w:val="0"/>
      <w:color w:val="auto"/>
      <w:sz w:val="28"/>
      <w:szCs w:val="28"/>
    </w:rPr>
  </w:style>
  <w:style w:type="character" w:customStyle="1" w:styleId="WW8Num36z0">
    <w:name w:val="WW8Num36z0"/>
    <w:rPr>
      <w:rFonts w:hint="default"/>
      <w:b/>
    </w:rPr>
  </w:style>
  <w:style w:type="character" w:customStyle="1" w:styleId="WW8Num36z1">
    <w:name w:val="WW8Num36z1"/>
    <w:rPr>
      <w:rFonts w:hint="default"/>
    </w:rPr>
  </w:style>
  <w:style w:type="character" w:customStyle="1" w:styleId="WW8Num37z0">
    <w:name w:val="WW8Num37z0"/>
    <w:rPr>
      <w:rFonts w:hint="default"/>
    </w:rPr>
  </w:style>
  <w:style w:type="character" w:customStyle="1" w:styleId="WW8Num37z2">
    <w:name w:val="WW8Num37z2"/>
    <w:rPr>
      <w:rFonts w:hint="default"/>
      <w:strike w:val="0"/>
      <w:dstrike w:val="0"/>
      <w:sz w:val="28"/>
      <w:szCs w:val="28"/>
    </w:rPr>
  </w:style>
  <w:style w:type="character" w:customStyle="1" w:styleId="WW8Num38z0">
    <w:name w:val="WW8Num38z0"/>
    <w:rPr>
      <w:rFonts w:hint="default"/>
    </w:rPr>
  </w:style>
  <w:style w:type="character" w:customStyle="1" w:styleId="WW8Num39z0">
    <w:name w:val="WW8Num39z0"/>
    <w:rPr>
      <w:rFonts w:hint="default"/>
      <w:b/>
    </w:rPr>
  </w:style>
  <w:style w:type="character" w:customStyle="1" w:styleId="WW8Num39z1">
    <w:name w:val="WW8Num39z1"/>
    <w:rPr>
      <w:rFonts w:hint="default"/>
      <w:b w:val="0"/>
      <w:bCs/>
      <w:sz w:val="28"/>
      <w:szCs w:val="28"/>
      <w:lang w:val="en-US"/>
    </w:rPr>
  </w:style>
  <w:style w:type="character" w:customStyle="1" w:styleId="WW8Num39z3">
    <w:name w:val="WW8Num39z3"/>
    <w:rPr>
      <w:rFonts w:hint="default"/>
      <w:b w:val="0"/>
      <w:bCs/>
      <w:color w:val="auto"/>
    </w:rPr>
  </w:style>
  <w:style w:type="character" w:customStyle="1" w:styleId="WW8Num40z0">
    <w:name w:val="WW8Num40z0"/>
    <w:rPr>
      <w:rFonts w:hint="default"/>
      <w:b/>
    </w:rPr>
  </w:style>
  <w:style w:type="character" w:customStyle="1" w:styleId="WW8Num40z1">
    <w:name w:val="WW8Num40z1"/>
    <w:rPr>
      <w:rFonts w:hint="default"/>
    </w:rPr>
  </w:style>
  <w:style w:type="character" w:customStyle="1" w:styleId="WW8Num40z2">
    <w:name w:val="WW8Num40z2"/>
    <w:rPr>
      <w:rFonts w:hint="default"/>
      <w:b w:val="0"/>
      <w:bCs/>
      <w:color w:val="auto"/>
    </w:rPr>
  </w:style>
  <w:style w:type="character" w:customStyle="1" w:styleId="WW8Num41z0">
    <w:name w:val="WW8Num41z0"/>
    <w:rPr>
      <w:rFonts w:hint="default"/>
      <w:b/>
      <w:sz w:val="28"/>
      <w:szCs w:val="28"/>
    </w:rPr>
  </w:style>
  <w:style w:type="character" w:customStyle="1" w:styleId="WW8Num41z1">
    <w:name w:val="WW8Num41z1"/>
    <w:rPr>
      <w:rFonts w:hint="default"/>
      <w:b/>
      <w:i w:val="0"/>
      <w:iCs/>
      <w:sz w:val="28"/>
      <w:szCs w:val="28"/>
    </w:rPr>
  </w:style>
  <w:style w:type="character" w:customStyle="1" w:styleId="WW8Num42z0">
    <w:name w:val="WW8Num42z0"/>
    <w:rPr>
      <w:rFonts w:ascii="Symbol" w:hAnsi="Symbol" w:cs="Symbol" w:hint="default"/>
      <w:sz w:val="28"/>
      <w:szCs w:val="28"/>
    </w:rPr>
  </w:style>
  <w:style w:type="character" w:customStyle="1" w:styleId="WW8Num42z1">
    <w:name w:val="WW8Num42z1"/>
    <w:rPr>
      <w:rFonts w:ascii="Courier New" w:hAnsi="Courier New" w:cs="Courier New" w:hint="default"/>
    </w:rPr>
  </w:style>
  <w:style w:type="character" w:customStyle="1" w:styleId="WW8Num42z2">
    <w:name w:val="WW8Num42z2"/>
    <w:rPr>
      <w:rFonts w:ascii="Wingdings" w:hAnsi="Wingdings" w:cs="Wingdings" w:hint="default"/>
    </w:rPr>
  </w:style>
  <w:style w:type="character" w:customStyle="1" w:styleId="WW8Num43z0">
    <w:name w:val="WW8Num43z0"/>
    <w:rPr>
      <w:rFonts w:hint="default"/>
    </w:rPr>
  </w:style>
  <w:style w:type="character" w:customStyle="1" w:styleId="WW8Num43z1">
    <w:name w:val="WW8Num43z1"/>
    <w:rPr>
      <w:rFonts w:hint="default"/>
      <w:b w:val="0"/>
      <w:bCs w:val="0"/>
      <w:sz w:val="28"/>
      <w:szCs w:val="28"/>
    </w:rPr>
  </w:style>
  <w:style w:type="character" w:customStyle="1" w:styleId="WW8Num43z2">
    <w:name w:val="WW8Num43z2"/>
    <w:rPr>
      <w:rFonts w:hint="default"/>
      <w:b w:val="0"/>
      <w:bCs/>
      <w:sz w:val="28"/>
      <w:szCs w:val="28"/>
    </w:rPr>
  </w:style>
  <w:style w:type="character" w:customStyle="1" w:styleId="WW8Num44z0">
    <w:name w:val="WW8Num44z0"/>
    <w:rPr>
      <w:rFonts w:hint="default"/>
      <w:b w:val="0"/>
    </w:rPr>
  </w:style>
  <w:style w:type="character" w:customStyle="1" w:styleId="WW8Num44z1">
    <w:name w:val="WW8Num44z1"/>
    <w:rPr>
      <w:rFonts w:hint="default"/>
      <w:b/>
      <w:sz w:val="28"/>
      <w:szCs w:val="28"/>
    </w:rPr>
  </w:style>
  <w:style w:type="character" w:customStyle="1" w:styleId="WW8Num44z2">
    <w:name w:val="WW8Num44z2"/>
    <w:rPr>
      <w:rFonts w:hint="default"/>
      <w:b w:val="0"/>
      <w:i w:val="0"/>
      <w:sz w:val="28"/>
      <w:szCs w:val="28"/>
    </w:rPr>
  </w:style>
  <w:style w:type="character" w:customStyle="1" w:styleId="WW8Num45z0">
    <w:name w:val="WW8Num45z0"/>
  </w:style>
  <w:style w:type="character" w:customStyle="1" w:styleId="WW8Num45z1">
    <w:name w:val="WW8Num45z1"/>
  </w:style>
  <w:style w:type="character" w:customStyle="1" w:styleId="WW8Num45z2">
    <w:name w:val="WW8Num45z2"/>
  </w:style>
  <w:style w:type="character" w:customStyle="1" w:styleId="WW8Num45z3">
    <w:name w:val="WW8Num45z3"/>
  </w:style>
  <w:style w:type="character" w:customStyle="1" w:styleId="WW8Num45z4">
    <w:name w:val="WW8Num45z4"/>
  </w:style>
  <w:style w:type="character" w:customStyle="1" w:styleId="WW8Num45z5">
    <w:name w:val="WW8Num45z5"/>
  </w:style>
  <w:style w:type="character" w:customStyle="1" w:styleId="WW8Num45z6">
    <w:name w:val="WW8Num45z6"/>
  </w:style>
  <w:style w:type="character" w:customStyle="1" w:styleId="WW8Num45z7">
    <w:name w:val="WW8Num45z7"/>
  </w:style>
  <w:style w:type="character" w:customStyle="1" w:styleId="WW8Num45z8">
    <w:name w:val="WW8Num45z8"/>
  </w:style>
  <w:style w:type="character" w:customStyle="1" w:styleId="WW8Num46z0">
    <w:name w:val="WW8Num46z0"/>
    <w:rPr>
      <w:rFonts w:hint="default"/>
      <w:sz w:val="28"/>
      <w:szCs w:val="28"/>
    </w:rPr>
  </w:style>
  <w:style w:type="character" w:customStyle="1" w:styleId="WW8Num47z0">
    <w:name w:val="WW8Num47z0"/>
    <w:rPr>
      <w:rFonts w:hint="default"/>
      <w:b/>
    </w:rPr>
  </w:style>
  <w:style w:type="character" w:customStyle="1" w:styleId="WW8Num47z1">
    <w:name w:val="WW8Num47z1"/>
    <w:rPr>
      <w:rFonts w:hint="default"/>
      <w:b w:val="0"/>
      <w:bCs/>
      <w:sz w:val="28"/>
      <w:szCs w:val="28"/>
      <w:lang w:val="x-none"/>
    </w:rPr>
  </w:style>
  <w:style w:type="character" w:customStyle="1" w:styleId="WW8Num47z3">
    <w:name w:val="WW8Num47z3"/>
    <w:rPr>
      <w:rFonts w:hint="default"/>
      <w:b w:val="0"/>
      <w:bCs/>
      <w:color w:val="auto"/>
      <w:sz w:val="28"/>
      <w:szCs w:val="28"/>
    </w:rPr>
  </w:style>
  <w:style w:type="character" w:customStyle="1" w:styleId="WW8Num48z0">
    <w:name w:val="WW8Num48z0"/>
    <w:rPr>
      <w:rFonts w:hint="default"/>
      <w:sz w:val="28"/>
      <w:szCs w:val="28"/>
    </w:rPr>
  </w:style>
  <w:style w:type="character" w:customStyle="1" w:styleId="10">
    <w:name w:val="Основной шрифт абзаца1"/>
  </w:style>
  <w:style w:type="character" w:customStyle="1" w:styleId="apple-converted-space">
    <w:name w:val="apple-converted-space"/>
    <w:basedOn w:val="10"/>
  </w:style>
  <w:style w:type="character" w:styleId="a3">
    <w:name w:val="Strong"/>
    <w:qFormat/>
    <w:rPr>
      <w:b/>
      <w:bCs/>
    </w:rPr>
  </w:style>
  <w:style w:type="character" w:styleId="a4">
    <w:name w:val="Hyperlink"/>
    <w:rPr>
      <w:color w:val="0000FF"/>
      <w:u w:val="single"/>
    </w:rPr>
  </w:style>
  <w:style w:type="character" w:styleId="a5">
    <w:name w:val="FollowedHyperlink"/>
    <w:rPr>
      <w:color w:val="800080"/>
      <w:u w:val="single"/>
    </w:rPr>
  </w:style>
  <w:style w:type="character" w:customStyle="1" w:styleId="a6">
    <w:name w:val="Верхний колонтитул Знак"/>
    <w:rPr>
      <w:sz w:val="24"/>
      <w:szCs w:val="24"/>
    </w:rPr>
  </w:style>
  <w:style w:type="character" w:customStyle="1" w:styleId="a7">
    <w:name w:val="Нижний колонтитул Знак"/>
    <w:rPr>
      <w:sz w:val="24"/>
      <w:szCs w:val="24"/>
    </w:rPr>
  </w:style>
  <w:style w:type="character" w:customStyle="1" w:styleId="a8">
    <w:name w:val="Схема документа Знак"/>
    <w:rPr>
      <w:rFonts w:ascii="Tahoma" w:hAnsi="Tahoma" w:cs="Tahoma"/>
      <w:sz w:val="16"/>
      <w:szCs w:val="16"/>
    </w:rPr>
  </w:style>
  <w:style w:type="character" w:customStyle="1" w:styleId="11">
    <w:name w:val="Заголовок 1 Знак"/>
    <w:rPr>
      <w:b/>
      <w:bCs/>
      <w:kern w:val="2"/>
      <w:sz w:val="28"/>
      <w:szCs w:val="28"/>
      <w:lang w:val="x-none"/>
    </w:rPr>
  </w:style>
  <w:style w:type="character" w:customStyle="1" w:styleId="20">
    <w:name w:val="Заголовок 2 Знак"/>
    <w:rPr>
      <w:b/>
      <w:bCs/>
      <w:iCs/>
      <w:sz w:val="28"/>
      <w:szCs w:val="28"/>
      <w:lang w:val="x-none"/>
    </w:rPr>
  </w:style>
  <w:style w:type="character" w:customStyle="1" w:styleId="30">
    <w:name w:val="Заголовок 3 Знак"/>
    <w:rPr>
      <w:rFonts w:ascii="Cambria" w:eastAsia="Times New Roman" w:hAnsi="Cambria" w:cs="Times New Roman"/>
      <w:b/>
      <w:bCs/>
      <w:sz w:val="26"/>
      <w:szCs w:val="26"/>
    </w:rPr>
  </w:style>
  <w:style w:type="character" w:styleId="a9">
    <w:name w:val="Emphasis"/>
    <w:qFormat/>
    <w:rPr>
      <w:i/>
      <w:iCs/>
    </w:rPr>
  </w:style>
  <w:style w:type="character" w:customStyle="1" w:styleId="aa">
    <w:name w:val="Текст выноски Знак"/>
    <w:rPr>
      <w:rFonts w:ascii="Tahoma" w:hAnsi="Tahoma" w:cs="Tahoma"/>
      <w:sz w:val="16"/>
      <w:szCs w:val="16"/>
    </w:rPr>
  </w:style>
  <w:style w:type="character" w:customStyle="1" w:styleId="12">
    <w:name w:val="Знак примечания1"/>
    <w:rPr>
      <w:sz w:val="16"/>
      <w:szCs w:val="16"/>
    </w:rPr>
  </w:style>
  <w:style w:type="character" w:customStyle="1" w:styleId="ab">
    <w:name w:val="Текст примечания Знак"/>
    <w:basedOn w:val="10"/>
  </w:style>
  <w:style w:type="character" w:customStyle="1" w:styleId="ac">
    <w:name w:val="Тема примечания Знак"/>
    <w:rPr>
      <w:b/>
      <w:bCs/>
    </w:rPr>
  </w:style>
  <w:style w:type="character" w:customStyle="1" w:styleId="ad">
    <w:name w:val="Текст сноски Знак"/>
    <w:basedOn w:val="10"/>
  </w:style>
  <w:style w:type="character" w:customStyle="1" w:styleId="ae">
    <w:name w:val="Символ сноски"/>
    <w:rPr>
      <w:vertAlign w:val="superscript"/>
    </w:rPr>
  </w:style>
  <w:style w:type="character" w:customStyle="1" w:styleId="af">
    <w:name w:val="Текст концевой сноски Знак"/>
    <w:basedOn w:val="10"/>
  </w:style>
  <w:style w:type="character" w:customStyle="1" w:styleId="af0">
    <w:name w:val="Символ концевой сноски"/>
    <w:rPr>
      <w:vertAlign w:val="superscript"/>
    </w:rPr>
  </w:style>
  <w:style w:type="character" w:customStyle="1" w:styleId="af1">
    <w:name w:val="фнстат Знак"/>
    <w:rPr>
      <w:rFonts w:ascii="Arial" w:hAnsi="Arial" w:cs="Arial"/>
      <w:bCs/>
      <w:color w:val="000000"/>
      <w:sz w:val="24"/>
    </w:rPr>
  </w:style>
  <w:style w:type="character" w:styleId="af2">
    <w:name w:val="footnote reference"/>
    <w:rPr>
      <w:vertAlign w:val="superscript"/>
    </w:rPr>
  </w:style>
  <w:style w:type="character" w:styleId="af3">
    <w:name w:val="endnote reference"/>
    <w:rPr>
      <w:vertAlign w:val="superscript"/>
    </w:rPr>
  </w:style>
  <w:style w:type="paragraph" w:styleId="af4">
    <w:name w:val="Title"/>
    <w:basedOn w:val="a"/>
    <w:next w:val="af5"/>
    <w:pPr>
      <w:keepNext/>
      <w:spacing w:before="240" w:after="120"/>
    </w:pPr>
    <w:rPr>
      <w:rFonts w:ascii="Liberation Sans" w:eastAsia="Microsoft YaHei" w:hAnsi="Liberation Sans" w:cs="Arial"/>
      <w:sz w:val="28"/>
      <w:szCs w:val="28"/>
    </w:rPr>
  </w:style>
  <w:style w:type="paragraph" w:styleId="af5">
    <w:name w:val="Body Text"/>
    <w:basedOn w:val="a"/>
    <w:pPr>
      <w:spacing w:after="140" w:line="276" w:lineRule="auto"/>
    </w:pPr>
  </w:style>
  <w:style w:type="paragraph" w:styleId="af6">
    <w:name w:val="List"/>
    <w:basedOn w:val="af5"/>
    <w:rPr>
      <w:rFonts w:cs="Arial"/>
    </w:rPr>
  </w:style>
  <w:style w:type="paragraph" w:styleId="af7">
    <w:name w:val="caption"/>
    <w:basedOn w:val="a"/>
    <w:qFormat/>
    <w:pPr>
      <w:suppressLineNumbers/>
      <w:spacing w:before="120" w:after="120"/>
    </w:pPr>
    <w:rPr>
      <w:rFonts w:cs="Arial"/>
      <w:i/>
      <w:iCs/>
    </w:rPr>
  </w:style>
  <w:style w:type="paragraph" w:customStyle="1" w:styleId="13">
    <w:name w:val="Указатель1"/>
    <w:basedOn w:val="a"/>
    <w:pPr>
      <w:suppressLineNumbers/>
    </w:pPr>
    <w:rPr>
      <w:rFonts w:cs="Arial"/>
    </w:rPr>
  </w:style>
  <w:style w:type="paragraph" w:customStyle="1" w:styleId="14">
    <w:name w:val="Обычный (веб)1"/>
    <w:basedOn w:val="a"/>
    <w:pPr>
      <w:spacing w:before="280" w:after="280"/>
    </w:pPr>
  </w:style>
  <w:style w:type="paragraph" w:styleId="af8">
    <w:name w:val="No Spacing"/>
    <w:qFormat/>
    <w:pPr>
      <w:suppressAutoHyphens/>
    </w:pPr>
    <w:rPr>
      <w:sz w:val="24"/>
      <w:szCs w:val="24"/>
      <w:lang w:eastAsia="zh-CN"/>
    </w:rPr>
  </w:style>
  <w:style w:type="paragraph" w:customStyle="1" w:styleId="p5">
    <w:name w:val="p5"/>
    <w:basedOn w:val="a"/>
    <w:pPr>
      <w:spacing w:before="280" w:after="280"/>
    </w:pPr>
  </w:style>
  <w:style w:type="paragraph" w:styleId="af9">
    <w:name w:val="header"/>
    <w:basedOn w:val="a"/>
    <w:pPr>
      <w:tabs>
        <w:tab w:val="center" w:pos="4677"/>
        <w:tab w:val="right" w:pos="9355"/>
      </w:tabs>
    </w:pPr>
    <w:rPr>
      <w:lang w:val="x-none"/>
    </w:rPr>
  </w:style>
  <w:style w:type="paragraph" w:styleId="afa">
    <w:name w:val="footer"/>
    <w:basedOn w:val="a"/>
    <w:pPr>
      <w:tabs>
        <w:tab w:val="center" w:pos="4677"/>
        <w:tab w:val="right" w:pos="9355"/>
      </w:tabs>
    </w:pPr>
    <w:rPr>
      <w:lang w:val="x-none"/>
    </w:rPr>
  </w:style>
  <w:style w:type="paragraph" w:customStyle="1" w:styleId="15">
    <w:name w:val="Схема документа1"/>
    <w:basedOn w:val="a"/>
    <w:rPr>
      <w:rFonts w:ascii="Tahoma" w:hAnsi="Tahoma" w:cs="Tahoma"/>
      <w:sz w:val="16"/>
      <w:szCs w:val="16"/>
      <w:lang w:val="x-none"/>
    </w:rPr>
  </w:style>
  <w:style w:type="paragraph" w:styleId="afb">
    <w:name w:val="toa heading"/>
    <w:basedOn w:val="1"/>
    <w:next w:val="a"/>
    <w:pPr>
      <w:keepLines/>
      <w:numPr>
        <w:numId w:val="0"/>
      </w:numPr>
      <w:spacing w:before="480" w:after="0" w:line="276" w:lineRule="auto"/>
    </w:pPr>
    <w:rPr>
      <w:color w:val="365F91"/>
      <w:kern w:val="0"/>
    </w:rPr>
  </w:style>
  <w:style w:type="paragraph" w:styleId="16">
    <w:name w:val="toc 1"/>
    <w:basedOn w:val="a"/>
    <w:next w:val="a"/>
    <w:pPr>
      <w:tabs>
        <w:tab w:val="left" w:pos="709"/>
        <w:tab w:val="right" w:leader="dot" w:pos="9356"/>
      </w:tabs>
      <w:ind w:right="-2"/>
    </w:pPr>
    <w:rPr>
      <w:b/>
      <w:sz w:val="22"/>
      <w:szCs w:val="22"/>
      <w:lang w:eastAsia="ru-RU"/>
    </w:rPr>
  </w:style>
  <w:style w:type="paragraph" w:styleId="21">
    <w:name w:val="toc 2"/>
    <w:basedOn w:val="a"/>
    <w:next w:val="a"/>
    <w:pPr>
      <w:ind w:left="240"/>
    </w:pPr>
  </w:style>
  <w:style w:type="paragraph" w:styleId="31">
    <w:name w:val="toc 3"/>
    <w:basedOn w:val="a"/>
    <w:next w:val="a"/>
    <w:pPr>
      <w:ind w:left="480"/>
    </w:pPr>
  </w:style>
  <w:style w:type="paragraph" w:styleId="afc">
    <w:name w:val="List Paragraph"/>
    <w:basedOn w:val="a"/>
    <w:uiPriority w:val="34"/>
    <w:qFormat/>
    <w:pPr>
      <w:ind w:left="720"/>
      <w:contextualSpacing/>
    </w:pPr>
  </w:style>
  <w:style w:type="paragraph" w:customStyle="1" w:styleId="Style4">
    <w:name w:val="Style4"/>
    <w:basedOn w:val="a"/>
    <w:pPr>
      <w:widowControl w:val="0"/>
      <w:autoSpaceDE w:val="0"/>
    </w:pPr>
    <w:rPr>
      <w:rFonts w:ascii="Courier New" w:hAnsi="Courier New" w:cs="Courier New"/>
    </w:rPr>
  </w:style>
  <w:style w:type="paragraph" w:customStyle="1" w:styleId="Default">
    <w:name w:val="Default"/>
    <w:pPr>
      <w:suppressAutoHyphens/>
      <w:autoSpaceDE w:val="0"/>
    </w:pPr>
    <w:rPr>
      <w:color w:val="000000"/>
      <w:sz w:val="24"/>
      <w:szCs w:val="24"/>
      <w:lang w:eastAsia="zh-CN"/>
    </w:rPr>
  </w:style>
  <w:style w:type="paragraph" w:customStyle="1" w:styleId="ConsPlusNonformat">
    <w:name w:val="ConsPlusNonformat"/>
    <w:pPr>
      <w:widowControl w:val="0"/>
      <w:suppressAutoHyphens/>
      <w:autoSpaceDE w:val="0"/>
    </w:pPr>
    <w:rPr>
      <w:rFonts w:ascii="Courier New" w:hAnsi="Courier New" w:cs="Courier New"/>
      <w:lang w:eastAsia="zh-CN"/>
    </w:rPr>
  </w:style>
  <w:style w:type="paragraph" w:styleId="afd">
    <w:name w:val="Balloon Text"/>
    <w:basedOn w:val="a"/>
    <w:rPr>
      <w:rFonts w:ascii="Tahoma" w:hAnsi="Tahoma" w:cs="Tahoma"/>
      <w:sz w:val="16"/>
      <w:szCs w:val="16"/>
    </w:rPr>
  </w:style>
  <w:style w:type="paragraph" w:customStyle="1" w:styleId="17">
    <w:name w:val="Обычный1"/>
    <w:pPr>
      <w:suppressAutoHyphens/>
    </w:pPr>
    <w:rPr>
      <w:lang w:eastAsia="zh-CN"/>
    </w:rPr>
  </w:style>
  <w:style w:type="paragraph" w:customStyle="1" w:styleId="18">
    <w:name w:val="Текст примечания1"/>
    <w:basedOn w:val="a"/>
    <w:rPr>
      <w:sz w:val="20"/>
      <w:szCs w:val="20"/>
    </w:rPr>
  </w:style>
  <w:style w:type="paragraph" w:styleId="afe">
    <w:name w:val="annotation subject"/>
    <w:basedOn w:val="18"/>
    <w:next w:val="18"/>
    <w:rPr>
      <w:b/>
      <w:bCs/>
    </w:rPr>
  </w:style>
  <w:style w:type="paragraph" w:styleId="aff">
    <w:name w:val="footnote text"/>
    <w:basedOn w:val="a"/>
    <w:rPr>
      <w:sz w:val="20"/>
      <w:szCs w:val="20"/>
    </w:rPr>
  </w:style>
  <w:style w:type="paragraph" w:styleId="aff0">
    <w:name w:val="endnote text"/>
    <w:basedOn w:val="a"/>
    <w:rPr>
      <w:sz w:val="20"/>
      <w:szCs w:val="20"/>
    </w:rPr>
  </w:style>
  <w:style w:type="paragraph" w:customStyle="1" w:styleId="aff1">
    <w:name w:val="фнстат"/>
    <w:basedOn w:val="a"/>
    <w:next w:val="a"/>
    <w:pPr>
      <w:tabs>
        <w:tab w:val="left" w:pos="1701"/>
      </w:tabs>
      <w:snapToGrid w:val="0"/>
      <w:spacing w:before="120"/>
      <w:ind w:left="1701" w:hanging="1701"/>
      <w:jc w:val="both"/>
    </w:pPr>
    <w:rPr>
      <w:rFonts w:ascii="Arial" w:hAnsi="Arial" w:cs="Arial"/>
      <w:bCs/>
      <w:color w:val="000000"/>
      <w:szCs w:val="20"/>
    </w:rPr>
  </w:style>
  <w:style w:type="paragraph" w:customStyle="1" w:styleId="aff2">
    <w:name w:val="фмарксписок"/>
    <w:basedOn w:val="a"/>
    <w:pPr>
      <w:snapToGrid w:val="0"/>
      <w:spacing w:before="60" w:after="120" w:line="276" w:lineRule="auto"/>
      <w:ind w:left="1701" w:firstLine="426"/>
      <w:jc w:val="both"/>
    </w:pPr>
    <w:rPr>
      <w:bCs/>
      <w:iCs/>
      <w:sz w:val="28"/>
    </w:rPr>
  </w:style>
  <w:style w:type="paragraph" w:customStyle="1" w:styleId="aff3">
    <w:name w:val="Содержимое таблицы"/>
    <w:basedOn w:val="a"/>
    <w:pPr>
      <w:suppressLineNumbers/>
    </w:pPr>
  </w:style>
  <w:style w:type="paragraph" w:customStyle="1" w:styleId="aff4">
    <w:name w:val="Заголовок таблицы"/>
    <w:basedOn w:val="aff3"/>
    <w:pPr>
      <w:jc w:val="center"/>
    </w:pPr>
    <w:rPr>
      <w:b/>
      <w:bCs/>
    </w:rPr>
  </w:style>
  <w:style w:type="table" w:styleId="aff5">
    <w:name w:val="Table Grid"/>
    <w:basedOn w:val="a1"/>
    <w:uiPriority w:val="59"/>
    <w:rsid w:val="009B69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annotation reference"/>
    <w:basedOn w:val="a0"/>
    <w:uiPriority w:val="99"/>
    <w:semiHidden/>
    <w:unhideWhenUsed/>
    <w:rsid w:val="004560AB"/>
    <w:rPr>
      <w:sz w:val="16"/>
      <w:szCs w:val="16"/>
    </w:rPr>
  </w:style>
  <w:style w:type="paragraph" w:styleId="aff7">
    <w:name w:val="annotation text"/>
    <w:basedOn w:val="a"/>
    <w:link w:val="19"/>
    <w:uiPriority w:val="99"/>
    <w:semiHidden/>
    <w:unhideWhenUsed/>
    <w:rsid w:val="004560AB"/>
    <w:rPr>
      <w:sz w:val="20"/>
      <w:szCs w:val="20"/>
    </w:rPr>
  </w:style>
  <w:style w:type="character" w:customStyle="1" w:styleId="19">
    <w:name w:val="Текст примечания Знак1"/>
    <w:basedOn w:val="a0"/>
    <w:link w:val="aff7"/>
    <w:uiPriority w:val="99"/>
    <w:semiHidden/>
    <w:rsid w:val="004560AB"/>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footer" Target="footer10.xml"/><Relationship Id="rId39" Type="http://schemas.openxmlformats.org/officeDocument/2006/relationships/header" Target="header14.xml"/><Relationship Id="rId21" Type="http://schemas.openxmlformats.org/officeDocument/2006/relationships/header" Target="header8.xml"/><Relationship Id="rId34" Type="http://schemas.openxmlformats.org/officeDocument/2006/relationships/image" Target="media/image6.png"/><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image" Target="media/image1.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0.xml"/><Relationship Id="rId32" Type="http://schemas.openxmlformats.org/officeDocument/2006/relationships/image" Target="media/image4.png"/><Relationship Id="rId37" Type="http://schemas.openxmlformats.org/officeDocument/2006/relationships/footer" Target="footer12.xml"/><Relationship Id="rId40"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header" Target="header13.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image" Target="media/image2.png"/><Relationship Id="rId35" Type="http://schemas.openxmlformats.org/officeDocument/2006/relationships/header" Target="header12.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footer" Target="footer9.xml"/><Relationship Id="rId33" Type="http://schemas.openxmlformats.org/officeDocument/2006/relationships/image" Target="media/image5.png"/><Relationship Id="rId38" Type="http://schemas.openxmlformats.org/officeDocument/2006/relationships/footer" Target="footer1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691</TotalTime>
  <Pages>1</Pages>
  <Words>24007</Words>
  <Characters>136842</Characters>
  <Application>Microsoft Office Word</Application>
  <DocSecurity>0</DocSecurity>
  <Lines>1140</Lines>
  <Paragraphs>321</Paragraphs>
  <ScaleCrop>false</ScaleCrop>
  <HeadingPairs>
    <vt:vector size="2" baseType="variant">
      <vt:variant>
        <vt:lpstr>Название</vt:lpstr>
      </vt:variant>
      <vt:variant>
        <vt:i4>1</vt:i4>
      </vt:variant>
    </vt:vector>
  </HeadingPairs>
  <TitlesOfParts>
    <vt:vector size="1" baseType="lpstr">
      <vt:lpstr>Правила вида спорта</vt:lpstr>
    </vt:vector>
  </TitlesOfParts>
  <Company/>
  <LinksUpToDate>false</LinksUpToDate>
  <CharactersWithSpaces>160528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вида спорта</dc:title>
  <dc:subject>ездовой спорт</dc:subject>
  <dc:creator>User</dc:creator>
  <cp:keywords>ездовой спорт</cp:keywords>
  <cp:lastModifiedBy>Пользователь</cp:lastModifiedBy>
  <cp:revision>8</cp:revision>
  <cp:lastPrinted>2021-12-27T11:14:00Z</cp:lastPrinted>
  <dcterms:created xsi:type="dcterms:W3CDTF">2022-12-14T14:16:00Z</dcterms:created>
  <dcterms:modified xsi:type="dcterms:W3CDTF">2025-06-01T12:58:00Z</dcterms:modified>
</cp:coreProperties>
</file>